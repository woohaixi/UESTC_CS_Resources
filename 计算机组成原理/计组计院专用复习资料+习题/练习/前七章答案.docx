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autoSpaceDE w:val="0"/>
        <w:autoSpaceDN w:val="0"/>
        <w:adjustRightInd w:val="0"/>
        <w:ind w:left="180" w:hanging="180"/>
        <w:jc w:val="center"/>
        <w:textAlignment w:val="baseline"/>
        <w:rPr>
          <w:rFonts w:hint="eastAsia"/>
        </w:rPr>
      </w:pPr>
      <w:r>
        <w:rPr>
          <w:rFonts w:hint="eastAsia" w:ascii="宋体" w:hAnsi="宋体"/>
          <w:bCs w:val="0"/>
          <w:kern w:val="0"/>
          <w:sz w:val="28"/>
          <w:szCs w:val="20"/>
        </w:rPr>
        <w:t xml:space="preserve">第一章 </w:t>
      </w:r>
      <w:r>
        <w:rPr>
          <w:rFonts w:ascii="宋体" w:hAnsi="宋体"/>
          <w:bCs w:val="0"/>
          <w:kern w:val="0"/>
          <w:sz w:val="28"/>
          <w:szCs w:val="20"/>
        </w:rPr>
        <w:t xml:space="preserve"> 习题</w:t>
      </w:r>
      <w:r>
        <w:rPr>
          <w:rFonts w:hint="eastAsia" w:ascii="宋体" w:hAnsi="宋体"/>
          <w:bCs w:val="0"/>
          <w:kern w:val="0"/>
          <w:sz w:val="28"/>
          <w:szCs w:val="20"/>
        </w:rPr>
        <w:t>答案</w:t>
      </w:r>
    </w:p>
    <w:p>
      <w:pPr>
        <w:pStyle w:val="7"/>
        <w:spacing w:before="0" w:beforeAutospacing="0" w:after="0" w:afterAutospacing="0"/>
        <w:ind w:left="283" w:hanging="283" w:hangingChars="135"/>
        <w:rPr>
          <w:rFonts w:ascii="Times New Roman" w:hAnsi="Times New Roman"/>
          <w:sz w:val="21"/>
          <w:szCs w:val="21"/>
        </w:rPr>
      </w:pPr>
      <w:r>
        <w:rPr>
          <w:rFonts w:ascii="Times New Roman" w:hAnsi="Times New Roman"/>
          <w:sz w:val="21"/>
          <w:szCs w:val="21"/>
        </w:rPr>
        <w:t>5</w:t>
      </w:r>
      <w:r>
        <w:rPr>
          <w:rFonts w:ascii="Times New Roman" w:hAnsi="Arial"/>
          <w:sz w:val="21"/>
          <w:szCs w:val="21"/>
        </w:rPr>
        <w:t>．若有两个基准测试程序</w:t>
      </w:r>
      <w:r>
        <w:rPr>
          <w:rFonts w:ascii="Times New Roman" w:hAnsi="Times New Roman"/>
          <w:sz w:val="21"/>
          <w:szCs w:val="21"/>
        </w:rPr>
        <w:t>P1</w:t>
      </w:r>
      <w:r>
        <w:rPr>
          <w:rFonts w:ascii="Times New Roman" w:hAnsi="Arial"/>
          <w:sz w:val="21"/>
          <w:szCs w:val="21"/>
        </w:rPr>
        <w:t>和</w:t>
      </w:r>
      <w:r>
        <w:rPr>
          <w:rFonts w:ascii="Times New Roman" w:hAnsi="Times New Roman"/>
          <w:sz w:val="21"/>
          <w:szCs w:val="21"/>
        </w:rPr>
        <w:t>P2</w:t>
      </w:r>
      <w:r>
        <w:rPr>
          <w:rFonts w:ascii="Times New Roman" w:hAnsi="Arial"/>
          <w:sz w:val="21"/>
          <w:szCs w:val="21"/>
        </w:rPr>
        <w:t>在机器</w:t>
      </w:r>
      <w:r>
        <w:rPr>
          <w:rFonts w:ascii="Times New Roman" w:hAnsi="Times New Roman"/>
          <w:sz w:val="21"/>
          <w:szCs w:val="21"/>
        </w:rPr>
        <w:t>M1</w:t>
      </w:r>
      <w:r>
        <w:rPr>
          <w:rFonts w:ascii="Times New Roman" w:hAnsi="Arial"/>
          <w:sz w:val="21"/>
          <w:szCs w:val="21"/>
        </w:rPr>
        <w:t>和</w:t>
      </w:r>
      <w:r>
        <w:rPr>
          <w:rFonts w:ascii="Times New Roman" w:hAnsi="Times New Roman"/>
          <w:sz w:val="21"/>
          <w:szCs w:val="21"/>
        </w:rPr>
        <w:t>M2</w:t>
      </w:r>
      <w:r>
        <w:rPr>
          <w:rFonts w:ascii="Times New Roman" w:hAnsi="Arial"/>
          <w:sz w:val="21"/>
          <w:szCs w:val="21"/>
        </w:rPr>
        <w:t>上运行，假定</w:t>
      </w:r>
      <w:r>
        <w:rPr>
          <w:rFonts w:ascii="Times New Roman" w:hAnsi="Times New Roman"/>
          <w:sz w:val="21"/>
          <w:szCs w:val="21"/>
        </w:rPr>
        <w:t>M1</w:t>
      </w:r>
      <w:r>
        <w:rPr>
          <w:rFonts w:ascii="Times New Roman" w:hAnsi="Arial"/>
          <w:sz w:val="21"/>
          <w:szCs w:val="21"/>
        </w:rPr>
        <w:t>和</w:t>
      </w:r>
      <w:r>
        <w:rPr>
          <w:rFonts w:ascii="Times New Roman" w:hAnsi="Times New Roman"/>
          <w:sz w:val="21"/>
          <w:szCs w:val="21"/>
        </w:rPr>
        <w:t>M2</w:t>
      </w:r>
      <w:r>
        <w:rPr>
          <w:rFonts w:ascii="Times New Roman" w:hAnsi="Arial"/>
          <w:sz w:val="21"/>
          <w:szCs w:val="21"/>
        </w:rPr>
        <w:t>的价格分别是</w:t>
      </w:r>
      <w:r>
        <w:rPr>
          <w:rFonts w:ascii="Times New Roman" w:hAnsi="Times New Roman"/>
          <w:sz w:val="21"/>
          <w:szCs w:val="21"/>
        </w:rPr>
        <w:t>5000</w:t>
      </w:r>
      <w:r>
        <w:rPr>
          <w:rFonts w:ascii="Times New Roman" w:hAnsi="Arial"/>
          <w:sz w:val="21"/>
          <w:szCs w:val="21"/>
        </w:rPr>
        <w:t>元和</w:t>
      </w:r>
      <w:r>
        <w:rPr>
          <w:rFonts w:ascii="Times New Roman" w:hAnsi="Times New Roman"/>
          <w:sz w:val="21"/>
          <w:szCs w:val="21"/>
        </w:rPr>
        <w:t>8000</w:t>
      </w:r>
      <w:r>
        <w:rPr>
          <w:rFonts w:ascii="Times New Roman" w:hAnsi="Arial"/>
          <w:sz w:val="21"/>
          <w:szCs w:val="21"/>
        </w:rPr>
        <w:t>元，下表给出了</w:t>
      </w:r>
      <w:r>
        <w:rPr>
          <w:rFonts w:ascii="Times New Roman" w:hAnsi="Times New Roman"/>
          <w:sz w:val="21"/>
          <w:szCs w:val="21"/>
        </w:rPr>
        <w:t>P1</w:t>
      </w:r>
      <w:r>
        <w:rPr>
          <w:rFonts w:ascii="Times New Roman" w:hAnsi="Arial"/>
          <w:sz w:val="21"/>
          <w:szCs w:val="21"/>
        </w:rPr>
        <w:t>和</w:t>
      </w:r>
      <w:r>
        <w:rPr>
          <w:rFonts w:ascii="Times New Roman" w:hAnsi="Times New Roman"/>
          <w:sz w:val="21"/>
          <w:szCs w:val="21"/>
        </w:rPr>
        <w:t>P2</w:t>
      </w:r>
      <w:r>
        <w:rPr>
          <w:rFonts w:ascii="Times New Roman" w:hAnsi="Arial"/>
          <w:sz w:val="21"/>
          <w:szCs w:val="21"/>
        </w:rPr>
        <w:t>在</w:t>
      </w:r>
      <w:r>
        <w:rPr>
          <w:rFonts w:ascii="Times New Roman" w:hAnsi="Times New Roman"/>
          <w:sz w:val="21"/>
          <w:szCs w:val="21"/>
        </w:rPr>
        <w:t>M1</w:t>
      </w:r>
      <w:r>
        <w:rPr>
          <w:rFonts w:ascii="Times New Roman" w:hAnsi="Arial"/>
          <w:sz w:val="21"/>
          <w:szCs w:val="21"/>
        </w:rPr>
        <w:t>和</w:t>
      </w:r>
      <w:r>
        <w:rPr>
          <w:rFonts w:ascii="Times New Roman" w:hAnsi="Times New Roman"/>
          <w:sz w:val="21"/>
          <w:szCs w:val="21"/>
        </w:rPr>
        <w:t>M2</w:t>
      </w:r>
      <w:r>
        <w:rPr>
          <w:rFonts w:ascii="Times New Roman" w:hAnsi="Arial"/>
          <w:sz w:val="21"/>
          <w:szCs w:val="21"/>
        </w:rPr>
        <w:t>上所花的时间和指令条数。</w:t>
      </w:r>
    </w:p>
    <w:tbl>
      <w:tblPr>
        <w:tblStyle w:val="8"/>
        <w:tblW w:w="0" w:type="auto"/>
        <w:tblInd w:w="6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
        <w:gridCol w:w="1705"/>
        <w:gridCol w:w="1778"/>
        <w:gridCol w:w="1681"/>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vMerge w:val="restart"/>
            <w:noWrap w:val="0"/>
            <w:vAlign w:val="center"/>
          </w:tcPr>
          <w:p>
            <w:pPr>
              <w:pStyle w:val="7"/>
              <w:spacing w:before="0" w:beforeAutospacing="0" w:after="0" w:afterAutospacing="0"/>
              <w:jc w:val="center"/>
              <w:rPr>
                <w:rFonts w:ascii="Times New Roman" w:hAnsi="Times New Roman"/>
                <w:sz w:val="21"/>
                <w:szCs w:val="21"/>
              </w:rPr>
            </w:pPr>
            <w:r>
              <w:rPr>
                <w:rFonts w:ascii="Times New Roman" w:hAnsi="Arial"/>
                <w:sz w:val="21"/>
                <w:szCs w:val="21"/>
              </w:rPr>
              <w:t>程序</w:t>
            </w:r>
          </w:p>
        </w:tc>
        <w:tc>
          <w:tcPr>
            <w:tcW w:w="3483" w:type="dxa"/>
            <w:gridSpan w:val="2"/>
            <w:noWrap w:val="0"/>
            <w:vAlign w:val="center"/>
          </w:tcPr>
          <w:p>
            <w:pPr>
              <w:pStyle w:val="7"/>
              <w:spacing w:before="0" w:beforeAutospacing="0" w:after="0" w:afterAutospacing="0"/>
              <w:ind w:firstLine="428"/>
              <w:jc w:val="center"/>
              <w:rPr>
                <w:rFonts w:ascii="Times New Roman" w:hAnsi="Times New Roman"/>
                <w:sz w:val="21"/>
                <w:szCs w:val="21"/>
              </w:rPr>
            </w:pPr>
            <w:r>
              <w:rPr>
                <w:rFonts w:ascii="Times New Roman" w:hAnsi="Times New Roman"/>
                <w:sz w:val="21"/>
                <w:szCs w:val="21"/>
              </w:rPr>
              <w:t>M1</w:t>
            </w:r>
          </w:p>
        </w:tc>
        <w:tc>
          <w:tcPr>
            <w:tcW w:w="3387" w:type="dxa"/>
            <w:gridSpan w:val="2"/>
            <w:noWrap w:val="0"/>
            <w:vAlign w:val="center"/>
          </w:tcPr>
          <w:p>
            <w:pPr>
              <w:pStyle w:val="7"/>
              <w:spacing w:before="0" w:beforeAutospacing="0" w:after="0" w:afterAutospacing="0"/>
              <w:ind w:firstLine="428"/>
              <w:jc w:val="center"/>
              <w:rPr>
                <w:rFonts w:ascii="Times New Roman" w:hAnsi="Times New Roman"/>
                <w:sz w:val="21"/>
                <w:szCs w:val="21"/>
              </w:rPr>
            </w:pPr>
            <w:r>
              <w:rPr>
                <w:rFonts w:ascii="Times New Roman" w:hAnsi="Times New Roman"/>
                <w:sz w:val="21"/>
                <w:szCs w:val="21"/>
              </w:rPr>
              <w:t>M2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vMerge w:val="continue"/>
            <w:noWrap w:val="0"/>
            <w:vAlign w:val="center"/>
          </w:tcPr>
          <w:p>
            <w:pPr>
              <w:pStyle w:val="7"/>
              <w:spacing w:before="0" w:beforeAutospacing="0" w:after="0" w:afterAutospacing="0"/>
              <w:ind w:firstLine="428"/>
              <w:jc w:val="center"/>
              <w:rPr>
                <w:rFonts w:ascii="Times New Roman" w:hAnsi="Times New Roman"/>
                <w:sz w:val="21"/>
                <w:szCs w:val="21"/>
              </w:rPr>
            </w:pPr>
          </w:p>
        </w:tc>
        <w:tc>
          <w:tcPr>
            <w:tcW w:w="1705"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Arial"/>
                <w:sz w:val="21"/>
                <w:szCs w:val="21"/>
              </w:rPr>
              <w:t>指令条数</w:t>
            </w:r>
          </w:p>
        </w:tc>
        <w:tc>
          <w:tcPr>
            <w:tcW w:w="1778"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Arial"/>
                <w:sz w:val="21"/>
                <w:szCs w:val="21"/>
              </w:rPr>
              <w:t>执行时间</w:t>
            </w:r>
            <w:r>
              <w:rPr>
                <w:rFonts w:ascii="Times New Roman" w:hAnsi="Times New Roman"/>
                <w:sz w:val="21"/>
                <w:szCs w:val="21"/>
              </w:rPr>
              <w:t>(ms)</w:t>
            </w:r>
          </w:p>
        </w:tc>
        <w:tc>
          <w:tcPr>
            <w:tcW w:w="1681"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Arial"/>
                <w:sz w:val="21"/>
                <w:szCs w:val="21"/>
              </w:rPr>
              <w:t>指令条数</w:t>
            </w:r>
          </w:p>
        </w:tc>
        <w:tc>
          <w:tcPr>
            <w:tcW w:w="1706"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Arial"/>
                <w:sz w:val="21"/>
                <w:szCs w:val="21"/>
              </w:rPr>
              <w:t>执行时间</w:t>
            </w:r>
            <w:r>
              <w:rPr>
                <w:rFonts w:ascii="Times New Roman" w:hAnsi="Times New Roman"/>
                <w:sz w:val="21"/>
                <w:szCs w:val="21"/>
              </w:rPr>
              <w:t>(ms)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P1</w:t>
            </w:r>
          </w:p>
        </w:tc>
        <w:tc>
          <w:tcPr>
            <w:tcW w:w="1705"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200</w:t>
            </w:r>
            <w:r>
              <w:rPr>
                <w:rFonts w:ascii="Times New Roman" w:hAnsi="Times New Roman"/>
                <w:sz w:val="18"/>
                <w:szCs w:val="18"/>
              </w:rPr>
              <w:t>×</w:t>
            </w:r>
            <w:r>
              <w:rPr>
                <w:rFonts w:ascii="Times New Roman" w:hAnsi="Times New Roman"/>
                <w:sz w:val="21"/>
                <w:szCs w:val="21"/>
              </w:rPr>
              <w:t>10</w:t>
            </w:r>
            <w:r>
              <w:rPr>
                <w:rFonts w:ascii="Times New Roman" w:hAnsi="Times New Roman"/>
                <w:sz w:val="21"/>
                <w:szCs w:val="21"/>
                <w:vertAlign w:val="superscript"/>
              </w:rPr>
              <w:t>6</w:t>
            </w:r>
          </w:p>
        </w:tc>
        <w:tc>
          <w:tcPr>
            <w:tcW w:w="1778"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10000</w:t>
            </w:r>
          </w:p>
        </w:tc>
        <w:tc>
          <w:tcPr>
            <w:tcW w:w="1681"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150</w:t>
            </w:r>
            <w:r>
              <w:rPr>
                <w:rFonts w:ascii="Times New Roman" w:hAnsi="Times New Roman"/>
                <w:sz w:val="18"/>
                <w:szCs w:val="18"/>
              </w:rPr>
              <w:t>×</w:t>
            </w:r>
            <w:r>
              <w:rPr>
                <w:rFonts w:ascii="Times New Roman" w:hAnsi="Times New Roman"/>
                <w:sz w:val="21"/>
                <w:szCs w:val="21"/>
              </w:rPr>
              <w:t>10</w:t>
            </w:r>
            <w:r>
              <w:rPr>
                <w:rFonts w:ascii="Times New Roman" w:hAnsi="Times New Roman"/>
                <w:sz w:val="21"/>
                <w:szCs w:val="21"/>
                <w:vertAlign w:val="superscript"/>
              </w:rPr>
              <w:t>6</w:t>
            </w:r>
          </w:p>
        </w:tc>
        <w:tc>
          <w:tcPr>
            <w:tcW w:w="1706"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9"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P2</w:t>
            </w:r>
          </w:p>
        </w:tc>
        <w:tc>
          <w:tcPr>
            <w:tcW w:w="1705"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300</w:t>
            </w:r>
            <w:r>
              <w:rPr>
                <w:rFonts w:ascii="Times New Roman" w:hAnsi="Times New Roman"/>
                <w:sz w:val="18"/>
                <w:szCs w:val="18"/>
              </w:rPr>
              <w:t>×</w:t>
            </w:r>
            <w:r>
              <w:rPr>
                <w:rFonts w:ascii="Times New Roman" w:hAnsi="Times New Roman"/>
                <w:sz w:val="21"/>
                <w:szCs w:val="21"/>
              </w:rPr>
              <w:t>10</w:t>
            </w:r>
            <w:r>
              <w:rPr>
                <w:rFonts w:ascii="Times New Roman" w:hAnsi="Times New Roman"/>
                <w:sz w:val="21"/>
                <w:szCs w:val="21"/>
                <w:vertAlign w:val="superscript"/>
              </w:rPr>
              <w:t>3</w:t>
            </w:r>
          </w:p>
        </w:tc>
        <w:tc>
          <w:tcPr>
            <w:tcW w:w="1778"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3</w:t>
            </w:r>
          </w:p>
        </w:tc>
        <w:tc>
          <w:tcPr>
            <w:tcW w:w="1681"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420</w:t>
            </w:r>
            <w:r>
              <w:rPr>
                <w:rFonts w:ascii="Times New Roman" w:hAnsi="Times New Roman"/>
                <w:sz w:val="18"/>
                <w:szCs w:val="18"/>
              </w:rPr>
              <w:t>×</w:t>
            </w:r>
            <w:r>
              <w:rPr>
                <w:rFonts w:ascii="Times New Roman" w:hAnsi="Times New Roman"/>
                <w:sz w:val="21"/>
                <w:szCs w:val="21"/>
              </w:rPr>
              <w:t>10</w:t>
            </w:r>
            <w:r>
              <w:rPr>
                <w:rFonts w:ascii="Times New Roman" w:hAnsi="Times New Roman"/>
                <w:sz w:val="21"/>
                <w:szCs w:val="21"/>
                <w:vertAlign w:val="superscript"/>
              </w:rPr>
              <w:t>3</w:t>
            </w:r>
          </w:p>
        </w:tc>
        <w:tc>
          <w:tcPr>
            <w:tcW w:w="1706" w:type="dxa"/>
            <w:noWrap w:val="0"/>
            <w:vAlign w:val="center"/>
          </w:tcPr>
          <w:p>
            <w:pPr>
              <w:pStyle w:val="7"/>
              <w:spacing w:before="0" w:beforeAutospacing="0" w:after="0" w:afterAutospacing="0"/>
              <w:jc w:val="center"/>
              <w:rPr>
                <w:rFonts w:ascii="Times New Roman" w:hAnsi="Times New Roman"/>
                <w:sz w:val="21"/>
                <w:szCs w:val="21"/>
              </w:rPr>
            </w:pPr>
            <w:r>
              <w:rPr>
                <w:rFonts w:ascii="Times New Roman" w:hAnsi="Times New Roman"/>
                <w:sz w:val="21"/>
                <w:szCs w:val="21"/>
              </w:rPr>
              <w:t>6</w:t>
            </w:r>
          </w:p>
        </w:tc>
      </w:tr>
    </w:tbl>
    <w:p>
      <w:pPr>
        <w:pStyle w:val="7"/>
        <w:spacing w:before="156" w:beforeLines="50" w:beforeAutospacing="0" w:after="0" w:afterAutospacing="0"/>
        <w:ind w:firstLine="420" w:firstLineChars="200"/>
        <w:rPr>
          <w:rFonts w:ascii="Times New Roman" w:hAnsi="Times New Roman"/>
          <w:sz w:val="21"/>
          <w:szCs w:val="21"/>
        </w:rPr>
      </w:pPr>
      <w:r>
        <w:rPr>
          <w:rFonts w:ascii="Times New Roman" w:hAnsi="Arial"/>
          <w:sz w:val="21"/>
          <w:szCs w:val="21"/>
        </w:rPr>
        <w:t>请回答下列问题：</w:t>
      </w:r>
    </w:p>
    <w:p>
      <w:pPr>
        <w:pStyle w:val="7"/>
        <w:numPr>
          <w:ilvl w:val="0"/>
          <w:numId w:val="1"/>
          <w:numberingChange w:id="0" w:author="Liao jianming" w:date="2010-02-07T09:41:00Z" w:original="（%1:1:0:）"/>
        </w:numPr>
        <w:tabs>
          <w:tab w:val="left" w:pos="870"/>
          <w:tab w:val="clear" w:pos="930"/>
        </w:tabs>
        <w:spacing w:before="0" w:beforeAutospacing="0" w:after="0" w:afterAutospacing="0"/>
        <w:ind w:left="709" w:hanging="403"/>
        <w:rPr>
          <w:rFonts w:ascii="Times New Roman" w:hAnsi="Times New Roman"/>
          <w:sz w:val="21"/>
          <w:szCs w:val="21"/>
        </w:rPr>
      </w:pPr>
      <w:r>
        <w:rPr>
          <w:rFonts w:ascii="Times New Roman" w:hAnsi="Arial"/>
          <w:sz w:val="21"/>
          <w:szCs w:val="21"/>
        </w:rPr>
        <w:t>对于</w:t>
      </w:r>
      <w:r>
        <w:rPr>
          <w:rFonts w:ascii="Times New Roman" w:hAnsi="Times New Roman"/>
          <w:sz w:val="21"/>
          <w:szCs w:val="21"/>
        </w:rPr>
        <w:t>P1</w:t>
      </w:r>
      <w:r>
        <w:rPr>
          <w:rFonts w:ascii="Times New Roman" w:hAnsi="Arial"/>
          <w:sz w:val="21"/>
          <w:szCs w:val="21"/>
        </w:rPr>
        <w:t>，哪台机器的速度快？快多少？对于</w:t>
      </w:r>
      <w:r>
        <w:rPr>
          <w:rFonts w:ascii="Times New Roman" w:hAnsi="Times New Roman"/>
          <w:sz w:val="21"/>
          <w:szCs w:val="21"/>
        </w:rPr>
        <w:t>P2</w:t>
      </w:r>
      <w:r>
        <w:rPr>
          <w:rFonts w:ascii="Times New Roman" w:hAnsi="Arial"/>
          <w:sz w:val="21"/>
          <w:szCs w:val="21"/>
        </w:rPr>
        <w:t>呢？</w:t>
      </w:r>
    </w:p>
    <w:p>
      <w:pPr>
        <w:pStyle w:val="7"/>
        <w:numPr>
          <w:ilvl w:val="0"/>
          <w:numId w:val="1"/>
          <w:numberingChange w:id="1" w:author="Liao jianming" w:date="2010-02-07T09:41:00Z" w:original="（%1:2:0:）"/>
        </w:numPr>
        <w:tabs>
          <w:tab w:val="left" w:pos="860"/>
          <w:tab w:val="clear" w:pos="930"/>
        </w:tabs>
        <w:spacing w:before="0" w:beforeAutospacing="0" w:after="0" w:afterAutospacing="0"/>
        <w:ind w:left="870" w:hanging="564"/>
        <w:rPr>
          <w:rFonts w:ascii="Times New Roman" w:hAnsi="Arial"/>
          <w:sz w:val="21"/>
          <w:szCs w:val="21"/>
        </w:rPr>
      </w:pPr>
      <w:r>
        <w:rPr>
          <w:rFonts w:ascii="Times New Roman" w:hAnsi="Arial"/>
          <w:sz w:val="21"/>
          <w:szCs w:val="21"/>
        </w:rPr>
        <w:t>在M1上执行P1和P2的速度分别是多少MIPS？在M2上的执行速度</w:t>
      </w:r>
      <w:r>
        <w:rPr>
          <w:rFonts w:hint="eastAsia" w:ascii="Times New Roman" w:hAnsi="Arial"/>
          <w:sz w:val="21"/>
          <w:szCs w:val="21"/>
        </w:rPr>
        <w:t>又</w:t>
      </w:r>
      <w:r>
        <w:rPr>
          <w:rFonts w:ascii="Times New Roman" w:hAnsi="Arial"/>
          <w:sz w:val="21"/>
          <w:szCs w:val="21"/>
        </w:rPr>
        <w:t>各是多少？从执行速度来看，对于P2，哪台机器的速度快？快多少？</w:t>
      </w:r>
    </w:p>
    <w:p>
      <w:pPr>
        <w:pStyle w:val="7"/>
        <w:numPr>
          <w:ilvl w:val="0"/>
          <w:numId w:val="1"/>
          <w:numberingChange w:id="2" w:author="Liao jianming" w:date="2010-02-07T09:41:00Z" w:original="（%1:3:0:）"/>
        </w:numPr>
        <w:tabs>
          <w:tab w:val="left" w:pos="870"/>
          <w:tab w:val="clear" w:pos="930"/>
        </w:tabs>
        <w:spacing w:before="0" w:beforeAutospacing="0" w:after="0" w:afterAutospacing="0"/>
        <w:ind w:left="870" w:hanging="564"/>
        <w:rPr>
          <w:rFonts w:ascii="Times New Roman" w:hAnsi="Times New Roman"/>
          <w:sz w:val="21"/>
          <w:szCs w:val="21"/>
        </w:rPr>
      </w:pPr>
      <w:r>
        <w:rPr>
          <w:rFonts w:ascii="Times New Roman" w:hAnsi="Arial"/>
          <w:sz w:val="21"/>
          <w:szCs w:val="21"/>
        </w:rPr>
        <w:t>假定M1和M2的时钟频率各是800MHz和1.2GHz，则在M1和M2上执行P1时的平均时钟周期数CPI各是多少？</w:t>
      </w:r>
      <w:r>
        <w:rPr>
          <w:rFonts w:ascii="Times New Roman" w:hAnsi="Times New Roman"/>
          <w:sz w:val="21"/>
          <w:szCs w:val="21"/>
        </w:rPr>
        <w:t xml:space="preserve"> </w:t>
      </w:r>
    </w:p>
    <w:p>
      <w:pPr>
        <w:pStyle w:val="7"/>
        <w:numPr>
          <w:ilvl w:val="0"/>
          <w:numId w:val="1"/>
          <w:numberingChange w:id="3" w:author="Liao jianming" w:date="2010-02-07T09:41:00Z" w:original="（%1:4:0:）"/>
        </w:numPr>
        <w:tabs>
          <w:tab w:val="left" w:pos="870"/>
          <w:tab w:val="clear" w:pos="930"/>
        </w:tabs>
        <w:spacing w:before="0" w:beforeAutospacing="0" w:after="0" w:afterAutospacing="0"/>
        <w:ind w:left="870" w:hanging="564"/>
        <w:rPr>
          <w:rFonts w:ascii="Times New Roman" w:hAnsi="Arial"/>
          <w:sz w:val="21"/>
          <w:szCs w:val="21"/>
        </w:rPr>
      </w:pPr>
      <w:r>
        <w:rPr>
          <w:rFonts w:ascii="Times New Roman" w:hAnsi="Arial"/>
          <w:sz w:val="21"/>
          <w:szCs w:val="21"/>
        </w:rPr>
        <w:t>如果某个用户需要大量使用程序P1，并且该用户主要关心系统的响应时间而不是吞吐率，那么，该用户需要大</w:t>
      </w:r>
      <w:r>
        <w:rPr>
          <w:rFonts w:hint="eastAsia" w:ascii="Times New Roman" w:hAnsi="Arial"/>
          <w:sz w:val="21"/>
          <w:szCs w:val="21"/>
        </w:rPr>
        <w:t>批购进</w:t>
      </w:r>
      <w:r>
        <w:rPr>
          <w:rFonts w:ascii="Times New Roman" w:hAnsi="Arial"/>
          <w:sz w:val="21"/>
          <w:szCs w:val="21"/>
        </w:rPr>
        <w:t>机器时，应该选择M1还是M2？为什么？（提示：从性价比上考虑）</w:t>
      </w:r>
    </w:p>
    <w:p>
      <w:pPr>
        <w:pStyle w:val="7"/>
        <w:numPr>
          <w:ilvl w:val="0"/>
          <w:numId w:val="1"/>
          <w:numberingChange w:id="4" w:author="Liao jianming" w:date="2010-02-07T09:41:00Z" w:original="（%1:5:0:）"/>
        </w:numPr>
        <w:tabs>
          <w:tab w:val="left" w:pos="870"/>
          <w:tab w:val="clear" w:pos="930"/>
        </w:tabs>
        <w:spacing w:before="0" w:beforeAutospacing="0" w:after="0" w:afterAutospacing="0"/>
        <w:ind w:left="870" w:hanging="564"/>
        <w:rPr>
          <w:rFonts w:ascii="Times New Roman" w:hAnsi="Arial"/>
          <w:sz w:val="21"/>
          <w:szCs w:val="21"/>
        </w:rPr>
      </w:pPr>
      <w:r>
        <w:rPr>
          <w:rFonts w:ascii="Times New Roman" w:hAnsi="Arial"/>
          <w:sz w:val="21"/>
          <w:szCs w:val="21"/>
        </w:rPr>
        <w:t>如果另一个用户也需要购进大批机器，但该用户使用P1和P2一样多，主要关心的也是响应时间，那么，应该选择M1还是M2？为什么？</w:t>
      </w:r>
    </w:p>
    <w:p>
      <w:pPr>
        <w:pStyle w:val="7"/>
        <w:spacing w:before="0" w:beforeAutospacing="0" w:after="0" w:afterAutospacing="0"/>
        <w:ind w:left="210"/>
        <w:rPr>
          <w:rFonts w:ascii="Times New Roman" w:hAnsi="Times New Roman"/>
          <w:color w:val="FF0000"/>
          <w:sz w:val="21"/>
          <w:szCs w:val="21"/>
        </w:rPr>
      </w:pPr>
      <w:r>
        <w:rPr>
          <w:rFonts w:ascii="Times New Roman" w:hAnsi="Arial"/>
          <w:color w:val="FF0000"/>
          <w:sz w:val="21"/>
          <w:szCs w:val="21"/>
        </w:rPr>
        <w:t>参考答案：</w:t>
      </w:r>
    </w:p>
    <w:p>
      <w:pPr>
        <w:pStyle w:val="7"/>
        <w:numPr>
          <w:ilvl w:val="0"/>
          <w:numId w:val="2"/>
        </w:numPr>
        <w:tabs>
          <w:tab w:val="left" w:pos="851"/>
          <w:tab w:val="clear" w:pos="930"/>
        </w:tabs>
        <w:spacing w:before="0" w:beforeAutospacing="0" w:after="0" w:afterAutospacing="0"/>
        <w:ind w:left="851" w:hanging="641"/>
        <w:rPr>
          <w:rFonts w:ascii="Times New Roman" w:hAnsi="Times New Roman"/>
          <w:color w:val="FF0000"/>
          <w:sz w:val="21"/>
          <w:szCs w:val="21"/>
        </w:rPr>
      </w:pPr>
      <w:r>
        <w:rPr>
          <w:rFonts w:ascii="Times New Roman" w:hAnsi="Arial"/>
          <w:color w:val="FF0000"/>
          <w:sz w:val="21"/>
          <w:szCs w:val="21"/>
        </w:rPr>
        <w:t>对于</w:t>
      </w:r>
      <w:r>
        <w:rPr>
          <w:rFonts w:ascii="Times New Roman" w:hAnsi="Times New Roman"/>
          <w:color w:val="FF0000"/>
          <w:sz w:val="21"/>
          <w:szCs w:val="21"/>
        </w:rPr>
        <w:t>P1</w:t>
      </w:r>
      <w:r>
        <w:rPr>
          <w:rFonts w:ascii="Times New Roman" w:hAnsi="Arial"/>
          <w:color w:val="FF0000"/>
          <w:sz w:val="21"/>
          <w:szCs w:val="21"/>
        </w:rPr>
        <w:t>，</w:t>
      </w:r>
      <w:r>
        <w:rPr>
          <w:rFonts w:ascii="Times New Roman" w:hAnsi="Times New Roman"/>
          <w:color w:val="FF0000"/>
          <w:sz w:val="21"/>
          <w:szCs w:val="21"/>
        </w:rPr>
        <w:t>M2</w:t>
      </w:r>
      <w:r>
        <w:rPr>
          <w:rFonts w:ascii="Times New Roman" w:hAnsi="Arial"/>
          <w:color w:val="FF0000"/>
          <w:sz w:val="21"/>
          <w:szCs w:val="21"/>
        </w:rPr>
        <w:t>比</w:t>
      </w:r>
      <w:r>
        <w:rPr>
          <w:rFonts w:ascii="Times New Roman" w:hAnsi="Times New Roman"/>
          <w:color w:val="FF0000"/>
          <w:sz w:val="21"/>
          <w:szCs w:val="21"/>
        </w:rPr>
        <w:t>M1</w:t>
      </w:r>
      <w:r>
        <w:rPr>
          <w:rFonts w:ascii="Times New Roman" w:hAnsi="Arial"/>
          <w:color w:val="FF0000"/>
          <w:sz w:val="21"/>
          <w:szCs w:val="21"/>
        </w:rPr>
        <w:t>快一倍；对于</w:t>
      </w:r>
      <w:r>
        <w:rPr>
          <w:rFonts w:ascii="Times New Roman" w:hAnsi="Times New Roman"/>
          <w:color w:val="FF0000"/>
          <w:sz w:val="21"/>
          <w:szCs w:val="21"/>
        </w:rPr>
        <w:t>P2</w:t>
      </w:r>
      <w:r>
        <w:rPr>
          <w:rFonts w:ascii="Times New Roman" w:hAnsi="Arial"/>
          <w:color w:val="FF0000"/>
          <w:sz w:val="21"/>
          <w:szCs w:val="21"/>
        </w:rPr>
        <w:t>，</w:t>
      </w:r>
      <w:r>
        <w:rPr>
          <w:rFonts w:ascii="Times New Roman" w:hAnsi="Times New Roman"/>
          <w:color w:val="FF0000"/>
          <w:sz w:val="21"/>
          <w:szCs w:val="21"/>
        </w:rPr>
        <w:t>M1</w:t>
      </w:r>
      <w:r>
        <w:rPr>
          <w:rFonts w:ascii="Times New Roman" w:hAnsi="Arial"/>
          <w:color w:val="FF0000"/>
          <w:sz w:val="21"/>
          <w:szCs w:val="21"/>
        </w:rPr>
        <w:t>比</w:t>
      </w:r>
      <w:r>
        <w:rPr>
          <w:rFonts w:ascii="Times New Roman" w:hAnsi="Times New Roman"/>
          <w:color w:val="FF0000"/>
          <w:sz w:val="21"/>
          <w:szCs w:val="21"/>
        </w:rPr>
        <w:t>M2</w:t>
      </w:r>
      <w:r>
        <w:rPr>
          <w:rFonts w:ascii="Times New Roman" w:hAnsi="Arial"/>
          <w:color w:val="FF0000"/>
          <w:sz w:val="21"/>
          <w:szCs w:val="21"/>
        </w:rPr>
        <w:t>快一倍。</w:t>
      </w:r>
    </w:p>
    <w:p>
      <w:pPr>
        <w:pStyle w:val="7"/>
        <w:numPr>
          <w:ilvl w:val="0"/>
          <w:numId w:val="2"/>
        </w:numPr>
        <w:tabs>
          <w:tab w:val="left" w:pos="851"/>
          <w:tab w:val="clear" w:pos="930"/>
        </w:tabs>
        <w:spacing w:before="0" w:beforeAutospacing="0" w:after="0" w:afterAutospacing="0"/>
        <w:ind w:left="851" w:hanging="641"/>
        <w:rPr>
          <w:rFonts w:ascii="Times New Roman" w:hAnsi="Arial"/>
          <w:color w:val="FF0000"/>
          <w:sz w:val="21"/>
          <w:szCs w:val="21"/>
        </w:rPr>
      </w:pPr>
      <w:r>
        <w:rPr>
          <w:rFonts w:ascii="Times New Roman" w:hAnsi="Arial"/>
          <w:color w:val="FF0000"/>
          <w:sz w:val="21"/>
          <w:szCs w:val="21"/>
        </w:rPr>
        <w:t>对于M1，P1的速度为：200M/10=20MIPS；P2为300k/0.003=100MIPS。</w:t>
      </w:r>
    </w:p>
    <w:p>
      <w:pPr>
        <w:pStyle w:val="7"/>
        <w:spacing w:before="0" w:beforeAutospacing="0" w:after="0" w:afterAutospacing="0"/>
        <w:ind w:left="210" w:leftChars="100" w:firstLine="630" w:firstLineChars="300"/>
        <w:rPr>
          <w:rFonts w:ascii="Times New Roman" w:hAnsi="Arial"/>
          <w:color w:val="FF0000"/>
          <w:sz w:val="21"/>
          <w:szCs w:val="21"/>
        </w:rPr>
      </w:pPr>
      <w:r>
        <w:rPr>
          <w:rFonts w:ascii="Times New Roman" w:hAnsi="Arial"/>
          <w:color w:val="FF0000"/>
          <w:sz w:val="21"/>
          <w:szCs w:val="21"/>
        </w:rPr>
        <w:t>对于M2，P1的速度为：150M/5=30MIPS；P2为420k/0.006=70MIPS。</w:t>
      </w:r>
    </w:p>
    <w:p>
      <w:pPr>
        <w:pStyle w:val="7"/>
        <w:spacing w:before="0" w:beforeAutospacing="0" w:after="0" w:afterAutospacing="0"/>
        <w:ind w:left="210" w:leftChars="100" w:firstLine="630" w:firstLineChars="300"/>
        <w:rPr>
          <w:rFonts w:ascii="Times New Roman" w:hAnsi="Arial"/>
          <w:color w:val="FF0000"/>
          <w:sz w:val="21"/>
          <w:szCs w:val="21"/>
        </w:rPr>
      </w:pPr>
      <w:r>
        <w:rPr>
          <w:rFonts w:ascii="Times New Roman" w:hAnsi="Arial"/>
          <w:color w:val="FF0000"/>
          <w:sz w:val="21"/>
          <w:szCs w:val="21"/>
        </w:rPr>
        <w:t xml:space="preserve">从执行速度来看，对于P2，因为100/70=1.43倍，所以M1比M2快0.43倍。 </w:t>
      </w:r>
    </w:p>
    <w:p>
      <w:pPr>
        <w:pStyle w:val="7"/>
        <w:numPr>
          <w:ilvl w:val="0"/>
          <w:numId w:val="2"/>
        </w:numPr>
        <w:tabs>
          <w:tab w:val="left" w:pos="851"/>
          <w:tab w:val="clear" w:pos="930"/>
        </w:tabs>
        <w:spacing w:before="0" w:beforeAutospacing="0" w:after="0" w:afterAutospacing="0"/>
        <w:ind w:left="851" w:hanging="641"/>
        <w:rPr>
          <w:rFonts w:ascii="Times New Roman" w:hAnsi="Arial"/>
          <w:color w:val="FF0000"/>
          <w:sz w:val="21"/>
          <w:szCs w:val="21"/>
        </w:rPr>
      </w:pPr>
      <w:r>
        <w:rPr>
          <w:rFonts w:ascii="Times New Roman" w:hAnsi="Arial"/>
          <w:color w:val="FF0000"/>
          <w:sz w:val="21"/>
          <w:szCs w:val="21"/>
        </w:rPr>
        <w:t>在M1上执行P1时的平均时钟周期数CPI为：10</w:t>
      </w:r>
      <w:r>
        <w:rPr>
          <w:rFonts w:ascii="Times New Roman" w:hAnsi="Times New Roman"/>
          <w:color w:val="FF0000"/>
          <w:sz w:val="21"/>
          <w:szCs w:val="21"/>
        </w:rPr>
        <w:t>×</w:t>
      </w:r>
      <w:r>
        <w:rPr>
          <w:rFonts w:ascii="Times New Roman" w:hAnsi="Arial"/>
          <w:color w:val="FF0000"/>
          <w:sz w:val="21"/>
          <w:szCs w:val="21"/>
        </w:rPr>
        <w:t>800M/(200</w:t>
      </w:r>
      <w:r>
        <w:rPr>
          <w:rFonts w:ascii="Times New Roman" w:hAnsi="Times New Roman"/>
          <w:color w:val="FF0000"/>
          <w:sz w:val="21"/>
          <w:szCs w:val="21"/>
        </w:rPr>
        <w:t>×</w:t>
      </w:r>
      <w:r>
        <w:rPr>
          <w:rFonts w:ascii="Times New Roman" w:hAnsi="Arial"/>
          <w:color w:val="FF0000"/>
          <w:sz w:val="21"/>
          <w:szCs w:val="21"/>
        </w:rPr>
        <w:t>10</w:t>
      </w:r>
      <w:r>
        <w:rPr>
          <w:rFonts w:ascii="Times New Roman" w:hAnsi="Arial"/>
          <w:color w:val="FF0000"/>
          <w:sz w:val="21"/>
          <w:szCs w:val="21"/>
          <w:vertAlign w:val="superscript"/>
        </w:rPr>
        <w:t>6</w:t>
      </w:r>
      <w:r>
        <w:rPr>
          <w:rFonts w:ascii="Times New Roman" w:hAnsi="Arial"/>
          <w:color w:val="FF0000"/>
          <w:sz w:val="21"/>
          <w:szCs w:val="21"/>
        </w:rPr>
        <w:t>)=40</w:t>
      </w:r>
      <w:r>
        <w:rPr>
          <w:rFonts w:hint="eastAsia" w:ascii="Times New Roman" w:hAnsi="Arial"/>
          <w:color w:val="FF0000"/>
          <w:sz w:val="21"/>
          <w:szCs w:val="21"/>
        </w:rPr>
        <w:t>。</w:t>
      </w:r>
    </w:p>
    <w:p>
      <w:pPr>
        <w:pStyle w:val="7"/>
        <w:spacing w:before="0" w:beforeAutospacing="0" w:after="0" w:afterAutospacing="0"/>
        <w:ind w:left="210" w:leftChars="100" w:firstLine="630" w:firstLineChars="300"/>
        <w:rPr>
          <w:rFonts w:hint="eastAsia" w:ascii="Times New Roman" w:hAnsi="Arial"/>
          <w:color w:val="FF0000"/>
          <w:sz w:val="21"/>
          <w:szCs w:val="21"/>
        </w:rPr>
      </w:pPr>
      <w:r>
        <w:rPr>
          <w:rFonts w:ascii="Times New Roman" w:hAnsi="Arial"/>
          <w:color w:val="FF0000"/>
          <w:sz w:val="21"/>
          <w:szCs w:val="21"/>
        </w:rPr>
        <w:t>在M2上执行P1时的平均时钟周期数CPI为：5</w:t>
      </w:r>
      <w:r>
        <w:rPr>
          <w:rFonts w:ascii="Times New Roman" w:hAnsi="Times New Roman"/>
          <w:color w:val="FF0000"/>
          <w:sz w:val="21"/>
          <w:szCs w:val="21"/>
        </w:rPr>
        <w:t>×</w:t>
      </w:r>
      <w:r>
        <w:rPr>
          <w:rFonts w:ascii="Times New Roman" w:hAnsi="Arial"/>
          <w:color w:val="FF0000"/>
          <w:sz w:val="21"/>
          <w:szCs w:val="21"/>
        </w:rPr>
        <w:t>1.2G/(150</w:t>
      </w:r>
      <w:r>
        <w:rPr>
          <w:rFonts w:ascii="Times New Roman" w:hAnsi="Times New Roman"/>
          <w:color w:val="FF0000"/>
          <w:sz w:val="21"/>
          <w:szCs w:val="21"/>
        </w:rPr>
        <w:t>×</w:t>
      </w:r>
      <w:r>
        <w:rPr>
          <w:rFonts w:ascii="Times New Roman" w:hAnsi="Arial"/>
          <w:color w:val="FF0000"/>
          <w:sz w:val="21"/>
          <w:szCs w:val="21"/>
        </w:rPr>
        <w:t>10</w:t>
      </w:r>
      <w:r>
        <w:rPr>
          <w:rFonts w:ascii="Times New Roman" w:hAnsi="Arial"/>
          <w:color w:val="FF0000"/>
          <w:sz w:val="21"/>
          <w:szCs w:val="21"/>
          <w:vertAlign w:val="superscript"/>
        </w:rPr>
        <w:t>6</w:t>
      </w:r>
      <w:r>
        <w:rPr>
          <w:rFonts w:ascii="Times New Roman" w:hAnsi="Arial"/>
          <w:color w:val="FF0000"/>
          <w:sz w:val="21"/>
          <w:szCs w:val="21"/>
        </w:rPr>
        <w:t>)=40</w:t>
      </w:r>
      <w:r>
        <w:rPr>
          <w:rFonts w:hint="eastAsia" w:ascii="Times New Roman" w:hAnsi="Arial"/>
          <w:color w:val="FF0000"/>
          <w:sz w:val="21"/>
          <w:szCs w:val="21"/>
        </w:rPr>
        <w:t>。</w:t>
      </w:r>
    </w:p>
    <w:p>
      <w:pPr>
        <w:pStyle w:val="7"/>
        <w:numPr>
          <w:ilvl w:val="0"/>
          <w:numId w:val="2"/>
        </w:numPr>
        <w:tabs>
          <w:tab w:val="left" w:pos="851"/>
          <w:tab w:val="clear" w:pos="930"/>
        </w:tabs>
        <w:spacing w:before="0" w:beforeAutospacing="0" w:after="0" w:afterAutospacing="0"/>
        <w:ind w:left="851" w:hanging="641"/>
        <w:rPr>
          <w:rFonts w:ascii="Times New Roman" w:hAnsi="Arial"/>
          <w:color w:val="FF0000"/>
          <w:sz w:val="21"/>
          <w:szCs w:val="21"/>
        </w:rPr>
      </w:pPr>
      <w:r>
        <w:rPr>
          <w:rFonts w:ascii="Times New Roman" w:hAnsi="Arial"/>
          <w:color w:val="FF0000"/>
          <w:sz w:val="21"/>
          <w:szCs w:val="21"/>
        </w:rPr>
        <w:t>考虑运行P1时M1和M2的性价比，因为该用户主要关心系统的响应时间，所以性价比中的性能</w:t>
      </w:r>
      <w:r>
        <w:rPr>
          <w:rFonts w:hint="eastAsia" w:ascii="Times New Roman" w:hAnsi="Arial"/>
          <w:color w:val="FF0000"/>
          <w:sz w:val="21"/>
          <w:szCs w:val="21"/>
        </w:rPr>
        <w:t>应</w:t>
      </w:r>
      <w:r>
        <w:rPr>
          <w:rFonts w:ascii="Times New Roman" w:hAnsi="Arial"/>
          <w:color w:val="FF0000"/>
          <w:sz w:val="21"/>
          <w:szCs w:val="21"/>
        </w:rPr>
        <w:t>考虑执行时间，其性能为执行时间的倒数。故性价比R为：</w:t>
      </w:r>
    </w:p>
    <w:p>
      <w:pPr>
        <w:pStyle w:val="7"/>
        <w:spacing w:before="0" w:beforeAutospacing="0" w:after="0" w:afterAutospacing="0"/>
        <w:ind w:left="930" w:leftChars="443" w:firstLine="1470" w:firstLineChars="700"/>
        <w:rPr>
          <w:rFonts w:hint="eastAsia" w:ascii="Times New Roman" w:hAnsi="Times New Roman"/>
          <w:color w:val="FF0000"/>
          <w:sz w:val="21"/>
          <w:szCs w:val="21"/>
        </w:rPr>
      </w:pPr>
      <w:r>
        <w:rPr>
          <w:rFonts w:ascii="Times New Roman" w:hAnsi="Times New Roman"/>
          <w:color w:val="FF0000"/>
          <w:sz w:val="21"/>
          <w:szCs w:val="21"/>
        </w:rPr>
        <w:t>R=1/</w:t>
      </w:r>
      <w:r>
        <w:rPr>
          <w:rFonts w:hint="eastAsia" w:ascii="Times New Roman" w:hAnsi="Arial"/>
          <w:color w:val="FF0000"/>
          <w:sz w:val="21"/>
          <w:szCs w:val="21"/>
        </w:rPr>
        <w:t>(</w:t>
      </w:r>
      <w:r>
        <w:rPr>
          <w:rFonts w:ascii="Times New Roman" w:hAnsi="Arial"/>
          <w:color w:val="FF0000"/>
          <w:sz w:val="21"/>
          <w:szCs w:val="21"/>
        </w:rPr>
        <w:t>执行时间</w:t>
      </w:r>
      <w:r>
        <w:rPr>
          <w:rFonts w:ascii="Times New Roman" w:hAnsi="Times New Roman"/>
          <w:color w:val="FF0000"/>
          <w:sz w:val="21"/>
          <w:szCs w:val="21"/>
        </w:rPr>
        <w:t>×</w:t>
      </w:r>
      <w:r>
        <w:rPr>
          <w:rFonts w:ascii="Times New Roman" w:hAnsi="Arial"/>
          <w:color w:val="FF0000"/>
          <w:sz w:val="21"/>
          <w:szCs w:val="21"/>
        </w:rPr>
        <w:t>价格</w:t>
      </w:r>
      <w:r>
        <w:rPr>
          <w:rFonts w:hint="eastAsia" w:ascii="Times New Roman" w:hAnsi="Arial"/>
          <w:color w:val="FF0000"/>
          <w:sz w:val="21"/>
          <w:szCs w:val="21"/>
        </w:rPr>
        <w:t>)</w:t>
      </w:r>
    </w:p>
    <w:p>
      <w:pPr>
        <w:pStyle w:val="7"/>
        <w:spacing w:before="0" w:beforeAutospacing="0" w:after="0" w:afterAutospacing="0"/>
        <w:ind w:left="210" w:leftChars="100" w:firstLine="630" w:firstLineChars="300"/>
        <w:rPr>
          <w:rFonts w:ascii="Times New Roman" w:hAnsi="Arial"/>
          <w:color w:val="FF0000"/>
          <w:sz w:val="21"/>
          <w:szCs w:val="21"/>
        </w:rPr>
      </w:pPr>
      <w:r>
        <w:rPr>
          <w:rFonts w:ascii="Times New Roman" w:hAnsi="Arial"/>
          <w:color w:val="FF0000"/>
          <w:sz w:val="21"/>
          <w:szCs w:val="21"/>
        </w:rPr>
        <w:t>R越大说明性价比越高，也即，“执行时间</w:t>
      </w:r>
      <w:r>
        <w:rPr>
          <w:rFonts w:ascii="Times New Roman" w:hAnsi="Times New Roman"/>
          <w:color w:val="FF0000"/>
          <w:sz w:val="21"/>
          <w:szCs w:val="21"/>
        </w:rPr>
        <w:t>×</w:t>
      </w:r>
      <w:r>
        <w:rPr>
          <w:rFonts w:ascii="Times New Roman" w:hAnsi="Arial"/>
          <w:color w:val="FF0000"/>
          <w:sz w:val="21"/>
          <w:szCs w:val="21"/>
        </w:rPr>
        <w:t>价格”的值越小，则性价比越高。</w:t>
      </w:r>
    </w:p>
    <w:p>
      <w:pPr>
        <w:pStyle w:val="7"/>
        <w:spacing w:before="0" w:beforeAutospacing="0" w:after="0" w:afterAutospacing="0"/>
        <w:ind w:left="210" w:leftChars="100" w:firstLine="630" w:firstLineChars="300"/>
        <w:rPr>
          <w:rFonts w:ascii="Times New Roman" w:hAnsi="Arial"/>
          <w:color w:val="FF0000"/>
          <w:sz w:val="21"/>
          <w:szCs w:val="21"/>
        </w:rPr>
      </w:pPr>
      <w:r>
        <w:rPr>
          <w:rFonts w:ascii="Times New Roman" w:hAnsi="Arial"/>
          <w:color w:val="FF0000"/>
          <w:sz w:val="21"/>
          <w:szCs w:val="21"/>
        </w:rPr>
        <w:t>因为10</w:t>
      </w:r>
      <w:r>
        <w:rPr>
          <w:rFonts w:ascii="Times New Roman" w:hAnsi="Times New Roman"/>
          <w:color w:val="FF0000"/>
          <w:sz w:val="21"/>
          <w:szCs w:val="21"/>
        </w:rPr>
        <w:t>×</w:t>
      </w:r>
      <w:r>
        <w:rPr>
          <w:rFonts w:ascii="Times New Roman" w:hAnsi="Arial"/>
          <w:color w:val="FF0000"/>
          <w:sz w:val="21"/>
          <w:szCs w:val="21"/>
        </w:rPr>
        <w:t>5000 &gt; 5</w:t>
      </w:r>
      <w:r>
        <w:rPr>
          <w:rFonts w:ascii="Times New Roman" w:hAnsi="Times New Roman"/>
          <w:color w:val="FF0000"/>
          <w:sz w:val="21"/>
          <w:szCs w:val="21"/>
        </w:rPr>
        <w:t>×</w:t>
      </w:r>
      <w:r>
        <w:rPr>
          <w:rFonts w:ascii="Times New Roman" w:hAnsi="Arial"/>
          <w:color w:val="FF0000"/>
          <w:sz w:val="21"/>
          <w:szCs w:val="21"/>
        </w:rPr>
        <w:t>8000，所以，M2的性价比高。应选择M2。</w:t>
      </w:r>
    </w:p>
    <w:p>
      <w:pPr>
        <w:pStyle w:val="7"/>
        <w:numPr>
          <w:ilvl w:val="0"/>
          <w:numId w:val="2"/>
        </w:numPr>
        <w:tabs>
          <w:tab w:val="left" w:pos="851"/>
          <w:tab w:val="clear" w:pos="930"/>
        </w:tabs>
        <w:spacing w:before="0" w:beforeAutospacing="0" w:after="0" w:afterAutospacing="0"/>
        <w:ind w:left="851" w:hanging="641"/>
        <w:rPr>
          <w:rFonts w:ascii="Times New Roman" w:hAnsi="Arial"/>
          <w:color w:val="FF0000"/>
          <w:sz w:val="21"/>
          <w:szCs w:val="21"/>
        </w:rPr>
      </w:pPr>
      <w:r>
        <w:rPr>
          <w:rFonts w:ascii="Times New Roman" w:hAnsi="Arial"/>
          <w:color w:val="FF0000"/>
          <w:sz w:val="21"/>
          <w:szCs w:val="21"/>
        </w:rPr>
        <w:t>P1和P2需要同等考虑，性能有多种方式：执行时间总和、算术平均、几何平均。</w:t>
      </w:r>
    </w:p>
    <w:p>
      <w:pPr>
        <w:pStyle w:val="7"/>
        <w:spacing w:before="0" w:beforeAutospacing="0" w:after="0" w:afterAutospacing="0"/>
        <w:ind w:left="840" w:leftChars="400"/>
        <w:rPr>
          <w:rFonts w:ascii="Times New Roman" w:hAnsi="Times New Roman"/>
          <w:color w:val="FF0000"/>
          <w:sz w:val="21"/>
          <w:szCs w:val="21"/>
        </w:rPr>
      </w:pPr>
      <w:r>
        <w:rPr>
          <w:rFonts w:ascii="Times New Roman" w:hAnsi="Arial"/>
          <w:color w:val="FF0000"/>
          <w:sz w:val="21"/>
          <w:szCs w:val="21"/>
        </w:rPr>
        <w:t>若用算术平均方式，则：因为</w:t>
      </w:r>
      <w:r>
        <w:rPr>
          <w:rFonts w:hint="eastAsia" w:ascii="Times New Roman" w:hAnsi="Arial"/>
          <w:color w:val="FF0000"/>
          <w:sz w:val="21"/>
          <w:szCs w:val="21"/>
        </w:rPr>
        <w:t xml:space="preserve"> </w:t>
      </w:r>
      <w:r>
        <w:rPr>
          <w:rFonts w:ascii="Times New Roman" w:hAnsi="Times New Roman"/>
          <w:color w:val="FF0000"/>
          <w:sz w:val="21"/>
          <w:szCs w:val="21"/>
        </w:rPr>
        <w:t>(10+0.003)/2×5000 &gt; (5+0.006)/2×8000</w:t>
      </w:r>
      <w:r>
        <w:rPr>
          <w:rFonts w:ascii="Times New Roman" w:hAnsi="Arial"/>
          <w:color w:val="FF0000"/>
          <w:sz w:val="21"/>
          <w:szCs w:val="21"/>
        </w:rPr>
        <w:t>，所以</w:t>
      </w:r>
      <w:r>
        <w:rPr>
          <w:rFonts w:ascii="Times New Roman" w:hAnsi="Times New Roman"/>
          <w:color w:val="FF0000"/>
          <w:sz w:val="21"/>
          <w:szCs w:val="21"/>
        </w:rPr>
        <w:t>M2</w:t>
      </w:r>
      <w:r>
        <w:rPr>
          <w:rFonts w:ascii="Times New Roman" w:hAnsi="Arial"/>
          <w:color w:val="FF0000"/>
          <w:sz w:val="21"/>
          <w:szCs w:val="21"/>
        </w:rPr>
        <w:t>的性价比高</w:t>
      </w:r>
      <w:r>
        <w:rPr>
          <w:rFonts w:hint="eastAsia" w:ascii="Times New Roman" w:hAnsi="Arial"/>
          <w:color w:val="FF0000"/>
          <w:sz w:val="21"/>
          <w:szCs w:val="21"/>
        </w:rPr>
        <w:t>，</w:t>
      </w:r>
      <w:r>
        <w:rPr>
          <w:rFonts w:ascii="Times New Roman" w:hAnsi="Arial"/>
          <w:color w:val="FF0000"/>
          <w:sz w:val="21"/>
          <w:szCs w:val="21"/>
        </w:rPr>
        <w:t>应选择</w:t>
      </w:r>
      <w:r>
        <w:rPr>
          <w:rFonts w:ascii="Times New Roman" w:hAnsi="Times New Roman"/>
          <w:color w:val="FF0000"/>
          <w:sz w:val="21"/>
          <w:szCs w:val="21"/>
        </w:rPr>
        <w:t>M2</w:t>
      </w:r>
      <w:r>
        <w:rPr>
          <w:rFonts w:ascii="Times New Roman" w:hAnsi="Arial"/>
          <w:color w:val="FF0000"/>
          <w:sz w:val="21"/>
          <w:szCs w:val="21"/>
        </w:rPr>
        <w:t>。</w:t>
      </w:r>
    </w:p>
    <w:p>
      <w:pPr>
        <w:pStyle w:val="7"/>
        <w:spacing w:before="0" w:beforeAutospacing="0" w:after="0" w:afterAutospacing="0"/>
        <w:ind w:left="840" w:leftChars="400"/>
        <w:rPr>
          <w:rFonts w:ascii="Times New Roman" w:hAnsi="Times New Roman"/>
          <w:b/>
          <w:color w:val="FF0000"/>
          <w:sz w:val="21"/>
          <w:szCs w:val="21"/>
        </w:rPr>
      </w:pPr>
      <w:r>
        <w:rPr>
          <w:rFonts w:ascii="Times New Roman" w:hAnsi="Arial"/>
          <w:color w:val="FF0000"/>
          <w:sz w:val="21"/>
          <w:szCs w:val="21"/>
        </w:rPr>
        <w:t>若用几何平均方式，则：因为</w:t>
      </w:r>
      <w:r>
        <w:rPr>
          <w:rFonts w:ascii="Times New Roman" w:hAnsi="Times New Roman"/>
          <w:color w:val="FF0000"/>
          <w:sz w:val="21"/>
          <w:szCs w:val="21"/>
        </w:rPr>
        <w:t>sqrt(10×0.003) ×5000 &lt; sqrt(5×0.006) ×8000</w:t>
      </w:r>
      <w:r>
        <w:rPr>
          <w:rFonts w:ascii="Times New Roman" w:hAnsi="Arial"/>
          <w:color w:val="FF0000"/>
          <w:sz w:val="21"/>
          <w:szCs w:val="21"/>
        </w:rPr>
        <w:t>，</w:t>
      </w:r>
      <w:r>
        <w:rPr>
          <w:rFonts w:ascii="Times New Roman" w:hAnsi="Times New Roman"/>
          <w:color w:val="FF0000"/>
          <w:sz w:val="21"/>
          <w:szCs w:val="21"/>
        </w:rPr>
        <w:t>所以M1的性价比高，应选择M1。</w:t>
      </w:r>
    </w:p>
    <w:p>
      <w:pPr>
        <w:ind w:left="836" w:firstLine="424"/>
        <w:rPr>
          <w:rFonts w:hint="eastAsia"/>
          <w:kern w:val="0"/>
        </w:rPr>
      </w:pPr>
    </w:p>
    <w:p>
      <w:pPr>
        <w:pStyle w:val="7"/>
        <w:spacing w:before="0" w:beforeAutospacing="0" w:after="0" w:afterAutospacing="0"/>
        <w:ind w:left="283" w:hanging="283" w:hangingChars="135"/>
        <w:rPr>
          <w:rFonts w:ascii="Times New Roman" w:hAnsi="Times New Roman"/>
          <w:sz w:val="21"/>
          <w:szCs w:val="21"/>
        </w:rPr>
      </w:pPr>
      <w:r>
        <w:rPr>
          <w:rFonts w:ascii="Times New Roman" w:hAnsi="Times New Roman"/>
          <w:sz w:val="21"/>
          <w:szCs w:val="21"/>
        </w:rPr>
        <w:t>6．若机器M1和M2具有相同的指令集，其时钟频率分别为1GHz和1.5GHz。在指令集中有</w:t>
      </w:r>
      <w:r>
        <w:rPr>
          <w:rFonts w:hint="eastAsia" w:ascii="Times New Roman" w:hAnsi="Times New Roman"/>
          <w:sz w:val="21"/>
          <w:szCs w:val="21"/>
        </w:rPr>
        <w:t>五</w:t>
      </w:r>
      <w:r>
        <w:rPr>
          <w:rFonts w:ascii="Times New Roman" w:hAnsi="Times New Roman"/>
          <w:sz w:val="21"/>
          <w:szCs w:val="21"/>
        </w:rPr>
        <w:t>种不同类型的指令A</w:t>
      </w:r>
      <w:r>
        <w:rPr>
          <w:rFonts w:ascii="Arial" w:hAnsi="Arial" w:cs="Arial"/>
          <w:sz w:val="21"/>
          <w:szCs w:val="21"/>
        </w:rPr>
        <w:t>~</w:t>
      </w:r>
      <w:r>
        <w:rPr>
          <w:rFonts w:ascii="Times New Roman" w:hAnsi="Times New Roman"/>
          <w:sz w:val="21"/>
          <w:szCs w:val="21"/>
        </w:rPr>
        <w:t>E。下表给出了在M1和M2上每类指令的平均时钟周期数CPI。</w:t>
      </w:r>
    </w:p>
    <w:tbl>
      <w:tblPr>
        <w:tblStyle w:val="8"/>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309"/>
        <w:gridCol w:w="1309"/>
        <w:gridCol w:w="1309"/>
        <w:gridCol w:w="1309"/>
        <w:gridCol w:w="1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08" w:type="dxa"/>
            <w:noWrap w:val="0"/>
            <w:vAlign w:val="center"/>
          </w:tcPr>
          <w:p>
            <w:pPr>
              <w:pStyle w:val="7"/>
              <w:spacing w:before="0" w:beforeAutospacing="0" w:after="0" w:afterAutospacing="0"/>
              <w:jc w:val="center"/>
              <w:rPr>
                <w:rFonts w:hint="eastAsia" w:ascii="Times New Roman" w:hAnsi="Times New Roman"/>
                <w:sz w:val="21"/>
                <w:szCs w:val="21"/>
              </w:rPr>
            </w:pPr>
            <w:r>
              <w:rPr>
                <w:rFonts w:hint="eastAsia" w:ascii="Times New Roman" w:hAnsi="Times New Roman"/>
                <w:sz w:val="21"/>
                <w:szCs w:val="21"/>
              </w:rPr>
              <w:t>机器</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A</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B</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C</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D</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08"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M1</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1</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2</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2</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3</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08"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M2</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2</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2</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4</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5</w:t>
            </w:r>
          </w:p>
        </w:tc>
        <w:tc>
          <w:tcPr>
            <w:tcW w:w="1309" w:type="dxa"/>
            <w:noWrap w:val="0"/>
            <w:vAlign w:val="center"/>
          </w:tcPr>
          <w:p>
            <w:pPr>
              <w:pStyle w:val="7"/>
              <w:spacing w:before="0" w:beforeAutospacing="0" w:after="0" w:afterAutospacing="0"/>
              <w:ind w:firstLine="428"/>
              <w:rPr>
                <w:rFonts w:ascii="Times New Roman" w:hAnsi="Times New Roman"/>
                <w:sz w:val="21"/>
                <w:szCs w:val="21"/>
              </w:rPr>
            </w:pPr>
            <w:r>
              <w:rPr>
                <w:rFonts w:ascii="Times New Roman" w:hAnsi="Times New Roman"/>
                <w:sz w:val="21"/>
                <w:szCs w:val="21"/>
              </w:rPr>
              <w:t>6</w:t>
            </w:r>
          </w:p>
        </w:tc>
      </w:tr>
    </w:tbl>
    <w:p>
      <w:pPr>
        <w:pStyle w:val="7"/>
        <w:spacing w:before="156" w:beforeLines="50" w:beforeAutospacing="0" w:after="0" w:afterAutospacing="0"/>
        <w:ind w:firstLine="420" w:firstLineChars="200"/>
        <w:rPr>
          <w:rFonts w:ascii="Times New Roman" w:hAnsi="Times New Roman"/>
          <w:sz w:val="21"/>
          <w:szCs w:val="21"/>
        </w:rPr>
      </w:pPr>
      <w:r>
        <w:rPr>
          <w:rFonts w:ascii="Times New Roman" w:hAnsi="Times New Roman"/>
          <w:sz w:val="21"/>
          <w:szCs w:val="21"/>
        </w:rPr>
        <w:t>请回答下列问题：</w:t>
      </w:r>
    </w:p>
    <w:p>
      <w:pPr>
        <w:pStyle w:val="7"/>
        <w:spacing w:before="0" w:beforeAutospacing="0" w:after="0" w:afterAutospacing="0"/>
        <w:ind w:firstLine="424" w:firstLineChars="202"/>
        <w:rPr>
          <w:rFonts w:ascii="Times New Roman" w:hAnsi="Times New Roman"/>
          <w:sz w:val="21"/>
          <w:szCs w:val="21"/>
        </w:rPr>
      </w:pPr>
      <w:r>
        <w:rPr>
          <w:rFonts w:ascii="Times New Roman" w:hAnsi="Times New Roman"/>
          <w:sz w:val="21"/>
          <w:szCs w:val="21"/>
        </w:rPr>
        <w:t>（1）M1和M2的峰值MIPS各是多少？</w:t>
      </w:r>
    </w:p>
    <w:p>
      <w:pPr>
        <w:ind w:left="420"/>
        <w:rPr>
          <w:rFonts w:hint="eastAsia"/>
          <w:kern w:val="0"/>
        </w:rPr>
      </w:pPr>
      <w:r>
        <w:rPr>
          <w:szCs w:val="21"/>
        </w:rPr>
        <w:t>（2）</w:t>
      </w:r>
      <w:r>
        <w:rPr>
          <w:rFonts w:hAnsi="Arial"/>
          <w:szCs w:val="21"/>
        </w:rPr>
        <w:t>假定某程序P的指令序列中，</w:t>
      </w:r>
      <w:r>
        <w:rPr>
          <w:rFonts w:hint="eastAsia" w:hAnsi="Arial"/>
          <w:szCs w:val="21"/>
        </w:rPr>
        <w:t>五</w:t>
      </w:r>
      <w:r>
        <w:rPr>
          <w:rFonts w:hAnsi="Arial"/>
          <w:szCs w:val="21"/>
        </w:rPr>
        <w:t>类指令具有完全相同的指令条数，则程序P在M1和M2上运行时，哪台机器更快？快多少？在M1和M2上执行程序P时的平均时钟周期数CPI各是多少？</w:t>
      </w:r>
    </w:p>
    <w:p>
      <w:pPr>
        <w:pStyle w:val="7"/>
        <w:spacing w:before="0" w:beforeAutospacing="0" w:after="0" w:afterAutospacing="0"/>
        <w:ind w:firstLine="424" w:firstLineChars="202"/>
        <w:rPr>
          <w:rFonts w:ascii="Times New Roman" w:hAnsi="Times New Roman"/>
          <w:color w:val="FF0000"/>
          <w:sz w:val="21"/>
          <w:szCs w:val="21"/>
        </w:rPr>
      </w:pPr>
      <w:r>
        <w:rPr>
          <w:rFonts w:ascii="Times New Roman" w:hAnsi="Arial"/>
          <w:color w:val="FF0000"/>
          <w:sz w:val="21"/>
          <w:szCs w:val="21"/>
        </w:rPr>
        <w:t>参考答案：</w:t>
      </w:r>
    </w:p>
    <w:p>
      <w:pPr>
        <w:pStyle w:val="7"/>
        <w:spacing w:before="0" w:beforeAutospacing="0" w:after="0" w:afterAutospacing="0"/>
        <w:ind w:firstLine="424" w:firstLineChars="202"/>
        <w:rPr>
          <w:rFonts w:ascii="Times New Roman" w:hAnsi="Times New Roman"/>
          <w:color w:val="FF0000"/>
          <w:sz w:val="21"/>
          <w:szCs w:val="21"/>
        </w:rPr>
      </w:pPr>
      <w:r>
        <w:rPr>
          <w:rFonts w:ascii="Times New Roman" w:hAnsi="Arial"/>
          <w:color w:val="FF0000"/>
          <w:sz w:val="21"/>
          <w:szCs w:val="21"/>
        </w:rPr>
        <w:t>（</w:t>
      </w:r>
      <w:r>
        <w:rPr>
          <w:rFonts w:ascii="Times New Roman" w:hAnsi="Times New Roman"/>
          <w:color w:val="FF0000"/>
          <w:sz w:val="21"/>
          <w:szCs w:val="21"/>
        </w:rPr>
        <w:t>1</w:t>
      </w:r>
      <w:r>
        <w:rPr>
          <w:rFonts w:ascii="Times New Roman" w:hAnsi="Arial"/>
          <w:color w:val="FF0000"/>
          <w:sz w:val="21"/>
          <w:szCs w:val="21"/>
        </w:rPr>
        <w:t>）</w:t>
      </w:r>
      <w:r>
        <w:rPr>
          <w:rFonts w:ascii="Times New Roman" w:hAnsi="Times New Roman"/>
          <w:color w:val="FF0000"/>
          <w:sz w:val="21"/>
          <w:szCs w:val="21"/>
        </w:rPr>
        <w:t>M1</w:t>
      </w:r>
      <w:r>
        <w:rPr>
          <w:rFonts w:ascii="Times New Roman" w:hAnsi="Arial"/>
          <w:color w:val="FF0000"/>
          <w:sz w:val="21"/>
          <w:szCs w:val="21"/>
        </w:rPr>
        <w:t>上可以选择一段都是</w:t>
      </w:r>
      <w:r>
        <w:rPr>
          <w:rFonts w:ascii="Times New Roman" w:hAnsi="Times New Roman"/>
          <w:color w:val="FF0000"/>
          <w:sz w:val="21"/>
          <w:szCs w:val="21"/>
        </w:rPr>
        <w:t>A</w:t>
      </w:r>
      <w:r>
        <w:rPr>
          <w:rFonts w:ascii="Times New Roman" w:hAnsi="Arial"/>
          <w:color w:val="FF0000"/>
          <w:sz w:val="21"/>
          <w:szCs w:val="21"/>
        </w:rPr>
        <w:t>类指令组成的程序，其峰值</w:t>
      </w:r>
      <w:r>
        <w:rPr>
          <w:rFonts w:ascii="Times New Roman" w:hAnsi="Times New Roman"/>
          <w:color w:val="FF0000"/>
          <w:sz w:val="21"/>
          <w:szCs w:val="21"/>
        </w:rPr>
        <w:t>MIPS</w:t>
      </w:r>
      <w:r>
        <w:rPr>
          <w:rFonts w:ascii="Times New Roman" w:hAnsi="Arial"/>
          <w:color w:val="FF0000"/>
          <w:sz w:val="21"/>
          <w:szCs w:val="21"/>
        </w:rPr>
        <w:t>为</w:t>
      </w:r>
      <w:r>
        <w:rPr>
          <w:rFonts w:ascii="Times New Roman" w:hAnsi="Times New Roman"/>
          <w:color w:val="FF0000"/>
          <w:sz w:val="21"/>
          <w:szCs w:val="21"/>
        </w:rPr>
        <w:t>1000MIPS</w:t>
      </w:r>
      <w:r>
        <w:rPr>
          <w:rFonts w:ascii="Times New Roman" w:hAnsi="Arial"/>
          <w:color w:val="FF0000"/>
          <w:sz w:val="21"/>
          <w:szCs w:val="21"/>
        </w:rPr>
        <w:t>。</w:t>
      </w:r>
    </w:p>
    <w:p>
      <w:pPr>
        <w:pStyle w:val="7"/>
        <w:spacing w:before="0" w:beforeAutospacing="0" w:after="0" w:afterAutospacing="0"/>
        <w:ind w:firstLine="945" w:firstLineChars="450"/>
        <w:rPr>
          <w:rFonts w:ascii="Times New Roman" w:hAnsi="Times New Roman"/>
          <w:color w:val="FF0000"/>
          <w:sz w:val="21"/>
          <w:szCs w:val="21"/>
        </w:rPr>
      </w:pPr>
      <w:r>
        <w:rPr>
          <w:rFonts w:ascii="Times New Roman" w:hAnsi="Times New Roman"/>
          <w:color w:val="FF0000"/>
          <w:sz w:val="21"/>
          <w:szCs w:val="21"/>
        </w:rPr>
        <w:t>M2</w:t>
      </w:r>
      <w:r>
        <w:rPr>
          <w:rFonts w:ascii="Times New Roman" w:hAnsi="Arial"/>
          <w:color w:val="FF0000"/>
          <w:sz w:val="21"/>
          <w:szCs w:val="21"/>
        </w:rPr>
        <w:t>上可以选择一段</w:t>
      </w:r>
      <w:r>
        <w:rPr>
          <w:rFonts w:ascii="Times New Roman" w:hAnsi="Times New Roman"/>
          <w:color w:val="FF0000"/>
          <w:sz w:val="21"/>
          <w:szCs w:val="21"/>
        </w:rPr>
        <w:t>A</w:t>
      </w:r>
      <w:r>
        <w:rPr>
          <w:rFonts w:ascii="Times New Roman" w:hAnsi="Arial"/>
          <w:color w:val="FF0000"/>
          <w:sz w:val="21"/>
          <w:szCs w:val="21"/>
        </w:rPr>
        <w:t>和</w:t>
      </w:r>
      <w:r>
        <w:rPr>
          <w:rFonts w:ascii="Times New Roman" w:hAnsi="Times New Roman"/>
          <w:color w:val="FF0000"/>
          <w:sz w:val="21"/>
          <w:szCs w:val="21"/>
        </w:rPr>
        <w:t>B</w:t>
      </w:r>
      <w:r>
        <w:rPr>
          <w:rFonts w:ascii="Times New Roman" w:hAnsi="Arial"/>
          <w:color w:val="FF0000"/>
          <w:sz w:val="21"/>
          <w:szCs w:val="21"/>
        </w:rPr>
        <w:t>类指令组成的程序，其峰值</w:t>
      </w:r>
      <w:r>
        <w:rPr>
          <w:rFonts w:ascii="Times New Roman" w:hAnsi="Times New Roman"/>
          <w:color w:val="FF0000"/>
          <w:sz w:val="21"/>
          <w:szCs w:val="21"/>
        </w:rPr>
        <w:t>MIPS</w:t>
      </w:r>
      <w:r>
        <w:rPr>
          <w:rFonts w:ascii="Times New Roman" w:hAnsi="Arial"/>
          <w:color w:val="FF0000"/>
          <w:sz w:val="21"/>
          <w:szCs w:val="21"/>
        </w:rPr>
        <w:t>为</w:t>
      </w:r>
      <w:r>
        <w:rPr>
          <w:rFonts w:ascii="Times New Roman" w:hAnsi="Times New Roman"/>
          <w:color w:val="FF0000"/>
          <w:sz w:val="21"/>
          <w:szCs w:val="21"/>
        </w:rPr>
        <w:t>1500/2=750MIPS</w:t>
      </w:r>
      <w:r>
        <w:rPr>
          <w:rFonts w:ascii="Times New Roman" w:hAnsi="Arial"/>
          <w:color w:val="FF0000"/>
          <w:sz w:val="21"/>
          <w:szCs w:val="21"/>
        </w:rPr>
        <w:t>。</w:t>
      </w:r>
    </w:p>
    <w:p>
      <w:pPr>
        <w:pStyle w:val="7"/>
        <w:spacing w:before="0" w:beforeAutospacing="0" w:after="0" w:afterAutospacing="0"/>
        <w:ind w:firstLine="424" w:firstLineChars="202"/>
        <w:rPr>
          <w:rFonts w:ascii="Times New Roman" w:hAnsi="Times New Roman"/>
          <w:color w:val="FF0000"/>
          <w:sz w:val="21"/>
          <w:szCs w:val="21"/>
        </w:rPr>
      </w:pPr>
      <w:r>
        <w:rPr>
          <w:rFonts w:ascii="Times New Roman" w:hAnsi="Arial"/>
          <w:color w:val="FF0000"/>
          <w:sz w:val="21"/>
          <w:szCs w:val="21"/>
        </w:rPr>
        <w:t>（</w:t>
      </w:r>
      <w:r>
        <w:rPr>
          <w:rFonts w:ascii="Times New Roman" w:hAnsi="Times New Roman"/>
          <w:color w:val="FF0000"/>
          <w:sz w:val="21"/>
          <w:szCs w:val="21"/>
        </w:rPr>
        <w:t>2</w:t>
      </w:r>
      <w:r>
        <w:rPr>
          <w:rFonts w:ascii="Times New Roman" w:hAnsi="Arial"/>
          <w:color w:val="FF0000"/>
          <w:sz w:val="21"/>
          <w:szCs w:val="21"/>
        </w:rPr>
        <w:t>）</w:t>
      </w:r>
      <w:r>
        <w:rPr>
          <w:rFonts w:ascii="Times New Roman" w:hAnsi="Times New Roman"/>
          <w:color w:val="FF0000"/>
          <w:sz w:val="21"/>
          <w:szCs w:val="21"/>
        </w:rPr>
        <w:t>5</w:t>
      </w:r>
      <w:r>
        <w:rPr>
          <w:rFonts w:ascii="Times New Roman" w:hAnsi="Arial"/>
          <w:color w:val="FF0000"/>
          <w:sz w:val="21"/>
          <w:szCs w:val="21"/>
        </w:rPr>
        <w:t>类指令具有完全相同的指令条数，所以各占</w:t>
      </w:r>
      <w:r>
        <w:rPr>
          <w:rFonts w:ascii="Times New Roman" w:hAnsi="Times New Roman"/>
          <w:color w:val="FF0000"/>
          <w:sz w:val="21"/>
          <w:szCs w:val="21"/>
        </w:rPr>
        <w:t>20%</w:t>
      </w:r>
      <w:r>
        <w:rPr>
          <w:rFonts w:ascii="Times New Roman" w:hAnsi="Arial"/>
          <w:color w:val="FF0000"/>
          <w:sz w:val="21"/>
          <w:szCs w:val="21"/>
        </w:rPr>
        <w:t>。</w:t>
      </w:r>
    </w:p>
    <w:p>
      <w:pPr>
        <w:pStyle w:val="7"/>
        <w:spacing w:before="0" w:beforeAutospacing="0" w:after="0" w:afterAutospacing="0"/>
        <w:ind w:firstLine="945" w:firstLineChars="450"/>
        <w:rPr>
          <w:rFonts w:ascii="Times New Roman" w:hAnsi="Times New Roman"/>
          <w:color w:val="FF0000"/>
          <w:sz w:val="21"/>
          <w:szCs w:val="21"/>
        </w:rPr>
      </w:pPr>
      <w:r>
        <w:rPr>
          <w:rFonts w:ascii="Times New Roman" w:hAnsi="Arial"/>
          <w:color w:val="FF0000"/>
          <w:sz w:val="21"/>
          <w:szCs w:val="21"/>
        </w:rPr>
        <w:t>在</w:t>
      </w:r>
      <w:r>
        <w:rPr>
          <w:rFonts w:ascii="Times New Roman" w:hAnsi="Times New Roman"/>
          <w:color w:val="FF0000"/>
          <w:sz w:val="21"/>
          <w:szCs w:val="21"/>
        </w:rPr>
        <w:t>M1</w:t>
      </w:r>
      <w:r>
        <w:rPr>
          <w:rFonts w:ascii="Times New Roman" w:hAnsi="Arial"/>
          <w:color w:val="FF0000"/>
          <w:sz w:val="21"/>
          <w:szCs w:val="21"/>
        </w:rPr>
        <w:t>和</w:t>
      </w:r>
      <w:r>
        <w:rPr>
          <w:rFonts w:ascii="Times New Roman" w:hAnsi="Times New Roman"/>
          <w:color w:val="FF0000"/>
          <w:sz w:val="21"/>
          <w:szCs w:val="21"/>
        </w:rPr>
        <w:t>M2</w:t>
      </w:r>
      <w:r>
        <w:rPr>
          <w:rFonts w:ascii="Times New Roman" w:hAnsi="Arial"/>
          <w:color w:val="FF0000"/>
          <w:sz w:val="21"/>
          <w:szCs w:val="21"/>
        </w:rPr>
        <w:t>上执行程序</w:t>
      </w:r>
      <w:r>
        <w:rPr>
          <w:rFonts w:ascii="Times New Roman" w:hAnsi="Times New Roman"/>
          <w:color w:val="FF0000"/>
          <w:sz w:val="21"/>
          <w:szCs w:val="21"/>
        </w:rPr>
        <w:t>P</w:t>
      </w:r>
      <w:r>
        <w:rPr>
          <w:rFonts w:ascii="Times New Roman" w:hAnsi="Arial"/>
          <w:color w:val="FF0000"/>
          <w:sz w:val="21"/>
          <w:szCs w:val="21"/>
        </w:rPr>
        <w:t>时的平均时钟周期数</w:t>
      </w:r>
      <w:r>
        <w:rPr>
          <w:rFonts w:ascii="Times New Roman" w:hAnsi="Times New Roman"/>
          <w:color w:val="FF0000"/>
          <w:sz w:val="21"/>
          <w:szCs w:val="21"/>
        </w:rPr>
        <w:t>CPI</w:t>
      </w:r>
      <w:r>
        <w:rPr>
          <w:rFonts w:ascii="Times New Roman" w:hAnsi="Arial"/>
          <w:color w:val="FF0000"/>
          <w:sz w:val="21"/>
          <w:szCs w:val="21"/>
        </w:rPr>
        <w:t>分别为：</w:t>
      </w:r>
    </w:p>
    <w:p>
      <w:pPr>
        <w:pStyle w:val="7"/>
        <w:spacing w:before="0" w:beforeAutospacing="0" w:after="0" w:afterAutospacing="0"/>
        <w:ind w:firstLine="424" w:firstLineChars="202"/>
        <w:rPr>
          <w:rFonts w:ascii="Times New Roman" w:hAnsi="Times New Roman"/>
          <w:color w:val="FF0000"/>
          <w:sz w:val="21"/>
          <w:szCs w:val="21"/>
        </w:rPr>
      </w:pPr>
      <w:r>
        <w:rPr>
          <w:rFonts w:ascii="Times New Roman" w:hAnsi="Times New Roman"/>
          <w:color w:val="FF0000"/>
          <w:sz w:val="21"/>
          <w:szCs w:val="21"/>
        </w:rPr>
        <w:t xml:space="preserve">          M1</w:t>
      </w:r>
      <w:r>
        <w:rPr>
          <w:rFonts w:ascii="Times New Roman" w:hAnsi="Arial"/>
          <w:color w:val="FF0000"/>
          <w:sz w:val="21"/>
          <w:szCs w:val="21"/>
        </w:rPr>
        <w:t>：</w:t>
      </w:r>
      <w:r>
        <w:rPr>
          <w:rFonts w:ascii="Times New Roman" w:hAnsi="Times New Roman"/>
          <w:color w:val="FF0000"/>
          <w:sz w:val="21"/>
          <w:szCs w:val="21"/>
        </w:rPr>
        <w:t>20%×(1+2+2+3+4)= 0.2×12 = 2.4</w:t>
      </w:r>
    </w:p>
    <w:p>
      <w:pPr>
        <w:pStyle w:val="7"/>
        <w:spacing w:before="0" w:beforeAutospacing="0" w:after="0" w:afterAutospacing="0"/>
        <w:ind w:firstLine="1470" w:firstLineChars="700"/>
        <w:rPr>
          <w:rFonts w:ascii="Times New Roman" w:hAnsi="Times New Roman"/>
          <w:color w:val="FF0000"/>
          <w:sz w:val="21"/>
          <w:szCs w:val="21"/>
        </w:rPr>
      </w:pPr>
      <w:r>
        <w:rPr>
          <w:rFonts w:ascii="Times New Roman" w:hAnsi="Times New Roman"/>
          <w:color w:val="FF0000"/>
          <w:sz w:val="21"/>
          <w:szCs w:val="21"/>
        </w:rPr>
        <w:t>M2</w:t>
      </w:r>
      <w:r>
        <w:rPr>
          <w:rFonts w:ascii="Times New Roman" w:hAnsi="Arial"/>
          <w:color w:val="FF0000"/>
          <w:sz w:val="21"/>
          <w:szCs w:val="21"/>
        </w:rPr>
        <w:t>：</w:t>
      </w:r>
      <w:r>
        <w:rPr>
          <w:rFonts w:ascii="Times New Roman" w:hAnsi="Times New Roman"/>
          <w:color w:val="FF0000"/>
          <w:sz w:val="21"/>
          <w:szCs w:val="21"/>
        </w:rPr>
        <w:t>20%×(2+2+4+5+6)= 0.2×19 = 3.8</w:t>
      </w:r>
    </w:p>
    <w:p>
      <w:pPr>
        <w:pStyle w:val="7"/>
        <w:spacing w:before="0" w:beforeAutospacing="0" w:after="0" w:afterAutospacing="0"/>
        <w:ind w:firstLine="424" w:firstLineChars="202"/>
        <w:rPr>
          <w:rFonts w:ascii="Times New Roman" w:hAnsi="Times New Roman"/>
          <w:color w:val="FF0000"/>
          <w:sz w:val="21"/>
          <w:szCs w:val="21"/>
        </w:rPr>
      </w:pPr>
      <w:r>
        <w:rPr>
          <w:rFonts w:ascii="Times New Roman" w:hAnsi="Times New Roman"/>
          <w:color w:val="FF0000"/>
          <w:sz w:val="21"/>
          <w:szCs w:val="21"/>
        </w:rPr>
        <w:t xml:space="preserve">     </w:t>
      </w:r>
      <w:r>
        <w:rPr>
          <w:rFonts w:ascii="Times New Roman" w:hAnsi="Arial"/>
          <w:color w:val="FF0000"/>
          <w:sz w:val="21"/>
          <w:szCs w:val="21"/>
        </w:rPr>
        <w:t>假设程序</w:t>
      </w:r>
      <w:r>
        <w:rPr>
          <w:rFonts w:ascii="Times New Roman" w:hAnsi="Times New Roman"/>
          <w:color w:val="FF0000"/>
          <w:sz w:val="21"/>
          <w:szCs w:val="21"/>
        </w:rPr>
        <w:t>P</w:t>
      </w:r>
      <w:r>
        <w:rPr>
          <w:rFonts w:ascii="Times New Roman" w:hAnsi="Arial"/>
          <w:color w:val="FF0000"/>
          <w:sz w:val="21"/>
          <w:szCs w:val="21"/>
        </w:rPr>
        <w:t>的指令条数为</w:t>
      </w:r>
      <w:r>
        <w:rPr>
          <w:rFonts w:ascii="Times New Roman" w:hAnsi="Times New Roman"/>
          <w:color w:val="FF0000"/>
          <w:sz w:val="21"/>
          <w:szCs w:val="21"/>
        </w:rPr>
        <w:t>N</w:t>
      </w:r>
      <w:r>
        <w:rPr>
          <w:rFonts w:ascii="Times New Roman" w:hAnsi="Arial"/>
          <w:color w:val="FF0000"/>
          <w:sz w:val="21"/>
          <w:szCs w:val="21"/>
        </w:rPr>
        <w:t>，则在</w:t>
      </w:r>
      <w:r>
        <w:rPr>
          <w:rFonts w:ascii="Times New Roman" w:hAnsi="Times New Roman"/>
          <w:color w:val="FF0000"/>
          <w:sz w:val="21"/>
          <w:szCs w:val="21"/>
        </w:rPr>
        <w:t>M1</w:t>
      </w:r>
      <w:r>
        <w:rPr>
          <w:rFonts w:ascii="Times New Roman" w:hAnsi="Arial"/>
          <w:color w:val="FF0000"/>
          <w:sz w:val="21"/>
          <w:szCs w:val="21"/>
        </w:rPr>
        <w:t>和</w:t>
      </w:r>
      <w:r>
        <w:rPr>
          <w:rFonts w:ascii="Times New Roman" w:hAnsi="Times New Roman"/>
          <w:color w:val="FF0000"/>
          <w:sz w:val="21"/>
          <w:szCs w:val="21"/>
        </w:rPr>
        <w:t>M2</w:t>
      </w:r>
      <w:r>
        <w:rPr>
          <w:rFonts w:ascii="Times New Roman" w:hAnsi="Arial"/>
          <w:color w:val="FF0000"/>
          <w:sz w:val="21"/>
          <w:szCs w:val="21"/>
        </w:rPr>
        <w:t>上的执行时间分别为：</w:t>
      </w:r>
    </w:p>
    <w:p>
      <w:pPr>
        <w:pStyle w:val="7"/>
        <w:spacing w:before="0" w:beforeAutospacing="0" w:after="0" w:afterAutospacing="0"/>
        <w:ind w:firstLine="1470" w:firstLineChars="700"/>
        <w:rPr>
          <w:rFonts w:ascii="Times New Roman" w:hAnsi="Times New Roman"/>
          <w:color w:val="FF0000"/>
          <w:sz w:val="21"/>
          <w:szCs w:val="21"/>
          <w:lang w:val="pt-BR"/>
        </w:rPr>
      </w:pPr>
      <w:r>
        <w:rPr>
          <w:rFonts w:ascii="Times New Roman" w:hAnsi="Times New Roman"/>
          <w:color w:val="FF0000"/>
          <w:sz w:val="21"/>
          <w:szCs w:val="21"/>
          <w:lang w:val="pt-BR"/>
        </w:rPr>
        <w:t>M1</w:t>
      </w:r>
      <w:r>
        <w:rPr>
          <w:rFonts w:ascii="Times New Roman" w:hAnsi="Arial"/>
          <w:color w:val="FF0000"/>
          <w:sz w:val="21"/>
          <w:szCs w:val="21"/>
          <w:lang w:val="pt-BR"/>
        </w:rPr>
        <w:t>：</w:t>
      </w:r>
      <w:r>
        <w:rPr>
          <w:rFonts w:ascii="Times New Roman" w:hAnsi="Times New Roman"/>
          <w:color w:val="FF0000"/>
          <w:sz w:val="21"/>
          <w:szCs w:val="21"/>
          <w:lang w:val="pt-BR"/>
        </w:rPr>
        <w:t>2.4× N×1/1G = 2.4N (ns)</w:t>
      </w:r>
    </w:p>
    <w:p>
      <w:pPr>
        <w:pStyle w:val="7"/>
        <w:spacing w:before="0" w:beforeAutospacing="0" w:after="0" w:afterAutospacing="0"/>
        <w:ind w:firstLine="1470" w:firstLineChars="700"/>
        <w:rPr>
          <w:rFonts w:ascii="Times New Roman" w:hAnsi="Times New Roman"/>
          <w:color w:val="FF0000"/>
          <w:sz w:val="21"/>
          <w:szCs w:val="21"/>
          <w:lang w:val="pt-BR"/>
        </w:rPr>
      </w:pPr>
      <w:r>
        <w:rPr>
          <w:rFonts w:ascii="Times New Roman" w:hAnsi="Times New Roman"/>
          <w:color w:val="FF0000"/>
          <w:sz w:val="21"/>
          <w:szCs w:val="21"/>
          <w:lang w:val="pt-BR"/>
        </w:rPr>
        <w:t>M2</w:t>
      </w:r>
      <w:r>
        <w:rPr>
          <w:rFonts w:ascii="Times New Roman" w:hAnsi="Arial"/>
          <w:color w:val="FF0000"/>
          <w:sz w:val="21"/>
          <w:szCs w:val="21"/>
          <w:lang w:val="pt-BR"/>
        </w:rPr>
        <w:t>：</w:t>
      </w:r>
      <w:r>
        <w:rPr>
          <w:rFonts w:ascii="Times New Roman" w:hAnsi="Times New Roman"/>
          <w:color w:val="FF0000"/>
          <w:sz w:val="21"/>
          <w:szCs w:val="21"/>
          <w:lang w:val="pt-BR"/>
        </w:rPr>
        <w:t>3.8×N×1/1.5G = 2.53 N (ns)</w:t>
      </w:r>
    </w:p>
    <w:p>
      <w:pPr>
        <w:pStyle w:val="7"/>
        <w:spacing w:before="0" w:beforeAutospacing="0" w:after="0" w:afterAutospacing="0"/>
        <w:ind w:left="283" w:leftChars="135" w:firstLine="424" w:firstLineChars="202"/>
        <w:rPr>
          <w:rFonts w:hint="eastAsia" w:ascii="Times New Roman" w:hAnsi="Times New Roman"/>
          <w:color w:val="FF0000"/>
          <w:sz w:val="21"/>
          <w:szCs w:val="21"/>
        </w:rPr>
      </w:pPr>
      <w:r>
        <w:rPr>
          <w:rFonts w:ascii="Times New Roman" w:hAnsi="Times New Roman"/>
          <w:color w:val="FF0000"/>
          <w:sz w:val="21"/>
          <w:szCs w:val="21"/>
          <w:lang w:val="pt-BR"/>
        </w:rPr>
        <w:t xml:space="preserve">   </w:t>
      </w:r>
      <w:r>
        <w:rPr>
          <w:rFonts w:ascii="Times New Roman" w:hAnsi="Times New Roman"/>
          <w:color w:val="FF0000"/>
          <w:sz w:val="21"/>
          <w:szCs w:val="21"/>
        </w:rPr>
        <w:t>M1</w:t>
      </w:r>
      <w:r>
        <w:rPr>
          <w:rFonts w:ascii="Times New Roman" w:hAnsi="Arial"/>
          <w:color w:val="FF0000"/>
          <w:sz w:val="21"/>
          <w:szCs w:val="21"/>
        </w:rPr>
        <w:t>执行</w:t>
      </w:r>
      <w:r>
        <w:rPr>
          <w:rFonts w:ascii="Times New Roman" w:hAnsi="Times New Roman"/>
          <w:color w:val="FF0000"/>
          <w:sz w:val="21"/>
          <w:szCs w:val="21"/>
        </w:rPr>
        <w:t>P</w:t>
      </w:r>
      <w:r>
        <w:rPr>
          <w:rFonts w:ascii="Times New Roman" w:hAnsi="Arial"/>
          <w:color w:val="FF0000"/>
          <w:sz w:val="21"/>
          <w:szCs w:val="21"/>
        </w:rPr>
        <w:t>的速度更快，每条指令平均快</w:t>
      </w:r>
      <w:r>
        <w:rPr>
          <w:rFonts w:ascii="Times New Roman" w:hAnsi="Times New Roman"/>
          <w:color w:val="FF0000"/>
          <w:sz w:val="21"/>
          <w:szCs w:val="21"/>
        </w:rPr>
        <w:t>0.13ns</w:t>
      </w:r>
      <w:r>
        <w:rPr>
          <w:rFonts w:hint="eastAsia" w:ascii="Times New Roman" w:hAnsi="Arial"/>
          <w:color w:val="FF0000"/>
          <w:sz w:val="21"/>
          <w:szCs w:val="21"/>
        </w:rPr>
        <w:t>，也即M1比M2快0.13/2.53</w:t>
      </w:r>
      <w:r>
        <w:rPr>
          <w:rFonts w:ascii="Times New Roman" w:hAnsi="Times New Roman"/>
          <w:color w:val="FF0000"/>
          <w:sz w:val="21"/>
          <w:szCs w:val="21"/>
        </w:rPr>
        <w:t>×100%</w:t>
      </w:r>
      <w:r>
        <w:rPr>
          <w:rFonts w:hint="eastAsia"/>
          <w:color w:val="FF0000"/>
          <w:sz w:val="21"/>
          <w:szCs w:val="21"/>
        </w:rPr>
        <w:t>≈</w:t>
      </w:r>
      <w:r>
        <w:rPr>
          <w:rFonts w:hint="eastAsia" w:ascii="Times New Roman" w:hAnsi="Times New Roman"/>
          <w:color w:val="FF0000"/>
          <w:sz w:val="21"/>
          <w:szCs w:val="21"/>
        </w:rPr>
        <w:t>5</w:t>
      </w:r>
      <w:r>
        <w:rPr>
          <w:rFonts w:ascii="Times New Roman" w:hAnsi="Times New Roman"/>
          <w:color w:val="FF0000"/>
          <w:sz w:val="21"/>
          <w:szCs w:val="21"/>
        </w:rPr>
        <w:t>%</w:t>
      </w:r>
      <w:r>
        <w:rPr>
          <w:rFonts w:hint="eastAsia" w:ascii="Times New Roman" w:hAnsi="Times New Roman"/>
          <w:color w:val="FF0000"/>
          <w:sz w:val="21"/>
          <w:szCs w:val="21"/>
        </w:rPr>
        <w:t>。</w:t>
      </w:r>
    </w:p>
    <w:p>
      <w:pPr>
        <w:ind w:left="630" w:leftChars="200" w:hanging="210" w:hangingChars="100"/>
        <w:rPr>
          <w:rFonts w:hint="eastAsia"/>
          <w:kern w:val="0"/>
        </w:rPr>
      </w:pPr>
      <w:r>
        <w:rPr>
          <w:rFonts w:hint="eastAsia"/>
          <w:kern w:val="0"/>
        </w:rPr>
        <w:t>（思考：如果说程序P在M1上执行比M2上快 (3.8</w:t>
      </w:r>
      <w:r>
        <w:rPr>
          <w:kern w:val="0"/>
        </w:rPr>
        <w:t>–</w:t>
      </w:r>
      <w:r>
        <w:rPr>
          <w:rFonts w:hint="eastAsia"/>
          <w:kern w:val="0"/>
        </w:rPr>
        <w:t>2.4)/3.8</w:t>
      </w:r>
      <w:r>
        <w:rPr>
          <w:kern w:val="0"/>
        </w:rPr>
        <w:t>×</w:t>
      </w:r>
      <w:r>
        <w:rPr>
          <w:rFonts w:hint="eastAsia"/>
          <w:kern w:val="0"/>
        </w:rPr>
        <w:t>100%= 36.8%，那么，这个结论显然是错误的。请问错在什么地方？）</w:t>
      </w:r>
    </w:p>
    <w:p>
      <w:pPr>
        <w:rPr>
          <w:rFonts w:hint="eastAsia"/>
          <w:kern w:val="0"/>
        </w:rPr>
      </w:pPr>
    </w:p>
    <w:p>
      <w:pPr>
        <w:pStyle w:val="7"/>
        <w:tabs>
          <w:tab w:val="left" w:pos="0"/>
        </w:tabs>
        <w:spacing w:before="0" w:beforeAutospacing="0" w:after="0" w:afterAutospacing="0"/>
        <w:ind w:left="315" w:hanging="315" w:hangingChars="150"/>
        <w:rPr>
          <w:rFonts w:ascii="Times New Roman" w:hAnsi="Times New Roman"/>
          <w:sz w:val="21"/>
          <w:szCs w:val="21"/>
        </w:rPr>
      </w:pPr>
      <w:r>
        <w:rPr>
          <w:rFonts w:ascii="Times New Roman" w:hAnsi="Times New Roman"/>
          <w:sz w:val="21"/>
          <w:szCs w:val="21"/>
        </w:rPr>
        <w:t>7．假设同一套指令集用不同的方法设计了两种机器M1和M2。机器M1的时钟周期为0.8ns，机器M2的时钟周期为1.2ns。某个程序P在机器M1上运行时的CPI为4，在M2上的CPI为2。对于程序P来说，哪台机器的执行速度更快？快多少？</w:t>
      </w:r>
    </w:p>
    <w:p>
      <w:pPr>
        <w:pStyle w:val="7"/>
        <w:spacing w:before="0" w:beforeAutospacing="0" w:after="0" w:afterAutospacing="0"/>
        <w:ind w:firstLine="308" w:firstLineChars="147"/>
        <w:rPr>
          <w:rFonts w:hint="eastAsia" w:ascii="Times New Roman" w:hAnsi="Arial"/>
          <w:color w:val="FF0000"/>
          <w:sz w:val="21"/>
          <w:szCs w:val="21"/>
        </w:rPr>
      </w:pPr>
      <w:r>
        <w:rPr>
          <w:rFonts w:ascii="Times New Roman" w:hAnsi="Arial"/>
          <w:color w:val="FF0000"/>
          <w:sz w:val="21"/>
          <w:szCs w:val="21"/>
        </w:rPr>
        <w:t>参考答案：</w:t>
      </w:r>
    </w:p>
    <w:p>
      <w:pPr>
        <w:pStyle w:val="7"/>
        <w:spacing w:before="0" w:beforeAutospacing="0" w:after="0" w:afterAutospacing="0"/>
        <w:ind w:firstLine="728" w:firstLineChars="347"/>
        <w:rPr>
          <w:rFonts w:ascii="Times New Roman" w:hAnsi="Times New Roman"/>
          <w:color w:val="FF0000"/>
          <w:sz w:val="21"/>
          <w:szCs w:val="21"/>
        </w:rPr>
      </w:pPr>
      <w:r>
        <w:rPr>
          <w:rFonts w:ascii="Times New Roman" w:hAnsi="Arial"/>
          <w:color w:val="FF0000"/>
          <w:sz w:val="21"/>
          <w:szCs w:val="21"/>
        </w:rPr>
        <w:t>假设程序</w:t>
      </w:r>
      <w:r>
        <w:rPr>
          <w:rFonts w:ascii="Times New Roman" w:hAnsi="Times New Roman"/>
          <w:color w:val="FF0000"/>
          <w:sz w:val="21"/>
          <w:szCs w:val="21"/>
        </w:rPr>
        <w:t>P</w:t>
      </w:r>
      <w:r>
        <w:rPr>
          <w:rFonts w:ascii="Times New Roman" w:hAnsi="Arial"/>
          <w:color w:val="FF0000"/>
          <w:sz w:val="21"/>
          <w:szCs w:val="21"/>
        </w:rPr>
        <w:t>的指令条数为</w:t>
      </w:r>
      <w:r>
        <w:rPr>
          <w:rFonts w:ascii="Times New Roman" w:hAnsi="Times New Roman"/>
          <w:color w:val="FF0000"/>
          <w:sz w:val="21"/>
          <w:szCs w:val="21"/>
        </w:rPr>
        <w:t>N</w:t>
      </w:r>
      <w:r>
        <w:rPr>
          <w:rFonts w:ascii="Times New Roman" w:hAnsi="Arial"/>
          <w:color w:val="FF0000"/>
          <w:sz w:val="21"/>
          <w:szCs w:val="21"/>
        </w:rPr>
        <w:t>，则在</w:t>
      </w:r>
      <w:r>
        <w:rPr>
          <w:rFonts w:ascii="Times New Roman" w:hAnsi="Times New Roman"/>
          <w:color w:val="FF0000"/>
          <w:sz w:val="21"/>
          <w:szCs w:val="21"/>
        </w:rPr>
        <w:t>M1</w:t>
      </w:r>
      <w:r>
        <w:rPr>
          <w:rFonts w:ascii="Times New Roman" w:hAnsi="Arial"/>
          <w:color w:val="FF0000"/>
          <w:sz w:val="21"/>
          <w:szCs w:val="21"/>
        </w:rPr>
        <w:t>和</w:t>
      </w:r>
      <w:r>
        <w:rPr>
          <w:rFonts w:ascii="Times New Roman" w:hAnsi="Times New Roman"/>
          <w:color w:val="FF0000"/>
          <w:sz w:val="21"/>
          <w:szCs w:val="21"/>
        </w:rPr>
        <w:t>M2</w:t>
      </w:r>
      <w:r>
        <w:rPr>
          <w:rFonts w:ascii="Times New Roman" w:hAnsi="Arial"/>
          <w:color w:val="FF0000"/>
          <w:sz w:val="21"/>
          <w:szCs w:val="21"/>
        </w:rPr>
        <w:t>上的执行时间分别为：</w:t>
      </w:r>
    </w:p>
    <w:p>
      <w:pPr>
        <w:pStyle w:val="7"/>
        <w:spacing w:before="0" w:beforeAutospacing="0" w:after="0" w:afterAutospacing="0"/>
        <w:ind w:firstLine="1050" w:firstLineChars="500"/>
        <w:rPr>
          <w:rFonts w:ascii="Times New Roman" w:hAnsi="Times New Roman"/>
          <w:color w:val="FF0000"/>
          <w:sz w:val="21"/>
          <w:szCs w:val="21"/>
          <w:lang w:val="pt-BR"/>
        </w:rPr>
      </w:pPr>
      <w:r>
        <w:rPr>
          <w:rFonts w:ascii="Times New Roman" w:hAnsi="Times New Roman"/>
          <w:color w:val="FF0000"/>
          <w:sz w:val="21"/>
          <w:szCs w:val="21"/>
          <w:lang w:val="pt-BR"/>
        </w:rPr>
        <w:t>M1</w:t>
      </w:r>
      <w:r>
        <w:rPr>
          <w:rFonts w:ascii="Times New Roman" w:hAnsi="Arial"/>
          <w:color w:val="FF0000"/>
          <w:sz w:val="21"/>
          <w:szCs w:val="21"/>
          <w:lang w:val="pt-BR"/>
        </w:rPr>
        <w:t>：</w:t>
      </w:r>
      <w:r>
        <w:rPr>
          <w:rFonts w:ascii="Times New Roman" w:hAnsi="Times New Roman"/>
          <w:color w:val="FF0000"/>
          <w:sz w:val="21"/>
          <w:szCs w:val="21"/>
          <w:lang w:val="pt-BR"/>
        </w:rPr>
        <w:t>4 N×0.8 = 3.2N (ns)</w:t>
      </w:r>
    </w:p>
    <w:p>
      <w:pPr>
        <w:pStyle w:val="7"/>
        <w:spacing w:before="0" w:beforeAutospacing="0" w:after="0" w:afterAutospacing="0"/>
        <w:ind w:firstLine="1050" w:firstLineChars="500"/>
        <w:rPr>
          <w:rFonts w:ascii="Times New Roman" w:hAnsi="Times New Roman"/>
          <w:color w:val="FF0000"/>
          <w:sz w:val="21"/>
          <w:szCs w:val="21"/>
          <w:lang w:val="pt-BR"/>
        </w:rPr>
      </w:pPr>
      <w:r>
        <w:rPr>
          <w:rFonts w:ascii="Times New Roman" w:hAnsi="Times New Roman"/>
          <w:color w:val="FF0000"/>
          <w:sz w:val="21"/>
          <w:szCs w:val="21"/>
          <w:lang w:val="pt-BR"/>
        </w:rPr>
        <w:t>M2</w:t>
      </w:r>
      <w:r>
        <w:rPr>
          <w:rFonts w:ascii="Times New Roman" w:hAnsi="Arial"/>
          <w:color w:val="FF0000"/>
          <w:sz w:val="21"/>
          <w:szCs w:val="21"/>
          <w:lang w:val="pt-BR"/>
        </w:rPr>
        <w:t>：</w:t>
      </w:r>
      <w:r>
        <w:rPr>
          <w:rFonts w:ascii="Times New Roman" w:hAnsi="Times New Roman"/>
          <w:color w:val="FF0000"/>
          <w:sz w:val="21"/>
          <w:szCs w:val="21"/>
          <w:lang w:val="pt-BR"/>
        </w:rPr>
        <w:t xml:space="preserve">2 N×1.2 = 2.4 N (ns)  </w:t>
      </w:r>
    </w:p>
    <w:p>
      <w:pPr>
        <w:pStyle w:val="7"/>
        <w:spacing w:before="0" w:beforeAutospacing="0" w:after="0" w:afterAutospacing="0"/>
        <w:ind w:left="283" w:leftChars="135" w:firstLine="420" w:firstLineChars="200"/>
        <w:rPr>
          <w:rFonts w:ascii="Times New Roman" w:hAnsi="Times New Roman"/>
          <w:color w:val="FF0000"/>
          <w:sz w:val="21"/>
          <w:szCs w:val="21"/>
        </w:rPr>
      </w:pPr>
      <w:r>
        <w:rPr>
          <w:rFonts w:ascii="Times New Roman" w:hAnsi="Arial"/>
          <w:color w:val="FF0000"/>
          <w:sz w:val="21"/>
          <w:szCs w:val="21"/>
        </w:rPr>
        <w:t>所以，</w:t>
      </w:r>
      <w:r>
        <w:rPr>
          <w:rFonts w:ascii="Times New Roman" w:hAnsi="Times New Roman"/>
          <w:color w:val="FF0000"/>
          <w:sz w:val="21"/>
          <w:szCs w:val="21"/>
        </w:rPr>
        <w:t>M2</w:t>
      </w:r>
      <w:r>
        <w:rPr>
          <w:rFonts w:ascii="Times New Roman" w:hAnsi="Arial"/>
          <w:color w:val="FF0000"/>
          <w:sz w:val="21"/>
          <w:szCs w:val="21"/>
        </w:rPr>
        <w:t>执行</w:t>
      </w:r>
      <w:r>
        <w:rPr>
          <w:rFonts w:ascii="Times New Roman" w:hAnsi="Times New Roman"/>
          <w:color w:val="FF0000"/>
          <w:sz w:val="21"/>
          <w:szCs w:val="21"/>
        </w:rPr>
        <w:t>P</w:t>
      </w:r>
      <w:r>
        <w:rPr>
          <w:rFonts w:ascii="Times New Roman" w:hAnsi="Arial"/>
          <w:color w:val="FF0000"/>
          <w:sz w:val="21"/>
          <w:szCs w:val="21"/>
        </w:rPr>
        <w:t>的速度更快，每条指令平均快</w:t>
      </w:r>
      <w:r>
        <w:rPr>
          <w:rFonts w:ascii="Times New Roman" w:hAnsi="Times New Roman"/>
          <w:color w:val="FF0000"/>
          <w:sz w:val="21"/>
          <w:szCs w:val="21"/>
        </w:rPr>
        <w:t>0.8ns</w:t>
      </w:r>
      <w:r>
        <w:rPr>
          <w:rFonts w:hint="eastAsia" w:ascii="Times New Roman" w:hAnsi="Times New Roman"/>
          <w:color w:val="FF0000"/>
          <w:sz w:val="21"/>
          <w:szCs w:val="21"/>
        </w:rPr>
        <w:t>，比M1快0.8/3.2</w:t>
      </w:r>
      <w:r>
        <w:rPr>
          <w:rFonts w:ascii="Times New Roman" w:hAnsi="Times New Roman"/>
          <w:color w:val="FF0000"/>
          <w:sz w:val="21"/>
          <w:szCs w:val="21"/>
        </w:rPr>
        <w:t>×100%=2</w:t>
      </w:r>
      <w:r>
        <w:rPr>
          <w:rFonts w:hint="eastAsia" w:ascii="Times New Roman" w:hAnsi="Times New Roman"/>
          <w:color w:val="FF0000"/>
          <w:sz w:val="21"/>
          <w:szCs w:val="21"/>
        </w:rPr>
        <w:t>5</w:t>
      </w:r>
      <w:r>
        <w:rPr>
          <w:rFonts w:ascii="Times New Roman" w:hAnsi="Times New Roman"/>
          <w:color w:val="FF0000"/>
          <w:sz w:val="21"/>
          <w:szCs w:val="21"/>
        </w:rPr>
        <w:t>%</w:t>
      </w:r>
      <w:r>
        <w:rPr>
          <w:rFonts w:ascii="Times New Roman" w:hAnsi="Arial"/>
          <w:color w:val="FF0000"/>
          <w:sz w:val="21"/>
          <w:szCs w:val="21"/>
        </w:rPr>
        <w:t>。</w:t>
      </w:r>
    </w:p>
    <w:p>
      <w:pPr>
        <w:rPr>
          <w:rFonts w:hint="eastAsia"/>
          <w:kern w:val="0"/>
        </w:rPr>
      </w:pPr>
    </w:p>
    <w:p>
      <w:pPr>
        <w:pStyle w:val="7"/>
        <w:spacing w:before="0" w:beforeAutospacing="0" w:after="0" w:afterAutospacing="0"/>
        <w:ind w:left="283" w:hanging="283" w:hangingChars="135"/>
        <w:rPr>
          <w:rFonts w:ascii="Times New Roman" w:hAnsi="Times New Roman"/>
          <w:sz w:val="21"/>
          <w:szCs w:val="21"/>
        </w:rPr>
      </w:pPr>
      <w:r>
        <w:rPr>
          <w:rFonts w:ascii="Times New Roman" w:hAnsi="Times New Roman"/>
          <w:sz w:val="21"/>
          <w:szCs w:val="21"/>
        </w:rPr>
        <w:t>8．假设某机器M的时钟频率为4GHz，用户程序P在M上的指令条数为8</w:t>
      </w:r>
      <w:r>
        <w:rPr>
          <w:rFonts w:ascii="Times New Roman" w:hAnsi="Times New Roman"/>
          <w:sz w:val="18"/>
          <w:szCs w:val="18"/>
        </w:rPr>
        <w:t>×</w:t>
      </w:r>
      <w:r>
        <w:rPr>
          <w:rFonts w:ascii="Times New Roman" w:hAnsi="Times New Roman"/>
          <w:sz w:val="21"/>
          <w:szCs w:val="21"/>
        </w:rPr>
        <w:t>10</w:t>
      </w:r>
      <w:r>
        <w:rPr>
          <w:rFonts w:ascii="Times New Roman" w:hAnsi="Times New Roman"/>
          <w:sz w:val="21"/>
          <w:szCs w:val="21"/>
          <w:vertAlign w:val="superscript"/>
        </w:rPr>
        <w:t>9</w:t>
      </w:r>
      <w:r>
        <w:rPr>
          <w:rFonts w:ascii="Times New Roman" w:hAnsi="Times New Roman"/>
          <w:sz w:val="21"/>
          <w:szCs w:val="21"/>
        </w:rPr>
        <w:t>，其CPI为1.25，则P在M上的执行时间是多少？若在机器M上从程序P开始启动到执行结束所需的时间是4秒，则P占用的CPU时间的百分比是多少？</w:t>
      </w:r>
    </w:p>
    <w:p>
      <w:pPr>
        <w:pStyle w:val="7"/>
        <w:spacing w:before="0" w:beforeAutospacing="0" w:after="0" w:afterAutospacing="0"/>
        <w:ind w:firstLine="210" w:firstLineChars="100"/>
        <w:rPr>
          <w:rFonts w:hint="eastAsia" w:ascii="Times New Roman" w:hAnsi="Arial"/>
          <w:color w:val="FF0000"/>
          <w:sz w:val="21"/>
          <w:szCs w:val="21"/>
        </w:rPr>
      </w:pPr>
      <w:r>
        <w:rPr>
          <w:rFonts w:ascii="Times New Roman" w:hAnsi="Arial"/>
          <w:color w:val="FF0000"/>
          <w:sz w:val="21"/>
          <w:szCs w:val="21"/>
        </w:rPr>
        <w:t>参考答案：</w:t>
      </w:r>
    </w:p>
    <w:p>
      <w:pPr>
        <w:pStyle w:val="7"/>
        <w:spacing w:before="0" w:beforeAutospacing="0" w:after="0" w:afterAutospacing="0"/>
        <w:ind w:left="210" w:leftChars="100" w:firstLine="420" w:firstLineChars="200"/>
        <w:rPr>
          <w:rFonts w:ascii="Times New Roman" w:hAnsi="Times New Roman"/>
          <w:color w:val="FF0000"/>
          <w:sz w:val="21"/>
          <w:szCs w:val="21"/>
        </w:rPr>
      </w:pPr>
      <w:r>
        <w:rPr>
          <w:rFonts w:ascii="Times New Roman" w:hAnsi="Arial"/>
          <w:color w:val="FF0000"/>
          <w:sz w:val="21"/>
          <w:szCs w:val="21"/>
        </w:rPr>
        <w:t>程序</w:t>
      </w:r>
      <w:r>
        <w:rPr>
          <w:rFonts w:ascii="Times New Roman" w:hAnsi="Times New Roman"/>
          <w:color w:val="FF0000"/>
          <w:sz w:val="21"/>
          <w:szCs w:val="21"/>
        </w:rPr>
        <w:t>P</w:t>
      </w:r>
      <w:r>
        <w:rPr>
          <w:rFonts w:ascii="Times New Roman" w:hAnsi="Arial"/>
          <w:color w:val="FF0000"/>
          <w:sz w:val="21"/>
          <w:szCs w:val="21"/>
        </w:rPr>
        <w:t>在</w:t>
      </w:r>
      <w:r>
        <w:rPr>
          <w:rFonts w:ascii="Times New Roman" w:hAnsi="Times New Roman"/>
          <w:color w:val="FF0000"/>
          <w:sz w:val="21"/>
          <w:szCs w:val="21"/>
        </w:rPr>
        <w:t>M</w:t>
      </w:r>
      <w:r>
        <w:rPr>
          <w:rFonts w:ascii="Times New Roman" w:hAnsi="Arial"/>
          <w:color w:val="FF0000"/>
          <w:sz w:val="21"/>
          <w:szCs w:val="21"/>
        </w:rPr>
        <w:t>上的执行时间为：</w:t>
      </w:r>
      <w:r>
        <w:rPr>
          <w:rFonts w:ascii="Times New Roman" w:hAnsi="Times New Roman"/>
          <w:color w:val="FF0000"/>
          <w:sz w:val="21"/>
          <w:szCs w:val="21"/>
        </w:rPr>
        <w:t>1.25</w:t>
      </w:r>
      <w:r>
        <w:rPr>
          <w:rFonts w:ascii="Times New Roman" w:hAnsi="Times New Roman"/>
          <w:color w:val="FF0000"/>
          <w:sz w:val="21"/>
          <w:szCs w:val="21"/>
          <w:lang w:val="pt-BR"/>
        </w:rPr>
        <w:t>×</w:t>
      </w:r>
      <w:r>
        <w:rPr>
          <w:rFonts w:ascii="Times New Roman" w:hAnsi="Times New Roman"/>
          <w:color w:val="FF0000"/>
          <w:sz w:val="21"/>
          <w:szCs w:val="21"/>
        </w:rPr>
        <w:t>8</w:t>
      </w:r>
      <w:r>
        <w:rPr>
          <w:rFonts w:ascii="Times New Roman" w:hAnsi="Times New Roman"/>
          <w:color w:val="FF0000"/>
          <w:sz w:val="21"/>
          <w:szCs w:val="21"/>
          <w:lang w:val="pt-BR"/>
        </w:rPr>
        <w:t>×</w:t>
      </w:r>
      <w:r>
        <w:rPr>
          <w:rFonts w:ascii="Times New Roman" w:hAnsi="Times New Roman"/>
          <w:color w:val="FF0000"/>
          <w:sz w:val="21"/>
          <w:szCs w:val="21"/>
        </w:rPr>
        <w:t>10</w:t>
      </w:r>
      <w:r>
        <w:rPr>
          <w:rFonts w:ascii="Times New Roman" w:hAnsi="Times New Roman"/>
          <w:color w:val="FF0000"/>
          <w:sz w:val="21"/>
          <w:szCs w:val="21"/>
          <w:vertAlign w:val="superscript"/>
        </w:rPr>
        <w:t>9</w:t>
      </w:r>
      <w:r>
        <w:rPr>
          <w:rFonts w:ascii="Times New Roman" w:hAnsi="Times New Roman"/>
          <w:color w:val="FF0000"/>
          <w:sz w:val="21"/>
          <w:szCs w:val="21"/>
          <w:lang w:val="pt-BR"/>
        </w:rPr>
        <w:t>×</w:t>
      </w:r>
      <w:r>
        <w:rPr>
          <w:rFonts w:ascii="Times New Roman" w:hAnsi="Times New Roman"/>
          <w:color w:val="FF0000"/>
          <w:sz w:val="21"/>
          <w:szCs w:val="21"/>
        </w:rPr>
        <w:t>1/4G = 2.5 s</w:t>
      </w:r>
      <w:r>
        <w:rPr>
          <w:rFonts w:hint="eastAsia" w:ascii="Times New Roman" w:hAnsi="Times New Roman"/>
          <w:color w:val="FF0000"/>
          <w:sz w:val="21"/>
          <w:szCs w:val="21"/>
        </w:rPr>
        <w:t>，</w:t>
      </w:r>
      <w:r>
        <w:rPr>
          <w:rFonts w:ascii="Times New Roman" w:hAnsi="Arial"/>
          <w:color w:val="FF0000"/>
          <w:sz w:val="21"/>
          <w:szCs w:val="21"/>
        </w:rPr>
        <w:t>从启动</w:t>
      </w:r>
      <w:r>
        <w:rPr>
          <w:rFonts w:ascii="Times New Roman" w:hAnsi="Times New Roman"/>
          <w:color w:val="FF0000"/>
          <w:sz w:val="21"/>
          <w:szCs w:val="21"/>
        </w:rPr>
        <w:t>P</w:t>
      </w:r>
      <w:r>
        <w:rPr>
          <w:rFonts w:ascii="Times New Roman" w:hAnsi="Arial"/>
          <w:color w:val="FF0000"/>
          <w:sz w:val="21"/>
          <w:szCs w:val="21"/>
        </w:rPr>
        <w:t>执行开始到执行结束的总时间为</w:t>
      </w:r>
      <w:r>
        <w:rPr>
          <w:rFonts w:ascii="Times New Roman" w:hAnsi="Times New Roman"/>
          <w:color w:val="FF0000"/>
          <w:sz w:val="21"/>
          <w:szCs w:val="21"/>
        </w:rPr>
        <w:t>4</w:t>
      </w:r>
      <w:r>
        <w:rPr>
          <w:rFonts w:ascii="Times New Roman" w:hAnsi="Arial"/>
          <w:color w:val="FF0000"/>
          <w:sz w:val="21"/>
          <w:szCs w:val="21"/>
        </w:rPr>
        <w:t>秒，其中</w:t>
      </w:r>
      <w:r>
        <w:rPr>
          <w:rFonts w:ascii="Times New Roman" w:hAnsi="Times New Roman"/>
          <w:color w:val="FF0000"/>
          <w:sz w:val="21"/>
          <w:szCs w:val="21"/>
        </w:rPr>
        <w:t>2.5</w:t>
      </w:r>
      <w:r>
        <w:rPr>
          <w:rFonts w:ascii="Times New Roman" w:hAnsi="Arial"/>
          <w:color w:val="FF0000"/>
          <w:sz w:val="21"/>
          <w:szCs w:val="21"/>
        </w:rPr>
        <w:t>秒是</w:t>
      </w:r>
      <w:r>
        <w:rPr>
          <w:rFonts w:ascii="Times New Roman" w:hAnsi="Times New Roman"/>
          <w:color w:val="FF0000"/>
          <w:sz w:val="21"/>
          <w:szCs w:val="21"/>
        </w:rPr>
        <w:t>P</w:t>
      </w:r>
      <w:r>
        <w:rPr>
          <w:rFonts w:ascii="Times New Roman" w:hAnsi="Arial"/>
          <w:color w:val="FF0000"/>
          <w:sz w:val="21"/>
          <w:szCs w:val="21"/>
        </w:rPr>
        <w:t>在</w:t>
      </w:r>
      <w:r>
        <w:rPr>
          <w:rFonts w:ascii="Times New Roman" w:hAnsi="Times New Roman"/>
          <w:color w:val="FF0000"/>
          <w:sz w:val="21"/>
          <w:szCs w:val="21"/>
        </w:rPr>
        <w:t>CPU</w:t>
      </w:r>
      <w:r>
        <w:rPr>
          <w:rFonts w:ascii="Times New Roman" w:hAnsi="Arial"/>
          <w:color w:val="FF0000"/>
          <w:sz w:val="21"/>
          <w:szCs w:val="21"/>
        </w:rPr>
        <w:t>上真正的执行时间，其他</w:t>
      </w:r>
      <w:r>
        <w:rPr>
          <w:rFonts w:hint="eastAsia" w:ascii="Times New Roman" w:hAnsi="Arial"/>
          <w:color w:val="FF0000"/>
          <w:sz w:val="21"/>
          <w:szCs w:val="21"/>
        </w:rPr>
        <w:t>时间</w:t>
      </w:r>
      <w:r>
        <w:rPr>
          <w:rFonts w:ascii="Times New Roman" w:hAnsi="Arial"/>
          <w:color w:val="FF0000"/>
          <w:sz w:val="21"/>
          <w:szCs w:val="21"/>
        </w:rPr>
        <w:t>可能执行操作系统程序或其他用户程序。</w:t>
      </w:r>
    </w:p>
    <w:p>
      <w:pPr>
        <w:ind w:firstLine="210" w:firstLineChars="100"/>
        <w:rPr>
          <w:rFonts w:hint="eastAsia"/>
          <w:color w:val="FF0000"/>
          <w:szCs w:val="21"/>
        </w:rPr>
      </w:pPr>
      <w:r>
        <w:rPr>
          <w:rFonts w:hint="eastAsia" w:hAnsi="Arial"/>
          <w:color w:val="FF0000"/>
          <w:szCs w:val="21"/>
        </w:rPr>
        <w:t>程序P占用的CPU时间</w:t>
      </w:r>
      <w:r>
        <w:rPr>
          <w:rFonts w:hAnsi="Arial"/>
          <w:color w:val="FF0000"/>
          <w:szCs w:val="21"/>
        </w:rPr>
        <w:t>的百分比为：</w:t>
      </w:r>
      <w:r>
        <w:rPr>
          <w:color w:val="FF0000"/>
          <w:szCs w:val="21"/>
        </w:rPr>
        <w:t>2.5/4 = 62.5%</w:t>
      </w:r>
      <w:r>
        <w:rPr>
          <w:rFonts w:hint="eastAsia"/>
          <w:color w:val="FF0000"/>
          <w:szCs w:val="21"/>
        </w:rPr>
        <w:t>。</w:t>
      </w:r>
    </w:p>
    <w:p>
      <w:pPr>
        <w:rPr>
          <w:rFonts w:hint="eastAsia"/>
          <w:kern w:val="0"/>
        </w:rPr>
      </w:pPr>
    </w:p>
    <w:p>
      <w:pPr>
        <w:pStyle w:val="7"/>
        <w:spacing w:before="0" w:beforeAutospacing="0" w:after="0" w:afterAutospacing="0"/>
        <w:ind w:left="323" w:hanging="323" w:hangingChars="154"/>
        <w:jc w:val="both"/>
        <w:rPr>
          <w:rFonts w:ascii="Times New Roman" w:hAnsi="Times New Roman"/>
          <w:sz w:val="21"/>
          <w:szCs w:val="21"/>
        </w:rPr>
      </w:pPr>
      <w:r>
        <w:rPr>
          <w:rFonts w:ascii="Times New Roman" w:hAnsi="Times New Roman"/>
          <w:sz w:val="21"/>
          <w:szCs w:val="21"/>
        </w:rPr>
        <w:t>9．假定某编译器对某段高级语言程序编译生成两种不同的指令序列S1和S2，在时钟频率为500MHz的机器M上运行，目标指令序列中用到的指令类型有A、B、C和D四类。四类指令在M上的CPI和两个指令序列所用的各类指令条数如下表所示。</w:t>
      </w:r>
    </w:p>
    <w:tbl>
      <w:tblPr>
        <w:tblStyle w:val="8"/>
        <w:tblW w:w="0" w:type="auto"/>
        <w:tblInd w:w="1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1325"/>
        <w:gridCol w:w="1240"/>
        <w:gridCol w:w="1240"/>
        <w:gridCol w:w="1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20" w:type="dxa"/>
            <w:noWrap w:val="0"/>
            <w:vAlign w:val="center"/>
          </w:tcPr>
          <w:p>
            <w:pPr>
              <w:pStyle w:val="7"/>
              <w:spacing w:before="0" w:beforeAutospacing="0" w:after="0" w:afterAutospacing="0"/>
              <w:rPr>
                <w:rFonts w:ascii="Times New Roman" w:hAnsi="Times New Roman"/>
                <w:sz w:val="21"/>
                <w:szCs w:val="21"/>
              </w:rPr>
            </w:pPr>
          </w:p>
        </w:tc>
        <w:tc>
          <w:tcPr>
            <w:tcW w:w="1325"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A</w:t>
            </w:r>
          </w:p>
        </w:tc>
        <w:tc>
          <w:tcPr>
            <w:tcW w:w="1240"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B</w:t>
            </w:r>
          </w:p>
        </w:tc>
        <w:tc>
          <w:tcPr>
            <w:tcW w:w="1240"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C</w:t>
            </w:r>
          </w:p>
        </w:tc>
        <w:tc>
          <w:tcPr>
            <w:tcW w:w="1241"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20" w:type="dxa"/>
            <w:noWrap w:val="0"/>
            <w:vAlign w:val="center"/>
          </w:tcPr>
          <w:p>
            <w:pPr>
              <w:pStyle w:val="7"/>
              <w:spacing w:before="0" w:beforeAutospacing="0" w:after="0" w:afterAutospacing="0"/>
              <w:rPr>
                <w:rFonts w:ascii="Times New Roman" w:hAnsi="Times New Roman"/>
                <w:sz w:val="21"/>
                <w:szCs w:val="21"/>
              </w:rPr>
            </w:pPr>
            <w:r>
              <w:rPr>
                <w:rFonts w:ascii="Times New Roman" w:hAnsi="Times New Roman"/>
                <w:sz w:val="21"/>
                <w:szCs w:val="21"/>
              </w:rPr>
              <w:t>各指令的CPI</w:t>
            </w:r>
          </w:p>
        </w:tc>
        <w:tc>
          <w:tcPr>
            <w:tcW w:w="1325"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1</w:t>
            </w:r>
          </w:p>
        </w:tc>
        <w:tc>
          <w:tcPr>
            <w:tcW w:w="1240"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2</w:t>
            </w:r>
          </w:p>
        </w:tc>
        <w:tc>
          <w:tcPr>
            <w:tcW w:w="1240"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3</w:t>
            </w:r>
          </w:p>
        </w:tc>
        <w:tc>
          <w:tcPr>
            <w:tcW w:w="1241"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20" w:type="dxa"/>
            <w:noWrap w:val="0"/>
            <w:vAlign w:val="center"/>
          </w:tcPr>
          <w:p>
            <w:pPr>
              <w:pStyle w:val="7"/>
              <w:spacing w:before="0" w:beforeAutospacing="0" w:after="0" w:afterAutospacing="0"/>
              <w:rPr>
                <w:rFonts w:ascii="Times New Roman" w:hAnsi="Times New Roman"/>
                <w:sz w:val="21"/>
                <w:szCs w:val="21"/>
              </w:rPr>
            </w:pPr>
            <w:r>
              <w:rPr>
                <w:rFonts w:ascii="Times New Roman" w:hAnsi="Times New Roman"/>
                <w:sz w:val="21"/>
                <w:szCs w:val="21"/>
              </w:rPr>
              <w:t>S1的指令条数</w:t>
            </w:r>
          </w:p>
        </w:tc>
        <w:tc>
          <w:tcPr>
            <w:tcW w:w="1325" w:type="dxa"/>
            <w:noWrap w:val="0"/>
            <w:vAlign w:val="center"/>
          </w:tcPr>
          <w:p>
            <w:pPr>
              <w:pStyle w:val="7"/>
              <w:spacing w:before="0" w:beforeAutospacing="0" w:after="0" w:afterAutospacing="0"/>
              <w:ind w:firstLine="428"/>
              <w:jc w:val="both"/>
              <w:rPr>
                <w:rFonts w:ascii="Times New Roman" w:hAnsi="Times New Roman"/>
                <w:sz w:val="21"/>
                <w:szCs w:val="21"/>
              </w:rPr>
            </w:pPr>
            <w:r>
              <w:rPr>
                <w:rFonts w:hint="eastAsia" w:ascii="Times New Roman" w:hAnsi="Times New Roman"/>
                <w:sz w:val="21"/>
                <w:szCs w:val="21"/>
              </w:rPr>
              <w:t>5</w:t>
            </w:r>
          </w:p>
        </w:tc>
        <w:tc>
          <w:tcPr>
            <w:tcW w:w="1240"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2</w:t>
            </w:r>
          </w:p>
        </w:tc>
        <w:tc>
          <w:tcPr>
            <w:tcW w:w="1240"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2</w:t>
            </w:r>
          </w:p>
        </w:tc>
        <w:tc>
          <w:tcPr>
            <w:tcW w:w="1241" w:type="dxa"/>
            <w:noWrap w:val="0"/>
            <w:vAlign w:val="center"/>
          </w:tcPr>
          <w:p>
            <w:pPr>
              <w:pStyle w:val="7"/>
              <w:spacing w:before="0" w:beforeAutospacing="0" w:after="0" w:afterAutospacing="0"/>
              <w:ind w:firstLine="428"/>
              <w:jc w:val="both"/>
              <w:rPr>
                <w:rFonts w:ascii="Times New Roman" w:hAnsi="Times New Roman"/>
                <w:sz w:val="21"/>
                <w:szCs w:val="21"/>
              </w:rPr>
            </w:pPr>
            <w:r>
              <w:rPr>
                <w:rFonts w:hint="eastAsia" w:ascii="Times New Roman" w:hAnsi="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820" w:type="dxa"/>
            <w:noWrap w:val="0"/>
            <w:vAlign w:val="center"/>
          </w:tcPr>
          <w:p>
            <w:pPr>
              <w:pStyle w:val="7"/>
              <w:spacing w:before="0" w:beforeAutospacing="0" w:after="0" w:afterAutospacing="0"/>
              <w:rPr>
                <w:rFonts w:ascii="Times New Roman" w:hAnsi="Times New Roman"/>
                <w:sz w:val="21"/>
                <w:szCs w:val="21"/>
              </w:rPr>
            </w:pPr>
            <w:r>
              <w:rPr>
                <w:rFonts w:ascii="Times New Roman" w:hAnsi="Times New Roman"/>
                <w:sz w:val="21"/>
                <w:szCs w:val="21"/>
              </w:rPr>
              <w:t>S2的指令条数</w:t>
            </w:r>
          </w:p>
        </w:tc>
        <w:tc>
          <w:tcPr>
            <w:tcW w:w="1325" w:type="dxa"/>
            <w:noWrap w:val="0"/>
            <w:vAlign w:val="center"/>
          </w:tcPr>
          <w:p>
            <w:pPr>
              <w:pStyle w:val="7"/>
              <w:spacing w:before="0" w:beforeAutospacing="0" w:after="0" w:afterAutospacing="0"/>
              <w:ind w:firstLine="428"/>
              <w:jc w:val="both"/>
              <w:rPr>
                <w:rFonts w:ascii="Times New Roman" w:hAnsi="Times New Roman"/>
                <w:sz w:val="21"/>
                <w:szCs w:val="21"/>
              </w:rPr>
            </w:pPr>
            <w:r>
              <w:rPr>
                <w:rFonts w:hint="eastAsia" w:ascii="Times New Roman" w:hAnsi="Times New Roman"/>
                <w:sz w:val="21"/>
                <w:szCs w:val="21"/>
              </w:rPr>
              <w:t>1</w:t>
            </w:r>
          </w:p>
        </w:tc>
        <w:tc>
          <w:tcPr>
            <w:tcW w:w="1240" w:type="dxa"/>
            <w:noWrap w:val="0"/>
            <w:vAlign w:val="center"/>
          </w:tcPr>
          <w:p>
            <w:pPr>
              <w:pStyle w:val="7"/>
              <w:spacing w:before="0" w:beforeAutospacing="0" w:after="0" w:afterAutospacing="0"/>
              <w:ind w:firstLine="428"/>
              <w:jc w:val="both"/>
              <w:rPr>
                <w:rFonts w:ascii="Times New Roman" w:hAnsi="Times New Roman"/>
                <w:sz w:val="21"/>
                <w:szCs w:val="21"/>
              </w:rPr>
            </w:pPr>
            <w:r>
              <w:rPr>
                <w:rFonts w:ascii="Times New Roman" w:hAnsi="Times New Roman"/>
                <w:sz w:val="21"/>
                <w:szCs w:val="21"/>
              </w:rPr>
              <w:t>1</w:t>
            </w:r>
          </w:p>
        </w:tc>
        <w:tc>
          <w:tcPr>
            <w:tcW w:w="1240" w:type="dxa"/>
            <w:noWrap w:val="0"/>
            <w:vAlign w:val="center"/>
          </w:tcPr>
          <w:p>
            <w:pPr>
              <w:pStyle w:val="7"/>
              <w:spacing w:before="0" w:beforeAutospacing="0" w:after="0" w:afterAutospacing="0"/>
              <w:ind w:firstLine="428"/>
              <w:jc w:val="both"/>
              <w:rPr>
                <w:rFonts w:hint="eastAsia" w:ascii="Times New Roman" w:hAnsi="Times New Roman"/>
                <w:sz w:val="21"/>
                <w:szCs w:val="21"/>
              </w:rPr>
            </w:pPr>
            <w:r>
              <w:rPr>
                <w:rFonts w:hint="eastAsia" w:ascii="Times New Roman" w:hAnsi="Times New Roman"/>
                <w:sz w:val="21"/>
                <w:szCs w:val="21"/>
              </w:rPr>
              <w:t>1</w:t>
            </w:r>
          </w:p>
        </w:tc>
        <w:tc>
          <w:tcPr>
            <w:tcW w:w="1241" w:type="dxa"/>
            <w:noWrap w:val="0"/>
            <w:vAlign w:val="center"/>
          </w:tcPr>
          <w:p>
            <w:pPr>
              <w:pStyle w:val="7"/>
              <w:spacing w:before="0" w:beforeAutospacing="0" w:after="0" w:afterAutospacing="0"/>
              <w:ind w:firstLine="428"/>
              <w:jc w:val="both"/>
              <w:rPr>
                <w:rFonts w:ascii="Times New Roman" w:hAnsi="Times New Roman"/>
                <w:sz w:val="21"/>
                <w:szCs w:val="21"/>
              </w:rPr>
            </w:pPr>
            <w:r>
              <w:rPr>
                <w:rFonts w:hint="eastAsia" w:ascii="Times New Roman" w:hAnsi="Times New Roman"/>
                <w:sz w:val="21"/>
                <w:szCs w:val="21"/>
              </w:rPr>
              <w:t>5</w:t>
            </w:r>
          </w:p>
        </w:tc>
      </w:tr>
    </w:tbl>
    <w:p>
      <w:pPr>
        <w:pStyle w:val="7"/>
        <w:spacing w:before="156" w:beforeLines="50" w:beforeAutospacing="0" w:after="0" w:afterAutospacing="0"/>
        <w:ind w:firstLine="420" w:firstLineChars="200"/>
        <w:rPr>
          <w:rFonts w:ascii="Times New Roman" w:hAnsi="Times New Roman"/>
          <w:sz w:val="21"/>
          <w:szCs w:val="21"/>
        </w:rPr>
      </w:pPr>
      <w:r>
        <w:rPr>
          <w:rFonts w:ascii="Times New Roman" w:hAnsi="Times New Roman"/>
          <w:sz w:val="21"/>
          <w:szCs w:val="21"/>
        </w:rPr>
        <w:t>请问：S1和S2各有多少条指令？CPI各为多少？所含的时钟周期数各为多少？执行时间各为多少？</w:t>
      </w:r>
    </w:p>
    <w:p>
      <w:pPr>
        <w:pStyle w:val="7"/>
        <w:spacing w:before="0" w:beforeAutospacing="0" w:after="0" w:afterAutospacing="0"/>
        <w:rPr>
          <w:rFonts w:hint="eastAsia" w:ascii="Times New Roman" w:hAnsi="Arial"/>
          <w:color w:val="FF0000"/>
          <w:sz w:val="21"/>
          <w:szCs w:val="21"/>
        </w:rPr>
      </w:pPr>
      <w:r>
        <w:rPr>
          <w:rFonts w:hint="eastAsia"/>
        </w:rPr>
        <w:tab/>
      </w:r>
      <w:r>
        <w:rPr>
          <w:rFonts w:ascii="Times New Roman" w:hAnsi="Arial"/>
          <w:color w:val="FF0000"/>
          <w:sz w:val="21"/>
          <w:szCs w:val="21"/>
        </w:rPr>
        <w:t>参考答案：</w:t>
      </w:r>
    </w:p>
    <w:p>
      <w:pPr>
        <w:ind w:left="420" w:leftChars="200" w:firstLine="420" w:firstLineChars="200"/>
        <w:rPr>
          <w:rFonts w:hint="eastAsia"/>
          <w:color w:val="FF0000"/>
          <w:szCs w:val="21"/>
        </w:rPr>
      </w:pPr>
      <w:r>
        <w:rPr>
          <w:rFonts w:hint="eastAsia"/>
          <w:color w:val="FF0000"/>
          <w:kern w:val="0"/>
        </w:rPr>
        <w:t>S1有10条指令，CPI为 (5</w:t>
      </w:r>
      <w:r>
        <w:rPr>
          <w:color w:val="FF0000"/>
          <w:szCs w:val="21"/>
        </w:rPr>
        <w:t>×</w:t>
      </w:r>
      <w:r>
        <w:rPr>
          <w:rFonts w:hint="eastAsia"/>
          <w:color w:val="FF0000"/>
          <w:szCs w:val="21"/>
        </w:rPr>
        <w:t>1+2</w:t>
      </w:r>
      <w:r>
        <w:rPr>
          <w:color w:val="FF0000"/>
          <w:szCs w:val="21"/>
        </w:rPr>
        <w:t>×</w:t>
      </w:r>
      <w:r>
        <w:rPr>
          <w:rFonts w:hint="eastAsia"/>
          <w:color w:val="FF0000"/>
          <w:szCs w:val="21"/>
        </w:rPr>
        <w:t>2+2</w:t>
      </w:r>
      <w:r>
        <w:rPr>
          <w:color w:val="FF0000"/>
          <w:szCs w:val="21"/>
        </w:rPr>
        <w:t>×</w:t>
      </w:r>
      <w:r>
        <w:rPr>
          <w:rFonts w:hint="eastAsia"/>
          <w:color w:val="FF0000"/>
          <w:szCs w:val="21"/>
        </w:rPr>
        <w:t>3+1</w:t>
      </w:r>
      <w:r>
        <w:rPr>
          <w:color w:val="FF0000"/>
          <w:szCs w:val="21"/>
        </w:rPr>
        <w:t>×</w:t>
      </w:r>
      <w:r>
        <w:rPr>
          <w:rFonts w:hint="eastAsia"/>
          <w:color w:val="FF0000"/>
          <w:szCs w:val="21"/>
        </w:rPr>
        <w:t>4</w:t>
      </w:r>
      <w:r>
        <w:rPr>
          <w:rFonts w:hint="eastAsia"/>
          <w:color w:val="FF0000"/>
          <w:kern w:val="0"/>
        </w:rPr>
        <w:t>)/10=1.9, 所含的时钟周期数为10</w:t>
      </w:r>
      <w:r>
        <w:rPr>
          <w:color w:val="FF0000"/>
          <w:szCs w:val="21"/>
        </w:rPr>
        <w:t>×</w:t>
      </w:r>
      <w:r>
        <w:rPr>
          <w:rFonts w:hint="eastAsia"/>
          <w:color w:val="FF0000"/>
          <w:szCs w:val="21"/>
        </w:rPr>
        <w:t>1.9</w:t>
      </w:r>
      <w:r>
        <w:rPr>
          <w:rFonts w:hint="eastAsia"/>
          <w:color w:val="FF0000"/>
          <w:kern w:val="0"/>
        </w:rPr>
        <w:t>=19，执行时间为19/500</w:t>
      </w:r>
      <w:r>
        <w:rPr>
          <w:rFonts w:hint="eastAsia"/>
          <w:color w:val="FF0000"/>
          <w:szCs w:val="21"/>
        </w:rPr>
        <w:t>M = 38ns。</w:t>
      </w:r>
    </w:p>
    <w:p>
      <w:pPr>
        <w:ind w:left="420" w:firstLine="420"/>
        <w:rPr>
          <w:rFonts w:hint="eastAsia"/>
          <w:kern w:val="0"/>
        </w:rPr>
      </w:pPr>
      <w:r>
        <w:rPr>
          <w:rFonts w:hint="eastAsia"/>
          <w:color w:val="FF0000"/>
          <w:kern w:val="0"/>
        </w:rPr>
        <w:t>S2有8条指令，CPI为 (1</w:t>
      </w:r>
      <w:r>
        <w:rPr>
          <w:color w:val="FF0000"/>
          <w:szCs w:val="21"/>
        </w:rPr>
        <w:t>×</w:t>
      </w:r>
      <w:r>
        <w:rPr>
          <w:rFonts w:hint="eastAsia"/>
          <w:color w:val="FF0000"/>
          <w:szCs w:val="21"/>
        </w:rPr>
        <w:t>1+1</w:t>
      </w:r>
      <w:r>
        <w:rPr>
          <w:color w:val="FF0000"/>
          <w:szCs w:val="21"/>
        </w:rPr>
        <w:t>×</w:t>
      </w:r>
      <w:r>
        <w:rPr>
          <w:rFonts w:hint="eastAsia"/>
          <w:color w:val="FF0000"/>
          <w:szCs w:val="21"/>
        </w:rPr>
        <w:t>2+1</w:t>
      </w:r>
      <w:r>
        <w:rPr>
          <w:color w:val="FF0000"/>
          <w:szCs w:val="21"/>
        </w:rPr>
        <w:t>×</w:t>
      </w:r>
      <w:r>
        <w:rPr>
          <w:rFonts w:hint="eastAsia"/>
          <w:color w:val="FF0000"/>
          <w:szCs w:val="21"/>
        </w:rPr>
        <w:t>3+5</w:t>
      </w:r>
      <w:r>
        <w:rPr>
          <w:color w:val="FF0000"/>
          <w:szCs w:val="21"/>
        </w:rPr>
        <w:t>×</w:t>
      </w:r>
      <w:r>
        <w:rPr>
          <w:rFonts w:hint="eastAsia"/>
          <w:color w:val="FF0000"/>
          <w:szCs w:val="21"/>
        </w:rPr>
        <w:t>4</w:t>
      </w:r>
      <w:r>
        <w:rPr>
          <w:rFonts w:hint="eastAsia"/>
          <w:color w:val="FF0000"/>
          <w:kern w:val="0"/>
        </w:rPr>
        <w:t>)/8 =3.25, 所含的时钟周期数为8</w:t>
      </w:r>
      <w:r>
        <w:rPr>
          <w:color w:val="FF0000"/>
          <w:szCs w:val="21"/>
        </w:rPr>
        <w:t>×</w:t>
      </w:r>
      <w:r>
        <w:rPr>
          <w:rFonts w:hint="eastAsia"/>
          <w:color w:val="FF0000"/>
          <w:szCs w:val="21"/>
        </w:rPr>
        <w:t>3.25=26，执行时间为</w:t>
      </w:r>
      <w:r>
        <w:rPr>
          <w:rFonts w:hint="eastAsia"/>
          <w:color w:val="FF0000"/>
          <w:kern w:val="0"/>
        </w:rPr>
        <w:t>26/500</w:t>
      </w:r>
      <w:r>
        <w:rPr>
          <w:rFonts w:hint="eastAsia"/>
          <w:color w:val="FF0000"/>
          <w:szCs w:val="21"/>
        </w:rPr>
        <w:t>M = 52ns。</w:t>
      </w:r>
      <w:r>
        <w:rPr>
          <w:rFonts w:hint="eastAsia"/>
          <w:szCs w:val="21"/>
        </w:rPr>
        <w:t xml:space="preserve"> </w:t>
      </w:r>
    </w:p>
    <w:p>
      <w:pPr>
        <w:ind w:firstLine="420"/>
        <w:rPr>
          <w:rFonts w:hint="eastAsia"/>
          <w:kern w:val="0"/>
        </w:rPr>
      </w:pPr>
      <w:r>
        <w:rPr>
          <w:rFonts w:hint="eastAsia"/>
          <w:kern w:val="0"/>
        </w:rPr>
        <w:t>（注：从上述结果来看，对于同一个高级语言源程序，在同一台机器上所生成的目标程序不同，其执行时间可能不同，而且，并不是指令条数少的目标程序执行时间就一定少。）</w:t>
      </w:r>
    </w:p>
    <w:p>
      <w:pPr>
        <w:ind w:firstLine="420"/>
        <w:rPr>
          <w:rFonts w:hint="eastAsia"/>
          <w:kern w:val="0"/>
        </w:rPr>
      </w:pPr>
    </w:p>
    <w:p>
      <w:pPr>
        <w:ind w:left="388" w:hanging="388" w:hangingChars="185"/>
        <w:rPr>
          <w:szCs w:val="21"/>
        </w:rPr>
      </w:pPr>
      <w:r>
        <w:rPr>
          <w:szCs w:val="21"/>
        </w:rPr>
        <w:t>10．假定机器M的时钟频率为1.2GHz，某程序P在机器M上的执行时间为12秒钟。对P优化时，将其所有的乘4指令都换成了一条左移2位的指令，得到优化后的程序P’。已知在M上乘法指令的CPI为5，左移指令的CPI为2，P的执行时间是P’执行时间的1.2倍，则P中有多少条乘法指令被替换成了左移指令</w:t>
      </w:r>
      <w:r>
        <w:rPr>
          <w:rFonts w:hint="eastAsia"/>
          <w:szCs w:val="21"/>
        </w:rPr>
        <w:t>被执行</w:t>
      </w:r>
      <w:r>
        <w:rPr>
          <w:szCs w:val="21"/>
        </w:rPr>
        <w:t>？</w:t>
      </w:r>
    </w:p>
    <w:p>
      <w:pPr>
        <w:ind w:firstLine="420"/>
        <w:rPr>
          <w:color w:val="FF0000"/>
          <w:szCs w:val="21"/>
        </w:rPr>
      </w:pPr>
      <w:r>
        <w:rPr>
          <w:rFonts w:hAnsi="Arial"/>
          <w:color w:val="FF0000"/>
          <w:szCs w:val="21"/>
        </w:rPr>
        <w:t>参考答案：</w:t>
      </w:r>
    </w:p>
    <w:p>
      <w:pPr>
        <w:ind w:left="420" w:leftChars="200" w:firstLine="420" w:firstLineChars="200"/>
        <w:rPr>
          <w:rFonts w:hint="eastAsia" w:ascii="Arial" w:hAnsi="Arial" w:cs="Arial"/>
          <w:b/>
          <w:color w:val="FF0000"/>
          <w:szCs w:val="21"/>
        </w:rPr>
      </w:pPr>
      <w:r>
        <w:rPr>
          <w:rFonts w:hAnsi="Arial"/>
          <w:color w:val="FF0000"/>
          <w:szCs w:val="21"/>
        </w:rPr>
        <w:t>显然，</w:t>
      </w:r>
      <w:r>
        <w:rPr>
          <w:color w:val="FF0000"/>
          <w:szCs w:val="21"/>
        </w:rPr>
        <w:t>P’</w:t>
      </w:r>
      <w:r>
        <w:rPr>
          <w:rFonts w:hAnsi="Arial"/>
          <w:color w:val="FF0000"/>
          <w:szCs w:val="21"/>
        </w:rPr>
        <w:t>的执行时间为</w:t>
      </w:r>
      <w:r>
        <w:rPr>
          <w:color w:val="FF0000"/>
          <w:szCs w:val="21"/>
        </w:rPr>
        <w:t>10</w:t>
      </w:r>
      <w:r>
        <w:rPr>
          <w:rFonts w:hAnsi="Arial"/>
          <w:color w:val="FF0000"/>
          <w:szCs w:val="21"/>
        </w:rPr>
        <w:t>秒，因此，</w:t>
      </w:r>
      <w:r>
        <w:rPr>
          <w:color w:val="FF0000"/>
          <w:szCs w:val="21"/>
        </w:rPr>
        <w:t>P</w:t>
      </w:r>
      <w:r>
        <w:rPr>
          <w:rFonts w:hAnsi="Arial"/>
          <w:color w:val="FF0000"/>
          <w:szCs w:val="21"/>
        </w:rPr>
        <w:t>比</w:t>
      </w:r>
      <w:r>
        <w:rPr>
          <w:color w:val="FF0000"/>
          <w:szCs w:val="21"/>
        </w:rPr>
        <w:t>P’</w:t>
      </w:r>
      <w:r>
        <w:rPr>
          <w:rFonts w:hAnsi="Arial"/>
          <w:color w:val="FF0000"/>
          <w:szCs w:val="21"/>
        </w:rPr>
        <w:t>多花了</w:t>
      </w:r>
      <w:r>
        <w:rPr>
          <w:color w:val="FF0000"/>
          <w:szCs w:val="21"/>
        </w:rPr>
        <w:t>2</w:t>
      </w:r>
      <w:r>
        <w:rPr>
          <w:rFonts w:hAnsi="Arial"/>
          <w:color w:val="FF0000"/>
          <w:szCs w:val="21"/>
        </w:rPr>
        <w:t>秒钟，因此，</w:t>
      </w:r>
      <w:r>
        <w:rPr>
          <w:rFonts w:hint="eastAsia" w:hAnsi="Arial"/>
          <w:color w:val="FF0000"/>
          <w:szCs w:val="21"/>
        </w:rPr>
        <w:t>执行时</w:t>
      </w:r>
      <w:r>
        <w:rPr>
          <w:rFonts w:hAnsi="Arial"/>
          <w:color w:val="FF0000"/>
          <w:szCs w:val="21"/>
        </w:rPr>
        <w:t>被换成左移指令的乘法指令的条数</w:t>
      </w:r>
      <w:r>
        <w:rPr>
          <w:rFonts w:hint="eastAsia" w:hAnsi="Arial"/>
          <w:color w:val="FF0000"/>
          <w:szCs w:val="21"/>
        </w:rPr>
        <w:t>为</w:t>
      </w:r>
      <w:r>
        <w:rPr>
          <w:color w:val="FF0000"/>
          <w:szCs w:val="21"/>
        </w:rPr>
        <w:t>1.2G×2/(5–2) = 800M</w:t>
      </w:r>
      <w:r>
        <w:rPr>
          <w:rFonts w:hint="eastAsia" w:ascii="Arial" w:hAnsi="Arial" w:cs="Arial"/>
          <w:b/>
          <w:color w:val="FF0000"/>
          <w:szCs w:val="21"/>
        </w:rPr>
        <w:t>。</w:t>
      </w:r>
    </w:p>
    <w:p>
      <w:pPr>
        <w:ind w:left="420" w:leftChars="200" w:firstLine="422" w:firstLineChars="200"/>
        <w:rPr>
          <w:rFonts w:hint="eastAsia" w:ascii="Arial" w:hAnsi="Arial" w:cs="Arial"/>
          <w:b/>
          <w:color w:val="FF0000"/>
          <w:szCs w:val="21"/>
        </w:rPr>
      </w:pPr>
    </w:p>
    <w:p>
      <w:pPr>
        <w:pStyle w:val="2"/>
        <w:keepNext w:val="0"/>
        <w:autoSpaceDE w:val="0"/>
        <w:autoSpaceDN w:val="0"/>
        <w:adjustRightInd w:val="0"/>
        <w:ind w:left="180" w:hanging="180"/>
        <w:jc w:val="center"/>
        <w:textAlignment w:val="baseline"/>
        <w:rPr>
          <w:rFonts w:hint="eastAsia" w:ascii="宋体" w:hAnsi="宋体"/>
          <w:bCs w:val="0"/>
          <w:kern w:val="0"/>
          <w:sz w:val="28"/>
          <w:szCs w:val="20"/>
        </w:rPr>
      </w:pPr>
      <w:r>
        <w:rPr>
          <w:rFonts w:hint="eastAsia" w:ascii="宋体" w:hAnsi="宋体"/>
          <w:bCs w:val="0"/>
          <w:kern w:val="0"/>
          <w:sz w:val="28"/>
          <w:szCs w:val="20"/>
        </w:rPr>
        <w:t xml:space="preserve">第二章  </w:t>
      </w:r>
      <w:r>
        <w:rPr>
          <w:rFonts w:ascii="宋体" w:hAnsi="宋体"/>
          <w:bCs w:val="0"/>
          <w:kern w:val="0"/>
          <w:sz w:val="28"/>
          <w:szCs w:val="20"/>
        </w:rPr>
        <w:t>习题</w:t>
      </w:r>
      <w:r>
        <w:rPr>
          <w:rFonts w:hint="eastAsia" w:ascii="宋体" w:hAnsi="宋体"/>
          <w:bCs w:val="0"/>
          <w:kern w:val="0"/>
          <w:sz w:val="28"/>
          <w:szCs w:val="20"/>
        </w:rPr>
        <w:t>答案</w:t>
      </w:r>
    </w:p>
    <w:p>
      <w:r>
        <w:rPr>
          <w:rFonts w:hint="eastAsia"/>
        </w:rPr>
        <w:t>3．</w:t>
      </w:r>
      <w:r>
        <w:t>实现下列各数的转换。</w:t>
      </w:r>
    </w:p>
    <w:p>
      <w:pPr>
        <w:numPr>
          <w:ilvl w:val="0"/>
          <w:numId w:val="3"/>
        </w:numPr>
        <w:ind w:left="882" w:hanging="576"/>
        <w:rPr>
          <w:vertAlign w:val="subscript"/>
        </w:rPr>
      </w:pPr>
      <w:r>
        <w:t>(25.8125)</w:t>
      </w:r>
      <w:r>
        <w:rPr>
          <w:vertAlign w:val="subscript"/>
        </w:rPr>
        <w:t>10</w:t>
      </w:r>
      <w:r>
        <w:t>= (?)</w:t>
      </w:r>
      <w:r>
        <w:rPr>
          <w:vertAlign w:val="subscript"/>
        </w:rPr>
        <w:t>2</w:t>
      </w:r>
      <w:r>
        <w:t xml:space="preserve">= (?) </w:t>
      </w:r>
      <w:r>
        <w:rPr>
          <w:vertAlign w:val="subscript"/>
        </w:rPr>
        <w:t>8</w:t>
      </w:r>
      <w:r>
        <w:t xml:space="preserve">= (?) </w:t>
      </w:r>
      <w:r>
        <w:rPr>
          <w:vertAlign w:val="subscript"/>
        </w:rPr>
        <w:t>16</w:t>
      </w:r>
    </w:p>
    <w:p>
      <w:pPr>
        <w:numPr>
          <w:ilvl w:val="0"/>
          <w:numId w:val="3"/>
        </w:numPr>
        <w:ind w:left="882" w:hanging="576"/>
        <w:rPr>
          <w:vertAlign w:val="subscript"/>
        </w:rPr>
      </w:pPr>
      <w:r>
        <w:t>(101101.011)</w:t>
      </w:r>
      <w:r>
        <w:rPr>
          <w:vertAlign w:val="subscript"/>
        </w:rPr>
        <w:t xml:space="preserve">2 </w:t>
      </w:r>
      <w:r>
        <w:t>= (?)</w:t>
      </w:r>
      <w:r>
        <w:rPr>
          <w:vertAlign w:val="subscript"/>
        </w:rPr>
        <w:t>10</w:t>
      </w:r>
      <w:r>
        <w:t xml:space="preserve">= (?) </w:t>
      </w:r>
      <w:r>
        <w:rPr>
          <w:vertAlign w:val="subscript"/>
        </w:rPr>
        <w:t>8</w:t>
      </w:r>
      <w:r>
        <w:t xml:space="preserve">= (?) </w:t>
      </w:r>
      <w:r>
        <w:rPr>
          <w:vertAlign w:val="subscript"/>
        </w:rPr>
        <w:t>16</w:t>
      </w:r>
      <w:r>
        <w:t xml:space="preserve">= (?) </w:t>
      </w:r>
      <w:r>
        <w:rPr>
          <w:vertAlign w:val="subscript"/>
        </w:rPr>
        <w:t>8421</w:t>
      </w:r>
    </w:p>
    <w:p>
      <w:pPr>
        <w:numPr>
          <w:ilvl w:val="0"/>
          <w:numId w:val="3"/>
        </w:numPr>
        <w:ind w:left="882" w:hanging="576"/>
        <w:rPr>
          <w:vertAlign w:val="subscript"/>
        </w:rPr>
      </w:pPr>
      <w:r>
        <w:t>(0101 1001 0110.0011)</w:t>
      </w:r>
      <w:r>
        <w:rPr>
          <w:vertAlign w:val="subscript"/>
        </w:rPr>
        <w:t xml:space="preserve">8421 </w:t>
      </w:r>
      <w:r>
        <w:t>= (?)</w:t>
      </w:r>
      <w:r>
        <w:rPr>
          <w:vertAlign w:val="subscript"/>
        </w:rPr>
        <w:t>10</w:t>
      </w:r>
      <w:r>
        <w:t xml:space="preserve">= (?) </w:t>
      </w:r>
      <w:r>
        <w:rPr>
          <w:vertAlign w:val="subscript"/>
        </w:rPr>
        <w:t>2</w:t>
      </w:r>
      <w:r>
        <w:t xml:space="preserve">= (?) </w:t>
      </w:r>
      <w:r>
        <w:rPr>
          <w:vertAlign w:val="subscript"/>
        </w:rPr>
        <w:t>16</w:t>
      </w:r>
    </w:p>
    <w:p>
      <w:pPr>
        <w:numPr>
          <w:ilvl w:val="0"/>
          <w:numId w:val="3"/>
        </w:numPr>
        <w:ind w:left="882" w:hanging="576"/>
      </w:pPr>
      <w:r>
        <w:t>(4E.C)</w:t>
      </w:r>
      <w:r>
        <w:rPr>
          <w:vertAlign w:val="subscript"/>
        </w:rPr>
        <w:t xml:space="preserve">16 </w:t>
      </w:r>
      <w:r>
        <w:t>= (?)</w:t>
      </w:r>
      <w:r>
        <w:rPr>
          <w:vertAlign w:val="subscript"/>
        </w:rPr>
        <w:t>10</w:t>
      </w:r>
      <w:r>
        <w:t xml:space="preserve">= (?) </w:t>
      </w:r>
      <w:r>
        <w:rPr>
          <w:vertAlign w:val="subscript"/>
        </w:rPr>
        <w:t>2</w:t>
      </w:r>
    </w:p>
    <w:p>
      <w:pPr>
        <w:ind w:firstLine="420"/>
        <w:rPr>
          <w:rFonts w:hint="eastAsia"/>
          <w:color w:val="FF0000"/>
          <w:kern w:val="0"/>
        </w:rPr>
      </w:pPr>
      <w:r>
        <w:rPr>
          <w:rFonts w:hint="eastAsia"/>
          <w:color w:val="FF0000"/>
          <w:kern w:val="0"/>
        </w:rPr>
        <w:t>参考答案：</w:t>
      </w:r>
    </w:p>
    <w:p>
      <w:pPr>
        <w:ind w:firstLine="281" w:firstLineChars="134"/>
        <w:rPr>
          <w:color w:val="FF0000"/>
          <w:vertAlign w:val="subscript"/>
        </w:rPr>
      </w:pPr>
      <w:r>
        <w:rPr>
          <w:rFonts w:hint="eastAsia"/>
          <w:color w:val="FF0000"/>
        </w:rPr>
        <w:t>（1）</w:t>
      </w:r>
      <w:r>
        <w:rPr>
          <w:rFonts w:hint="eastAsia"/>
          <w:color w:val="FF0000"/>
        </w:rPr>
        <w:tab/>
      </w:r>
      <w:r>
        <w:rPr>
          <w:color w:val="FF0000"/>
        </w:rPr>
        <w:t>(25.8125)</w:t>
      </w:r>
      <w:r>
        <w:rPr>
          <w:color w:val="FF0000"/>
          <w:vertAlign w:val="subscript"/>
        </w:rPr>
        <w:t>10</w:t>
      </w:r>
      <w:r>
        <w:rPr>
          <w:rFonts w:hint="eastAsia"/>
          <w:color w:val="FF0000"/>
          <w:vertAlign w:val="subscript"/>
        </w:rPr>
        <w:t xml:space="preserve"> </w:t>
      </w:r>
      <w:r>
        <w:rPr>
          <w:color w:val="FF0000"/>
        </w:rPr>
        <w:t>= (</w:t>
      </w:r>
      <w:r>
        <w:rPr>
          <w:rFonts w:hint="eastAsia"/>
          <w:color w:val="FF0000"/>
        </w:rPr>
        <w:t>1 1001.1101</w:t>
      </w:r>
      <w:r>
        <w:rPr>
          <w:color w:val="FF0000"/>
        </w:rPr>
        <w:t>)</w:t>
      </w:r>
      <w:r>
        <w:rPr>
          <w:color w:val="FF0000"/>
          <w:vertAlign w:val="subscript"/>
        </w:rPr>
        <w:t>2</w:t>
      </w:r>
      <w:r>
        <w:rPr>
          <w:rFonts w:hint="eastAsia"/>
          <w:color w:val="FF0000"/>
          <w:vertAlign w:val="subscript"/>
        </w:rPr>
        <w:t xml:space="preserve"> </w:t>
      </w:r>
      <w:r>
        <w:rPr>
          <w:color w:val="FF0000"/>
        </w:rPr>
        <w:t>= (</w:t>
      </w:r>
      <w:r>
        <w:rPr>
          <w:rFonts w:hint="eastAsia"/>
          <w:color w:val="FF0000"/>
        </w:rPr>
        <w:t>31.64</w:t>
      </w:r>
      <w:r>
        <w:rPr>
          <w:color w:val="FF0000"/>
        </w:rPr>
        <w:t xml:space="preserve">) </w:t>
      </w:r>
      <w:r>
        <w:rPr>
          <w:color w:val="FF0000"/>
          <w:vertAlign w:val="subscript"/>
        </w:rPr>
        <w:t>8</w:t>
      </w:r>
      <w:r>
        <w:rPr>
          <w:rFonts w:hint="eastAsia"/>
          <w:color w:val="FF0000"/>
          <w:vertAlign w:val="subscript"/>
        </w:rPr>
        <w:t xml:space="preserve"> </w:t>
      </w:r>
      <w:r>
        <w:rPr>
          <w:color w:val="FF0000"/>
        </w:rPr>
        <w:t>= (</w:t>
      </w:r>
      <w:r>
        <w:rPr>
          <w:rFonts w:hint="eastAsia"/>
          <w:color w:val="FF0000"/>
        </w:rPr>
        <w:t>19.D</w:t>
      </w:r>
      <w:r>
        <w:rPr>
          <w:color w:val="FF0000"/>
        </w:rPr>
        <w:t xml:space="preserve">) </w:t>
      </w:r>
      <w:r>
        <w:rPr>
          <w:color w:val="FF0000"/>
          <w:vertAlign w:val="subscript"/>
        </w:rPr>
        <w:t>16</w:t>
      </w:r>
    </w:p>
    <w:p>
      <w:pPr>
        <w:ind w:firstLine="315" w:firstLineChars="150"/>
        <w:rPr>
          <w:color w:val="FF0000"/>
          <w:vertAlign w:val="subscript"/>
        </w:rPr>
      </w:pPr>
      <w:r>
        <w:rPr>
          <w:rFonts w:hint="eastAsia"/>
          <w:color w:val="FF0000"/>
        </w:rPr>
        <w:t>（2）</w:t>
      </w:r>
      <w:r>
        <w:rPr>
          <w:color w:val="FF0000"/>
        </w:rPr>
        <w:t>(101101.011)</w:t>
      </w:r>
      <w:r>
        <w:rPr>
          <w:color w:val="FF0000"/>
          <w:vertAlign w:val="subscript"/>
        </w:rPr>
        <w:t xml:space="preserve">2 </w:t>
      </w:r>
      <w:r>
        <w:rPr>
          <w:color w:val="FF0000"/>
        </w:rPr>
        <w:t>= (</w:t>
      </w:r>
      <w:r>
        <w:rPr>
          <w:rFonts w:hint="eastAsia"/>
          <w:color w:val="FF0000"/>
        </w:rPr>
        <w:t>45.375</w:t>
      </w:r>
      <w:r>
        <w:rPr>
          <w:color w:val="FF0000"/>
        </w:rPr>
        <w:t>)</w:t>
      </w:r>
      <w:r>
        <w:rPr>
          <w:color w:val="FF0000"/>
          <w:vertAlign w:val="subscript"/>
        </w:rPr>
        <w:t>10</w:t>
      </w:r>
      <w:r>
        <w:rPr>
          <w:rFonts w:hint="eastAsia"/>
          <w:color w:val="FF0000"/>
          <w:vertAlign w:val="subscript"/>
        </w:rPr>
        <w:t xml:space="preserve"> </w:t>
      </w:r>
      <w:r>
        <w:rPr>
          <w:color w:val="FF0000"/>
        </w:rPr>
        <w:t>= (</w:t>
      </w:r>
      <w:r>
        <w:rPr>
          <w:rFonts w:hint="eastAsia"/>
          <w:color w:val="FF0000"/>
        </w:rPr>
        <w:t>55.3</w:t>
      </w:r>
      <w:r>
        <w:rPr>
          <w:color w:val="FF0000"/>
        </w:rPr>
        <w:t xml:space="preserve">) </w:t>
      </w:r>
      <w:r>
        <w:rPr>
          <w:color w:val="FF0000"/>
          <w:vertAlign w:val="subscript"/>
        </w:rPr>
        <w:t>8</w:t>
      </w:r>
      <w:r>
        <w:rPr>
          <w:rFonts w:hint="eastAsia"/>
          <w:color w:val="FF0000"/>
          <w:vertAlign w:val="subscript"/>
        </w:rPr>
        <w:t xml:space="preserve"> </w:t>
      </w:r>
      <w:r>
        <w:rPr>
          <w:color w:val="FF0000"/>
        </w:rPr>
        <w:t>= (</w:t>
      </w:r>
      <w:r>
        <w:rPr>
          <w:rFonts w:hint="eastAsia"/>
          <w:color w:val="FF0000"/>
        </w:rPr>
        <w:t>2D.6</w:t>
      </w:r>
      <w:r>
        <w:rPr>
          <w:color w:val="FF0000"/>
        </w:rPr>
        <w:t xml:space="preserve">) </w:t>
      </w:r>
      <w:r>
        <w:rPr>
          <w:color w:val="FF0000"/>
          <w:vertAlign w:val="subscript"/>
        </w:rPr>
        <w:t>16</w:t>
      </w:r>
      <w:r>
        <w:rPr>
          <w:rFonts w:hint="eastAsia"/>
          <w:color w:val="FF0000"/>
          <w:vertAlign w:val="subscript"/>
        </w:rPr>
        <w:t xml:space="preserve"> </w:t>
      </w:r>
      <w:r>
        <w:rPr>
          <w:color w:val="FF0000"/>
        </w:rPr>
        <w:t>= (</w:t>
      </w:r>
      <w:r>
        <w:rPr>
          <w:rFonts w:hint="eastAsia"/>
          <w:color w:val="FF0000"/>
        </w:rPr>
        <w:t>0100 0101.0011 0111 0101</w:t>
      </w:r>
      <w:r>
        <w:rPr>
          <w:color w:val="FF0000"/>
        </w:rPr>
        <w:t xml:space="preserve">) </w:t>
      </w:r>
      <w:r>
        <w:rPr>
          <w:color w:val="FF0000"/>
          <w:vertAlign w:val="subscript"/>
        </w:rPr>
        <w:t>8421</w:t>
      </w:r>
    </w:p>
    <w:p>
      <w:pPr>
        <w:ind w:firstLine="315" w:firstLineChars="150"/>
        <w:rPr>
          <w:color w:val="FF0000"/>
          <w:vertAlign w:val="subscript"/>
        </w:rPr>
      </w:pPr>
      <w:r>
        <w:rPr>
          <w:rFonts w:hint="eastAsia"/>
          <w:color w:val="FF0000"/>
        </w:rPr>
        <w:t>（3）</w:t>
      </w:r>
      <w:r>
        <w:rPr>
          <w:color w:val="FF0000"/>
        </w:rPr>
        <w:t>(0101 1001 0110.0011)</w:t>
      </w:r>
      <w:r>
        <w:rPr>
          <w:color w:val="FF0000"/>
          <w:vertAlign w:val="subscript"/>
        </w:rPr>
        <w:t xml:space="preserve">8421 </w:t>
      </w:r>
      <w:r>
        <w:rPr>
          <w:color w:val="FF0000"/>
        </w:rPr>
        <w:t>= (</w:t>
      </w:r>
      <w:r>
        <w:rPr>
          <w:rFonts w:hint="eastAsia"/>
          <w:color w:val="FF0000"/>
        </w:rPr>
        <w:t>596.3</w:t>
      </w:r>
      <w:r>
        <w:rPr>
          <w:color w:val="FF0000"/>
        </w:rPr>
        <w:t>)</w:t>
      </w:r>
      <w:r>
        <w:rPr>
          <w:color w:val="FF0000"/>
          <w:vertAlign w:val="subscript"/>
        </w:rPr>
        <w:t>10</w:t>
      </w:r>
      <w:r>
        <w:rPr>
          <w:rFonts w:hint="eastAsia"/>
          <w:color w:val="FF0000"/>
          <w:vertAlign w:val="subscript"/>
        </w:rPr>
        <w:t xml:space="preserve"> </w:t>
      </w:r>
      <w:r>
        <w:rPr>
          <w:color w:val="FF0000"/>
        </w:rPr>
        <w:t>= (1001010100</w:t>
      </w:r>
      <w:r>
        <w:rPr>
          <w:rFonts w:hint="eastAsia"/>
          <w:color w:val="FF0000"/>
        </w:rPr>
        <w:t>.01001100110011</w:t>
      </w:r>
      <w:r>
        <w:rPr>
          <w:color w:val="FF0000"/>
        </w:rPr>
        <w:t xml:space="preserve">…) </w:t>
      </w:r>
      <w:r>
        <w:rPr>
          <w:color w:val="FF0000"/>
          <w:vertAlign w:val="subscript"/>
        </w:rPr>
        <w:t>2</w:t>
      </w:r>
      <w:r>
        <w:rPr>
          <w:rFonts w:hint="eastAsia"/>
          <w:color w:val="FF0000"/>
          <w:vertAlign w:val="subscript"/>
        </w:rPr>
        <w:t xml:space="preserve"> </w:t>
      </w:r>
      <w:r>
        <w:rPr>
          <w:color w:val="FF0000"/>
        </w:rPr>
        <w:t>= (</w:t>
      </w:r>
      <w:r>
        <w:rPr>
          <w:rFonts w:hint="eastAsia"/>
          <w:color w:val="FF0000"/>
        </w:rPr>
        <w:t>254.4CCC</w:t>
      </w:r>
      <w:r>
        <w:rPr>
          <w:color w:val="FF0000"/>
        </w:rPr>
        <w:t xml:space="preserve">…) </w:t>
      </w:r>
      <w:r>
        <w:rPr>
          <w:color w:val="FF0000"/>
          <w:vertAlign w:val="subscript"/>
        </w:rPr>
        <w:t>16</w:t>
      </w:r>
    </w:p>
    <w:p>
      <w:pPr>
        <w:ind w:firstLine="315" w:firstLineChars="150"/>
        <w:rPr>
          <w:color w:val="FF0000"/>
        </w:rPr>
      </w:pPr>
      <w:r>
        <w:rPr>
          <w:rFonts w:hint="eastAsia"/>
          <w:color w:val="FF0000"/>
        </w:rPr>
        <w:t>（4）</w:t>
      </w:r>
      <w:r>
        <w:rPr>
          <w:color w:val="FF0000"/>
        </w:rPr>
        <w:t>(4E.C)</w:t>
      </w:r>
      <w:r>
        <w:rPr>
          <w:color w:val="FF0000"/>
          <w:vertAlign w:val="subscript"/>
        </w:rPr>
        <w:t xml:space="preserve">16 </w:t>
      </w:r>
      <w:r>
        <w:rPr>
          <w:color w:val="FF0000"/>
        </w:rPr>
        <w:t>= (</w:t>
      </w:r>
      <w:r>
        <w:rPr>
          <w:rFonts w:hint="eastAsia"/>
          <w:color w:val="FF0000"/>
        </w:rPr>
        <w:t>78.75</w:t>
      </w:r>
      <w:r>
        <w:rPr>
          <w:color w:val="FF0000"/>
        </w:rPr>
        <w:t>)</w:t>
      </w:r>
      <w:r>
        <w:rPr>
          <w:color w:val="FF0000"/>
          <w:vertAlign w:val="subscript"/>
        </w:rPr>
        <w:t>10</w:t>
      </w:r>
      <w:r>
        <w:rPr>
          <w:rFonts w:hint="eastAsia"/>
          <w:color w:val="FF0000"/>
          <w:vertAlign w:val="subscript"/>
        </w:rPr>
        <w:t xml:space="preserve"> </w:t>
      </w:r>
      <w:r>
        <w:rPr>
          <w:color w:val="FF0000"/>
        </w:rPr>
        <w:t>= (</w:t>
      </w:r>
      <w:r>
        <w:rPr>
          <w:rFonts w:hint="eastAsia"/>
          <w:color w:val="FF0000"/>
        </w:rPr>
        <w:t>0100 1110.11</w:t>
      </w:r>
      <w:r>
        <w:rPr>
          <w:color w:val="FF0000"/>
        </w:rPr>
        <w:t xml:space="preserve">) </w:t>
      </w:r>
      <w:r>
        <w:rPr>
          <w:color w:val="FF0000"/>
          <w:vertAlign w:val="subscript"/>
        </w:rPr>
        <w:t>2</w:t>
      </w:r>
    </w:p>
    <w:p>
      <w:pPr>
        <w:ind w:firstLine="420"/>
        <w:rPr>
          <w:rFonts w:hint="eastAsia"/>
          <w:kern w:val="0"/>
        </w:rPr>
      </w:pPr>
    </w:p>
    <w:p>
      <w:pPr>
        <w:adjustRightInd w:val="0"/>
        <w:ind w:left="424" w:hanging="424" w:hangingChars="202"/>
      </w:pPr>
      <w:r>
        <w:t>4． 假定机器数为8位（1位符号，7位数值），写出下列各二进制数的原码和补码表示。</w:t>
      </w:r>
    </w:p>
    <w:p>
      <w:pPr>
        <w:adjustRightInd w:val="0"/>
        <w:ind w:firstLine="420" w:firstLineChars="200"/>
      </w:pPr>
      <w:r>
        <w:t>+0.1001，</w:t>
      </w:r>
      <w:r>
        <w:rPr>
          <w:szCs w:val="21"/>
        </w:rPr>
        <w:t>–</w:t>
      </w:r>
      <w:r>
        <w:t>0.1001，+1.0，</w:t>
      </w:r>
      <w:r>
        <w:rPr>
          <w:szCs w:val="21"/>
        </w:rPr>
        <w:t>–</w:t>
      </w:r>
      <w:r>
        <w:t>1.0，+0.010100，</w:t>
      </w:r>
      <w:r>
        <w:rPr>
          <w:szCs w:val="21"/>
        </w:rPr>
        <w:t>–</w:t>
      </w:r>
      <w:r>
        <w:t>0.010100，+0，</w:t>
      </w:r>
      <w:r>
        <w:rPr>
          <w:szCs w:val="21"/>
        </w:rPr>
        <w:t>–</w:t>
      </w:r>
      <w:r>
        <w:t>0</w:t>
      </w:r>
    </w:p>
    <w:p>
      <w:pPr>
        <w:adjustRightInd w:val="0"/>
        <w:ind w:firstLine="420" w:firstLineChars="200"/>
        <w:rPr>
          <w:rFonts w:hint="eastAsia"/>
          <w:color w:val="FF0000"/>
        </w:rPr>
      </w:pPr>
      <w:r>
        <w:rPr>
          <w:rFonts w:hint="eastAsia"/>
          <w:color w:val="FF0000"/>
        </w:rPr>
        <w:t>参考答案：</w:t>
      </w:r>
    </w:p>
    <w:p>
      <w:pPr>
        <w:adjustRightInd w:val="0"/>
        <w:ind w:firstLine="1050" w:firstLineChars="500"/>
        <w:rPr>
          <w:rFonts w:hint="eastAsia"/>
          <w:color w:val="FF0000"/>
        </w:rPr>
      </w:pPr>
      <w:r>
        <w:rPr>
          <w:rFonts w:hint="eastAsia"/>
          <w:color w:val="FF0000"/>
        </w:rPr>
        <w:t xml:space="preserve">     </w:t>
      </w:r>
      <w:r>
        <w:rPr>
          <w:rFonts w:hint="eastAsia"/>
          <w:color w:val="FF0000"/>
        </w:rPr>
        <w:tab/>
      </w:r>
      <w:r>
        <w:rPr>
          <w:rFonts w:hint="eastAsia"/>
          <w:color w:val="FF0000"/>
        </w:rPr>
        <w:tab/>
      </w:r>
      <w:r>
        <w:rPr>
          <w:rFonts w:hint="eastAsia"/>
          <w:color w:val="FF0000"/>
        </w:rPr>
        <w:t xml:space="preserve">      原码</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xml:space="preserve"> 补码</w:t>
      </w:r>
    </w:p>
    <w:p>
      <w:pPr>
        <w:adjustRightInd w:val="0"/>
        <w:ind w:firstLine="420" w:firstLineChars="200"/>
        <w:rPr>
          <w:color w:val="FF0000"/>
        </w:rPr>
      </w:pPr>
      <w:r>
        <w:rPr>
          <w:color w:val="FF0000"/>
        </w:rPr>
        <w:t>+0.1001：</w:t>
      </w:r>
      <w:r>
        <w:rPr>
          <w:color w:val="FF0000"/>
        </w:rPr>
        <w:tab/>
      </w:r>
      <w:r>
        <w:rPr>
          <w:color w:val="FF0000"/>
        </w:rPr>
        <w:tab/>
      </w:r>
      <w:r>
        <w:rPr>
          <w:color w:val="FF0000"/>
        </w:rPr>
        <w:tab/>
      </w:r>
      <w:r>
        <w:rPr>
          <w:color w:val="FF0000"/>
        </w:rPr>
        <w:t>0.1001000</w:t>
      </w:r>
      <w:r>
        <w:rPr>
          <w:color w:val="FF0000"/>
        </w:rPr>
        <w:tab/>
      </w:r>
      <w:r>
        <w:rPr>
          <w:color w:val="FF0000"/>
        </w:rPr>
        <w:tab/>
      </w:r>
      <w:r>
        <w:rPr>
          <w:color w:val="FF0000"/>
        </w:rPr>
        <w:tab/>
      </w:r>
      <w:r>
        <w:rPr>
          <w:color w:val="FF0000"/>
        </w:rPr>
        <w:t>0.1001000</w:t>
      </w:r>
    </w:p>
    <w:p>
      <w:pPr>
        <w:adjustRightInd w:val="0"/>
        <w:ind w:firstLine="420" w:firstLineChars="200"/>
        <w:rPr>
          <w:color w:val="FF0000"/>
        </w:rPr>
      </w:pPr>
      <w:r>
        <w:rPr>
          <w:color w:val="FF0000"/>
          <w:szCs w:val="21"/>
        </w:rPr>
        <w:t>–</w:t>
      </w:r>
      <w:r>
        <w:rPr>
          <w:color w:val="FF0000"/>
        </w:rPr>
        <w:t>0.1001：</w:t>
      </w:r>
      <w:r>
        <w:rPr>
          <w:color w:val="FF0000"/>
        </w:rPr>
        <w:tab/>
      </w:r>
      <w:r>
        <w:rPr>
          <w:color w:val="FF0000"/>
        </w:rPr>
        <w:tab/>
      </w:r>
      <w:r>
        <w:rPr>
          <w:color w:val="FF0000"/>
        </w:rPr>
        <w:tab/>
      </w:r>
      <w:r>
        <w:rPr>
          <w:color w:val="FF0000"/>
        </w:rPr>
        <w:t>1.1001000</w:t>
      </w:r>
      <w:r>
        <w:rPr>
          <w:color w:val="FF0000"/>
        </w:rPr>
        <w:tab/>
      </w:r>
      <w:r>
        <w:rPr>
          <w:color w:val="FF0000"/>
        </w:rPr>
        <w:tab/>
      </w:r>
      <w:r>
        <w:rPr>
          <w:color w:val="FF0000"/>
        </w:rPr>
        <w:tab/>
      </w:r>
      <w:r>
        <w:rPr>
          <w:color w:val="FF0000"/>
        </w:rPr>
        <w:t>1.0111000</w:t>
      </w:r>
    </w:p>
    <w:p>
      <w:pPr>
        <w:adjustRightInd w:val="0"/>
        <w:ind w:firstLine="420" w:firstLineChars="200"/>
        <w:rPr>
          <w:color w:val="FF0000"/>
        </w:rPr>
      </w:pPr>
      <w:r>
        <w:rPr>
          <w:color w:val="FF0000"/>
        </w:rPr>
        <w:t>+1.0：</w:t>
      </w:r>
      <w:r>
        <w:rPr>
          <w:color w:val="FF0000"/>
        </w:rPr>
        <w:tab/>
      </w:r>
      <w:r>
        <w:rPr>
          <w:color w:val="FF0000"/>
        </w:rPr>
        <w:tab/>
      </w:r>
      <w:r>
        <w:rPr>
          <w:color w:val="FF0000"/>
        </w:rPr>
        <w:tab/>
      </w:r>
      <w:r>
        <w:rPr>
          <w:color w:val="FF0000"/>
        </w:rPr>
        <w:tab/>
      </w:r>
      <w:r>
        <w:rPr>
          <w:color w:val="FF0000"/>
        </w:rPr>
        <w:t>溢出</w:t>
      </w:r>
      <w:r>
        <w:rPr>
          <w:color w:val="FF0000"/>
        </w:rPr>
        <w:tab/>
      </w:r>
      <w:r>
        <w:rPr>
          <w:color w:val="FF0000"/>
        </w:rPr>
        <w:tab/>
      </w:r>
      <w:r>
        <w:rPr>
          <w:color w:val="FF0000"/>
        </w:rPr>
        <w:tab/>
      </w:r>
      <w:r>
        <w:rPr>
          <w:color w:val="FF0000"/>
        </w:rPr>
        <w:tab/>
      </w:r>
      <w:r>
        <w:rPr>
          <w:color w:val="FF0000"/>
        </w:rPr>
        <w:t>溢出</w:t>
      </w:r>
    </w:p>
    <w:p>
      <w:pPr>
        <w:adjustRightInd w:val="0"/>
        <w:ind w:firstLine="420" w:firstLineChars="200"/>
        <w:rPr>
          <w:color w:val="FF0000"/>
        </w:rPr>
      </w:pPr>
      <w:r>
        <w:rPr>
          <w:color w:val="FF0000"/>
          <w:szCs w:val="21"/>
        </w:rPr>
        <w:t>–</w:t>
      </w:r>
      <w:r>
        <w:rPr>
          <w:color w:val="FF0000"/>
        </w:rPr>
        <w:t>1.0：</w:t>
      </w:r>
      <w:r>
        <w:rPr>
          <w:color w:val="FF0000"/>
        </w:rPr>
        <w:tab/>
      </w:r>
      <w:r>
        <w:rPr>
          <w:color w:val="FF0000"/>
        </w:rPr>
        <w:tab/>
      </w:r>
      <w:r>
        <w:rPr>
          <w:color w:val="FF0000"/>
        </w:rPr>
        <w:tab/>
      </w:r>
      <w:r>
        <w:rPr>
          <w:color w:val="FF0000"/>
        </w:rPr>
        <w:tab/>
      </w:r>
      <w:r>
        <w:rPr>
          <w:color w:val="FF0000"/>
        </w:rPr>
        <w:t>溢出</w:t>
      </w:r>
      <w:r>
        <w:rPr>
          <w:color w:val="FF0000"/>
        </w:rPr>
        <w:tab/>
      </w:r>
      <w:r>
        <w:rPr>
          <w:color w:val="FF0000"/>
        </w:rPr>
        <w:tab/>
      </w:r>
      <w:r>
        <w:rPr>
          <w:color w:val="FF0000"/>
        </w:rPr>
        <w:tab/>
      </w:r>
      <w:r>
        <w:rPr>
          <w:color w:val="FF0000"/>
        </w:rPr>
        <w:tab/>
      </w:r>
      <w:r>
        <w:rPr>
          <w:color w:val="FF0000"/>
        </w:rPr>
        <w:t>1.0000000</w:t>
      </w:r>
    </w:p>
    <w:p>
      <w:pPr>
        <w:adjustRightInd w:val="0"/>
        <w:ind w:firstLine="420" w:firstLineChars="200"/>
        <w:rPr>
          <w:color w:val="FF0000"/>
        </w:rPr>
      </w:pPr>
      <w:r>
        <w:rPr>
          <w:color w:val="FF0000"/>
        </w:rPr>
        <w:t>+0.010100：</w:t>
      </w:r>
      <w:r>
        <w:rPr>
          <w:color w:val="FF0000"/>
        </w:rPr>
        <w:tab/>
      </w:r>
      <w:r>
        <w:rPr>
          <w:color w:val="FF0000"/>
        </w:rPr>
        <w:tab/>
      </w:r>
      <w:r>
        <w:rPr>
          <w:color w:val="FF0000"/>
        </w:rPr>
        <w:t xml:space="preserve">    0.0101000</w:t>
      </w:r>
      <w:r>
        <w:rPr>
          <w:color w:val="FF0000"/>
        </w:rPr>
        <w:tab/>
      </w:r>
      <w:r>
        <w:rPr>
          <w:color w:val="FF0000"/>
        </w:rPr>
        <w:tab/>
      </w:r>
      <w:r>
        <w:rPr>
          <w:color w:val="FF0000"/>
        </w:rPr>
        <w:tab/>
      </w:r>
      <w:r>
        <w:rPr>
          <w:color w:val="FF0000"/>
        </w:rPr>
        <w:t>0.0101000</w:t>
      </w:r>
    </w:p>
    <w:p>
      <w:pPr>
        <w:adjustRightInd w:val="0"/>
        <w:ind w:firstLine="420" w:firstLineChars="200"/>
        <w:rPr>
          <w:color w:val="FF0000"/>
        </w:rPr>
      </w:pPr>
      <w:r>
        <w:rPr>
          <w:color w:val="FF0000"/>
          <w:szCs w:val="21"/>
        </w:rPr>
        <w:t>–</w:t>
      </w:r>
      <w:r>
        <w:rPr>
          <w:color w:val="FF0000"/>
        </w:rPr>
        <w:t>0.010100：</w:t>
      </w:r>
      <w:r>
        <w:rPr>
          <w:color w:val="FF0000"/>
        </w:rPr>
        <w:tab/>
      </w:r>
      <w:r>
        <w:rPr>
          <w:color w:val="FF0000"/>
        </w:rPr>
        <w:tab/>
      </w:r>
      <w:r>
        <w:rPr>
          <w:color w:val="FF0000"/>
        </w:rPr>
        <w:tab/>
      </w:r>
      <w:r>
        <w:rPr>
          <w:color w:val="FF0000"/>
        </w:rPr>
        <w:t>1.0101000</w:t>
      </w:r>
      <w:r>
        <w:rPr>
          <w:color w:val="FF0000"/>
        </w:rPr>
        <w:tab/>
      </w:r>
      <w:r>
        <w:rPr>
          <w:color w:val="FF0000"/>
        </w:rPr>
        <w:tab/>
      </w:r>
      <w:r>
        <w:rPr>
          <w:color w:val="FF0000"/>
        </w:rPr>
        <w:tab/>
      </w:r>
      <w:r>
        <w:rPr>
          <w:color w:val="FF0000"/>
        </w:rPr>
        <w:t>1.1011000</w:t>
      </w:r>
    </w:p>
    <w:p>
      <w:pPr>
        <w:adjustRightInd w:val="0"/>
        <w:ind w:firstLine="420" w:firstLineChars="200"/>
        <w:rPr>
          <w:color w:val="FF0000"/>
        </w:rPr>
      </w:pPr>
      <w:r>
        <w:rPr>
          <w:color w:val="FF0000"/>
        </w:rPr>
        <w:t>+0：</w:t>
      </w:r>
      <w:r>
        <w:rPr>
          <w:color w:val="FF0000"/>
        </w:rPr>
        <w:tab/>
      </w:r>
      <w:r>
        <w:rPr>
          <w:color w:val="FF0000"/>
        </w:rPr>
        <w:tab/>
      </w:r>
      <w:r>
        <w:rPr>
          <w:color w:val="FF0000"/>
        </w:rPr>
        <w:tab/>
      </w:r>
      <w:r>
        <w:rPr>
          <w:color w:val="FF0000"/>
        </w:rPr>
        <w:tab/>
      </w:r>
      <w:r>
        <w:rPr>
          <w:color w:val="FF0000"/>
        </w:rPr>
        <w:t>0.0000000</w:t>
      </w:r>
      <w:r>
        <w:rPr>
          <w:color w:val="FF0000"/>
        </w:rPr>
        <w:tab/>
      </w:r>
      <w:r>
        <w:rPr>
          <w:color w:val="FF0000"/>
        </w:rPr>
        <w:tab/>
      </w:r>
      <w:r>
        <w:rPr>
          <w:color w:val="FF0000"/>
        </w:rPr>
        <w:tab/>
      </w:r>
      <w:r>
        <w:rPr>
          <w:color w:val="FF0000"/>
        </w:rPr>
        <w:t>0.0000000</w:t>
      </w:r>
    </w:p>
    <w:p>
      <w:pPr>
        <w:adjustRightInd w:val="0"/>
        <w:ind w:firstLine="420" w:firstLineChars="200"/>
        <w:rPr>
          <w:color w:val="FF0000"/>
        </w:rPr>
      </w:pPr>
      <w:r>
        <w:rPr>
          <w:color w:val="FF0000"/>
          <w:szCs w:val="21"/>
        </w:rPr>
        <w:t>–</w:t>
      </w:r>
      <w:r>
        <w:rPr>
          <w:color w:val="FF0000"/>
        </w:rPr>
        <w:t>0：</w:t>
      </w:r>
      <w:r>
        <w:rPr>
          <w:color w:val="FF0000"/>
        </w:rPr>
        <w:tab/>
      </w:r>
      <w:r>
        <w:rPr>
          <w:color w:val="FF0000"/>
        </w:rPr>
        <w:tab/>
      </w:r>
      <w:r>
        <w:rPr>
          <w:color w:val="FF0000"/>
        </w:rPr>
        <w:tab/>
      </w:r>
      <w:r>
        <w:rPr>
          <w:color w:val="FF0000"/>
        </w:rPr>
        <w:tab/>
      </w:r>
      <w:r>
        <w:rPr>
          <w:color w:val="FF0000"/>
        </w:rPr>
        <w:t>1.0000000</w:t>
      </w:r>
      <w:r>
        <w:rPr>
          <w:color w:val="FF0000"/>
        </w:rPr>
        <w:tab/>
      </w:r>
      <w:r>
        <w:rPr>
          <w:color w:val="FF0000"/>
        </w:rPr>
        <w:tab/>
      </w:r>
      <w:r>
        <w:rPr>
          <w:color w:val="FF0000"/>
        </w:rPr>
        <w:tab/>
      </w:r>
      <w:r>
        <w:rPr>
          <w:color w:val="FF0000"/>
        </w:rPr>
        <w:t>0.0000000</w:t>
      </w:r>
    </w:p>
    <w:p>
      <w:pPr>
        <w:ind w:firstLine="420"/>
        <w:rPr>
          <w:rFonts w:hint="eastAsia"/>
          <w:kern w:val="0"/>
        </w:rPr>
      </w:pPr>
    </w:p>
    <w:p>
      <w:pPr>
        <w:adjustRightInd w:val="0"/>
        <w:ind w:left="424" w:hanging="424" w:hangingChars="202"/>
      </w:pPr>
      <w:r>
        <w:t>5． 假定机器数为8位（1位符号，7位数值），写出下列各二进制数的补码和移码表示。</w:t>
      </w:r>
    </w:p>
    <w:p>
      <w:pPr>
        <w:adjustRightInd w:val="0"/>
        <w:ind w:firstLine="420" w:firstLineChars="200"/>
      </w:pPr>
      <w:r>
        <w:t>+1001，</w:t>
      </w:r>
      <w:r>
        <w:rPr>
          <w:szCs w:val="21"/>
        </w:rPr>
        <w:t>–</w:t>
      </w:r>
      <w:r>
        <w:t>1001，+1，</w:t>
      </w:r>
      <w:r>
        <w:rPr>
          <w:szCs w:val="21"/>
        </w:rPr>
        <w:t>–</w:t>
      </w:r>
      <w:r>
        <w:t>1，+10100，</w:t>
      </w:r>
      <w:r>
        <w:rPr>
          <w:szCs w:val="21"/>
        </w:rPr>
        <w:t>–</w:t>
      </w:r>
      <w:r>
        <w:t>10100，+0，</w:t>
      </w:r>
      <w:r>
        <w:rPr>
          <w:szCs w:val="21"/>
        </w:rPr>
        <w:t>–</w:t>
      </w:r>
      <w:r>
        <w:t>0</w:t>
      </w:r>
    </w:p>
    <w:p>
      <w:pPr>
        <w:adjustRightInd w:val="0"/>
        <w:ind w:firstLine="420" w:firstLineChars="200"/>
        <w:rPr>
          <w:color w:val="FF0000"/>
        </w:rPr>
      </w:pPr>
      <w:r>
        <w:rPr>
          <w:color w:val="FF0000"/>
        </w:rPr>
        <w:t xml:space="preserve">参考答案：     </w:t>
      </w:r>
      <w:r>
        <w:rPr>
          <w:color w:val="FF0000"/>
        </w:rPr>
        <w:tab/>
      </w:r>
      <w:r>
        <w:rPr>
          <w:color w:val="FF0000"/>
        </w:rPr>
        <w:tab/>
      </w:r>
      <w:r>
        <w:rPr>
          <w:color w:val="FF0000"/>
        </w:rPr>
        <w:t xml:space="preserve">    </w:t>
      </w:r>
    </w:p>
    <w:p>
      <w:pPr>
        <w:adjustRightInd w:val="0"/>
        <w:ind w:firstLine="2610" w:firstLineChars="1243"/>
        <w:rPr>
          <w:color w:val="FF0000"/>
        </w:rPr>
      </w:pPr>
      <w:r>
        <w:rPr>
          <w:color w:val="FF0000"/>
        </w:rPr>
        <w:t>移码</w:t>
      </w:r>
      <w:r>
        <w:rPr>
          <w:color w:val="FF0000"/>
        </w:rPr>
        <w:tab/>
      </w:r>
      <w:r>
        <w:rPr>
          <w:color w:val="FF0000"/>
        </w:rPr>
        <w:tab/>
      </w:r>
      <w:r>
        <w:rPr>
          <w:color w:val="FF0000"/>
        </w:rPr>
        <w:tab/>
      </w:r>
      <w:r>
        <w:rPr>
          <w:color w:val="FF0000"/>
        </w:rPr>
        <w:tab/>
      </w:r>
      <w:r>
        <w:rPr>
          <w:color w:val="FF0000"/>
        </w:rPr>
        <w:t xml:space="preserve">  补码</w:t>
      </w:r>
    </w:p>
    <w:p>
      <w:pPr>
        <w:adjustRightInd w:val="0"/>
        <w:ind w:firstLine="420" w:firstLineChars="200"/>
        <w:rPr>
          <w:color w:val="FF0000"/>
        </w:rPr>
      </w:pPr>
      <w:r>
        <w:rPr>
          <w:color w:val="FF0000"/>
        </w:rPr>
        <w:t>+1001：</w:t>
      </w:r>
      <w:r>
        <w:rPr>
          <w:color w:val="FF0000"/>
        </w:rPr>
        <w:tab/>
      </w:r>
      <w:r>
        <w:rPr>
          <w:color w:val="FF0000"/>
        </w:rPr>
        <w:tab/>
      </w:r>
      <w:r>
        <w:rPr>
          <w:color w:val="FF0000"/>
        </w:rPr>
        <w:tab/>
      </w:r>
      <w:r>
        <w:rPr>
          <w:color w:val="FF0000"/>
        </w:rPr>
        <w:t xml:space="preserve">   </w:t>
      </w:r>
      <w:r>
        <w:rPr>
          <w:rFonts w:hint="eastAsia"/>
          <w:color w:val="FF0000"/>
        </w:rPr>
        <w:t xml:space="preserve"> </w:t>
      </w:r>
      <w:r>
        <w:rPr>
          <w:color w:val="FF0000"/>
        </w:rPr>
        <w:t>10001001</w:t>
      </w:r>
      <w:r>
        <w:rPr>
          <w:color w:val="FF0000"/>
        </w:rPr>
        <w:tab/>
      </w:r>
      <w:r>
        <w:rPr>
          <w:color w:val="FF0000"/>
        </w:rPr>
        <w:tab/>
      </w:r>
      <w:r>
        <w:rPr>
          <w:color w:val="FF0000"/>
        </w:rPr>
        <w:t xml:space="preserve">    00001001</w:t>
      </w:r>
    </w:p>
    <w:p>
      <w:pPr>
        <w:adjustRightInd w:val="0"/>
        <w:ind w:firstLine="420" w:firstLineChars="200"/>
        <w:rPr>
          <w:color w:val="FF0000"/>
        </w:rPr>
      </w:pPr>
      <w:r>
        <w:rPr>
          <w:color w:val="FF0000"/>
          <w:szCs w:val="21"/>
        </w:rPr>
        <w:t>–</w:t>
      </w:r>
      <w:r>
        <w:rPr>
          <w:color w:val="FF0000"/>
        </w:rPr>
        <w:t>1001：</w:t>
      </w:r>
      <w:r>
        <w:rPr>
          <w:color w:val="FF0000"/>
        </w:rPr>
        <w:tab/>
      </w:r>
      <w:r>
        <w:rPr>
          <w:color w:val="FF0000"/>
        </w:rPr>
        <w:tab/>
      </w:r>
      <w:r>
        <w:rPr>
          <w:color w:val="FF0000"/>
        </w:rPr>
        <w:tab/>
      </w:r>
      <w:r>
        <w:rPr>
          <w:color w:val="FF0000"/>
        </w:rPr>
        <w:tab/>
      </w:r>
      <w:r>
        <w:rPr>
          <w:color w:val="FF0000"/>
        </w:rPr>
        <w:t>01110111</w:t>
      </w:r>
      <w:r>
        <w:rPr>
          <w:color w:val="FF0000"/>
        </w:rPr>
        <w:tab/>
      </w:r>
      <w:r>
        <w:rPr>
          <w:color w:val="FF0000"/>
        </w:rPr>
        <w:tab/>
      </w:r>
      <w:r>
        <w:rPr>
          <w:color w:val="FF0000"/>
        </w:rPr>
        <w:tab/>
      </w:r>
      <w:r>
        <w:rPr>
          <w:rFonts w:hint="eastAsia"/>
          <w:color w:val="FF0000"/>
        </w:rPr>
        <w:t xml:space="preserve">    </w:t>
      </w:r>
      <w:r>
        <w:rPr>
          <w:color w:val="FF0000"/>
        </w:rPr>
        <w:t>11110111</w:t>
      </w:r>
    </w:p>
    <w:p>
      <w:pPr>
        <w:adjustRightInd w:val="0"/>
        <w:ind w:firstLine="420" w:firstLineChars="200"/>
        <w:rPr>
          <w:color w:val="FF0000"/>
        </w:rPr>
      </w:pPr>
      <w:r>
        <w:rPr>
          <w:color w:val="FF0000"/>
        </w:rPr>
        <w:t>+1：</w:t>
      </w:r>
      <w:r>
        <w:rPr>
          <w:color w:val="FF0000"/>
        </w:rPr>
        <w:tab/>
      </w:r>
      <w:r>
        <w:rPr>
          <w:color w:val="FF0000"/>
        </w:rPr>
        <w:tab/>
      </w:r>
      <w:r>
        <w:rPr>
          <w:color w:val="FF0000"/>
        </w:rPr>
        <w:tab/>
      </w:r>
      <w:r>
        <w:rPr>
          <w:color w:val="FF0000"/>
        </w:rPr>
        <w:tab/>
      </w:r>
      <w:r>
        <w:rPr>
          <w:color w:val="FF0000"/>
        </w:rPr>
        <w:t>10000001</w:t>
      </w:r>
      <w:r>
        <w:rPr>
          <w:color w:val="FF0000"/>
        </w:rPr>
        <w:tab/>
      </w:r>
      <w:r>
        <w:rPr>
          <w:color w:val="FF0000"/>
        </w:rPr>
        <w:tab/>
      </w:r>
      <w:r>
        <w:rPr>
          <w:color w:val="FF0000"/>
        </w:rPr>
        <w:tab/>
      </w:r>
      <w:r>
        <w:rPr>
          <w:color w:val="FF0000"/>
        </w:rPr>
        <w:t>00000001</w:t>
      </w:r>
    </w:p>
    <w:p>
      <w:pPr>
        <w:adjustRightInd w:val="0"/>
        <w:ind w:firstLine="420" w:firstLineChars="200"/>
        <w:rPr>
          <w:color w:val="FF0000"/>
        </w:rPr>
      </w:pPr>
      <w:r>
        <w:rPr>
          <w:color w:val="FF0000"/>
          <w:szCs w:val="21"/>
        </w:rPr>
        <w:t>–</w:t>
      </w:r>
      <w:r>
        <w:rPr>
          <w:color w:val="FF0000"/>
        </w:rPr>
        <w:t>1：</w:t>
      </w:r>
      <w:r>
        <w:rPr>
          <w:color w:val="FF0000"/>
        </w:rPr>
        <w:tab/>
      </w:r>
      <w:r>
        <w:rPr>
          <w:color w:val="FF0000"/>
        </w:rPr>
        <w:tab/>
      </w:r>
      <w:r>
        <w:rPr>
          <w:color w:val="FF0000"/>
        </w:rPr>
        <w:tab/>
      </w:r>
      <w:r>
        <w:rPr>
          <w:color w:val="FF0000"/>
        </w:rPr>
        <w:tab/>
      </w:r>
      <w:r>
        <w:rPr>
          <w:color w:val="FF0000"/>
        </w:rPr>
        <w:t>011111111</w:t>
      </w:r>
      <w:r>
        <w:rPr>
          <w:color w:val="FF0000"/>
        </w:rPr>
        <w:tab/>
      </w:r>
      <w:r>
        <w:rPr>
          <w:color w:val="FF0000"/>
        </w:rPr>
        <w:tab/>
      </w:r>
      <w:r>
        <w:rPr>
          <w:color w:val="FF0000"/>
        </w:rPr>
        <w:tab/>
      </w:r>
      <w:r>
        <w:rPr>
          <w:color w:val="FF0000"/>
        </w:rPr>
        <w:t>11111111</w:t>
      </w:r>
    </w:p>
    <w:p>
      <w:pPr>
        <w:adjustRightInd w:val="0"/>
        <w:ind w:firstLine="420" w:firstLineChars="200"/>
        <w:rPr>
          <w:color w:val="FF0000"/>
        </w:rPr>
      </w:pPr>
      <w:r>
        <w:rPr>
          <w:color w:val="FF0000"/>
        </w:rPr>
        <w:t>+10100：</w:t>
      </w:r>
      <w:r>
        <w:rPr>
          <w:color w:val="FF0000"/>
        </w:rPr>
        <w:tab/>
      </w:r>
      <w:r>
        <w:rPr>
          <w:color w:val="FF0000"/>
        </w:rPr>
        <w:tab/>
      </w:r>
      <w:r>
        <w:rPr>
          <w:color w:val="FF0000"/>
        </w:rPr>
        <w:tab/>
      </w:r>
      <w:r>
        <w:rPr>
          <w:color w:val="FF0000"/>
        </w:rPr>
        <w:t>10010100</w:t>
      </w:r>
      <w:r>
        <w:rPr>
          <w:color w:val="FF0000"/>
        </w:rPr>
        <w:tab/>
      </w:r>
      <w:r>
        <w:rPr>
          <w:color w:val="FF0000"/>
        </w:rPr>
        <w:tab/>
      </w:r>
      <w:r>
        <w:rPr>
          <w:color w:val="FF0000"/>
        </w:rPr>
        <w:tab/>
      </w:r>
      <w:r>
        <w:rPr>
          <w:color w:val="FF0000"/>
        </w:rPr>
        <w:t>00010100</w:t>
      </w:r>
    </w:p>
    <w:p>
      <w:pPr>
        <w:adjustRightInd w:val="0"/>
        <w:ind w:firstLine="420" w:firstLineChars="200"/>
        <w:rPr>
          <w:color w:val="FF0000"/>
        </w:rPr>
      </w:pPr>
      <w:r>
        <w:rPr>
          <w:color w:val="FF0000"/>
          <w:szCs w:val="21"/>
        </w:rPr>
        <w:t>–</w:t>
      </w:r>
      <w:r>
        <w:rPr>
          <w:color w:val="FF0000"/>
        </w:rPr>
        <w:t>10100：</w:t>
      </w:r>
      <w:r>
        <w:rPr>
          <w:color w:val="FF0000"/>
        </w:rPr>
        <w:tab/>
      </w:r>
      <w:r>
        <w:rPr>
          <w:color w:val="FF0000"/>
        </w:rPr>
        <w:tab/>
      </w:r>
      <w:r>
        <w:rPr>
          <w:color w:val="FF0000"/>
        </w:rPr>
        <w:tab/>
      </w:r>
      <w:r>
        <w:rPr>
          <w:color w:val="FF0000"/>
        </w:rPr>
        <w:t>01101100</w:t>
      </w:r>
      <w:r>
        <w:rPr>
          <w:color w:val="FF0000"/>
        </w:rPr>
        <w:tab/>
      </w:r>
      <w:r>
        <w:rPr>
          <w:color w:val="FF0000"/>
        </w:rPr>
        <w:tab/>
      </w:r>
      <w:r>
        <w:rPr>
          <w:color w:val="FF0000"/>
        </w:rPr>
        <w:tab/>
      </w:r>
      <w:r>
        <w:rPr>
          <w:rFonts w:hint="eastAsia"/>
          <w:color w:val="FF0000"/>
        </w:rPr>
        <w:tab/>
      </w:r>
      <w:r>
        <w:rPr>
          <w:color w:val="FF0000"/>
        </w:rPr>
        <w:t>11101100</w:t>
      </w:r>
    </w:p>
    <w:p>
      <w:pPr>
        <w:adjustRightInd w:val="0"/>
        <w:ind w:firstLine="420" w:firstLineChars="200"/>
        <w:rPr>
          <w:color w:val="FF0000"/>
        </w:rPr>
      </w:pPr>
      <w:r>
        <w:rPr>
          <w:color w:val="FF0000"/>
        </w:rPr>
        <w:t>+0：</w:t>
      </w:r>
      <w:r>
        <w:rPr>
          <w:color w:val="FF0000"/>
        </w:rPr>
        <w:tab/>
      </w:r>
      <w:r>
        <w:rPr>
          <w:color w:val="FF0000"/>
        </w:rPr>
        <w:tab/>
      </w:r>
      <w:r>
        <w:rPr>
          <w:color w:val="FF0000"/>
        </w:rPr>
        <w:tab/>
      </w:r>
      <w:r>
        <w:rPr>
          <w:color w:val="FF0000"/>
        </w:rPr>
        <w:tab/>
      </w:r>
      <w:r>
        <w:rPr>
          <w:color w:val="FF0000"/>
        </w:rPr>
        <w:t>10000000</w:t>
      </w:r>
      <w:r>
        <w:rPr>
          <w:color w:val="FF0000"/>
        </w:rPr>
        <w:tab/>
      </w:r>
      <w:r>
        <w:rPr>
          <w:color w:val="FF0000"/>
        </w:rPr>
        <w:tab/>
      </w:r>
      <w:r>
        <w:rPr>
          <w:color w:val="FF0000"/>
        </w:rPr>
        <w:tab/>
      </w:r>
      <w:r>
        <w:rPr>
          <w:color w:val="FF0000"/>
        </w:rPr>
        <w:t>00000000</w:t>
      </w:r>
    </w:p>
    <w:p>
      <w:pPr>
        <w:adjustRightInd w:val="0"/>
        <w:ind w:firstLine="420" w:firstLineChars="200"/>
        <w:rPr>
          <w:color w:val="FF0000"/>
        </w:rPr>
      </w:pPr>
      <w:r>
        <w:rPr>
          <w:color w:val="FF0000"/>
          <w:szCs w:val="21"/>
        </w:rPr>
        <w:t>–</w:t>
      </w:r>
      <w:r>
        <w:rPr>
          <w:color w:val="FF0000"/>
        </w:rPr>
        <w:t>0：</w:t>
      </w:r>
      <w:r>
        <w:rPr>
          <w:color w:val="FF0000"/>
        </w:rPr>
        <w:tab/>
      </w:r>
      <w:r>
        <w:rPr>
          <w:color w:val="FF0000"/>
        </w:rPr>
        <w:tab/>
      </w:r>
      <w:r>
        <w:rPr>
          <w:color w:val="FF0000"/>
        </w:rPr>
        <w:tab/>
      </w:r>
      <w:r>
        <w:rPr>
          <w:color w:val="FF0000"/>
        </w:rPr>
        <w:tab/>
      </w:r>
      <w:r>
        <w:rPr>
          <w:color w:val="FF0000"/>
        </w:rPr>
        <w:t>10000000</w:t>
      </w:r>
      <w:r>
        <w:rPr>
          <w:color w:val="FF0000"/>
        </w:rPr>
        <w:tab/>
      </w:r>
      <w:r>
        <w:rPr>
          <w:color w:val="FF0000"/>
        </w:rPr>
        <w:tab/>
      </w:r>
      <w:r>
        <w:rPr>
          <w:color w:val="FF0000"/>
        </w:rPr>
        <w:tab/>
      </w:r>
      <w:r>
        <w:rPr>
          <w:color w:val="FF0000"/>
        </w:rPr>
        <w:t>00000000</w:t>
      </w:r>
    </w:p>
    <w:p>
      <w:pPr>
        <w:rPr>
          <w:kern w:val="0"/>
        </w:rPr>
      </w:pPr>
    </w:p>
    <w:p>
      <w:pPr>
        <w:adjustRightInd w:val="0"/>
        <w:rPr>
          <w:szCs w:val="21"/>
          <w:vertAlign w:val="subscript"/>
        </w:rPr>
      </w:pPr>
      <w:r>
        <w:rPr>
          <w:szCs w:val="21"/>
        </w:rPr>
        <w:t>6． 已知 [x]</w:t>
      </w:r>
      <w:r>
        <w:rPr>
          <w:szCs w:val="21"/>
          <w:vertAlign w:val="subscript"/>
        </w:rPr>
        <w:t>补</w:t>
      </w:r>
      <w:r>
        <w:rPr>
          <w:szCs w:val="21"/>
        </w:rPr>
        <w:t>，求x</w:t>
      </w:r>
    </w:p>
    <w:p>
      <w:pPr>
        <w:adjustRightInd w:val="0"/>
        <w:ind w:firstLine="371" w:firstLineChars="177"/>
        <w:rPr>
          <w:szCs w:val="21"/>
        </w:rPr>
      </w:pPr>
      <w:r>
        <w:rPr>
          <w:szCs w:val="21"/>
        </w:rPr>
        <w:t>（1）[x]</w:t>
      </w:r>
      <w:r>
        <w:rPr>
          <w:szCs w:val="21"/>
          <w:vertAlign w:val="subscript"/>
        </w:rPr>
        <w:t>补</w:t>
      </w:r>
      <w:r>
        <w:rPr>
          <w:szCs w:val="21"/>
        </w:rPr>
        <w:t xml:space="preserve">=1.1100111         </w:t>
      </w:r>
      <w:r>
        <w:rPr>
          <w:szCs w:val="21"/>
          <w:vertAlign w:val="subscript"/>
        </w:rPr>
        <w:t xml:space="preserve">  </w:t>
      </w:r>
      <w:r>
        <w:rPr>
          <w:szCs w:val="21"/>
        </w:rPr>
        <w:t>（2）[x]</w:t>
      </w:r>
      <w:r>
        <w:rPr>
          <w:szCs w:val="21"/>
          <w:vertAlign w:val="subscript"/>
        </w:rPr>
        <w:t>补</w:t>
      </w:r>
      <w:r>
        <w:rPr>
          <w:szCs w:val="21"/>
        </w:rPr>
        <w:t>=10000000</w:t>
      </w:r>
    </w:p>
    <w:p>
      <w:pPr>
        <w:adjustRightInd w:val="0"/>
        <w:ind w:firstLine="371" w:firstLineChars="177"/>
        <w:rPr>
          <w:szCs w:val="21"/>
        </w:rPr>
      </w:pPr>
      <w:r>
        <w:rPr>
          <w:szCs w:val="21"/>
        </w:rPr>
        <w:t>（3）[x]</w:t>
      </w:r>
      <w:r>
        <w:rPr>
          <w:szCs w:val="21"/>
          <w:vertAlign w:val="subscript"/>
        </w:rPr>
        <w:t>补</w:t>
      </w:r>
      <w:r>
        <w:rPr>
          <w:szCs w:val="21"/>
        </w:rPr>
        <w:t>=0.1010010          （4）[x]</w:t>
      </w:r>
      <w:r>
        <w:rPr>
          <w:szCs w:val="21"/>
          <w:vertAlign w:val="subscript"/>
        </w:rPr>
        <w:t>补</w:t>
      </w:r>
      <w:r>
        <w:rPr>
          <w:szCs w:val="21"/>
        </w:rPr>
        <w:t>=11010011</w:t>
      </w:r>
    </w:p>
    <w:p>
      <w:pPr>
        <w:adjustRightInd w:val="0"/>
        <w:ind w:firstLine="420" w:firstLineChars="200"/>
        <w:rPr>
          <w:rFonts w:hint="eastAsia"/>
          <w:color w:val="FF0000"/>
          <w:szCs w:val="21"/>
        </w:rPr>
      </w:pPr>
      <w:r>
        <w:rPr>
          <w:rFonts w:hint="eastAsia"/>
          <w:color w:val="FF0000"/>
          <w:szCs w:val="21"/>
        </w:rPr>
        <w:t>参考答案：</w:t>
      </w:r>
    </w:p>
    <w:p>
      <w:pPr>
        <w:adjustRightInd w:val="0"/>
        <w:ind w:firstLine="420" w:firstLineChars="200"/>
        <w:rPr>
          <w:rFonts w:hint="eastAsia"/>
          <w:color w:val="FF0000"/>
          <w:szCs w:val="21"/>
          <w:vertAlign w:val="subscript"/>
        </w:rPr>
      </w:pPr>
      <w:r>
        <w:rPr>
          <w:rFonts w:hint="eastAsia"/>
          <w:color w:val="FF0000"/>
          <w:szCs w:val="21"/>
        </w:rPr>
        <w:t>（1）</w:t>
      </w:r>
      <w:r>
        <w:rPr>
          <w:color w:val="FF0000"/>
          <w:szCs w:val="21"/>
        </w:rPr>
        <w:t>[x]</w:t>
      </w:r>
      <w:r>
        <w:rPr>
          <w:color w:val="FF0000"/>
          <w:szCs w:val="21"/>
          <w:vertAlign w:val="subscript"/>
        </w:rPr>
        <w:t>补</w:t>
      </w:r>
      <w:r>
        <w:rPr>
          <w:color w:val="FF0000"/>
          <w:szCs w:val="21"/>
        </w:rPr>
        <w:t xml:space="preserve">=1.1100111         </w:t>
      </w:r>
      <w:r>
        <w:rPr>
          <w:color w:val="FF0000"/>
          <w:szCs w:val="21"/>
          <w:vertAlign w:val="subscript"/>
        </w:rPr>
        <w:t xml:space="preserve">  </w:t>
      </w:r>
      <w:r>
        <w:rPr>
          <w:rFonts w:hint="eastAsia"/>
          <w:color w:val="FF0000"/>
          <w:szCs w:val="21"/>
        </w:rPr>
        <w:t xml:space="preserve">x = </w:t>
      </w:r>
      <w:r>
        <w:rPr>
          <w:color w:val="FF0000"/>
          <w:szCs w:val="21"/>
        </w:rPr>
        <w:t>–</w:t>
      </w:r>
      <w:r>
        <w:rPr>
          <w:rFonts w:hint="eastAsia"/>
          <w:color w:val="FF0000"/>
          <w:szCs w:val="21"/>
        </w:rPr>
        <w:t>0.0011001B</w:t>
      </w:r>
    </w:p>
    <w:p>
      <w:pPr>
        <w:adjustRightInd w:val="0"/>
        <w:ind w:firstLine="420" w:firstLineChars="200"/>
        <w:rPr>
          <w:color w:val="FF0000"/>
          <w:szCs w:val="21"/>
        </w:rPr>
      </w:pPr>
      <w:r>
        <w:rPr>
          <w:rFonts w:hint="eastAsia" w:ascii="宋体" w:hAnsi="宋体"/>
          <w:color w:val="FF0000"/>
          <w:szCs w:val="21"/>
        </w:rPr>
        <w:t>（2）</w:t>
      </w:r>
      <w:r>
        <w:rPr>
          <w:color w:val="FF0000"/>
          <w:szCs w:val="21"/>
        </w:rPr>
        <w:t>[x]</w:t>
      </w:r>
      <w:r>
        <w:rPr>
          <w:color w:val="FF0000"/>
          <w:szCs w:val="21"/>
          <w:vertAlign w:val="subscript"/>
        </w:rPr>
        <w:t>补</w:t>
      </w:r>
      <w:r>
        <w:rPr>
          <w:color w:val="FF0000"/>
          <w:szCs w:val="21"/>
        </w:rPr>
        <w:t>=10000000</w:t>
      </w:r>
      <w:r>
        <w:rPr>
          <w:rFonts w:hint="eastAsia"/>
          <w:color w:val="FF0000"/>
          <w:szCs w:val="21"/>
        </w:rPr>
        <w:t xml:space="preserve"> </w:t>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 xml:space="preserve"> x = </w:t>
      </w:r>
      <w:r>
        <w:rPr>
          <w:color w:val="FF0000"/>
          <w:szCs w:val="21"/>
        </w:rPr>
        <w:t>–</w:t>
      </w:r>
      <w:r>
        <w:rPr>
          <w:rFonts w:hint="eastAsia"/>
          <w:color w:val="FF0000"/>
          <w:szCs w:val="21"/>
        </w:rPr>
        <w:t xml:space="preserve">10000000B = </w:t>
      </w:r>
      <w:r>
        <w:rPr>
          <w:color w:val="FF0000"/>
          <w:szCs w:val="21"/>
        </w:rPr>
        <w:t>–</w:t>
      </w:r>
      <w:r>
        <w:rPr>
          <w:rFonts w:hint="eastAsia"/>
          <w:color w:val="FF0000"/>
          <w:szCs w:val="21"/>
        </w:rPr>
        <w:t>128</w:t>
      </w:r>
    </w:p>
    <w:p>
      <w:pPr>
        <w:adjustRightInd w:val="0"/>
        <w:ind w:firstLine="420" w:firstLineChars="200"/>
        <w:rPr>
          <w:rFonts w:hint="eastAsia"/>
          <w:color w:val="FF0000"/>
          <w:szCs w:val="21"/>
        </w:rPr>
      </w:pPr>
      <w:r>
        <w:rPr>
          <w:rFonts w:hint="eastAsia" w:ascii="宋体" w:hAnsi="宋体"/>
          <w:color w:val="FF0000"/>
          <w:szCs w:val="21"/>
        </w:rPr>
        <w:t>（3）</w:t>
      </w:r>
      <w:r>
        <w:rPr>
          <w:color w:val="FF0000"/>
          <w:szCs w:val="21"/>
        </w:rPr>
        <w:t>[x]</w:t>
      </w:r>
      <w:r>
        <w:rPr>
          <w:color w:val="FF0000"/>
          <w:szCs w:val="21"/>
          <w:vertAlign w:val="subscript"/>
        </w:rPr>
        <w:t>补</w:t>
      </w:r>
      <w:r>
        <w:rPr>
          <w:color w:val="FF0000"/>
          <w:szCs w:val="21"/>
        </w:rPr>
        <w:t>=0.1010010</w:t>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 xml:space="preserve"> x = +0.101001B</w:t>
      </w:r>
    </w:p>
    <w:p>
      <w:pPr>
        <w:adjustRightInd w:val="0"/>
        <w:ind w:firstLine="420" w:firstLineChars="200"/>
        <w:rPr>
          <w:rFonts w:hint="eastAsia"/>
          <w:color w:val="FF0000"/>
          <w:szCs w:val="21"/>
        </w:rPr>
      </w:pPr>
      <w:r>
        <w:rPr>
          <w:rFonts w:hint="eastAsia" w:ascii="宋体" w:hAnsi="宋体"/>
          <w:color w:val="FF0000"/>
          <w:szCs w:val="21"/>
        </w:rPr>
        <w:t>（4）</w:t>
      </w:r>
      <w:r>
        <w:rPr>
          <w:color w:val="FF0000"/>
          <w:szCs w:val="21"/>
        </w:rPr>
        <w:t>[x]</w:t>
      </w:r>
      <w:r>
        <w:rPr>
          <w:color w:val="FF0000"/>
          <w:szCs w:val="21"/>
          <w:vertAlign w:val="subscript"/>
        </w:rPr>
        <w:t>补</w:t>
      </w:r>
      <w:r>
        <w:rPr>
          <w:color w:val="FF0000"/>
          <w:szCs w:val="21"/>
        </w:rPr>
        <w:t>=11010011</w:t>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 xml:space="preserve"> x = </w:t>
      </w:r>
      <w:r>
        <w:rPr>
          <w:color w:val="FF0000"/>
          <w:szCs w:val="21"/>
        </w:rPr>
        <w:t>–</w:t>
      </w:r>
      <w:r>
        <w:rPr>
          <w:rFonts w:hint="eastAsia"/>
          <w:color w:val="FF0000"/>
          <w:szCs w:val="21"/>
        </w:rPr>
        <w:t xml:space="preserve"> 101101B = </w:t>
      </w:r>
      <w:r>
        <w:rPr>
          <w:color w:val="FF0000"/>
          <w:szCs w:val="21"/>
        </w:rPr>
        <w:t>–</w:t>
      </w:r>
      <w:r>
        <w:rPr>
          <w:rFonts w:hint="eastAsia"/>
          <w:color w:val="FF0000"/>
          <w:szCs w:val="21"/>
        </w:rPr>
        <w:t xml:space="preserve"> 45</w:t>
      </w:r>
    </w:p>
    <w:p>
      <w:pPr>
        <w:ind w:firstLine="420"/>
        <w:rPr>
          <w:rFonts w:hint="eastAsia"/>
          <w:szCs w:val="21"/>
        </w:rPr>
      </w:pPr>
    </w:p>
    <w:p>
      <w:pPr>
        <w:ind w:left="420" w:hanging="420" w:hangingChars="200"/>
      </w:pPr>
      <w:r>
        <w:t>7．假定一台32位字长的机器中带符号整数用补码表示，浮点数用IEEE 754标准表示，寄存器R1和R2的内容分别为R1：0000108BH，R2：8080108BH。不同指令对寄存器进行不同的操作，因而，不同指令执行时寄存器内容对应的真值不同。假定执行下列运算指令时，操作数为寄存器R1和R2的内容，则R1和R2中操作数的真值分别为多少？</w:t>
      </w:r>
    </w:p>
    <w:p>
      <w:pPr>
        <w:numPr>
          <w:ilvl w:val="0"/>
          <w:numId w:val="4"/>
        </w:numPr>
        <w:tabs>
          <w:tab w:val="left" w:pos="906"/>
          <w:tab w:val="clear" w:pos="1155"/>
        </w:tabs>
        <w:ind w:left="906" w:hanging="576"/>
      </w:pPr>
      <w:r>
        <w:t>无符号数加法指令</w:t>
      </w:r>
    </w:p>
    <w:p>
      <w:pPr>
        <w:numPr>
          <w:ilvl w:val="0"/>
          <w:numId w:val="4"/>
        </w:numPr>
        <w:tabs>
          <w:tab w:val="left" w:pos="906"/>
          <w:tab w:val="clear" w:pos="1155"/>
        </w:tabs>
        <w:ind w:left="906" w:hanging="576"/>
      </w:pPr>
      <w:r>
        <w:t>带符号整数乘法指令</w:t>
      </w:r>
    </w:p>
    <w:p>
      <w:pPr>
        <w:numPr>
          <w:ilvl w:val="0"/>
          <w:numId w:val="4"/>
        </w:numPr>
        <w:tabs>
          <w:tab w:val="left" w:pos="906"/>
          <w:tab w:val="clear" w:pos="1155"/>
        </w:tabs>
        <w:ind w:left="906" w:hanging="576"/>
      </w:pPr>
      <w:r>
        <w:t>单精度浮点数减法指令</w:t>
      </w:r>
    </w:p>
    <w:p>
      <w:pPr>
        <w:ind w:firstLine="420"/>
        <w:rPr>
          <w:rFonts w:hint="eastAsia"/>
          <w:color w:val="FF0000"/>
          <w:szCs w:val="21"/>
        </w:rPr>
      </w:pPr>
      <w:r>
        <w:rPr>
          <w:rFonts w:hint="eastAsia"/>
          <w:color w:val="FF0000"/>
          <w:szCs w:val="21"/>
        </w:rPr>
        <w:t>参考答案：</w:t>
      </w:r>
    </w:p>
    <w:p>
      <w:pPr>
        <w:ind w:firstLine="420"/>
        <w:rPr>
          <w:rFonts w:hint="eastAsia"/>
          <w:color w:val="FF0000"/>
        </w:rPr>
      </w:pPr>
      <w:r>
        <w:rPr>
          <w:rFonts w:hint="eastAsia"/>
          <w:color w:val="FF0000"/>
          <w:szCs w:val="21"/>
        </w:rPr>
        <w:tab/>
      </w:r>
      <w:r>
        <w:rPr>
          <w:rFonts w:hint="eastAsia"/>
          <w:color w:val="FF0000"/>
          <w:szCs w:val="21"/>
        </w:rPr>
        <w:t xml:space="preserve">R1 </w:t>
      </w:r>
      <w:r>
        <w:rPr>
          <w:rFonts w:hint="eastAsia"/>
          <w:color w:val="FF0000"/>
          <w:szCs w:val="21"/>
        </w:rPr>
        <w:tab/>
      </w:r>
      <w:r>
        <w:rPr>
          <w:rFonts w:hint="eastAsia"/>
          <w:color w:val="FF0000"/>
          <w:szCs w:val="21"/>
        </w:rPr>
        <w:t xml:space="preserve">= </w:t>
      </w:r>
      <w:r>
        <w:rPr>
          <w:color w:val="FF0000"/>
        </w:rPr>
        <w:t>0000108BH</w:t>
      </w:r>
      <w:r>
        <w:rPr>
          <w:rFonts w:hint="eastAsia"/>
          <w:color w:val="FF0000"/>
        </w:rPr>
        <w:t xml:space="preserve"> = 0000 0000 0000 0000 0001 0000 1000 1011b</w:t>
      </w:r>
    </w:p>
    <w:p>
      <w:pPr>
        <w:ind w:firstLine="420"/>
        <w:rPr>
          <w:rFonts w:hint="eastAsia"/>
          <w:color w:val="FF0000"/>
        </w:rPr>
      </w:pPr>
      <w:r>
        <w:rPr>
          <w:rFonts w:hint="eastAsia"/>
          <w:color w:val="FF0000"/>
        </w:rPr>
        <w:tab/>
      </w:r>
      <w:r>
        <w:rPr>
          <w:rFonts w:hint="eastAsia"/>
          <w:color w:val="FF0000"/>
        </w:rPr>
        <w:t>R2</w:t>
      </w:r>
      <w:r>
        <w:rPr>
          <w:rFonts w:hint="eastAsia"/>
          <w:color w:val="FF0000"/>
        </w:rPr>
        <w:tab/>
      </w:r>
      <w:r>
        <w:rPr>
          <w:rFonts w:hint="eastAsia"/>
          <w:color w:val="FF0000"/>
        </w:rPr>
        <w:t xml:space="preserve">= </w:t>
      </w:r>
      <w:r>
        <w:rPr>
          <w:color w:val="FF0000"/>
        </w:rPr>
        <w:t>8080108BH</w:t>
      </w:r>
      <w:r>
        <w:rPr>
          <w:rFonts w:hint="eastAsia"/>
          <w:color w:val="FF0000"/>
        </w:rPr>
        <w:t xml:space="preserve"> = 1000 0000 1000 0000 0001 0000 1000 1011b</w:t>
      </w:r>
    </w:p>
    <w:p>
      <w:pPr>
        <w:ind w:left="945" w:leftChars="200" w:hanging="525" w:hangingChars="250"/>
        <w:rPr>
          <w:rFonts w:hint="eastAsia"/>
          <w:color w:val="FF0000"/>
        </w:rPr>
      </w:pPr>
      <w:r>
        <w:rPr>
          <w:rFonts w:hint="eastAsia"/>
          <w:color w:val="FF0000"/>
        </w:rPr>
        <w:t>（1）对于无符号数加法指令，R1和R2中是操作数的无符号数表示，因此，其真值分别为R1：108BH, R2：8080108BH。</w:t>
      </w:r>
    </w:p>
    <w:p>
      <w:pPr>
        <w:ind w:left="945" w:leftChars="200" w:hanging="525" w:hangingChars="250"/>
        <w:rPr>
          <w:rFonts w:hint="eastAsia"/>
          <w:color w:val="FF0000"/>
        </w:rPr>
      </w:pPr>
      <w:r>
        <w:rPr>
          <w:rFonts w:hint="eastAsia"/>
          <w:color w:val="FF0000"/>
        </w:rPr>
        <w:t>（2）对于带符号整数乘法指令，R1和R2中是操作数的带符号整数补码表示，由最高位可知， R1为正数， R2为负数。R1的真值为+108BH, R2的真值为</w:t>
      </w:r>
      <w:r>
        <w:rPr>
          <w:color w:val="FF0000"/>
          <w:szCs w:val="21"/>
        </w:rPr>
        <w:t>–</w:t>
      </w:r>
      <w:r>
        <w:rPr>
          <w:rFonts w:hint="eastAsia"/>
          <w:color w:val="FF0000"/>
        </w:rPr>
        <w:t xml:space="preserve">(0111 1111 0111 1111 1110 1111 0111  0100b + 1b) = </w:t>
      </w:r>
      <w:r>
        <w:rPr>
          <w:color w:val="FF0000"/>
          <w:szCs w:val="21"/>
        </w:rPr>
        <w:t>–</w:t>
      </w:r>
      <w:r>
        <w:rPr>
          <w:rFonts w:hint="eastAsia"/>
          <w:color w:val="FF0000"/>
          <w:szCs w:val="21"/>
        </w:rPr>
        <w:t>7</w:t>
      </w:r>
      <w:r>
        <w:rPr>
          <w:rFonts w:hint="eastAsia"/>
          <w:color w:val="FF0000"/>
        </w:rPr>
        <w:t>F7FEF75H。</w:t>
      </w:r>
    </w:p>
    <w:p>
      <w:pPr>
        <w:ind w:left="840" w:leftChars="200" w:hanging="420" w:hangingChars="200"/>
        <w:rPr>
          <w:rFonts w:hint="eastAsia"/>
          <w:color w:val="FF0000"/>
        </w:rPr>
      </w:pPr>
      <w:r>
        <w:rPr>
          <w:rFonts w:hint="eastAsia"/>
          <w:color w:val="FF0000"/>
        </w:rPr>
        <w:t>（3）对于单精度浮点数减法指令，R1和R2中是操作数的IEEE754单精度浮点数表示。在IEEE 754 标准中，单精度浮点数的位数为32位，其中包含1位符号位，8位阶码，23位尾数。</w:t>
      </w:r>
    </w:p>
    <w:p>
      <w:pPr>
        <w:ind w:left="840" w:leftChars="400"/>
        <w:rPr>
          <w:rFonts w:hint="eastAsia"/>
          <w:color w:val="FF0000"/>
        </w:rPr>
      </w:pPr>
      <w:r>
        <w:rPr>
          <w:rFonts w:hint="eastAsia"/>
          <w:color w:val="FF0000"/>
        </w:rPr>
        <w:t>由R1中的内容可知，其符号位为0，表示其为正数，阶码为0000 0000，尾数部分为000 0000 0001 0000 1000 1011，故其为非规格化浮点数，指数为</w:t>
      </w:r>
      <w:r>
        <w:rPr>
          <w:color w:val="FF0000"/>
          <w:szCs w:val="21"/>
        </w:rPr>
        <w:t>–</w:t>
      </w:r>
      <w:r>
        <w:rPr>
          <w:rFonts w:hint="eastAsia"/>
          <w:color w:val="FF0000"/>
        </w:rPr>
        <w:t>126，尾数中没有隐藏的1，用十六进制表示尾数为+0.002116H，故R1表示的真值为+0.002116H</w:t>
      </w:r>
      <w:r>
        <w:rPr>
          <w:rFonts w:hint="eastAsia"/>
          <w:color w:val="FF0000"/>
          <w:szCs w:val="21"/>
        </w:rPr>
        <w:t xml:space="preserve"> </w:t>
      </w:r>
      <w:r>
        <w:rPr>
          <w:color w:val="FF0000"/>
          <w:szCs w:val="21"/>
        </w:rPr>
        <w:t>×</w:t>
      </w:r>
      <w:r>
        <w:rPr>
          <w:rFonts w:hint="eastAsia"/>
          <w:color w:val="FF0000"/>
          <w:szCs w:val="21"/>
        </w:rPr>
        <w:t xml:space="preserve"> 10</w:t>
      </w:r>
      <w:r>
        <w:rPr>
          <w:rFonts w:hint="eastAsia"/>
          <w:color w:val="FF0000"/>
          <w:szCs w:val="21"/>
          <w:vertAlign w:val="superscript"/>
        </w:rPr>
        <w:t>-126</w:t>
      </w:r>
      <w:r>
        <w:rPr>
          <w:rFonts w:hint="eastAsia"/>
          <w:color w:val="FF0000"/>
        </w:rPr>
        <w:t>。</w:t>
      </w:r>
    </w:p>
    <w:p>
      <w:pPr>
        <w:ind w:left="840" w:leftChars="400"/>
        <w:rPr>
          <w:rFonts w:hint="eastAsia"/>
          <w:color w:val="FF0000"/>
        </w:rPr>
      </w:pPr>
      <w:r>
        <w:rPr>
          <w:rFonts w:hint="eastAsia"/>
          <w:color w:val="FF0000"/>
        </w:rPr>
        <w:t>由R2中的内容可知，其符号位为1，表示其为负数，阶码为0000 0001， 尾数部分为000 0000 0001 0000 1000 1011，故其为规格化浮点数，指数为1</w:t>
      </w:r>
      <w:r>
        <w:rPr>
          <w:color w:val="FF0000"/>
          <w:szCs w:val="21"/>
        </w:rPr>
        <w:t>–</w:t>
      </w:r>
      <w:r>
        <w:rPr>
          <w:rFonts w:hint="eastAsia"/>
          <w:color w:val="FF0000"/>
        </w:rPr>
        <w:t xml:space="preserve">127 = </w:t>
      </w:r>
      <w:r>
        <w:rPr>
          <w:color w:val="FF0000"/>
          <w:szCs w:val="21"/>
        </w:rPr>
        <w:t>–</w:t>
      </w:r>
      <w:r>
        <w:rPr>
          <w:rFonts w:hint="eastAsia"/>
          <w:color w:val="FF0000"/>
        </w:rPr>
        <w:t>126，尾数中有隐藏的1，用十六进制表示尾数为</w:t>
      </w:r>
      <w:r>
        <w:rPr>
          <w:color w:val="FF0000"/>
          <w:szCs w:val="21"/>
        </w:rPr>
        <w:t>–</w:t>
      </w:r>
      <w:r>
        <w:rPr>
          <w:rFonts w:hint="eastAsia"/>
          <w:color w:val="FF0000"/>
        </w:rPr>
        <w:t>1.002116H，故R2表示的真值为</w:t>
      </w:r>
      <w:r>
        <w:rPr>
          <w:color w:val="FF0000"/>
          <w:szCs w:val="21"/>
        </w:rPr>
        <w:t>–</w:t>
      </w:r>
      <w:r>
        <w:rPr>
          <w:rFonts w:hint="eastAsia"/>
          <w:color w:val="FF0000"/>
        </w:rPr>
        <w:t>1.002116H</w:t>
      </w:r>
      <w:r>
        <w:rPr>
          <w:rFonts w:hint="eastAsia"/>
          <w:color w:val="FF0000"/>
          <w:szCs w:val="21"/>
        </w:rPr>
        <w:t xml:space="preserve"> </w:t>
      </w:r>
      <w:r>
        <w:rPr>
          <w:color w:val="FF0000"/>
          <w:szCs w:val="21"/>
        </w:rPr>
        <w:t>×</w:t>
      </w:r>
      <w:r>
        <w:rPr>
          <w:rFonts w:hint="eastAsia"/>
          <w:color w:val="FF0000"/>
          <w:szCs w:val="21"/>
        </w:rPr>
        <w:t xml:space="preserve"> 10</w:t>
      </w:r>
      <w:r>
        <w:rPr>
          <w:rFonts w:hint="eastAsia"/>
          <w:color w:val="FF0000"/>
          <w:szCs w:val="21"/>
          <w:vertAlign w:val="superscript"/>
        </w:rPr>
        <w:t>-126</w:t>
      </w:r>
    </w:p>
    <w:p>
      <w:pPr>
        <w:ind w:left="840" w:leftChars="200" w:hanging="420" w:hangingChars="200"/>
        <w:rPr>
          <w:rFonts w:hint="eastAsia"/>
        </w:rPr>
      </w:pPr>
    </w:p>
    <w:p>
      <w:pPr>
        <w:tabs>
          <w:tab w:val="left" w:pos="7876"/>
        </w:tabs>
        <w:ind w:left="420" w:hanging="420" w:hangingChars="200"/>
      </w:pPr>
      <w:r>
        <w:rPr>
          <w:szCs w:val="21"/>
        </w:rPr>
        <w:t>8．</w:t>
      </w:r>
      <w:r>
        <w:t>假定机器M的字长为32位，用补码表示带符号整数。下表第一列给出了在机器M上执行的C语言程序中的关系表达式，请参照已有的表栏内容完成表中后三栏内容的填写。</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0"/>
        <w:gridCol w:w="1230"/>
        <w:gridCol w:w="861"/>
        <w:gridCol w:w="3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3170" w:type="dxa"/>
            <w:noWrap w:val="0"/>
            <w:vAlign w:val="top"/>
          </w:tcPr>
          <w:p>
            <w:pPr>
              <w:tabs>
                <w:tab w:val="left" w:pos="7876"/>
              </w:tabs>
              <w:jc w:val="center"/>
              <w:rPr>
                <w:b/>
                <w:sz w:val="18"/>
                <w:szCs w:val="18"/>
              </w:rPr>
            </w:pPr>
            <w:r>
              <w:rPr>
                <w:b/>
                <w:sz w:val="18"/>
                <w:szCs w:val="18"/>
              </w:rPr>
              <w:t>关系表达式</w:t>
            </w:r>
          </w:p>
        </w:tc>
        <w:tc>
          <w:tcPr>
            <w:tcW w:w="1230" w:type="dxa"/>
            <w:noWrap w:val="0"/>
            <w:vAlign w:val="top"/>
          </w:tcPr>
          <w:p>
            <w:pPr>
              <w:tabs>
                <w:tab w:val="left" w:pos="7876"/>
              </w:tabs>
              <w:jc w:val="center"/>
              <w:rPr>
                <w:b/>
                <w:sz w:val="18"/>
                <w:szCs w:val="18"/>
              </w:rPr>
            </w:pPr>
            <w:r>
              <w:rPr>
                <w:b/>
                <w:sz w:val="18"/>
                <w:szCs w:val="18"/>
              </w:rPr>
              <w:t>运算类型</w:t>
            </w:r>
          </w:p>
        </w:tc>
        <w:tc>
          <w:tcPr>
            <w:tcW w:w="861" w:type="dxa"/>
            <w:noWrap w:val="0"/>
            <w:vAlign w:val="top"/>
          </w:tcPr>
          <w:p>
            <w:pPr>
              <w:tabs>
                <w:tab w:val="left" w:pos="7876"/>
              </w:tabs>
              <w:jc w:val="center"/>
              <w:rPr>
                <w:b/>
                <w:sz w:val="18"/>
                <w:szCs w:val="18"/>
              </w:rPr>
            </w:pPr>
            <w:r>
              <w:rPr>
                <w:b/>
                <w:sz w:val="18"/>
                <w:szCs w:val="18"/>
              </w:rPr>
              <w:t>结果</w:t>
            </w:r>
          </w:p>
        </w:tc>
        <w:tc>
          <w:tcPr>
            <w:tcW w:w="3345" w:type="dxa"/>
            <w:noWrap w:val="0"/>
            <w:vAlign w:val="top"/>
          </w:tcPr>
          <w:p>
            <w:pPr>
              <w:tabs>
                <w:tab w:val="left" w:pos="7876"/>
              </w:tabs>
              <w:jc w:val="center"/>
              <w:rPr>
                <w:b/>
                <w:sz w:val="18"/>
                <w:szCs w:val="18"/>
              </w:rPr>
            </w:pPr>
            <w:r>
              <w:rPr>
                <w:b/>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9" w:hRule="atLeast"/>
          <w:jc w:val="center"/>
        </w:trPr>
        <w:tc>
          <w:tcPr>
            <w:tcW w:w="3170" w:type="dxa"/>
            <w:noWrap w:val="0"/>
            <w:vAlign w:val="top"/>
          </w:tcPr>
          <w:p>
            <w:pPr>
              <w:tabs>
                <w:tab w:val="left" w:pos="7876"/>
              </w:tabs>
              <w:adjustRightInd w:val="0"/>
              <w:snapToGrid w:val="0"/>
              <w:spacing w:line="300" w:lineRule="exact"/>
              <w:rPr>
                <w:sz w:val="18"/>
                <w:szCs w:val="18"/>
              </w:rPr>
            </w:pPr>
            <w:r>
              <w:rPr>
                <w:sz w:val="18"/>
                <w:szCs w:val="18"/>
              </w:rPr>
              <w:t>0 == 0U</w:t>
            </w:r>
          </w:p>
          <w:p>
            <w:pPr>
              <w:tabs>
                <w:tab w:val="left" w:pos="7876"/>
              </w:tabs>
              <w:adjustRightInd w:val="0"/>
              <w:snapToGrid w:val="0"/>
              <w:spacing w:line="300" w:lineRule="exact"/>
              <w:rPr>
                <w:sz w:val="18"/>
                <w:szCs w:val="18"/>
              </w:rPr>
            </w:pPr>
            <w:r>
              <w:rPr>
                <w:sz w:val="18"/>
                <w:szCs w:val="18"/>
              </w:rPr>
              <w:t>–1 &lt; 0</w:t>
            </w:r>
          </w:p>
          <w:p>
            <w:pPr>
              <w:tabs>
                <w:tab w:val="left" w:pos="7876"/>
              </w:tabs>
              <w:adjustRightInd w:val="0"/>
              <w:snapToGrid w:val="0"/>
              <w:spacing w:line="300" w:lineRule="exact"/>
              <w:rPr>
                <w:sz w:val="18"/>
                <w:szCs w:val="18"/>
              </w:rPr>
            </w:pPr>
            <w:r>
              <w:rPr>
                <w:sz w:val="18"/>
                <w:szCs w:val="18"/>
              </w:rPr>
              <w:t>–1 &lt; 0U</w:t>
            </w:r>
          </w:p>
          <w:p>
            <w:pPr>
              <w:tabs>
                <w:tab w:val="left" w:pos="7876"/>
              </w:tabs>
              <w:adjustRightInd w:val="0"/>
              <w:snapToGrid w:val="0"/>
              <w:spacing w:line="300" w:lineRule="exact"/>
              <w:rPr>
                <w:sz w:val="18"/>
                <w:szCs w:val="18"/>
              </w:rPr>
            </w:pPr>
            <w:r>
              <w:rPr>
                <w:sz w:val="18"/>
                <w:szCs w:val="18"/>
              </w:rPr>
              <w:t>2147483647 &gt; –2147483647 – 1</w:t>
            </w:r>
          </w:p>
          <w:p>
            <w:pPr>
              <w:tabs>
                <w:tab w:val="left" w:pos="7876"/>
              </w:tabs>
              <w:adjustRightInd w:val="0"/>
              <w:snapToGrid w:val="0"/>
              <w:spacing w:line="300" w:lineRule="exact"/>
              <w:rPr>
                <w:sz w:val="18"/>
                <w:szCs w:val="18"/>
              </w:rPr>
            </w:pPr>
            <w:r>
              <w:rPr>
                <w:sz w:val="18"/>
                <w:szCs w:val="18"/>
              </w:rPr>
              <w:t>2147483647U &gt; –2147483647 – 1</w:t>
            </w:r>
          </w:p>
          <w:p>
            <w:pPr>
              <w:tabs>
                <w:tab w:val="left" w:pos="7876"/>
              </w:tabs>
              <w:adjustRightInd w:val="0"/>
              <w:snapToGrid w:val="0"/>
              <w:spacing w:line="300" w:lineRule="exact"/>
              <w:rPr>
                <w:sz w:val="18"/>
                <w:szCs w:val="18"/>
              </w:rPr>
            </w:pPr>
            <w:r>
              <w:rPr>
                <w:sz w:val="18"/>
                <w:szCs w:val="18"/>
              </w:rPr>
              <w:t>2147483647 &gt; (int) 2147483648U</w:t>
            </w:r>
          </w:p>
          <w:p>
            <w:pPr>
              <w:tabs>
                <w:tab w:val="left" w:pos="7876"/>
              </w:tabs>
              <w:adjustRightInd w:val="0"/>
              <w:snapToGrid w:val="0"/>
              <w:spacing w:line="300" w:lineRule="exact"/>
              <w:rPr>
                <w:sz w:val="18"/>
                <w:szCs w:val="18"/>
              </w:rPr>
            </w:pPr>
            <w:r>
              <w:rPr>
                <w:sz w:val="18"/>
                <w:szCs w:val="18"/>
              </w:rPr>
              <w:t>–1 &gt; –2</w:t>
            </w:r>
          </w:p>
          <w:p>
            <w:pPr>
              <w:tabs>
                <w:tab w:val="left" w:pos="7876"/>
              </w:tabs>
              <w:adjustRightInd w:val="0"/>
              <w:snapToGrid w:val="0"/>
              <w:spacing w:line="300" w:lineRule="exact"/>
              <w:rPr>
                <w:sz w:val="18"/>
                <w:szCs w:val="18"/>
              </w:rPr>
            </w:pPr>
            <w:r>
              <w:rPr>
                <w:sz w:val="18"/>
                <w:szCs w:val="18"/>
              </w:rPr>
              <w:t>(unsigned) –1 &gt; –2</w:t>
            </w:r>
          </w:p>
        </w:tc>
        <w:tc>
          <w:tcPr>
            <w:tcW w:w="1230" w:type="dxa"/>
            <w:noWrap w:val="0"/>
            <w:vAlign w:val="top"/>
          </w:tcPr>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无符号整数</w:t>
            </w:r>
          </w:p>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有符号整数</w:t>
            </w:r>
          </w:p>
          <w:p>
            <w:pPr>
              <w:tabs>
                <w:tab w:val="left" w:pos="7876"/>
              </w:tabs>
              <w:adjustRightInd w:val="0"/>
              <w:snapToGrid w:val="0"/>
              <w:spacing w:line="300" w:lineRule="exact"/>
              <w:jc w:val="center"/>
              <w:rPr>
                <w:sz w:val="18"/>
                <w:szCs w:val="18"/>
              </w:rPr>
            </w:pPr>
            <w:r>
              <w:rPr>
                <w:sz w:val="18"/>
                <w:szCs w:val="18"/>
              </w:rPr>
              <w:t>无符号整数</w:t>
            </w:r>
          </w:p>
          <w:p>
            <w:pPr>
              <w:tabs>
                <w:tab w:val="left" w:pos="7876"/>
              </w:tabs>
              <w:adjustRightInd w:val="0"/>
              <w:snapToGrid w:val="0"/>
              <w:spacing w:line="300" w:lineRule="exact"/>
              <w:jc w:val="center"/>
              <w:rPr>
                <w:sz w:val="18"/>
                <w:szCs w:val="18"/>
              </w:rPr>
            </w:pPr>
            <w:r>
              <w:rPr>
                <w:sz w:val="18"/>
                <w:szCs w:val="18"/>
              </w:rPr>
              <w:t>有符号整数</w:t>
            </w:r>
          </w:p>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无符号整数</w:t>
            </w:r>
          </w:p>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有符号整数</w:t>
            </w:r>
          </w:p>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有符号整数</w:t>
            </w:r>
          </w:p>
          <w:p>
            <w:pPr>
              <w:tabs>
                <w:tab w:val="left" w:pos="7876"/>
              </w:tabs>
              <w:adjustRightInd w:val="0"/>
              <w:snapToGrid w:val="0"/>
              <w:spacing w:line="300" w:lineRule="exact"/>
              <w:jc w:val="center"/>
              <w:rPr>
                <w:rFonts w:hint="eastAsia"/>
                <w:color w:val="0000FF"/>
                <w:sz w:val="18"/>
                <w:szCs w:val="18"/>
              </w:rPr>
            </w:pPr>
            <w:r>
              <w:rPr>
                <w:rFonts w:hint="eastAsia"/>
                <w:color w:val="FF0000"/>
                <w:sz w:val="18"/>
                <w:szCs w:val="18"/>
              </w:rPr>
              <w:t>无符号整数</w:t>
            </w:r>
          </w:p>
        </w:tc>
        <w:tc>
          <w:tcPr>
            <w:tcW w:w="861" w:type="dxa"/>
            <w:noWrap w:val="0"/>
            <w:vAlign w:val="top"/>
          </w:tcPr>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1</w:t>
            </w:r>
          </w:p>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1</w:t>
            </w:r>
          </w:p>
          <w:p>
            <w:pPr>
              <w:tabs>
                <w:tab w:val="left" w:pos="7876"/>
              </w:tabs>
              <w:adjustRightInd w:val="0"/>
              <w:snapToGrid w:val="0"/>
              <w:spacing w:line="300" w:lineRule="exact"/>
              <w:jc w:val="center"/>
              <w:rPr>
                <w:sz w:val="18"/>
                <w:szCs w:val="18"/>
              </w:rPr>
            </w:pPr>
            <w:r>
              <w:rPr>
                <w:sz w:val="18"/>
                <w:szCs w:val="18"/>
              </w:rPr>
              <w:t>0</w:t>
            </w:r>
          </w:p>
          <w:p>
            <w:pPr>
              <w:tabs>
                <w:tab w:val="left" w:pos="7876"/>
              </w:tabs>
              <w:adjustRightInd w:val="0"/>
              <w:snapToGrid w:val="0"/>
              <w:spacing w:line="300" w:lineRule="exact"/>
              <w:jc w:val="center"/>
              <w:rPr>
                <w:sz w:val="18"/>
                <w:szCs w:val="18"/>
              </w:rPr>
            </w:pPr>
            <w:r>
              <w:rPr>
                <w:sz w:val="18"/>
                <w:szCs w:val="18"/>
              </w:rPr>
              <w:t>1</w:t>
            </w:r>
          </w:p>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0</w:t>
            </w:r>
            <w:r>
              <w:rPr>
                <w:color w:val="FF0000"/>
                <w:sz w:val="18"/>
                <w:szCs w:val="18"/>
              </w:rPr>
              <w:t xml:space="preserve"> </w:t>
            </w:r>
          </w:p>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1</w:t>
            </w:r>
          </w:p>
          <w:p>
            <w:pPr>
              <w:tabs>
                <w:tab w:val="left" w:pos="7876"/>
              </w:tabs>
              <w:adjustRightInd w:val="0"/>
              <w:snapToGrid w:val="0"/>
              <w:spacing w:line="300" w:lineRule="exact"/>
              <w:jc w:val="center"/>
              <w:rPr>
                <w:rFonts w:hint="eastAsia"/>
                <w:color w:val="FF0000"/>
                <w:sz w:val="18"/>
                <w:szCs w:val="18"/>
              </w:rPr>
            </w:pPr>
            <w:r>
              <w:rPr>
                <w:rFonts w:hint="eastAsia"/>
                <w:color w:val="FF0000"/>
                <w:sz w:val="18"/>
                <w:szCs w:val="18"/>
              </w:rPr>
              <w:t>1</w:t>
            </w:r>
          </w:p>
          <w:p>
            <w:pPr>
              <w:tabs>
                <w:tab w:val="left" w:pos="7876"/>
              </w:tabs>
              <w:adjustRightInd w:val="0"/>
              <w:snapToGrid w:val="0"/>
              <w:spacing w:line="300" w:lineRule="exact"/>
              <w:jc w:val="center"/>
              <w:rPr>
                <w:rFonts w:hint="eastAsia"/>
                <w:color w:val="0000FF"/>
                <w:sz w:val="18"/>
                <w:szCs w:val="18"/>
              </w:rPr>
            </w:pPr>
            <w:r>
              <w:rPr>
                <w:rFonts w:hint="eastAsia"/>
                <w:color w:val="FF0000"/>
                <w:sz w:val="18"/>
                <w:szCs w:val="18"/>
              </w:rPr>
              <w:t>1</w:t>
            </w:r>
          </w:p>
        </w:tc>
        <w:tc>
          <w:tcPr>
            <w:tcW w:w="3345" w:type="dxa"/>
            <w:noWrap w:val="0"/>
            <w:vAlign w:val="top"/>
          </w:tcPr>
          <w:p>
            <w:pPr>
              <w:adjustRightInd w:val="0"/>
              <w:snapToGrid w:val="0"/>
              <w:spacing w:line="300" w:lineRule="exact"/>
              <w:rPr>
                <w:color w:val="FF0000"/>
                <w:sz w:val="18"/>
                <w:szCs w:val="18"/>
              </w:rPr>
            </w:pPr>
            <w:r>
              <w:rPr>
                <w:rFonts w:hint="eastAsia"/>
                <w:color w:val="FF0000"/>
                <w:sz w:val="18"/>
                <w:szCs w:val="18"/>
              </w:rPr>
              <w:t>00</w:t>
            </w:r>
            <w:r>
              <w:rPr>
                <w:color w:val="FF0000"/>
                <w:sz w:val="18"/>
                <w:szCs w:val="18"/>
              </w:rPr>
              <w:t>…</w:t>
            </w:r>
            <w:r>
              <w:rPr>
                <w:rFonts w:hint="eastAsia"/>
                <w:color w:val="FF0000"/>
                <w:sz w:val="18"/>
                <w:szCs w:val="18"/>
              </w:rPr>
              <w:t>0B = 00</w:t>
            </w:r>
            <w:r>
              <w:rPr>
                <w:color w:val="FF0000"/>
                <w:sz w:val="18"/>
                <w:szCs w:val="18"/>
              </w:rPr>
              <w:t>…</w:t>
            </w:r>
            <w:r>
              <w:rPr>
                <w:rFonts w:hint="eastAsia"/>
                <w:color w:val="FF0000"/>
                <w:sz w:val="18"/>
                <w:szCs w:val="18"/>
              </w:rPr>
              <w:t>0B</w:t>
            </w:r>
          </w:p>
          <w:p>
            <w:pPr>
              <w:adjustRightInd w:val="0"/>
              <w:snapToGrid w:val="0"/>
              <w:spacing w:line="300" w:lineRule="exact"/>
              <w:rPr>
                <w:rFonts w:hint="eastAsia"/>
                <w:color w:val="FF0000"/>
                <w:sz w:val="18"/>
                <w:szCs w:val="18"/>
              </w:rPr>
            </w:pPr>
            <w:r>
              <w:rPr>
                <w:rFonts w:hint="eastAsia"/>
                <w:color w:val="FF0000"/>
                <w:sz w:val="18"/>
                <w:szCs w:val="18"/>
              </w:rPr>
              <w:t>11</w:t>
            </w:r>
            <w:r>
              <w:rPr>
                <w:color w:val="FF0000"/>
                <w:sz w:val="18"/>
                <w:szCs w:val="18"/>
              </w:rPr>
              <w:t>…</w:t>
            </w:r>
            <w:r>
              <w:rPr>
                <w:rFonts w:hint="eastAsia"/>
                <w:color w:val="FF0000"/>
                <w:sz w:val="18"/>
                <w:szCs w:val="18"/>
              </w:rPr>
              <w:t>1B (</w:t>
            </w:r>
            <w:r>
              <w:rPr>
                <w:color w:val="FF0000"/>
                <w:szCs w:val="21"/>
              </w:rPr>
              <w:t>–</w:t>
            </w:r>
            <w:r>
              <w:rPr>
                <w:rFonts w:hint="eastAsia"/>
                <w:color w:val="FF0000"/>
                <w:sz w:val="18"/>
                <w:szCs w:val="18"/>
              </w:rPr>
              <w:t>1) &lt; 00</w:t>
            </w:r>
            <w:r>
              <w:rPr>
                <w:color w:val="FF0000"/>
                <w:sz w:val="18"/>
                <w:szCs w:val="18"/>
              </w:rPr>
              <w:t>…</w:t>
            </w:r>
            <w:r>
              <w:rPr>
                <w:rFonts w:hint="eastAsia"/>
                <w:color w:val="FF0000"/>
                <w:sz w:val="18"/>
                <w:szCs w:val="18"/>
              </w:rPr>
              <w:t>0B (0)</w:t>
            </w:r>
          </w:p>
          <w:p>
            <w:pPr>
              <w:tabs>
                <w:tab w:val="left" w:pos="7876"/>
              </w:tabs>
              <w:adjustRightInd w:val="0"/>
              <w:snapToGrid w:val="0"/>
              <w:spacing w:line="300" w:lineRule="exact"/>
              <w:rPr>
                <w:sz w:val="18"/>
                <w:szCs w:val="18"/>
              </w:rPr>
            </w:pPr>
            <w:r>
              <w:rPr>
                <w:sz w:val="18"/>
                <w:szCs w:val="18"/>
              </w:rPr>
              <w:t>11…1B (2</w:t>
            </w:r>
            <w:r>
              <w:rPr>
                <w:sz w:val="18"/>
                <w:szCs w:val="18"/>
                <w:vertAlign w:val="superscript"/>
              </w:rPr>
              <w:t>32</w:t>
            </w:r>
            <w:r>
              <w:rPr>
                <w:sz w:val="18"/>
                <w:szCs w:val="18"/>
              </w:rPr>
              <w:t>–1) &gt; 00…0B(0)</w:t>
            </w:r>
          </w:p>
          <w:p>
            <w:pPr>
              <w:tabs>
                <w:tab w:val="left" w:pos="7876"/>
              </w:tabs>
              <w:adjustRightInd w:val="0"/>
              <w:snapToGrid w:val="0"/>
              <w:spacing w:line="300" w:lineRule="exact"/>
              <w:rPr>
                <w:sz w:val="18"/>
                <w:szCs w:val="18"/>
              </w:rPr>
            </w:pPr>
            <w:r>
              <w:rPr>
                <w:sz w:val="18"/>
                <w:szCs w:val="18"/>
              </w:rPr>
              <w:t>011…1B (2</w:t>
            </w:r>
            <w:r>
              <w:rPr>
                <w:sz w:val="18"/>
                <w:szCs w:val="18"/>
                <w:vertAlign w:val="superscript"/>
              </w:rPr>
              <w:t>31</w:t>
            </w:r>
            <w:r>
              <w:rPr>
                <w:sz w:val="18"/>
                <w:szCs w:val="18"/>
              </w:rPr>
              <w:t>–1) &gt; 100…0B (–2</w:t>
            </w:r>
            <w:r>
              <w:rPr>
                <w:sz w:val="18"/>
                <w:szCs w:val="18"/>
                <w:vertAlign w:val="superscript"/>
              </w:rPr>
              <w:t>31</w:t>
            </w:r>
            <w:r>
              <w:rPr>
                <w:sz w:val="18"/>
                <w:szCs w:val="18"/>
              </w:rPr>
              <w:t>)</w:t>
            </w:r>
          </w:p>
          <w:p>
            <w:pPr>
              <w:adjustRightInd w:val="0"/>
              <w:snapToGrid w:val="0"/>
              <w:spacing w:line="300" w:lineRule="exact"/>
              <w:rPr>
                <w:rFonts w:hint="eastAsia"/>
                <w:color w:val="FF0000"/>
                <w:sz w:val="18"/>
                <w:szCs w:val="18"/>
              </w:rPr>
            </w:pPr>
            <w:r>
              <w:rPr>
                <w:rFonts w:hint="eastAsia"/>
                <w:color w:val="FF0000"/>
                <w:sz w:val="18"/>
                <w:szCs w:val="18"/>
              </w:rPr>
              <w:t>011</w:t>
            </w:r>
            <w:r>
              <w:rPr>
                <w:color w:val="FF0000"/>
                <w:sz w:val="18"/>
                <w:szCs w:val="18"/>
              </w:rPr>
              <w:t>…</w:t>
            </w:r>
            <w:r>
              <w:rPr>
                <w:rFonts w:hint="eastAsia"/>
                <w:color w:val="FF0000"/>
                <w:sz w:val="18"/>
                <w:szCs w:val="18"/>
              </w:rPr>
              <w:t>1B (2</w:t>
            </w:r>
            <w:r>
              <w:rPr>
                <w:rFonts w:hint="eastAsia"/>
                <w:color w:val="FF0000"/>
                <w:sz w:val="18"/>
                <w:szCs w:val="18"/>
                <w:vertAlign w:val="superscript"/>
              </w:rPr>
              <w:t>31</w:t>
            </w:r>
            <w:r>
              <w:rPr>
                <w:color w:val="FF0000"/>
                <w:szCs w:val="21"/>
              </w:rPr>
              <w:t>–</w:t>
            </w:r>
            <w:r>
              <w:rPr>
                <w:rFonts w:hint="eastAsia"/>
                <w:color w:val="FF0000"/>
                <w:sz w:val="18"/>
                <w:szCs w:val="18"/>
              </w:rPr>
              <w:t>1) &lt; 100</w:t>
            </w:r>
            <w:r>
              <w:rPr>
                <w:color w:val="FF0000"/>
                <w:sz w:val="18"/>
                <w:szCs w:val="18"/>
              </w:rPr>
              <w:t>…</w:t>
            </w:r>
            <w:r>
              <w:rPr>
                <w:rFonts w:hint="eastAsia"/>
                <w:color w:val="FF0000"/>
                <w:sz w:val="18"/>
                <w:szCs w:val="18"/>
              </w:rPr>
              <w:t>0B(2</w:t>
            </w:r>
            <w:r>
              <w:rPr>
                <w:rFonts w:hint="eastAsia"/>
                <w:color w:val="FF0000"/>
                <w:sz w:val="18"/>
                <w:szCs w:val="18"/>
                <w:vertAlign w:val="superscript"/>
              </w:rPr>
              <w:t>31</w:t>
            </w:r>
            <w:r>
              <w:rPr>
                <w:rFonts w:hint="eastAsia"/>
                <w:color w:val="FF0000"/>
                <w:sz w:val="18"/>
                <w:szCs w:val="18"/>
              </w:rPr>
              <w:t>)</w:t>
            </w:r>
          </w:p>
          <w:p>
            <w:pPr>
              <w:adjustRightInd w:val="0"/>
              <w:snapToGrid w:val="0"/>
              <w:spacing w:line="300" w:lineRule="exact"/>
              <w:rPr>
                <w:rFonts w:hint="eastAsia"/>
                <w:color w:val="FF0000"/>
                <w:sz w:val="18"/>
                <w:szCs w:val="18"/>
              </w:rPr>
            </w:pPr>
            <w:r>
              <w:rPr>
                <w:rFonts w:hint="eastAsia"/>
                <w:color w:val="FF0000"/>
                <w:sz w:val="18"/>
                <w:szCs w:val="18"/>
              </w:rPr>
              <w:t>011</w:t>
            </w:r>
            <w:r>
              <w:rPr>
                <w:color w:val="FF0000"/>
                <w:sz w:val="18"/>
                <w:szCs w:val="18"/>
              </w:rPr>
              <w:t>…</w:t>
            </w:r>
            <w:r>
              <w:rPr>
                <w:rFonts w:hint="eastAsia"/>
                <w:color w:val="FF0000"/>
                <w:sz w:val="18"/>
                <w:szCs w:val="18"/>
              </w:rPr>
              <w:t>1B (2</w:t>
            </w:r>
            <w:r>
              <w:rPr>
                <w:rFonts w:hint="eastAsia"/>
                <w:color w:val="FF0000"/>
                <w:sz w:val="18"/>
                <w:szCs w:val="18"/>
                <w:vertAlign w:val="superscript"/>
              </w:rPr>
              <w:t>31</w:t>
            </w:r>
            <w:r>
              <w:rPr>
                <w:color w:val="FF0000"/>
                <w:szCs w:val="21"/>
              </w:rPr>
              <w:t>–</w:t>
            </w:r>
            <w:r>
              <w:rPr>
                <w:rFonts w:hint="eastAsia"/>
                <w:color w:val="FF0000"/>
                <w:sz w:val="18"/>
                <w:szCs w:val="18"/>
              </w:rPr>
              <w:t>1) &gt; 100</w:t>
            </w:r>
            <w:r>
              <w:rPr>
                <w:color w:val="FF0000"/>
                <w:sz w:val="18"/>
                <w:szCs w:val="18"/>
              </w:rPr>
              <w:t>…</w:t>
            </w:r>
            <w:r>
              <w:rPr>
                <w:rFonts w:hint="eastAsia"/>
                <w:color w:val="FF0000"/>
                <w:sz w:val="18"/>
                <w:szCs w:val="18"/>
              </w:rPr>
              <w:t>0B (</w:t>
            </w:r>
            <w:r>
              <w:rPr>
                <w:color w:val="FF0000"/>
                <w:szCs w:val="21"/>
              </w:rPr>
              <w:t>–</w:t>
            </w:r>
            <w:r>
              <w:rPr>
                <w:rFonts w:hint="eastAsia"/>
                <w:color w:val="FF0000"/>
                <w:sz w:val="18"/>
                <w:szCs w:val="18"/>
              </w:rPr>
              <w:t>2</w:t>
            </w:r>
            <w:r>
              <w:rPr>
                <w:rFonts w:hint="eastAsia"/>
                <w:color w:val="FF0000"/>
                <w:sz w:val="18"/>
                <w:szCs w:val="18"/>
                <w:vertAlign w:val="superscript"/>
              </w:rPr>
              <w:t>31</w:t>
            </w:r>
            <w:r>
              <w:rPr>
                <w:rFonts w:hint="eastAsia"/>
                <w:color w:val="FF0000"/>
                <w:sz w:val="18"/>
                <w:szCs w:val="18"/>
              </w:rPr>
              <w:t>)</w:t>
            </w:r>
          </w:p>
          <w:p>
            <w:pPr>
              <w:adjustRightInd w:val="0"/>
              <w:snapToGrid w:val="0"/>
              <w:spacing w:line="300" w:lineRule="exact"/>
              <w:rPr>
                <w:rFonts w:hint="eastAsia"/>
                <w:color w:val="FF0000"/>
                <w:sz w:val="18"/>
                <w:szCs w:val="18"/>
              </w:rPr>
            </w:pPr>
            <w:r>
              <w:rPr>
                <w:rFonts w:hint="eastAsia"/>
                <w:color w:val="FF0000"/>
                <w:sz w:val="18"/>
                <w:szCs w:val="18"/>
              </w:rPr>
              <w:t>11</w:t>
            </w:r>
            <w:r>
              <w:rPr>
                <w:color w:val="FF0000"/>
                <w:sz w:val="18"/>
                <w:szCs w:val="18"/>
              </w:rPr>
              <w:t>…</w:t>
            </w:r>
            <w:r>
              <w:rPr>
                <w:rFonts w:hint="eastAsia"/>
                <w:color w:val="FF0000"/>
                <w:sz w:val="18"/>
                <w:szCs w:val="18"/>
              </w:rPr>
              <w:t>1B (</w:t>
            </w:r>
            <w:r>
              <w:rPr>
                <w:color w:val="FF0000"/>
                <w:szCs w:val="21"/>
              </w:rPr>
              <w:t>–</w:t>
            </w:r>
            <w:r>
              <w:rPr>
                <w:rFonts w:hint="eastAsia"/>
                <w:color w:val="FF0000"/>
                <w:sz w:val="18"/>
                <w:szCs w:val="18"/>
              </w:rPr>
              <w:t>1) &gt; 11</w:t>
            </w:r>
            <w:r>
              <w:rPr>
                <w:color w:val="FF0000"/>
                <w:sz w:val="18"/>
                <w:szCs w:val="18"/>
              </w:rPr>
              <w:t>…</w:t>
            </w:r>
            <w:r>
              <w:rPr>
                <w:rFonts w:hint="eastAsia"/>
                <w:color w:val="FF0000"/>
                <w:sz w:val="18"/>
                <w:szCs w:val="18"/>
              </w:rPr>
              <w:t>10B (</w:t>
            </w:r>
            <w:r>
              <w:rPr>
                <w:color w:val="FF0000"/>
                <w:szCs w:val="21"/>
              </w:rPr>
              <w:t>–</w:t>
            </w:r>
            <w:r>
              <w:rPr>
                <w:rFonts w:hint="eastAsia"/>
                <w:color w:val="FF0000"/>
                <w:sz w:val="18"/>
                <w:szCs w:val="18"/>
              </w:rPr>
              <w:t>2)</w:t>
            </w:r>
          </w:p>
          <w:p>
            <w:pPr>
              <w:adjustRightInd w:val="0"/>
              <w:snapToGrid w:val="0"/>
              <w:spacing w:line="300" w:lineRule="exact"/>
              <w:rPr>
                <w:rFonts w:hint="eastAsia"/>
                <w:color w:val="0000FF"/>
                <w:sz w:val="18"/>
                <w:szCs w:val="18"/>
              </w:rPr>
            </w:pPr>
            <w:r>
              <w:rPr>
                <w:rFonts w:hint="eastAsia"/>
                <w:color w:val="FF0000"/>
                <w:sz w:val="18"/>
                <w:szCs w:val="18"/>
              </w:rPr>
              <w:t>11</w:t>
            </w:r>
            <w:r>
              <w:rPr>
                <w:color w:val="FF0000"/>
                <w:sz w:val="18"/>
                <w:szCs w:val="18"/>
              </w:rPr>
              <w:t>…</w:t>
            </w:r>
            <w:r>
              <w:rPr>
                <w:rFonts w:hint="eastAsia"/>
                <w:color w:val="FF0000"/>
                <w:sz w:val="18"/>
                <w:szCs w:val="18"/>
              </w:rPr>
              <w:t>1B (2</w:t>
            </w:r>
            <w:r>
              <w:rPr>
                <w:rFonts w:hint="eastAsia"/>
                <w:color w:val="FF0000"/>
                <w:sz w:val="18"/>
                <w:szCs w:val="18"/>
                <w:vertAlign w:val="superscript"/>
              </w:rPr>
              <w:t>32</w:t>
            </w:r>
            <w:r>
              <w:rPr>
                <w:color w:val="FF0000"/>
                <w:szCs w:val="21"/>
              </w:rPr>
              <w:t>–</w:t>
            </w:r>
            <w:r>
              <w:rPr>
                <w:rFonts w:hint="eastAsia"/>
                <w:color w:val="FF0000"/>
                <w:sz w:val="18"/>
                <w:szCs w:val="18"/>
              </w:rPr>
              <w:t>1) &gt; 11</w:t>
            </w:r>
            <w:r>
              <w:rPr>
                <w:color w:val="FF0000"/>
                <w:sz w:val="18"/>
                <w:szCs w:val="18"/>
              </w:rPr>
              <w:t>…</w:t>
            </w:r>
            <w:r>
              <w:rPr>
                <w:rFonts w:hint="eastAsia"/>
                <w:color w:val="FF0000"/>
                <w:sz w:val="18"/>
                <w:szCs w:val="18"/>
              </w:rPr>
              <w:t>10B (2</w:t>
            </w:r>
            <w:r>
              <w:rPr>
                <w:rFonts w:hint="eastAsia"/>
                <w:color w:val="FF0000"/>
                <w:sz w:val="18"/>
                <w:szCs w:val="18"/>
                <w:vertAlign w:val="superscript"/>
              </w:rPr>
              <w:t>32</w:t>
            </w:r>
            <w:r>
              <w:rPr>
                <w:color w:val="FF0000"/>
                <w:szCs w:val="21"/>
              </w:rPr>
              <w:t>–</w:t>
            </w:r>
            <w:r>
              <w:rPr>
                <w:rFonts w:hint="eastAsia"/>
                <w:color w:val="FF0000"/>
                <w:sz w:val="18"/>
                <w:szCs w:val="18"/>
              </w:rPr>
              <w:t>2)</w:t>
            </w:r>
          </w:p>
        </w:tc>
      </w:tr>
    </w:tbl>
    <w:p>
      <w:pPr>
        <w:tabs>
          <w:tab w:val="left" w:pos="7876"/>
        </w:tabs>
        <w:adjustRightInd w:val="0"/>
        <w:spacing w:before="156" w:beforeLines="50"/>
        <w:ind w:left="420" w:leftChars="150" w:hanging="105" w:hangingChars="50"/>
        <w:rPr>
          <w:rFonts w:hint="eastAsia"/>
          <w:szCs w:val="21"/>
        </w:rPr>
      </w:pPr>
    </w:p>
    <w:p>
      <w:pPr>
        <w:adjustRightInd w:val="0"/>
        <w:ind w:left="420" w:hanging="420" w:hangingChars="200"/>
        <w:rPr>
          <w:szCs w:val="21"/>
        </w:rPr>
      </w:pPr>
      <w:r>
        <w:rPr>
          <w:szCs w:val="21"/>
        </w:rPr>
        <w:t>9．以下是一个C语言程序，用来计算一个数组a中每个元素的和。当参数len为0时，返回值应该是0，但是在机器上执行时，却发生了存储器访问异常。请问这是什么原因造成的，并说明程序应该如何修改。</w:t>
      </w:r>
    </w:p>
    <w:p>
      <w:pPr>
        <w:adjustRightInd w:val="0"/>
        <w:snapToGrid w:val="0"/>
        <w:ind w:left="420" w:hanging="420" w:hangingChars="200"/>
        <w:rPr>
          <w:szCs w:val="21"/>
        </w:rPr>
      </w:pPr>
      <w:r>
        <w:rPr>
          <w:szCs w:val="21"/>
        </w:rPr>
        <w:t xml:space="preserve">   </w:t>
      </w:r>
      <w:r>
        <w:rPr>
          <w:szCs w:val="21"/>
        </w:rPr>
        <w:tab/>
      </w:r>
      <w:r>
        <w:rPr>
          <w:szCs w:val="21"/>
        </w:rPr>
        <w:t>1</w:t>
      </w:r>
      <w:r>
        <w:rPr>
          <w:szCs w:val="21"/>
        </w:rPr>
        <w:tab/>
      </w:r>
      <w:r>
        <w:rPr>
          <w:szCs w:val="21"/>
        </w:rPr>
        <w:t>float sum_elements(float a[], unsigned len)</w:t>
      </w:r>
    </w:p>
    <w:p>
      <w:pPr>
        <w:adjustRightInd w:val="0"/>
        <w:snapToGrid w:val="0"/>
        <w:ind w:left="420" w:hanging="420" w:hangingChars="200"/>
        <w:rPr>
          <w:szCs w:val="21"/>
        </w:rPr>
      </w:pPr>
      <w:r>
        <w:rPr>
          <w:szCs w:val="21"/>
        </w:rPr>
        <w:tab/>
      </w:r>
      <w:r>
        <w:rPr>
          <w:szCs w:val="21"/>
        </w:rPr>
        <w:t>2</w:t>
      </w:r>
      <w:r>
        <w:rPr>
          <w:szCs w:val="21"/>
        </w:rPr>
        <w:tab/>
      </w:r>
      <w:r>
        <w:rPr>
          <w:szCs w:val="21"/>
        </w:rPr>
        <w:t>{</w:t>
      </w:r>
    </w:p>
    <w:p>
      <w:pPr>
        <w:adjustRightInd w:val="0"/>
        <w:snapToGrid w:val="0"/>
        <w:ind w:left="420" w:hanging="420" w:hangingChars="200"/>
        <w:rPr>
          <w:szCs w:val="21"/>
        </w:rPr>
      </w:pPr>
      <w:r>
        <w:rPr>
          <w:szCs w:val="21"/>
        </w:rPr>
        <w:tab/>
      </w:r>
      <w:r>
        <w:rPr>
          <w:szCs w:val="21"/>
        </w:rPr>
        <w:t>3</w:t>
      </w:r>
      <w:r>
        <w:rPr>
          <w:szCs w:val="21"/>
        </w:rPr>
        <w:tab/>
      </w:r>
      <w:r>
        <w:rPr>
          <w:szCs w:val="21"/>
        </w:rPr>
        <w:tab/>
      </w:r>
      <w:r>
        <w:rPr>
          <w:szCs w:val="21"/>
        </w:rPr>
        <w:t xml:space="preserve">int </w:t>
      </w:r>
      <w:r>
        <w:rPr>
          <w:szCs w:val="21"/>
        </w:rPr>
        <w:tab/>
      </w:r>
      <w:r>
        <w:rPr>
          <w:szCs w:val="21"/>
        </w:rPr>
        <w:t>i;</w:t>
      </w:r>
    </w:p>
    <w:p>
      <w:pPr>
        <w:adjustRightInd w:val="0"/>
        <w:snapToGrid w:val="0"/>
        <w:ind w:left="420" w:hanging="420" w:hangingChars="200"/>
        <w:rPr>
          <w:szCs w:val="21"/>
        </w:rPr>
      </w:pPr>
      <w:r>
        <w:rPr>
          <w:szCs w:val="21"/>
        </w:rPr>
        <w:tab/>
      </w:r>
      <w:r>
        <w:rPr>
          <w:szCs w:val="21"/>
        </w:rPr>
        <w:t>4</w:t>
      </w:r>
      <w:r>
        <w:rPr>
          <w:szCs w:val="21"/>
        </w:rPr>
        <w:tab/>
      </w:r>
      <w:r>
        <w:rPr>
          <w:szCs w:val="21"/>
        </w:rPr>
        <w:tab/>
      </w:r>
      <w:r>
        <w:rPr>
          <w:szCs w:val="21"/>
        </w:rPr>
        <w:t>float  result = 0;</w:t>
      </w:r>
    </w:p>
    <w:p>
      <w:pPr>
        <w:adjustRightInd w:val="0"/>
        <w:snapToGrid w:val="0"/>
        <w:ind w:left="420" w:hanging="420" w:hangingChars="200"/>
        <w:rPr>
          <w:szCs w:val="21"/>
        </w:rPr>
      </w:pPr>
      <w:r>
        <w:rPr>
          <w:szCs w:val="21"/>
        </w:rPr>
        <w:tab/>
      </w:r>
      <w:r>
        <w:rPr>
          <w:szCs w:val="21"/>
        </w:rPr>
        <w:t>5</w:t>
      </w:r>
    </w:p>
    <w:p>
      <w:pPr>
        <w:adjustRightInd w:val="0"/>
        <w:snapToGrid w:val="0"/>
        <w:ind w:left="420" w:hanging="420" w:hangingChars="200"/>
        <w:rPr>
          <w:szCs w:val="21"/>
        </w:rPr>
      </w:pPr>
      <w:r>
        <w:rPr>
          <w:szCs w:val="21"/>
        </w:rPr>
        <w:tab/>
      </w:r>
      <w:r>
        <w:rPr>
          <w:szCs w:val="21"/>
        </w:rPr>
        <w:t>6</w:t>
      </w:r>
      <w:r>
        <w:rPr>
          <w:szCs w:val="21"/>
        </w:rPr>
        <w:tab/>
      </w:r>
      <w:r>
        <w:rPr>
          <w:szCs w:val="21"/>
        </w:rPr>
        <w:tab/>
      </w:r>
      <w:r>
        <w:rPr>
          <w:szCs w:val="21"/>
        </w:rPr>
        <w:t>for</w:t>
      </w:r>
      <w:r>
        <w:rPr>
          <w:szCs w:val="21"/>
        </w:rPr>
        <w:tab/>
      </w:r>
      <w:r>
        <w:rPr>
          <w:szCs w:val="21"/>
        </w:rPr>
        <w:t>(i = 0; i &lt;= len–1; i++)</w:t>
      </w:r>
    </w:p>
    <w:p>
      <w:pPr>
        <w:adjustRightInd w:val="0"/>
        <w:snapToGrid w:val="0"/>
        <w:ind w:left="420" w:hanging="420" w:hangingChars="200"/>
        <w:rPr>
          <w:szCs w:val="21"/>
        </w:rPr>
      </w:pPr>
      <w:r>
        <w:rPr>
          <w:szCs w:val="21"/>
        </w:rPr>
        <w:tab/>
      </w:r>
      <w:r>
        <w:rPr>
          <w:szCs w:val="21"/>
        </w:rPr>
        <w:t>7</w:t>
      </w:r>
      <w:r>
        <w:rPr>
          <w:szCs w:val="21"/>
        </w:rPr>
        <w:tab/>
      </w:r>
      <w:r>
        <w:rPr>
          <w:szCs w:val="21"/>
        </w:rPr>
        <w:tab/>
      </w:r>
      <w:r>
        <w:rPr>
          <w:szCs w:val="21"/>
        </w:rPr>
        <w:tab/>
      </w:r>
      <w:r>
        <w:rPr>
          <w:szCs w:val="21"/>
        </w:rPr>
        <w:t>result += a[i];</w:t>
      </w:r>
    </w:p>
    <w:p>
      <w:pPr>
        <w:adjustRightInd w:val="0"/>
        <w:snapToGrid w:val="0"/>
        <w:ind w:left="420" w:hanging="420" w:hangingChars="200"/>
        <w:rPr>
          <w:szCs w:val="21"/>
        </w:rPr>
      </w:pPr>
      <w:r>
        <w:rPr>
          <w:szCs w:val="21"/>
        </w:rPr>
        <w:tab/>
      </w:r>
      <w:r>
        <w:rPr>
          <w:szCs w:val="21"/>
        </w:rPr>
        <w:t>8</w:t>
      </w:r>
      <w:r>
        <w:rPr>
          <w:szCs w:val="21"/>
        </w:rPr>
        <w:tab/>
      </w:r>
      <w:r>
        <w:rPr>
          <w:szCs w:val="21"/>
        </w:rPr>
        <w:tab/>
      </w:r>
      <w:r>
        <w:rPr>
          <w:szCs w:val="21"/>
        </w:rPr>
        <w:t>return result;</w:t>
      </w:r>
    </w:p>
    <w:p>
      <w:pPr>
        <w:adjustRightInd w:val="0"/>
        <w:snapToGrid w:val="0"/>
        <w:ind w:left="420" w:hanging="420" w:hangingChars="200"/>
        <w:rPr>
          <w:szCs w:val="21"/>
        </w:rPr>
      </w:pPr>
      <w:r>
        <w:rPr>
          <w:szCs w:val="21"/>
        </w:rPr>
        <w:tab/>
      </w:r>
      <w:r>
        <w:rPr>
          <w:szCs w:val="21"/>
        </w:rPr>
        <w:t>9</w:t>
      </w:r>
      <w:r>
        <w:rPr>
          <w:szCs w:val="21"/>
        </w:rPr>
        <w:tab/>
      </w:r>
      <w:r>
        <w:rPr>
          <w:szCs w:val="21"/>
        </w:rPr>
        <w:t>}</w:t>
      </w:r>
    </w:p>
    <w:p>
      <w:pPr>
        <w:ind w:left="840" w:leftChars="200" w:hanging="420" w:hangingChars="200"/>
        <w:rPr>
          <w:rFonts w:hint="eastAsia"/>
        </w:rPr>
      </w:pPr>
    </w:p>
    <w:p>
      <w:pPr>
        <w:adjustRightInd w:val="0"/>
        <w:ind w:left="420" w:leftChars="200"/>
        <w:rPr>
          <w:rFonts w:hint="eastAsia"/>
          <w:color w:val="FF0000"/>
          <w:szCs w:val="21"/>
        </w:rPr>
      </w:pPr>
      <w:r>
        <w:rPr>
          <w:rFonts w:hint="eastAsia"/>
          <w:color w:val="FF0000"/>
          <w:szCs w:val="21"/>
        </w:rPr>
        <w:t>参考答案：</w:t>
      </w:r>
    </w:p>
    <w:p>
      <w:pPr>
        <w:adjustRightInd w:val="0"/>
        <w:ind w:left="421" w:leftChars="200" w:hanging="1"/>
        <w:rPr>
          <w:rFonts w:hint="eastAsia"/>
          <w:color w:val="FF0000"/>
          <w:szCs w:val="21"/>
        </w:rPr>
      </w:pPr>
      <w:r>
        <w:rPr>
          <w:rFonts w:hint="eastAsia"/>
          <w:color w:val="FF0000"/>
          <w:szCs w:val="21"/>
        </w:rPr>
        <w:t>参数len的类型是unsigned，所以，当len=0时，执行len-1的结果为11</w:t>
      </w:r>
      <w:r>
        <w:rPr>
          <w:color w:val="FF0000"/>
          <w:szCs w:val="21"/>
        </w:rPr>
        <w:t>…</w:t>
      </w:r>
      <w:r>
        <w:rPr>
          <w:rFonts w:hint="eastAsia"/>
          <w:color w:val="FF0000"/>
          <w:szCs w:val="21"/>
        </w:rPr>
        <w:t>1，是最大可表示的无符号数，因而，任何无符号数都比它小，使得循环体被不断执行，引起数组元素的访问越界，发生存储器访问异常。</w:t>
      </w:r>
    </w:p>
    <w:p>
      <w:pPr>
        <w:adjustRightInd w:val="0"/>
        <w:ind w:left="420" w:hanging="420" w:hangingChars="200"/>
        <w:rPr>
          <w:rFonts w:hint="eastAsia"/>
          <w:color w:val="FF0000"/>
          <w:szCs w:val="21"/>
        </w:rPr>
      </w:pPr>
      <w:r>
        <w:rPr>
          <w:rFonts w:hint="eastAsia"/>
          <w:color w:val="FF0000"/>
          <w:szCs w:val="21"/>
        </w:rPr>
        <w:tab/>
      </w:r>
      <w:r>
        <w:rPr>
          <w:rFonts w:hint="eastAsia"/>
          <w:color w:val="FF0000"/>
          <w:szCs w:val="21"/>
        </w:rPr>
        <w:t>只要将len声明为int型，或循环的测试条件改为i&lt;len。</w:t>
      </w:r>
    </w:p>
    <w:p>
      <w:pPr>
        <w:ind w:left="840" w:leftChars="200" w:hanging="420" w:hangingChars="200"/>
        <w:rPr>
          <w:rFonts w:hint="eastAsia"/>
        </w:rPr>
      </w:pPr>
    </w:p>
    <w:p>
      <w:pPr>
        <w:adjustRightInd w:val="0"/>
        <w:rPr>
          <w:szCs w:val="21"/>
        </w:rPr>
      </w:pPr>
      <w:r>
        <w:rPr>
          <w:szCs w:val="21"/>
        </w:rPr>
        <w:t>10. 设某浮点数格式为：</w:t>
      </w:r>
    </w:p>
    <w:p>
      <w:pPr>
        <w:adjustRightInd w:val="0"/>
      </w:pPr>
      <w:r>
        <w:rPr>
          <w:sz w:val="20"/>
        </w:rPr>
        <mc:AlternateContent>
          <mc:Choice Requires="wps">
            <w:drawing>
              <wp:anchor distT="0" distB="0" distL="114300" distR="114300" simplePos="0" relativeHeight="251664384" behindDoc="0" locked="0" layoutInCell="1" allowOverlap="1">
                <wp:simplePos x="0" y="0"/>
                <wp:positionH relativeFrom="column">
                  <wp:posOffset>1214120</wp:posOffset>
                </wp:positionH>
                <wp:positionV relativeFrom="paragraph">
                  <wp:posOffset>95250</wp:posOffset>
                </wp:positionV>
                <wp:extent cx="556260" cy="2857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556260" cy="285750"/>
                        </a:xfrm>
                        <a:prstGeom prst="rect">
                          <a:avLst/>
                        </a:prstGeom>
                        <a:noFill/>
                        <a:ln>
                          <a:noFill/>
                        </a:ln>
                      </wps:spPr>
                      <wps:txbx>
                        <w:txbxContent>
                          <w:p>
                            <w:pPr>
                              <w:rPr>
                                <w:rFonts w:hint="eastAsia"/>
                                <w:sz w:val="18"/>
                              </w:rPr>
                            </w:pPr>
                            <w:r>
                              <w:rPr>
                                <w:rFonts w:hint="eastAsia"/>
                                <w:sz w:val="18"/>
                              </w:rPr>
                              <w:t>阶码</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95.6pt;margin-top:7.5pt;height:22.5pt;width:43.8pt;z-index:251664384;mso-width-relative:page;mso-height-relative:page;" filled="f" stroked="f" coordsize="21600,21600" o:gfxdata="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XzVvZ1QAAAAkB&#10;AAAPAAAAAAAAAAEAIAAAACIAAABkcnMvZG93bnJldi54bWxQSwECFAAUAAAACACHTuJAPRlk26wB&#10;AABNAwAADgAAAAAAAAABACAAAAAkAQAAZHJzL2Uyb0RvYy54bWxQSwUGAAAAAAYABgBZAQAAQgUA&#10;AAAA&#10;">
                <v:path/>
                <v:fill on="f" focussize="0,0"/>
                <v:stroke on="f"/>
                <v:imagedata o:title=""/>
                <o:lock v:ext="edit" grouping="f" rotation="f" text="f" aspectratio="f"/>
                <v:textbox>
                  <w:txbxContent>
                    <w:p>
                      <w:pPr>
                        <w:rPr>
                          <w:rFonts w:hint="eastAsia"/>
                          <w:sz w:val="18"/>
                        </w:rPr>
                      </w:pPr>
                      <w:r>
                        <w:rPr>
                          <w:rFonts w:hint="eastAsia"/>
                          <w:sz w:val="18"/>
                        </w:rPr>
                        <w:t>阶码</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2390775</wp:posOffset>
                </wp:positionH>
                <wp:positionV relativeFrom="paragraph">
                  <wp:posOffset>85725</wp:posOffset>
                </wp:positionV>
                <wp:extent cx="643255" cy="285750"/>
                <wp:effectExtent l="0" t="0" r="0" b="0"/>
                <wp:wrapNone/>
                <wp:docPr id="8" name="文本框 8"/>
                <wp:cNvGraphicFramePr/>
                <a:graphic xmlns:a="http://schemas.openxmlformats.org/drawingml/2006/main">
                  <a:graphicData uri="http://schemas.microsoft.com/office/word/2010/wordprocessingShape">
                    <wps:wsp>
                      <wps:cNvSpPr txBox="1"/>
                      <wps:spPr>
                        <a:xfrm>
                          <a:off x="0" y="0"/>
                          <a:ext cx="643255" cy="285750"/>
                        </a:xfrm>
                        <a:prstGeom prst="rect">
                          <a:avLst/>
                        </a:prstGeom>
                        <a:noFill/>
                        <a:ln>
                          <a:noFill/>
                        </a:ln>
                      </wps:spPr>
                      <wps:txbx>
                        <w:txbxContent>
                          <w:p>
                            <w:pPr>
                              <w:rPr>
                                <w:rFonts w:hint="eastAsia"/>
                                <w:sz w:val="18"/>
                              </w:rPr>
                            </w:pPr>
                            <w:r>
                              <w:rPr>
                                <w:rFonts w:hint="eastAsia"/>
                                <w:sz w:val="18"/>
                              </w:rPr>
                              <w:t>尾数</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188.25pt;margin-top:6.75pt;height:22.5pt;width:50.65pt;z-index:251665408;mso-width-relative:page;mso-height-relative:page;" filled="f" stroked="f" coordsize="21600,21600" o:gfxdata="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GUlLT1wAA&#10;AAkBAAAPAAAAAAAAAAEAIAAAACIAAABkcnMvZG93bnJldi54bWxQSwECFAAUAAAACACHTuJAQ+mB&#10;Gq0BAABNAwAADgAAAAAAAAABACAAAAAmAQAAZHJzL2Uyb0RvYy54bWxQSwUGAAAAAAYABgBZAQAA&#10;RQUAAAAA&#10;">
                <v:path/>
                <v:fill on="f" focussize="0,0"/>
                <v:stroke on="f"/>
                <v:imagedata o:title=""/>
                <o:lock v:ext="edit" grouping="f" rotation="f" text="f" aspectratio="f"/>
                <v:textbox>
                  <w:txbxContent>
                    <w:p>
                      <w:pPr>
                        <w:rPr>
                          <w:rFonts w:hint="eastAsia"/>
                          <w:sz w:val="18"/>
                        </w:rPr>
                      </w:pPr>
                      <w:r>
                        <w:rPr>
                          <w:rFonts w:hint="eastAsia"/>
                          <w:sz w:val="18"/>
                        </w:rPr>
                        <w:t>尾数</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476250</wp:posOffset>
                </wp:positionH>
                <wp:positionV relativeFrom="paragraph">
                  <wp:posOffset>76200</wp:posOffset>
                </wp:positionV>
                <wp:extent cx="579755" cy="28575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79755" cy="285750"/>
                        </a:xfrm>
                        <a:prstGeom prst="rect">
                          <a:avLst/>
                        </a:prstGeom>
                        <a:noFill/>
                        <a:ln>
                          <a:noFill/>
                        </a:ln>
                      </wps:spPr>
                      <wps:txbx>
                        <w:txbxContent>
                          <w:p>
                            <w:pPr>
                              <w:rPr>
                                <w:rFonts w:hint="eastAsia"/>
                                <w:sz w:val="18"/>
                              </w:rPr>
                            </w:pPr>
                            <w:r>
                              <w:rPr>
                                <w:rFonts w:hint="eastAsia"/>
                                <w:sz w:val="18"/>
                              </w:rPr>
                              <w:t>数符</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37.5pt;margin-top:6pt;height:22.5pt;width:45.65pt;z-index:251663360;mso-width-relative:page;mso-height-relative:page;" filled="f" stroked="f" coordsize="21600,21600" o:gfxdata="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oUDFt1gAA&#10;AAgBAAAPAAAAAAAAAAEAIAAAACIAAABkcnMvZG93bnJldi54bWxQSwECFAAUAAAACACHTuJAbPMF&#10;pa4BAABPAwAADgAAAAAAAAABACAAAAAlAQAAZHJzL2Uyb0RvYy54bWxQSwUGAAAAAAYABgBZAQAA&#10;RQUAAAAA&#10;">
                <v:path/>
                <v:fill on="f" focussize="0,0"/>
                <v:stroke on="f"/>
                <v:imagedata o:title=""/>
                <o:lock v:ext="edit" grouping="f" rotation="f" text="f" aspectratio="f"/>
                <v:textbox>
                  <w:txbxContent>
                    <w:p>
                      <w:pPr>
                        <w:rPr>
                          <w:rFonts w:hint="eastAsia"/>
                          <w:sz w:val="18"/>
                        </w:rPr>
                      </w:pPr>
                      <w:r>
                        <w:rPr>
                          <w:rFonts w:hint="eastAsia"/>
                          <w:sz w:val="18"/>
                        </w:rPr>
                        <w:t>数符</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457200</wp:posOffset>
                </wp:positionH>
                <wp:positionV relativeFrom="paragraph">
                  <wp:posOffset>66675</wp:posOffset>
                </wp:positionV>
                <wp:extent cx="2838450" cy="314325"/>
                <wp:effectExtent l="4445" t="4445" r="14605" b="5080"/>
                <wp:wrapNone/>
                <wp:docPr id="9" name="矩形 9"/>
                <wp:cNvGraphicFramePr/>
                <a:graphic xmlns:a="http://schemas.openxmlformats.org/drawingml/2006/main">
                  <a:graphicData uri="http://schemas.microsoft.com/office/word/2010/wordprocessingShape">
                    <wps:wsp>
                      <wps:cNvSpPr/>
                      <wps:spPr>
                        <a:xfrm>
                          <a:off x="0" y="0"/>
                          <a:ext cx="2838450" cy="31432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36pt;margin-top:5.25pt;height:24.75pt;width:223.5pt;z-index:251660288;mso-width-relative:page;mso-height-relative:page;" coordsize="21600,21600" o:gfxdata="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0l3ZdYAAAAIAQAADwAAAAAAAAABACAAAAAiAAAAZHJzL2Rvd25yZXYueG1s&#10;UEsBAhQAFAAAAAgAh07iQIdHdJr6AQAAHgQAAA4AAAAAAAAAAQAgAAAAJQEAAGRycy9lMm9Eb2Mu&#10;eG1sUEsFBgAAAAAGAAYAWQEAAJEFAAAAAA==&#10;">
                <v:path/>
                <v:fill focussize="0,0"/>
                <v:stroke/>
                <v:imagedata o:title=""/>
                <o:lock v:ext="edit" grouping="f" rotation="f" text="f" aspectratio="f"/>
              </v:rect>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1933575</wp:posOffset>
                </wp:positionH>
                <wp:positionV relativeFrom="paragraph">
                  <wp:posOffset>66675</wp:posOffset>
                </wp:positionV>
                <wp:extent cx="635" cy="314325"/>
                <wp:effectExtent l="4445" t="0" r="13970" b="9525"/>
                <wp:wrapNone/>
                <wp:docPr id="11" name="直接连接符 11"/>
                <wp:cNvGraphicFramePr/>
                <a:graphic xmlns:a="http://schemas.openxmlformats.org/drawingml/2006/main">
                  <a:graphicData uri="http://schemas.microsoft.com/office/word/2010/wordprocessingShape">
                    <wps:wsp>
                      <wps:cNvSpPr/>
                      <wps:spPr>
                        <a:xfrm>
                          <a:off x="0" y="0"/>
                          <a:ext cx="635" cy="3143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2.25pt;margin-top:5.25pt;height:24.75pt;width:0.05pt;z-index:251662336;mso-width-relative:page;mso-height-relative:page;" filled="f" coordsize="21600,21600" o:gfxdata="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AFduNYAAAAJAQAADwAAAAAAAAABACAAAAAiAAAAZHJzL2Rvd25yZXYueG1sUEsBAhQA&#10;FAAAAAgAh07iQLVa94z0AQAA5wMAAA4AAAAAAAAAAQAgAAAAJQEAAGRycy9lMm9Eb2MueG1sUEsF&#10;BgAAAAAGAAYAWQEAAIsFAAAAAA==&#10;">
                <v:path arrowok="t"/>
                <v:fill on="f" focussize="0,0"/>
                <v:stroke/>
                <v:imagedata o:title=""/>
                <o:lock v:ext="edit" grouping="f" rotation="f" text="f" aspectratio="f"/>
              </v:lin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904875</wp:posOffset>
                </wp:positionH>
                <wp:positionV relativeFrom="paragraph">
                  <wp:posOffset>66675</wp:posOffset>
                </wp:positionV>
                <wp:extent cx="635" cy="314325"/>
                <wp:effectExtent l="4445" t="0" r="13970" b="9525"/>
                <wp:wrapNone/>
                <wp:docPr id="3" name="直接连接符 3"/>
                <wp:cNvGraphicFramePr/>
                <a:graphic xmlns:a="http://schemas.openxmlformats.org/drawingml/2006/main">
                  <a:graphicData uri="http://schemas.microsoft.com/office/word/2010/wordprocessingShape">
                    <wps:wsp>
                      <wps:cNvSpPr/>
                      <wps:spPr>
                        <a:xfrm>
                          <a:off x="0" y="0"/>
                          <a:ext cx="635" cy="3143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1.25pt;margin-top:5.25pt;height:24.75pt;width:0.05pt;z-index:251661312;mso-width-relative:page;mso-height-relative:page;" filled="f" coordsize="21600,21600" o:gfxdata="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Kih9G9YAAAAJAQAADwAAAAAAAAABACAAAAAiAAAAZHJzL2Rvd25yZXYueG1sUEsBAhQA&#10;FAAAAAgAh07iQAKJXQD0AQAA5QMAAA4AAAAAAAAAAQAgAAAAJQEAAGRycy9lMm9Eb2MueG1sUEsF&#10;BgAAAAAGAAYAWQEAAIsFAAAAAA==&#10;">
                <v:path arrowok="t"/>
                <v:fill on="f" focussize="0,0"/>
                <v:stroke/>
                <v:imagedata o:title=""/>
                <o:lock v:ext="edit" grouping="f" rotation="f" text="f" aspectratio="f"/>
              </v:line>
            </w:pict>
          </mc:Fallback>
        </mc:AlternateContent>
      </w:r>
    </w:p>
    <w:p>
      <w:pPr>
        <w:adjustRightInd w:val="0"/>
      </w:pPr>
      <w:r>
        <w:rPr>
          <w:sz w:val="20"/>
        </w:rPr>
        <mc:AlternateContent>
          <mc:Choice Requires="wps">
            <w:drawing>
              <wp:anchor distT="0" distB="0" distL="114300" distR="114300" simplePos="0" relativeHeight="251669504" behindDoc="0" locked="0" layoutInCell="1" allowOverlap="1">
                <wp:simplePos x="0" y="0"/>
                <wp:positionH relativeFrom="column">
                  <wp:posOffset>495300</wp:posOffset>
                </wp:positionH>
                <wp:positionV relativeFrom="paragraph">
                  <wp:posOffset>83185</wp:posOffset>
                </wp:positionV>
                <wp:extent cx="419100" cy="2857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a:noFill/>
                        </a:ln>
                      </wps:spPr>
                      <wps:txbx>
                        <w:txbxContent>
                          <w:p>
                            <w:pPr>
                              <w:rPr>
                                <w:rFonts w:hint="eastAsia"/>
                                <w:sz w:val="18"/>
                              </w:rPr>
                            </w:pPr>
                            <w:r>
                              <w:rPr>
                                <w:rFonts w:hint="eastAsia"/>
                                <w:sz w:val="18"/>
                              </w:rPr>
                              <w:t>1位</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39pt;margin-top:6.55pt;height:22.5pt;width:33pt;z-index:251669504;mso-width-relative:page;mso-height-relative:page;" filled="f" stroked="f" coordsize="21600,21600" o:gfxdata="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MtSH+dUAAAAI&#10;AQAADwAAAAAAAAABACAAAAAiAAAAZHJzL2Rvd25yZXYueG1sUEsBAhQAFAAAAAgAh07iQI3r9Sqt&#10;AQAATwMAAA4AAAAAAAAAAQAgAAAAJAEAAGRycy9lMm9Eb2MueG1sUEsFBgAAAAAGAAYAWQEAAEMF&#10;AAAAAA==&#10;">
                <v:path/>
                <v:fill on="f" focussize="0,0"/>
                <v:stroke on="f"/>
                <v:imagedata o:title=""/>
                <o:lock v:ext="edit" grouping="f" rotation="f" text="f" aspectratio="f"/>
                <v:textbox>
                  <w:txbxContent>
                    <w:p>
                      <w:pPr>
                        <w:rPr>
                          <w:rFonts w:hint="eastAsia"/>
                          <w:sz w:val="18"/>
                        </w:rPr>
                      </w:pPr>
                      <w:r>
                        <w:rPr>
                          <w:rFonts w:hint="eastAsia"/>
                          <w:sz w:val="18"/>
                        </w:rPr>
                        <w:t>1位</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1085850</wp:posOffset>
                </wp:positionH>
                <wp:positionV relativeFrom="paragraph">
                  <wp:posOffset>99695</wp:posOffset>
                </wp:positionV>
                <wp:extent cx="681990" cy="28575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681990" cy="285750"/>
                        </a:xfrm>
                        <a:prstGeom prst="rect">
                          <a:avLst/>
                        </a:prstGeom>
                        <a:noFill/>
                        <a:ln>
                          <a:noFill/>
                        </a:ln>
                      </wps:spPr>
                      <wps:txbx>
                        <w:txbxContent>
                          <w:p>
                            <w:pPr>
                              <w:rPr>
                                <w:rFonts w:hint="eastAsia"/>
                                <w:sz w:val="18"/>
                              </w:rPr>
                            </w:pPr>
                            <w:r>
                              <w:rPr>
                                <w:rFonts w:hint="eastAsia"/>
                                <w:sz w:val="18"/>
                              </w:rPr>
                              <w:t>5位移码</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85.5pt;margin-top:7.85pt;height:22.5pt;width:53.7pt;z-index:251667456;mso-width-relative:page;mso-height-relative:page;" filled="f" stroked="f" coordsize="21600,21600" o:gfxdata="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8nLKvWAAAA&#10;CQEAAA8AAAAAAAAAAQAgAAAAIgAAAGRycy9kb3ducmV2LnhtbFBLAQIUABQAAAAIAIdO4kCqE02e&#10;rQEAAE8DAAAOAAAAAAAAAAEAIAAAACUBAABkcnMvZTJvRG9jLnhtbFBLBQYAAAAABgAGAFkBAABE&#10;BQAAAAA=&#10;">
                <v:path/>
                <v:fill on="f" focussize="0,0"/>
                <v:stroke on="f"/>
                <v:imagedata o:title=""/>
                <o:lock v:ext="edit" grouping="f" rotation="f" text="f" aspectratio="f"/>
                <v:textbox>
                  <w:txbxContent>
                    <w:p>
                      <w:pPr>
                        <w:rPr>
                          <w:rFonts w:hint="eastAsia"/>
                          <w:sz w:val="18"/>
                        </w:rPr>
                      </w:pPr>
                      <w:r>
                        <w:rPr>
                          <w:rFonts w:hint="eastAsia"/>
                          <w:sz w:val="18"/>
                        </w:rPr>
                        <w:t>5位移码</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2209800</wp:posOffset>
                </wp:positionH>
                <wp:positionV relativeFrom="paragraph">
                  <wp:posOffset>95885</wp:posOffset>
                </wp:positionV>
                <wp:extent cx="810260" cy="28575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810260" cy="285750"/>
                        </a:xfrm>
                        <a:prstGeom prst="rect">
                          <a:avLst/>
                        </a:prstGeom>
                        <a:noFill/>
                        <a:ln>
                          <a:noFill/>
                        </a:ln>
                      </wps:spPr>
                      <wps:txbx>
                        <w:txbxContent>
                          <w:p>
                            <w:pPr>
                              <w:rPr>
                                <w:rFonts w:hint="eastAsia"/>
                                <w:sz w:val="18"/>
                              </w:rPr>
                            </w:pPr>
                            <w:r>
                              <w:rPr>
                                <w:rFonts w:hint="eastAsia"/>
                                <w:sz w:val="18"/>
                              </w:rPr>
                              <w:t>6位补码</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174pt;margin-top:7.55pt;height:22.5pt;width:63.8pt;z-index:251668480;mso-width-relative:page;mso-height-relative:page;" filled="f" stroked="f" coordsize="21600,21600" o:gfxdata="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HhX9M1wAA&#10;AAkBAAAPAAAAAAAAAAEAIAAAACIAAABkcnMvZG93bnJldi54bWxQSwECFAAUAAAACACHTuJAtXXf&#10;rK0BAABPAwAADgAAAAAAAAABACAAAAAmAQAAZHJzL2Uyb0RvYy54bWxQSwUGAAAAAAYABgBZAQAA&#10;RQUAAAAA&#10;">
                <v:path/>
                <v:fill on="f" focussize="0,0"/>
                <v:stroke on="f"/>
                <v:imagedata o:title=""/>
                <o:lock v:ext="edit" grouping="f" rotation="f" text="f" aspectratio="f"/>
                <v:textbox>
                  <w:txbxContent>
                    <w:p>
                      <w:pPr>
                        <w:rPr>
                          <w:rFonts w:hint="eastAsia"/>
                          <w:sz w:val="18"/>
                        </w:rPr>
                      </w:pPr>
                      <w:r>
                        <w:rPr>
                          <w:rFonts w:hint="eastAsia"/>
                          <w:sz w:val="18"/>
                        </w:rPr>
                        <w:t>6位补码</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476250</wp:posOffset>
                </wp:positionH>
                <wp:positionV relativeFrom="paragraph">
                  <wp:posOffset>130175</wp:posOffset>
                </wp:positionV>
                <wp:extent cx="428625" cy="285750"/>
                <wp:effectExtent l="0" t="0" r="0" b="0"/>
                <wp:wrapNone/>
                <wp:docPr id="4" name="文本框 4"/>
                <wp:cNvGraphicFramePr/>
                <a:graphic xmlns:a="http://schemas.openxmlformats.org/drawingml/2006/main">
                  <a:graphicData uri="http://schemas.microsoft.com/office/word/2010/wordprocessingShape">
                    <wps:wsp>
                      <wps:cNvSpPr txBox="1"/>
                      <wps:spPr>
                        <a:xfrm>
                          <a:off x="0" y="0"/>
                          <a:ext cx="428625" cy="285750"/>
                        </a:xfrm>
                        <a:prstGeom prst="rect">
                          <a:avLst/>
                        </a:prstGeom>
                        <a:noFill/>
                        <a:ln>
                          <a:noFill/>
                        </a:ln>
                      </wps:spPr>
                      <wps:txbx>
                        <w:txbxContent>
                          <w:p/>
                        </w:txbxContent>
                      </wps:txbx>
                      <wps:bodyPr upright="1"/>
                    </wps:wsp>
                  </a:graphicData>
                </a:graphic>
              </wp:anchor>
            </w:drawing>
          </mc:Choice>
          <mc:Fallback>
            <w:pict>
              <v:shape id="_x0000_s1026" o:spid="_x0000_s1026" o:spt="202" type="#_x0000_t202" style="position:absolute;left:0pt;margin-left:37.5pt;margin-top:10.25pt;height:22.5pt;width:33.75pt;z-index:251666432;mso-width-relative:page;mso-height-relative:page;" filled="f" stroked="f" coordsize="21600,21600" o:gfxdata="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yWs6TVAAAA&#10;CAEAAA8AAAAAAAAAAQAgAAAAIgAAAGRycy9kb3ducmV2LnhtbFBLAQIUABQAAAAIAIdO4kAohlro&#10;rgEAAE0DAAAOAAAAAAAAAAEAIAAAACQBAABkcnMvZTJvRG9jLnhtbFBLBQYAAAAABgAGAFkBAABE&#10;BQAAAAA=&#10;">
                <v:path/>
                <v:fill on="f" focussize="0,0"/>
                <v:stroke on="f"/>
                <v:imagedata o:title=""/>
                <o:lock v:ext="edit" grouping="f" rotation="f" text="f" aspectratio="f"/>
                <v:textbox>
                  <w:txbxContent>
                    <w:p/>
                  </w:txbxContent>
                </v:textbox>
              </v:shape>
            </w:pict>
          </mc:Fallback>
        </mc:AlternateContent>
      </w:r>
    </w:p>
    <w:p>
      <w:pPr>
        <w:adjustRightInd w:val="0"/>
      </w:pPr>
    </w:p>
    <w:p>
      <w:pPr>
        <w:adjustRightInd w:val="0"/>
        <w:ind w:left="360"/>
      </w:pPr>
      <w:r>
        <w:t>其中，移码的偏置常数为16，补码采用一位符号位，基数为4。</w:t>
      </w:r>
    </w:p>
    <w:p>
      <w:pPr>
        <w:numPr>
          <w:ilvl w:val="0"/>
          <w:numId w:val="5"/>
        </w:numPr>
        <w:tabs>
          <w:tab w:val="left" w:pos="952"/>
          <w:tab w:val="clear" w:pos="1155"/>
        </w:tabs>
        <w:ind w:left="952" w:hanging="622"/>
      </w:pPr>
      <w:r>
        <w:t>用这种格式表示下列十进制数：+1.7，</w:t>
      </w:r>
      <w:r>
        <w:rPr>
          <w:szCs w:val="21"/>
        </w:rPr>
        <w:t>–</w:t>
      </w:r>
      <w:r>
        <w:t>0.</w:t>
      </w:r>
      <w:r>
        <w:rPr>
          <w:rFonts w:hint="eastAsia"/>
        </w:rPr>
        <w:t>12</w:t>
      </w:r>
      <w:r>
        <w:t>，+19，</w:t>
      </w:r>
      <w:r>
        <w:rPr>
          <w:szCs w:val="21"/>
        </w:rPr>
        <w:t>–</w:t>
      </w:r>
      <w:r>
        <w:t>1/8。</w:t>
      </w:r>
    </w:p>
    <w:p>
      <w:pPr>
        <w:numPr>
          <w:ilvl w:val="0"/>
          <w:numId w:val="5"/>
        </w:numPr>
        <w:tabs>
          <w:tab w:val="left" w:pos="952"/>
          <w:tab w:val="clear" w:pos="1155"/>
        </w:tabs>
        <w:ind w:left="952" w:hanging="622"/>
      </w:pPr>
      <w:r>
        <w:t>写出该格式浮点数的表示范围，并与12位定点补码整数表示范围比较。</w:t>
      </w:r>
    </w:p>
    <w:p>
      <w:pPr>
        <w:ind w:left="840" w:leftChars="200" w:hanging="420" w:hangingChars="200"/>
        <w:rPr>
          <w:rFonts w:hint="eastAsia"/>
          <w:color w:val="FF0000"/>
          <w:szCs w:val="21"/>
        </w:rPr>
      </w:pPr>
      <w:r>
        <w:rPr>
          <w:rFonts w:hint="eastAsia"/>
          <w:color w:val="FF0000"/>
          <w:szCs w:val="21"/>
        </w:rPr>
        <w:t>参考答案：（假定采用0舍1入法进行舍入）</w:t>
      </w:r>
    </w:p>
    <w:p>
      <w:pPr>
        <w:ind w:left="945" w:leftChars="200" w:hanging="525" w:hangingChars="250"/>
        <w:rPr>
          <w:rFonts w:hint="eastAsia"/>
          <w:color w:val="FF0000"/>
          <w:szCs w:val="21"/>
        </w:rPr>
      </w:pPr>
      <w:r>
        <w:rPr>
          <w:rFonts w:hint="eastAsia"/>
          <w:color w:val="FF0000"/>
          <w:szCs w:val="21"/>
        </w:rPr>
        <w:t>（1） +1.7 = +1.1011001B = 0.011011B</w:t>
      </w:r>
      <w:r>
        <w:rPr>
          <w:color w:val="FF0000"/>
          <w:szCs w:val="21"/>
        </w:rPr>
        <w:t>×</w:t>
      </w:r>
      <w:r>
        <w:rPr>
          <w:rFonts w:hint="eastAsia"/>
          <w:color w:val="FF0000"/>
          <w:szCs w:val="21"/>
        </w:rPr>
        <w:t xml:space="preserve"> 4</w:t>
      </w:r>
      <w:r>
        <w:rPr>
          <w:rFonts w:hint="eastAsia"/>
          <w:color w:val="FF0000"/>
          <w:szCs w:val="21"/>
          <w:vertAlign w:val="superscript"/>
        </w:rPr>
        <w:t>1</w:t>
      </w:r>
      <w:r>
        <w:rPr>
          <w:rFonts w:hint="eastAsia"/>
          <w:color w:val="FF0000"/>
          <w:szCs w:val="21"/>
        </w:rPr>
        <w:t>, 故阶码为1 +16 = 17 = 10001B, 尾数为+0.011011的补码， 即0.011011，所以+1.7表示为0 10001 011011。</w:t>
      </w:r>
    </w:p>
    <w:p>
      <w:pPr>
        <w:ind w:left="840" w:leftChars="200" w:hanging="420" w:hangingChars="200"/>
        <w:rPr>
          <w:rFonts w:hint="eastAsia"/>
          <w:color w:val="FF0000"/>
          <w:szCs w:val="21"/>
        </w:rPr>
      </w:pPr>
    </w:p>
    <w:p>
      <w:pPr>
        <w:ind w:left="945" w:leftChars="200" w:hanging="525" w:hangingChars="250"/>
        <w:rPr>
          <w:rFonts w:hint="eastAsia"/>
          <w:color w:val="FF0000"/>
          <w:szCs w:val="21"/>
        </w:rPr>
      </w:pPr>
      <w:r>
        <w:rPr>
          <w:rFonts w:hint="eastAsia"/>
          <w:color w:val="FF0000"/>
          <w:szCs w:val="21"/>
        </w:rPr>
        <w:tab/>
      </w:r>
      <w:r>
        <w:rPr>
          <w:color w:val="FF0000"/>
          <w:szCs w:val="21"/>
        </w:rPr>
        <w:t>–</w:t>
      </w:r>
      <w:r>
        <w:rPr>
          <w:rFonts w:hint="eastAsia"/>
          <w:color w:val="FF0000"/>
          <w:szCs w:val="21"/>
        </w:rPr>
        <w:t xml:space="preserve">0.12 = </w:t>
      </w:r>
      <w:r>
        <w:rPr>
          <w:color w:val="FF0000"/>
          <w:szCs w:val="21"/>
        </w:rPr>
        <w:t>–</w:t>
      </w:r>
      <w:r>
        <w:rPr>
          <w:rFonts w:hint="eastAsia"/>
          <w:color w:val="FF0000"/>
          <w:szCs w:val="21"/>
        </w:rPr>
        <w:t xml:space="preserve"> 0.000111101B = </w:t>
      </w:r>
      <w:r>
        <w:rPr>
          <w:color w:val="FF0000"/>
          <w:szCs w:val="21"/>
        </w:rPr>
        <w:t>–</w:t>
      </w:r>
      <w:r>
        <w:rPr>
          <w:rFonts w:hint="eastAsia"/>
          <w:color w:val="FF0000"/>
          <w:szCs w:val="21"/>
        </w:rPr>
        <w:t xml:space="preserve"> 0.011111B </w:t>
      </w:r>
      <w:r>
        <w:rPr>
          <w:color w:val="FF0000"/>
          <w:szCs w:val="21"/>
        </w:rPr>
        <w:t>×</w:t>
      </w:r>
      <w:r>
        <w:rPr>
          <w:rFonts w:hint="eastAsia"/>
          <w:color w:val="FF0000"/>
          <w:szCs w:val="21"/>
        </w:rPr>
        <w:t xml:space="preserve"> 4</w:t>
      </w:r>
      <w:r>
        <w:rPr>
          <w:color w:val="FF0000"/>
          <w:szCs w:val="21"/>
          <w:vertAlign w:val="superscript"/>
        </w:rPr>
        <w:t>–</w:t>
      </w:r>
      <w:r>
        <w:rPr>
          <w:rFonts w:hint="eastAsia"/>
          <w:color w:val="FF0000"/>
          <w:szCs w:val="21"/>
          <w:vertAlign w:val="superscript"/>
        </w:rPr>
        <w:t>1</w:t>
      </w:r>
      <w:r>
        <w:rPr>
          <w:rFonts w:hint="eastAsia"/>
          <w:color w:val="FF0000"/>
          <w:szCs w:val="21"/>
        </w:rPr>
        <w:t xml:space="preserve">, 故阶码为 </w:t>
      </w:r>
      <w:r>
        <w:rPr>
          <w:color w:val="FF0000"/>
          <w:szCs w:val="21"/>
        </w:rPr>
        <w:t>–</w:t>
      </w:r>
      <w:r>
        <w:rPr>
          <w:rFonts w:hint="eastAsia"/>
          <w:color w:val="FF0000"/>
          <w:szCs w:val="21"/>
        </w:rPr>
        <w:t>1 + 16 =15 = 01111B, 尾数为</w:t>
      </w:r>
      <w:r>
        <w:rPr>
          <w:color w:val="FF0000"/>
          <w:szCs w:val="21"/>
        </w:rPr>
        <w:t>–</w:t>
      </w:r>
      <w:r>
        <w:rPr>
          <w:rFonts w:hint="eastAsia"/>
          <w:color w:val="FF0000"/>
          <w:szCs w:val="21"/>
        </w:rPr>
        <w:t xml:space="preserve"> 0.011111的补码，即1.100001, 所以</w:t>
      </w:r>
      <w:r>
        <w:rPr>
          <w:color w:val="FF0000"/>
          <w:szCs w:val="21"/>
        </w:rPr>
        <w:t>–</w:t>
      </w:r>
      <w:r>
        <w:rPr>
          <w:rFonts w:hint="eastAsia"/>
          <w:color w:val="FF0000"/>
          <w:szCs w:val="21"/>
        </w:rPr>
        <w:t>0.12表示为1 01111 100001。</w:t>
      </w:r>
    </w:p>
    <w:p>
      <w:pPr>
        <w:ind w:left="840" w:leftChars="200" w:hanging="420" w:hangingChars="200"/>
        <w:rPr>
          <w:rFonts w:hint="eastAsia"/>
          <w:color w:val="FF0000"/>
          <w:szCs w:val="21"/>
        </w:rPr>
      </w:pPr>
    </w:p>
    <w:p>
      <w:pPr>
        <w:ind w:left="945" w:leftChars="200" w:hanging="525" w:hangingChars="250"/>
        <w:rPr>
          <w:rFonts w:hint="eastAsia"/>
          <w:color w:val="FF0000"/>
          <w:szCs w:val="21"/>
        </w:rPr>
      </w:pPr>
      <w:r>
        <w:rPr>
          <w:rFonts w:hint="eastAsia"/>
          <w:color w:val="FF0000"/>
          <w:szCs w:val="21"/>
        </w:rPr>
        <w:tab/>
      </w:r>
      <w:r>
        <w:rPr>
          <w:rFonts w:hint="eastAsia"/>
          <w:color w:val="FF0000"/>
          <w:szCs w:val="21"/>
        </w:rPr>
        <w:t>+19 = +10011B = 0.010011B</w:t>
      </w:r>
      <w:r>
        <w:rPr>
          <w:color w:val="FF0000"/>
          <w:szCs w:val="21"/>
        </w:rPr>
        <w:t>×</w:t>
      </w:r>
      <w:r>
        <w:rPr>
          <w:rFonts w:hint="eastAsia"/>
          <w:color w:val="FF0000"/>
          <w:szCs w:val="21"/>
        </w:rPr>
        <w:t xml:space="preserve"> 4</w:t>
      </w:r>
      <w:r>
        <w:rPr>
          <w:rFonts w:hint="eastAsia"/>
          <w:color w:val="FF0000"/>
          <w:szCs w:val="21"/>
          <w:vertAlign w:val="superscript"/>
        </w:rPr>
        <w:t>3</w:t>
      </w:r>
      <w:r>
        <w:rPr>
          <w:rFonts w:hint="eastAsia"/>
          <w:color w:val="FF0000"/>
          <w:szCs w:val="21"/>
        </w:rPr>
        <w:t>，故阶码为3 + 16 = 19 = 10011B, 尾数为0.010011，所以+19表示为0 10011 010011。</w:t>
      </w:r>
    </w:p>
    <w:p>
      <w:pPr>
        <w:ind w:left="840" w:leftChars="200" w:hanging="420" w:hangingChars="200"/>
        <w:rPr>
          <w:rFonts w:hint="eastAsia"/>
          <w:color w:val="FF0000"/>
          <w:szCs w:val="21"/>
        </w:rPr>
      </w:pPr>
    </w:p>
    <w:p>
      <w:pPr>
        <w:ind w:left="945" w:leftChars="200" w:hanging="525" w:hangingChars="250"/>
        <w:rPr>
          <w:rFonts w:hint="eastAsia"/>
          <w:color w:val="FF0000"/>
          <w:szCs w:val="21"/>
        </w:rPr>
      </w:pPr>
      <w:r>
        <w:rPr>
          <w:rFonts w:hint="eastAsia"/>
          <w:color w:val="FF0000"/>
          <w:szCs w:val="21"/>
        </w:rPr>
        <w:tab/>
      </w:r>
      <w:r>
        <w:rPr>
          <w:color w:val="FF0000"/>
          <w:szCs w:val="21"/>
        </w:rPr>
        <w:t>–</w:t>
      </w:r>
      <w:r>
        <w:rPr>
          <w:rFonts w:hint="eastAsia"/>
          <w:color w:val="FF0000"/>
          <w:szCs w:val="21"/>
        </w:rPr>
        <w:t xml:space="preserve">1/8 = </w:t>
      </w:r>
      <w:r>
        <w:rPr>
          <w:color w:val="FF0000"/>
          <w:szCs w:val="21"/>
        </w:rPr>
        <w:t>–</w:t>
      </w:r>
      <w:r>
        <w:rPr>
          <w:rFonts w:hint="eastAsia"/>
          <w:color w:val="FF0000"/>
          <w:szCs w:val="21"/>
        </w:rPr>
        <w:t xml:space="preserve"> 0.125 = </w:t>
      </w:r>
      <w:r>
        <w:rPr>
          <w:color w:val="FF0000"/>
          <w:szCs w:val="21"/>
        </w:rPr>
        <w:t>–</w:t>
      </w:r>
      <w:r>
        <w:rPr>
          <w:rFonts w:hint="eastAsia"/>
          <w:color w:val="FF0000"/>
          <w:szCs w:val="21"/>
        </w:rPr>
        <w:t xml:space="preserve"> 0.001B = </w:t>
      </w:r>
      <w:r>
        <w:rPr>
          <w:color w:val="FF0000"/>
          <w:szCs w:val="21"/>
        </w:rPr>
        <w:t>–</w:t>
      </w:r>
      <w:r>
        <w:rPr>
          <w:rFonts w:hint="eastAsia"/>
          <w:color w:val="FF0000"/>
          <w:szCs w:val="21"/>
        </w:rPr>
        <w:t xml:space="preserve"> 0.100000 </w:t>
      </w:r>
      <w:r>
        <w:rPr>
          <w:color w:val="FF0000"/>
          <w:szCs w:val="21"/>
        </w:rPr>
        <w:t>×</w:t>
      </w:r>
      <w:r>
        <w:rPr>
          <w:rFonts w:hint="eastAsia"/>
          <w:color w:val="FF0000"/>
          <w:szCs w:val="21"/>
        </w:rPr>
        <w:t xml:space="preserve"> 4</w:t>
      </w:r>
      <w:r>
        <w:rPr>
          <w:color w:val="FF0000"/>
          <w:szCs w:val="21"/>
          <w:vertAlign w:val="superscript"/>
        </w:rPr>
        <w:t>–</w:t>
      </w:r>
      <w:r>
        <w:rPr>
          <w:rFonts w:hint="eastAsia"/>
          <w:color w:val="FF0000"/>
          <w:szCs w:val="21"/>
          <w:vertAlign w:val="superscript"/>
        </w:rPr>
        <w:t>1</w:t>
      </w:r>
      <w:r>
        <w:rPr>
          <w:rFonts w:hint="eastAsia"/>
          <w:color w:val="FF0000"/>
          <w:szCs w:val="21"/>
        </w:rPr>
        <w:t xml:space="preserve">，阶码为 </w:t>
      </w:r>
      <w:r>
        <w:rPr>
          <w:color w:val="FF0000"/>
          <w:szCs w:val="21"/>
        </w:rPr>
        <w:t>–</w:t>
      </w:r>
      <w:r>
        <w:rPr>
          <w:rFonts w:hint="eastAsia"/>
          <w:color w:val="FF0000"/>
          <w:szCs w:val="21"/>
        </w:rPr>
        <w:t>1 + 16 = 15 = 01111B，尾数为</w:t>
      </w:r>
      <w:r>
        <w:rPr>
          <w:color w:val="FF0000"/>
          <w:szCs w:val="21"/>
        </w:rPr>
        <w:t>–</w:t>
      </w:r>
      <w:r>
        <w:rPr>
          <w:rFonts w:hint="eastAsia"/>
          <w:color w:val="FF0000"/>
          <w:szCs w:val="21"/>
        </w:rPr>
        <w:t xml:space="preserve"> 0.100000的补码，即1.100000，所以</w:t>
      </w:r>
      <w:r>
        <w:rPr>
          <w:color w:val="FF0000"/>
          <w:szCs w:val="21"/>
        </w:rPr>
        <w:t>–</w:t>
      </w:r>
      <w:r>
        <w:rPr>
          <w:rFonts w:hint="eastAsia"/>
          <w:color w:val="FF0000"/>
          <w:szCs w:val="21"/>
        </w:rPr>
        <w:t>1/8表示为1 01111 100000。</w:t>
      </w:r>
    </w:p>
    <w:p>
      <w:pPr>
        <w:ind w:left="840" w:leftChars="200" w:hanging="420" w:hangingChars="200"/>
        <w:rPr>
          <w:rFonts w:hint="eastAsia"/>
          <w:color w:val="FF0000"/>
          <w:szCs w:val="21"/>
        </w:rPr>
      </w:pPr>
    </w:p>
    <w:p>
      <w:pPr>
        <w:ind w:left="840" w:leftChars="200" w:hanging="420" w:hangingChars="200"/>
        <w:rPr>
          <w:rFonts w:hint="eastAsia"/>
          <w:color w:val="FF0000"/>
          <w:szCs w:val="21"/>
        </w:rPr>
      </w:pPr>
      <w:r>
        <w:rPr>
          <w:rFonts w:hint="eastAsia"/>
          <w:color w:val="FF0000"/>
          <w:szCs w:val="21"/>
        </w:rPr>
        <w:t>（2）该格式浮点数表示的范围如下。</w:t>
      </w:r>
    </w:p>
    <w:p>
      <w:pPr>
        <w:ind w:left="840" w:leftChars="200" w:hanging="420" w:hangingChars="200"/>
        <w:rPr>
          <w:rFonts w:hint="eastAsia"/>
          <w:color w:val="FF0000"/>
          <w:szCs w:val="21"/>
        </w:rPr>
      </w:pPr>
      <w:r>
        <w:rPr>
          <w:rFonts w:hint="eastAsia"/>
          <w:color w:val="FF0000"/>
          <w:szCs w:val="21"/>
        </w:rPr>
        <w:tab/>
      </w:r>
      <w:r>
        <w:rPr>
          <w:rFonts w:hint="eastAsia"/>
          <w:color w:val="FF0000"/>
          <w:szCs w:val="21"/>
        </w:rPr>
        <w:t xml:space="preserve">正数最大值：0.111111B </w:t>
      </w:r>
      <w:r>
        <w:rPr>
          <w:color w:val="FF0000"/>
          <w:szCs w:val="21"/>
        </w:rPr>
        <w:t>×</w:t>
      </w:r>
      <w:r>
        <w:rPr>
          <w:rFonts w:hint="eastAsia"/>
          <w:color w:val="FF0000"/>
          <w:szCs w:val="21"/>
        </w:rPr>
        <w:t xml:space="preserve"> 4</w:t>
      </w:r>
      <w:r>
        <w:rPr>
          <w:rFonts w:hint="eastAsia"/>
          <w:color w:val="FF0000"/>
          <w:szCs w:val="21"/>
          <w:vertAlign w:val="superscript"/>
        </w:rPr>
        <w:t>11111</w:t>
      </w:r>
      <w:r>
        <w:rPr>
          <w:rFonts w:hint="eastAsia"/>
          <w:color w:val="FF0000"/>
          <w:szCs w:val="21"/>
        </w:rPr>
        <w:t>，即：0.333</w:t>
      </w:r>
      <w:r>
        <w:rPr>
          <w:color w:val="FF0000"/>
          <w:szCs w:val="21"/>
        </w:rPr>
        <w:t>×</w:t>
      </w:r>
      <w:r>
        <w:rPr>
          <w:rFonts w:hint="eastAsia"/>
          <w:color w:val="FF0000"/>
          <w:szCs w:val="21"/>
        </w:rPr>
        <w:t xml:space="preserve"> 4</w:t>
      </w:r>
      <w:r>
        <w:rPr>
          <w:rFonts w:hint="eastAsia"/>
          <w:color w:val="FF0000"/>
          <w:szCs w:val="21"/>
          <w:vertAlign w:val="superscript"/>
        </w:rPr>
        <w:t xml:space="preserve">15  </w:t>
      </w:r>
      <w:r>
        <w:rPr>
          <w:rFonts w:hint="eastAsia" w:hAnsi="宋体"/>
          <w:color w:val="FF0000"/>
          <w:szCs w:val="21"/>
        </w:rPr>
        <w:t>（</w:t>
      </w:r>
      <w:r>
        <w:rPr>
          <w:rFonts w:hint="eastAsia" w:ascii="宋体" w:hAnsi="宋体"/>
          <w:color w:val="FF0000"/>
          <w:szCs w:val="21"/>
        </w:rPr>
        <w:t>≈</w:t>
      </w:r>
      <w:r>
        <w:rPr>
          <w:color w:val="FF0000"/>
          <w:szCs w:val="21"/>
        </w:rPr>
        <w:t>2</w:t>
      </w:r>
      <w:r>
        <w:rPr>
          <w:color w:val="FF0000"/>
          <w:szCs w:val="21"/>
          <w:vertAlign w:val="superscript"/>
        </w:rPr>
        <w:t>30</w:t>
      </w:r>
      <w:r>
        <w:rPr>
          <w:rFonts w:hint="eastAsia"/>
          <w:color w:val="FF0000"/>
          <w:szCs w:val="21"/>
          <w:vertAlign w:val="superscript"/>
        </w:rPr>
        <w:t xml:space="preserve"> </w:t>
      </w:r>
      <w:r>
        <w:rPr>
          <w:rFonts w:hint="eastAsia" w:ascii="宋体" w:hAnsi="宋体"/>
          <w:color w:val="FF0000"/>
          <w:szCs w:val="21"/>
        </w:rPr>
        <w:t>≈</w:t>
      </w:r>
      <w:r>
        <w:rPr>
          <w:rFonts w:hint="eastAsia" w:hAnsi="宋体"/>
          <w:color w:val="FF0000"/>
          <w:szCs w:val="21"/>
        </w:rPr>
        <w:t>10</w:t>
      </w:r>
      <w:r>
        <w:rPr>
          <w:rFonts w:hint="eastAsia" w:hAnsi="宋体"/>
          <w:color w:val="FF0000"/>
          <w:szCs w:val="21"/>
          <w:vertAlign w:val="superscript"/>
        </w:rPr>
        <w:t>9</w:t>
      </w:r>
      <w:r>
        <w:rPr>
          <w:rFonts w:hint="eastAsia" w:hAnsi="宋体"/>
          <w:color w:val="FF0000"/>
          <w:szCs w:val="21"/>
        </w:rPr>
        <w:t>）</w:t>
      </w:r>
    </w:p>
    <w:p>
      <w:pPr>
        <w:ind w:left="840" w:leftChars="200" w:hanging="420" w:hangingChars="200"/>
        <w:rPr>
          <w:rFonts w:hint="eastAsia"/>
          <w:color w:val="FF0000"/>
          <w:szCs w:val="21"/>
        </w:rPr>
      </w:pPr>
      <w:r>
        <w:rPr>
          <w:rFonts w:hint="eastAsia"/>
          <w:color w:val="FF0000"/>
          <w:szCs w:val="21"/>
        </w:rPr>
        <w:tab/>
      </w:r>
      <w:r>
        <w:rPr>
          <w:rFonts w:hint="eastAsia"/>
          <w:color w:val="FF0000"/>
          <w:szCs w:val="21"/>
        </w:rPr>
        <w:t xml:space="preserve">正数最小值：0.000001B </w:t>
      </w:r>
      <w:r>
        <w:rPr>
          <w:color w:val="FF0000"/>
          <w:szCs w:val="21"/>
        </w:rPr>
        <w:t>×</w:t>
      </w:r>
      <w:r>
        <w:rPr>
          <w:rFonts w:hint="eastAsia"/>
          <w:color w:val="FF0000"/>
          <w:szCs w:val="21"/>
        </w:rPr>
        <w:t xml:space="preserve"> 4</w:t>
      </w:r>
      <w:r>
        <w:rPr>
          <w:rFonts w:hint="eastAsia"/>
          <w:color w:val="FF0000"/>
          <w:szCs w:val="21"/>
          <w:vertAlign w:val="superscript"/>
        </w:rPr>
        <w:t>00000</w:t>
      </w:r>
      <w:r>
        <w:rPr>
          <w:rFonts w:hint="eastAsia"/>
          <w:color w:val="FF0000"/>
          <w:szCs w:val="21"/>
        </w:rPr>
        <w:t>，即：0.001</w:t>
      </w:r>
      <w:r>
        <w:rPr>
          <w:color w:val="FF0000"/>
          <w:szCs w:val="21"/>
        </w:rPr>
        <w:t>×</w:t>
      </w:r>
      <w:r>
        <w:rPr>
          <w:rFonts w:hint="eastAsia"/>
          <w:color w:val="FF0000"/>
          <w:szCs w:val="21"/>
        </w:rPr>
        <w:t xml:space="preserve"> 4</w:t>
      </w:r>
      <w:r>
        <w:rPr>
          <w:color w:val="FF0000"/>
          <w:szCs w:val="21"/>
          <w:vertAlign w:val="superscript"/>
        </w:rPr>
        <w:t>–</w:t>
      </w:r>
      <w:r>
        <w:rPr>
          <w:rFonts w:hint="eastAsia"/>
          <w:color w:val="FF0000"/>
          <w:szCs w:val="21"/>
          <w:vertAlign w:val="superscript"/>
        </w:rPr>
        <w:t xml:space="preserve">16  </w:t>
      </w:r>
      <w:r>
        <w:rPr>
          <w:rFonts w:hint="eastAsia" w:hAnsi="宋体"/>
          <w:color w:val="FF0000"/>
          <w:szCs w:val="21"/>
        </w:rPr>
        <w:t>（</w:t>
      </w:r>
      <w:r>
        <w:rPr>
          <w:rFonts w:hint="eastAsia" w:ascii="宋体" w:hAnsi="宋体"/>
          <w:color w:val="FF0000"/>
          <w:szCs w:val="21"/>
        </w:rPr>
        <w:t>≈</w:t>
      </w:r>
      <w:r>
        <w:rPr>
          <w:color w:val="FF0000"/>
          <w:szCs w:val="21"/>
        </w:rPr>
        <w:t>2</w:t>
      </w:r>
      <w:r>
        <w:rPr>
          <w:color w:val="FF0000"/>
          <w:szCs w:val="21"/>
          <w:vertAlign w:val="superscript"/>
        </w:rPr>
        <w:t>–</w:t>
      </w:r>
      <w:r>
        <w:rPr>
          <w:rFonts w:hint="eastAsia"/>
          <w:color w:val="FF0000"/>
          <w:szCs w:val="21"/>
          <w:vertAlign w:val="superscript"/>
        </w:rPr>
        <w:t>34</w:t>
      </w:r>
      <w:r>
        <w:rPr>
          <w:rFonts w:hint="eastAsia" w:ascii="宋体" w:hAnsi="宋体"/>
          <w:color w:val="FF0000"/>
          <w:szCs w:val="21"/>
        </w:rPr>
        <w:t>≈</w:t>
      </w:r>
      <w:r>
        <w:rPr>
          <w:rFonts w:hint="eastAsia" w:hAnsi="宋体"/>
          <w:color w:val="FF0000"/>
          <w:szCs w:val="21"/>
        </w:rPr>
        <w:t>10</w:t>
      </w:r>
      <w:r>
        <w:rPr>
          <w:color w:val="FF0000"/>
          <w:szCs w:val="21"/>
          <w:vertAlign w:val="superscript"/>
        </w:rPr>
        <w:t>–</w:t>
      </w:r>
      <w:r>
        <w:rPr>
          <w:rFonts w:hint="eastAsia" w:hAnsi="宋体"/>
          <w:color w:val="FF0000"/>
          <w:szCs w:val="21"/>
          <w:vertAlign w:val="superscript"/>
        </w:rPr>
        <w:t>10</w:t>
      </w:r>
      <w:r>
        <w:rPr>
          <w:rFonts w:hint="eastAsia" w:hAnsi="宋体"/>
          <w:color w:val="FF0000"/>
          <w:szCs w:val="21"/>
        </w:rPr>
        <w:t>）</w:t>
      </w:r>
    </w:p>
    <w:p>
      <w:pPr>
        <w:ind w:left="840" w:leftChars="200" w:hanging="420" w:hangingChars="200"/>
        <w:rPr>
          <w:rFonts w:hint="eastAsia"/>
          <w:color w:val="FF0000"/>
          <w:szCs w:val="21"/>
        </w:rPr>
      </w:pPr>
      <w:r>
        <w:rPr>
          <w:rFonts w:hint="eastAsia"/>
          <w:color w:val="FF0000"/>
          <w:szCs w:val="21"/>
        </w:rPr>
        <w:tab/>
      </w:r>
      <w:r>
        <w:rPr>
          <w:rFonts w:hint="eastAsia"/>
          <w:color w:val="FF0000"/>
          <w:szCs w:val="21"/>
        </w:rPr>
        <w:t>负数最大值：</w:t>
      </w:r>
      <w:r>
        <w:rPr>
          <w:color w:val="FF0000"/>
          <w:szCs w:val="21"/>
        </w:rPr>
        <w:t>–</w:t>
      </w:r>
      <w:r>
        <w:rPr>
          <w:rFonts w:hint="eastAsia"/>
          <w:color w:val="FF0000"/>
          <w:szCs w:val="21"/>
        </w:rPr>
        <w:t xml:space="preserve">0.000001B </w:t>
      </w:r>
      <w:r>
        <w:rPr>
          <w:color w:val="FF0000"/>
          <w:szCs w:val="21"/>
        </w:rPr>
        <w:t>×</w:t>
      </w:r>
      <w:r>
        <w:rPr>
          <w:rFonts w:hint="eastAsia"/>
          <w:color w:val="FF0000"/>
          <w:szCs w:val="21"/>
        </w:rPr>
        <w:t xml:space="preserve"> 4</w:t>
      </w:r>
      <w:r>
        <w:rPr>
          <w:rFonts w:hint="eastAsia"/>
          <w:color w:val="FF0000"/>
          <w:szCs w:val="21"/>
          <w:vertAlign w:val="superscript"/>
        </w:rPr>
        <w:t>00000</w:t>
      </w:r>
      <w:r>
        <w:rPr>
          <w:rFonts w:hint="eastAsia"/>
          <w:color w:val="FF0000"/>
          <w:szCs w:val="21"/>
        </w:rPr>
        <w:t>，即：</w:t>
      </w:r>
      <w:r>
        <w:rPr>
          <w:color w:val="FF0000"/>
          <w:szCs w:val="21"/>
        </w:rPr>
        <w:t>–</w:t>
      </w:r>
      <w:r>
        <w:rPr>
          <w:rFonts w:hint="eastAsia"/>
          <w:color w:val="FF0000"/>
          <w:szCs w:val="21"/>
        </w:rPr>
        <w:t>0.001</w:t>
      </w:r>
      <w:r>
        <w:rPr>
          <w:color w:val="FF0000"/>
          <w:szCs w:val="21"/>
        </w:rPr>
        <w:t>×</w:t>
      </w:r>
      <w:r>
        <w:rPr>
          <w:rFonts w:hint="eastAsia"/>
          <w:color w:val="FF0000"/>
          <w:szCs w:val="21"/>
        </w:rPr>
        <w:t xml:space="preserve"> 4</w:t>
      </w:r>
      <w:r>
        <w:rPr>
          <w:color w:val="FF0000"/>
          <w:szCs w:val="21"/>
          <w:vertAlign w:val="superscript"/>
        </w:rPr>
        <w:t>–</w:t>
      </w:r>
      <w:r>
        <w:rPr>
          <w:rFonts w:hint="eastAsia"/>
          <w:color w:val="FF0000"/>
          <w:szCs w:val="21"/>
          <w:vertAlign w:val="superscript"/>
        </w:rPr>
        <w:t>16</w:t>
      </w:r>
    </w:p>
    <w:p>
      <w:pPr>
        <w:ind w:left="840" w:leftChars="200" w:hanging="420" w:hangingChars="200"/>
        <w:rPr>
          <w:rFonts w:hint="eastAsia"/>
          <w:color w:val="FF0000"/>
          <w:szCs w:val="21"/>
        </w:rPr>
      </w:pPr>
      <w:r>
        <w:rPr>
          <w:rFonts w:hint="eastAsia"/>
          <w:color w:val="FF0000"/>
          <w:szCs w:val="21"/>
        </w:rPr>
        <w:tab/>
      </w:r>
      <w:r>
        <w:rPr>
          <w:rFonts w:hint="eastAsia"/>
          <w:color w:val="FF0000"/>
          <w:szCs w:val="21"/>
        </w:rPr>
        <w:t>负数最小值：</w:t>
      </w:r>
      <w:r>
        <w:rPr>
          <w:color w:val="FF0000"/>
          <w:szCs w:val="21"/>
        </w:rPr>
        <w:t>–</w:t>
      </w:r>
      <w:r>
        <w:rPr>
          <w:rFonts w:hint="eastAsia"/>
          <w:color w:val="FF0000"/>
          <w:szCs w:val="21"/>
        </w:rPr>
        <w:t xml:space="preserve">1.000000B </w:t>
      </w:r>
      <w:r>
        <w:rPr>
          <w:color w:val="FF0000"/>
          <w:szCs w:val="21"/>
        </w:rPr>
        <w:t>×</w:t>
      </w:r>
      <w:r>
        <w:rPr>
          <w:rFonts w:hint="eastAsia"/>
          <w:color w:val="FF0000"/>
          <w:szCs w:val="21"/>
        </w:rPr>
        <w:t xml:space="preserve"> 4</w:t>
      </w:r>
      <w:r>
        <w:rPr>
          <w:rFonts w:hint="eastAsia"/>
          <w:color w:val="FF0000"/>
          <w:szCs w:val="21"/>
          <w:vertAlign w:val="superscript"/>
        </w:rPr>
        <w:t>11111</w:t>
      </w:r>
      <w:r>
        <w:rPr>
          <w:rFonts w:hint="eastAsia"/>
          <w:color w:val="FF0000"/>
          <w:szCs w:val="21"/>
        </w:rPr>
        <w:t>，即：</w:t>
      </w:r>
      <w:r>
        <w:rPr>
          <w:color w:val="FF0000"/>
          <w:szCs w:val="21"/>
        </w:rPr>
        <w:t>–</w:t>
      </w:r>
      <w:r>
        <w:rPr>
          <w:rFonts w:hint="eastAsia"/>
          <w:color w:val="FF0000"/>
          <w:szCs w:val="21"/>
        </w:rPr>
        <w:t>1.000</w:t>
      </w:r>
      <w:r>
        <w:rPr>
          <w:color w:val="FF0000"/>
          <w:szCs w:val="21"/>
        </w:rPr>
        <w:t>×</w:t>
      </w:r>
      <w:r>
        <w:rPr>
          <w:rFonts w:hint="eastAsia"/>
          <w:color w:val="FF0000"/>
          <w:szCs w:val="21"/>
        </w:rPr>
        <w:t xml:space="preserve"> 4</w:t>
      </w:r>
      <w:r>
        <w:rPr>
          <w:rFonts w:hint="eastAsia"/>
          <w:color w:val="FF0000"/>
          <w:szCs w:val="21"/>
          <w:vertAlign w:val="superscript"/>
        </w:rPr>
        <w:t>15</w:t>
      </w:r>
    </w:p>
    <w:p>
      <w:pPr>
        <w:ind w:left="840" w:leftChars="200" w:hanging="420" w:hangingChars="200"/>
        <w:rPr>
          <w:rFonts w:hint="eastAsia"/>
          <w:color w:val="FF0000"/>
          <w:szCs w:val="21"/>
        </w:rPr>
      </w:pPr>
      <w:r>
        <w:rPr>
          <w:rFonts w:hint="eastAsia"/>
          <w:szCs w:val="21"/>
        </w:rPr>
        <w:t xml:space="preserve">    </w:t>
      </w:r>
      <w:r>
        <w:rPr>
          <w:rFonts w:hint="eastAsia"/>
          <w:color w:val="FF0000"/>
          <w:szCs w:val="21"/>
        </w:rPr>
        <w:t>因此，该格式浮点数的数量级在</w:t>
      </w:r>
      <w:r>
        <w:rPr>
          <w:rFonts w:hint="eastAsia" w:hAnsi="宋体"/>
          <w:color w:val="FF0000"/>
          <w:szCs w:val="21"/>
        </w:rPr>
        <w:t>10</w:t>
      </w:r>
      <w:r>
        <w:rPr>
          <w:color w:val="FF0000"/>
          <w:szCs w:val="21"/>
          <w:vertAlign w:val="superscript"/>
        </w:rPr>
        <w:t>–</w:t>
      </w:r>
      <w:r>
        <w:rPr>
          <w:rFonts w:hint="eastAsia" w:hAnsi="宋体"/>
          <w:color w:val="FF0000"/>
          <w:szCs w:val="21"/>
          <w:vertAlign w:val="superscript"/>
        </w:rPr>
        <w:t>10</w:t>
      </w:r>
      <w:r>
        <w:rPr>
          <w:rFonts w:hAnsi="宋体"/>
          <w:color w:val="FF0000"/>
          <w:szCs w:val="21"/>
        </w:rPr>
        <w:t>～</w:t>
      </w:r>
      <w:r>
        <w:rPr>
          <w:rFonts w:hint="eastAsia" w:hAnsi="宋体"/>
          <w:color w:val="FF0000"/>
          <w:szCs w:val="21"/>
        </w:rPr>
        <w:t>10</w:t>
      </w:r>
      <w:r>
        <w:rPr>
          <w:rFonts w:hint="eastAsia" w:hAnsi="宋体"/>
          <w:color w:val="FF0000"/>
          <w:szCs w:val="21"/>
          <w:vertAlign w:val="superscript"/>
        </w:rPr>
        <w:t>9</w:t>
      </w:r>
      <w:r>
        <w:rPr>
          <w:rFonts w:hint="eastAsia"/>
          <w:color w:val="FF0000"/>
          <w:szCs w:val="21"/>
        </w:rPr>
        <w:t>之间。</w:t>
      </w:r>
    </w:p>
    <w:p>
      <w:pPr>
        <w:ind w:left="840" w:leftChars="400"/>
        <w:rPr>
          <w:rFonts w:hint="eastAsia" w:hAnsi="宋体"/>
          <w:color w:val="FF0000"/>
          <w:szCs w:val="21"/>
        </w:rPr>
      </w:pPr>
      <w:r>
        <w:rPr>
          <w:rFonts w:hint="eastAsia"/>
          <w:color w:val="FF0000"/>
          <w:szCs w:val="21"/>
        </w:rPr>
        <w:t>12位定点补码整数的表示范围为：</w:t>
      </w:r>
      <w:r>
        <w:rPr>
          <w:color w:val="FF0000"/>
          <w:szCs w:val="21"/>
        </w:rPr>
        <w:t>–</w:t>
      </w:r>
      <w:r>
        <w:rPr>
          <w:rFonts w:hint="eastAsia"/>
          <w:color w:val="FF0000"/>
          <w:szCs w:val="21"/>
        </w:rPr>
        <w:t>2</w:t>
      </w:r>
      <w:r>
        <w:rPr>
          <w:rFonts w:hint="eastAsia"/>
          <w:color w:val="FF0000"/>
          <w:szCs w:val="21"/>
          <w:vertAlign w:val="superscript"/>
        </w:rPr>
        <w:t>11</w:t>
      </w:r>
      <w:r>
        <w:rPr>
          <w:rFonts w:hAnsi="宋体"/>
          <w:color w:val="FF0000"/>
          <w:szCs w:val="21"/>
        </w:rPr>
        <w:t>～</w:t>
      </w:r>
      <w:r>
        <w:rPr>
          <w:rFonts w:hint="eastAsia" w:hAnsi="宋体"/>
          <w:color w:val="FF0000"/>
          <w:szCs w:val="21"/>
        </w:rPr>
        <w:t>+(2</w:t>
      </w:r>
      <w:r>
        <w:rPr>
          <w:rFonts w:hint="eastAsia" w:hAnsi="宋体"/>
          <w:color w:val="FF0000"/>
          <w:szCs w:val="21"/>
          <w:vertAlign w:val="superscript"/>
        </w:rPr>
        <w:t>11</w:t>
      </w:r>
      <w:r>
        <w:rPr>
          <w:color w:val="FF0000"/>
          <w:szCs w:val="21"/>
        </w:rPr>
        <w:t>–</w:t>
      </w:r>
      <w:r>
        <w:rPr>
          <w:rFonts w:hint="eastAsia"/>
          <w:color w:val="FF0000"/>
          <w:szCs w:val="21"/>
        </w:rPr>
        <w:t>1)，即：</w:t>
      </w:r>
      <w:r>
        <w:rPr>
          <w:color w:val="FF0000"/>
          <w:szCs w:val="21"/>
        </w:rPr>
        <w:t>–</w:t>
      </w:r>
      <w:r>
        <w:rPr>
          <w:rFonts w:hint="eastAsia"/>
          <w:color w:val="FF0000"/>
          <w:szCs w:val="21"/>
        </w:rPr>
        <w:t>2048</w:t>
      </w:r>
      <w:r>
        <w:rPr>
          <w:rFonts w:hAnsi="宋体"/>
          <w:color w:val="FF0000"/>
          <w:szCs w:val="21"/>
        </w:rPr>
        <w:t>～</w:t>
      </w:r>
      <w:r>
        <w:rPr>
          <w:rFonts w:hint="eastAsia" w:hAnsi="宋体"/>
          <w:color w:val="FF0000"/>
          <w:szCs w:val="21"/>
        </w:rPr>
        <w:t>2047</w:t>
      </w:r>
    </w:p>
    <w:p>
      <w:pPr>
        <w:ind w:left="840" w:leftChars="400"/>
        <w:rPr>
          <w:rFonts w:hint="eastAsia"/>
          <w:szCs w:val="21"/>
        </w:rPr>
      </w:pPr>
      <w:r>
        <w:rPr>
          <w:rFonts w:hint="eastAsia" w:hAnsi="宋体"/>
          <w:color w:val="FF0000"/>
          <w:szCs w:val="21"/>
        </w:rPr>
        <w:t>由此可见，定点数和浮点数的表示范围相差非常大。</w:t>
      </w:r>
    </w:p>
    <w:p>
      <w:pPr>
        <w:ind w:left="840" w:leftChars="200" w:hanging="420" w:hangingChars="200"/>
        <w:rPr>
          <w:rFonts w:hint="eastAsia"/>
          <w:szCs w:val="21"/>
        </w:rPr>
      </w:pPr>
    </w:p>
    <w:p>
      <w:r>
        <w:t>11. 下列几种情况所能表示的数的范围是什么？</w:t>
      </w:r>
    </w:p>
    <w:p>
      <w:pPr>
        <w:numPr>
          <w:ilvl w:val="0"/>
          <w:numId w:val="6"/>
        </w:numPr>
        <w:tabs>
          <w:tab w:val="left" w:pos="964"/>
          <w:tab w:val="clear" w:pos="1155"/>
        </w:tabs>
        <w:ind w:left="964" w:hanging="622"/>
      </w:pPr>
      <w:r>
        <w:t>16位无符号整数</w:t>
      </w:r>
    </w:p>
    <w:p>
      <w:pPr>
        <w:numPr>
          <w:ilvl w:val="0"/>
          <w:numId w:val="6"/>
        </w:numPr>
        <w:tabs>
          <w:tab w:val="left" w:pos="964"/>
          <w:tab w:val="clear" w:pos="1155"/>
        </w:tabs>
        <w:ind w:left="964" w:hanging="622"/>
      </w:pPr>
      <w:r>
        <w:t>16位原码定点小数</w:t>
      </w:r>
    </w:p>
    <w:p>
      <w:pPr>
        <w:numPr>
          <w:ilvl w:val="0"/>
          <w:numId w:val="6"/>
        </w:numPr>
        <w:tabs>
          <w:tab w:val="left" w:pos="964"/>
          <w:tab w:val="clear" w:pos="1155"/>
        </w:tabs>
        <w:ind w:left="964" w:hanging="622"/>
      </w:pPr>
      <w:r>
        <w:t>16位补码定点小数</w:t>
      </w:r>
    </w:p>
    <w:p>
      <w:pPr>
        <w:numPr>
          <w:ilvl w:val="0"/>
          <w:numId w:val="6"/>
        </w:numPr>
        <w:tabs>
          <w:tab w:val="left" w:pos="964"/>
          <w:tab w:val="clear" w:pos="1155"/>
        </w:tabs>
        <w:ind w:left="964" w:hanging="622"/>
      </w:pPr>
      <w:r>
        <w:t>16位补码定点整数</w:t>
      </w:r>
    </w:p>
    <w:p>
      <w:pPr>
        <w:numPr>
          <w:ilvl w:val="0"/>
          <w:numId w:val="6"/>
        </w:numPr>
        <w:tabs>
          <w:tab w:val="left" w:pos="964"/>
          <w:tab w:val="clear" w:pos="1155"/>
        </w:tabs>
        <w:ind w:left="964" w:hanging="622"/>
      </w:pPr>
      <w:r>
        <w:t>下述格式的浮点数（基数为2，移码的偏置常数为128）</w:t>
      </w:r>
    </w:p>
    <w:p>
      <w:pPr>
        <w:ind w:left="435"/>
      </w:pPr>
      <w:r>
        <w:rPr>
          <w:sz w:val="20"/>
        </w:rPr>
        <mc:AlternateContent>
          <mc:Choice Requires="wps">
            <w:drawing>
              <wp:anchor distT="0" distB="0" distL="114300" distR="114300" simplePos="0" relativeHeight="251675648" behindDoc="0" locked="0" layoutInCell="1" allowOverlap="1">
                <wp:simplePos x="0" y="0"/>
                <wp:positionH relativeFrom="column">
                  <wp:posOffset>2352675</wp:posOffset>
                </wp:positionH>
                <wp:positionV relativeFrom="paragraph">
                  <wp:posOffset>55880</wp:posOffset>
                </wp:positionV>
                <wp:extent cx="524510" cy="2857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24510" cy="285750"/>
                        </a:xfrm>
                        <a:prstGeom prst="rect">
                          <a:avLst/>
                        </a:prstGeom>
                        <a:noFill/>
                        <a:ln>
                          <a:noFill/>
                        </a:ln>
                      </wps:spPr>
                      <wps:txbx>
                        <w:txbxContent>
                          <w:p>
                            <w:pPr>
                              <w:rPr>
                                <w:rFonts w:hint="eastAsia"/>
                                <w:sz w:val="18"/>
                              </w:rPr>
                            </w:pPr>
                            <w:r>
                              <w:rPr>
                                <w:rFonts w:hint="eastAsia"/>
                                <w:sz w:val="18"/>
                              </w:rPr>
                              <w:t>尾数</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185.25pt;margin-top:4.4pt;height:22.5pt;width:41.3pt;z-index:251675648;mso-width-relative:page;mso-height-relative:page;" filled="f" stroked="f" coordsize="21600,21600" o:gfxdata="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n5sox9YAAAAI&#10;AQAADwAAAAAAAAABACAAAAAiAAAAZHJzL2Rvd25yZXYueG1sUEsBAhQAFAAAAAgAh07iQEyxlSCs&#10;AQAATQMAAA4AAAAAAAAAAQAgAAAAJQEAAGRycy9lMm9Eb2MueG1sUEsFBgAAAAAGAAYAWQEAAEMF&#10;AAAAAA==&#10;">
                <v:path/>
                <v:fill on="f" focussize="0,0"/>
                <v:stroke on="f"/>
                <v:imagedata o:title=""/>
                <o:lock v:ext="edit" grouping="f" rotation="f" text="f" aspectratio="f"/>
                <v:textbox>
                  <w:txbxContent>
                    <w:p>
                      <w:pPr>
                        <w:rPr>
                          <w:rFonts w:hint="eastAsia"/>
                          <w:sz w:val="18"/>
                        </w:rPr>
                      </w:pPr>
                      <w:r>
                        <w:rPr>
                          <w:rFonts w:hint="eastAsia"/>
                          <w:sz w:val="18"/>
                        </w:rPr>
                        <w:t>尾数</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1143000</wp:posOffset>
                </wp:positionH>
                <wp:positionV relativeFrom="paragraph">
                  <wp:posOffset>65405</wp:posOffset>
                </wp:positionV>
                <wp:extent cx="523875" cy="28575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523875" cy="285750"/>
                        </a:xfrm>
                        <a:prstGeom prst="rect">
                          <a:avLst/>
                        </a:prstGeom>
                        <a:noFill/>
                        <a:ln>
                          <a:noFill/>
                        </a:ln>
                      </wps:spPr>
                      <wps:txbx>
                        <w:txbxContent>
                          <w:p>
                            <w:pPr>
                              <w:rPr>
                                <w:rFonts w:hint="eastAsia"/>
                                <w:sz w:val="18"/>
                              </w:rPr>
                            </w:pPr>
                            <w:r>
                              <w:rPr>
                                <w:rFonts w:hint="eastAsia"/>
                                <w:sz w:val="18"/>
                              </w:rPr>
                              <w:t>阶码</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90pt;margin-top:5.15pt;height:22.5pt;width:41.25pt;z-index:251674624;mso-width-relative:page;mso-height-relative:page;" filled="f" stroked="f" coordsize="21600,21600" o:gfxdata="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NWYjWAAAA&#10;CQEAAA8AAAAAAAAAAQAgAAAAIgAAAGRycy9kb3ducmV2LnhtbFBLAQIUABQAAAAIAIdO4kB7xyaa&#10;rQEAAE8DAAAOAAAAAAAAAAEAIAAAACUBAABkcnMvZTJvRG9jLnhtbFBLBQYAAAAABgAGAFkBAABE&#10;BQAAAAA=&#10;">
                <v:path/>
                <v:fill on="f" focussize="0,0"/>
                <v:stroke on="f"/>
                <v:imagedata o:title=""/>
                <o:lock v:ext="edit" grouping="f" rotation="f" text="f" aspectratio="f"/>
                <v:textbox>
                  <w:txbxContent>
                    <w:p>
                      <w:pPr>
                        <w:rPr>
                          <w:rFonts w:hint="eastAsia"/>
                          <w:sz w:val="18"/>
                        </w:rPr>
                      </w:pPr>
                      <w:r>
                        <w:rPr>
                          <w:rFonts w:hint="eastAsia"/>
                          <w:sz w:val="18"/>
                        </w:rPr>
                        <w:t>阶码</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column">
                  <wp:posOffset>438150</wp:posOffset>
                </wp:positionH>
                <wp:positionV relativeFrom="paragraph">
                  <wp:posOffset>46355</wp:posOffset>
                </wp:positionV>
                <wp:extent cx="531495" cy="28575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531495" cy="285750"/>
                        </a:xfrm>
                        <a:prstGeom prst="rect">
                          <a:avLst/>
                        </a:prstGeom>
                        <a:noFill/>
                        <a:ln>
                          <a:noFill/>
                        </a:ln>
                      </wps:spPr>
                      <wps:txbx>
                        <w:txbxContent>
                          <w:p>
                            <w:pPr>
                              <w:rPr>
                                <w:rFonts w:hint="eastAsia"/>
                                <w:sz w:val="18"/>
                              </w:rPr>
                            </w:pPr>
                            <w:r>
                              <w:rPr>
                                <w:rFonts w:hint="eastAsia"/>
                                <w:sz w:val="18"/>
                              </w:rPr>
                              <w:t>数符</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34.5pt;margin-top:3.65pt;height:22.5pt;width:41.85pt;z-index:251673600;mso-width-relative:page;mso-height-relative:page;" filled="f" stroked="f" coordsize="21600,21600" o:gfxdata="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5qO4GNUAAAAH&#10;AQAADwAAAAAAAAABACAAAAAiAAAAZHJzL2Rvd25yZXYueG1sUEsBAhQAFAAAAAgAh07iQPe6P7qt&#10;AQAATwMAAA4AAAAAAAAAAQAgAAAAJAEAAGRycy9lMm9Eb2MueG1sUEsFBgAAAAAGAAYAWQEAAEMF&#10;AAAAAA==&#10;">
                <v:path/>
                <v:fill on="f" focussize="0,0"/>
                <v:stroke on="f"/>
                <v:imagedata o:title=""/>
                <o:lock v:ext="edit" grouping="f" rotation="f" text="f" aspectratio="f"/>
                <v:textbox>
                  <w:txbxContent>
                    <w:p>
                      <w:pPr>
                        <w:rPr>
                          <w:rFonts w:hint="eastAsia"/>
                          <w:sz w:val="18"/>
                        </w:rPr>
                      </w:pPr>
                      <w:r>
                        <w:rPr>
                          <w:rFonts w:hint="eastAsia"/>
                          <w:sz w:val="18"/>
                        </w:rPr>
                        <w:t>数符</w:t>
                      </w:r>
                    </w:p>
                    <w:p>
                      <w:r>
                        <w:t>S</w:t>
                      </w:r>
                      <w:r>
                        <w:rPr>
                          <w:vertAlign w:val="subscript"/>
                        </w:rPr>
                        <w:t>1</w:t>
                      </w:r>
                    </w:p>
                  </w:txbxContent>
                </v:textbox>
              </v:shape>
            </w:pict>
          </mc:Fallback>
        </mc:AlternateContent>
      </w:r>
    </w:p>
    <w:p>
      <w:pPr>
        <w:ind w:left="435"/>
      </w:pPr>
      <w:r>
        <w:rPr>
          <w:sz w:val="20"/>
        </w:rPr>
        <mc:AlternateContent>
          <mc:Choice Requires="wps">
            <w:drawing>
              <wp:anchor distT="0" distB="0" distL="114300" distR="114300" simplePos="0" relativeHeight="251677696" behindDoc="0" locked="0" layoutInCell="1" allowOverlap="1">
                <wp:simplePos x="0" y="0"/>
                <wp:positionH relativeFrom="column">
                  <wp:posOffset>1047750</wp:posOffset>
                </wp:positionH>
                <wp:positionV relativeFrom="paragraph">
                  <wp:posOffset>101600</wp:posOffset>
                </wp:positionV>
                <wp:extent cx="79375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793750" cy="285750"/>
                        </a:xfrm>
                        <a:prstGeom prst="rect">
                          <a:avLst/>
                        </a:prstGeom>
                        <a:noFill/>
                        <a:ln>
                          <a:noFill/>
                        </a:ln>
                      </wps:spPr>
                      <wps:txbx>
                        <w:txbxContent>
                          <w:p>
                            <w:pPr>
                              <w:rPr>
                                <w:rFonts w:hint="eastAsia"/>
                                <w:sz w:val="18"/>
                              </w:rPr>
                            </w:pPr>
                            <w:r>
                              <w:rPr>
                                <w:rFonts w:hint="eastAsia"/>
                                <w:sz w:val="18"/>
                              </w:rPr>
                              <w:t>8位移码</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82.5pt;margin-top:8pt;height:22.5pt;width:62.5pt;z-index:251677696;mso-width-relative:page;mso-height-relative:page;" filled="f" stroked="f" coordsize="21600,21600" o:gfxdata="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vS31TdQAAAAJAQAA&#10;DwAAAAAAAAABACAAAAAiAAAAZHJzL2Rvd25yZXYueG1sUEsBAhQAFAAAAAgAh07iQOD9aVWrAQAA&#10;TQMAAA4AAAAAAAAAAQAgAAAAIwEAAGRycy9lMm9Eb2MueG1sUEsFBgAAAAAGAAYAWQEAAEAFAAAA&#10;AA==&#10;">
                <v:path/>
                <v:fill on="f" focussize="0,0"/>
                <v:stroke on="f"/>
                <v:imagedata o:title=""/>
                <o:lock v:ext="edit" grouping="f" rotation="f" text="f" aspectratio="f"/>
                <v:textbox>
                  <w:txbxContent>
                    <w:p>
                      <w:pPr>
                        <w:rPr>
                          <w:rFonts w:hint="eastAsia"/>
                          <w:sz w:val="18"/>
                        </w:rPr>
                      </w:pPr>
                      <w:r>
                        <w:rPr>
                          <w:rFonts w:hint="eastAsia"/>
                          <w:sz w:val="18"/>
                        </w:rPr>
                        <w:t>8位移码</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2209800</wp:posOffset>
                </wp:positionH>
                <wp:positionV relativeFrom="paragraph">
                  <wp:posOffset>120650</wp:posOffset>
                </wp:positionV>
                <wp:extent cx="714375" cy="28575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14375" cy="285750"/>
                        </a:xfrm>
                        <a:prstGeom prst="rect">
                          <a:avLst/>
                        </a:prstGeom>
                        <a:noFill/>
                        <a:ln>
                          <a:noFill/>
                        </a:ln>
                      </wps:spPr>
                      <wps:txbx>
                        <w:txbxContent>
                          <w:p>
                            <w:pPr>
                              <w:rPr>
                                <w:rFonts w:hint="eastAsia"/>
                                <w:sz w:val="18"/>
                              </w:rPr>
                            </w:pPr>
                            <w:r>
                              <w:rPr>
                                <w:sz w:val="18"/>
                              </w:rPr>
                              <w:t>7</w:t>
                            </w:r>
                            <w:r>
                              <w:rPr>
                                <w:rFonts w:hint="eastAsia"/>
                                <w:sz w:val="18"/>
                              </w:rPr>
                              <w:t>位原码</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174pt;margin-top:9.5pt;height:22.5pt;width:56.25pt;z-index:251678720;mso-width-relative:page;mso-height-relative:page;" filled="f" stroked="f" coordsize="21600,21600" o:gfxdata="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Nw8BCXWAAAA&#10;CQEAAA8AAAAAAAAAAQAgAAAAIgAAAGRycy9kb3ducmV2LnhtbFBLAQIUABQAAAAIAIdO4kBDjT+R&#10;rQEAAE8DAAAOAAAAAAAAAAEAIAAAACUBAABkcnMvZTJvRG9jLnhtbFBLBQYAAAAABgAGAFkBAABE&#10;BQAAAAA=&#10;">
                <v:path/>
                <v:fill on="f" focussize="0,0"/>
                <v:stroke on="f"/>
                <v:imagedata o:title=""/>
                <o:lock v:ext="edit" grouping="f" rotation="f" text="f" aspectratio="f"/>
                <v:textbox>
                  <w:txbxContent>
                    <w:p>
                      <w:pPr>
                        <w:rPr>
                          <w:rFonts w:hint="eastAsia"/>
                          <w:sz w:val="18"/>
                        </w:rPr>
                      </w:pPr>
                      <w:r>
                        <w:rPr>
                          <w:sz w:val="18"/>
                        </w:rPr>
                        <w:t>7</w:t>
                      </w:r>
                      <w:r>
                        <w:rPr>
                          <w:rFonts w:hint="eastAsia"/>
                          <w:sz w:val="18"/>
                        </w:rPr>
                        <w:t>位原码</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466725</wp:posOffset>
                </wp:positionH>
                <wp:positionV relativeFrom="paragraph">
                  <wp:posOffset>92075</wp:posOffset>
                </wp:positionV>
                <wp:extent cx="428625" cy="28575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28625" cy="285750"/>
                        </a:xfrm>
                        <a:prstGeom prst="rect">
                          <a:avLst/>
                        </a:prstGeom>
                        <a:noFill/>
                        <a:ln>
                          <a:noFill/>
                        </a:ln>
                      </wps:spPr>
                      <wps:txbx>
                        <w:txbxContent>
                          <w:p>
                            <w:pPr>
                              <w:rPr>
                                <w:rFonts w:hint="eastAsia"/>
                                <w:sz w:val="18"/>
                              </w:rPr>
                            </w:pPr>
                            <w:r>
                              <w:rPr>
                                <w:rFonts w:hint="eastAsia"/>
                                <w:sz w:val="18"/>
                              </w:rPr>
                              <w:t>1位</w:t>
                            </w:r>
                          </w:p>
                          <w:p>
                            <w:r>
                              <w:t>S</w:t>
                            </w:r>
                            <w:r>
                              <w:rPr>
                                <w:vertAlign w:val="subscript"/>
                              </w:rPr>
                              <w:t>1</w:t>
                            </w:r>
                          </w:p>
                        </w:txbxContent>
                      </wps:txbx>
                      <wps:bodyPr upright="1"/>
                    </wps:wsp>
                  </a:graphicData>
                </a:graphic>
              </wp:anchor>
            </w:drawing>
          </mc:Choice>
          <mc:Fallback>
            <w:pict>
              <v:shape id="_x0000_s1026" o:spid="_x0000_s1026" o:spt="202" type="#_x0000_t202" style="position:absolute;left:0pt;margin-left:36.75pt;margin-top:7.25pt;height:22.5pt;width:33.75pt;z-index:251676672;mso-width-relative:page;mso-height-relative:page;" filled="f" stroked="f" coordsize="21600,21600" o:gfxdata="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vLC3f1gAA&#10;AAgBAAAPAAAAAAAAAAEAIAAAACIAAABkcnMvZG93bnJldi54bWxQSwECFAAUAAAACACHTuJAqCRI&#10;GK4BAABPAwAADgAAAAAAAAABACAAAAAlAQAAZHJzL2Uyb0RvYy54bWxQSwUGAAAAAAYABgBZAQAA&#10;RQUAAAAA&#10;">
                <v:path/>
                <v:fill on="f" focussize="0,0"/>
                <v:stroke on="f"/>
                <v:imagedata o:title=""/>
                <o:lock v:ext="edit" grouping="f" rotation="f" text="f" aspectratio="f"/>
                <v:textbox>
                  <w:txbxContent>
                    <w:p>
                      <w:pPr>
                        <w:rPr>
                          <w:rFonts w:hint="eastAsia"/>
                          <w:sz w:val="18"/>
                        </w:rPr>
                      </w:pPr>
                      <w:r>
                        <w:rPr>
                          <w:rFonts w:hint="eastAsia"/>
                          <w:sz w:val="18"/>
                        </w:rPr>
                        <w:t>1位</w:t>
                      </w:r>
                    </w:p>
                    <w:p>
                      <w:r>
                        <w:t>S</w:t>
                      </w:r>
                      <w:r>
                        <w:rPr>
                          <w:vertAlign w:val="subscript"/>
                        </w:rPr>
                        <w:t>1</w:t>
                      </w:r>
                    </w:p>
                  </w:txbxContent>
                </v:textbox>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1895475</wp:posOffset>
                </wp:positionH>
                <wp:positionV relativeFrom="paragraph">
                  <wp:posOffset>-184150</wp:posOffset>
                </wp:positionV>
                <wp:extent cx="635" cy="314325"/>
                <wp:effectExtent l="4445" t="0" r="13970" b="9525"/>
                <wp:wrapNone/>
                <wp:docPr id="18" name="直接连接符 18"/>
                <wp:cNvGraphicFramePr/>
                <a:graphic xmlns:a="http://schemas.openxmlformats.org/drawingml/2006/main">
                  <a:graphicData uri="http://schemas.microsoft.com/office/word/2010/wordprocessingShape">
                    <wps:wsp>
                      <wps:cNvSpPr/>
                      <wps:spPr>
                        <a:xfrm>
                          <a:off x="0" y="0"/>
                          <a:ext cx="635" cy="3143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9.25pt;margin-top:-14.5pt;height:24.75pt;width:0.05pt;z-index:251672576;mso-width-relative:page;mso-height-relative:page;" filled="f" coordsize="21600,21600" o:gfxdata="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mM4wg2AAAAAoBAAAPAAAAAAAAAAEAIAAAACIAAABkcnMvZG93bnJldi54bWxQSwEC&#10;FAAUAAAACACHTuJAYrhaqvQBAADnAwAADgAAAAAAAAABACAAAAAnAQAAZHJzL2Uyb0RvYy54bWxQ&#10;SwUGAAAAAAYABgBZAQAAjQUAAAAA&#10;">
                <v:path arrowok="t"/>
                <v:fill on="f" focussize="0,0"/>
                <v:stroke/>
                <v:imagedata o:title=""/>
                <o:lock v:ext="edit" grouping="f" rotation="f" text="f" aspectratio="f"/>
              </v:line>
            </w:pict>
          </mc:Fallback>
        </mc:AlternateContent>
      </w:r>
      <w:r>
        <w:rPr>
          <w:sz w:val="20"/>
        </w:rPr>
        <mc:AlternateContent>
          <mc:Choice Requires="wps">
            <w:drawing>
              <wp:anchor distT="0" distB="0" distL="114300" distR="114300" simplePos="0" relativeHeight="251671552" behindDoc="0" locked="0" layoutInCell="1" allowOverlap="1">
                <wp:simplePos x="0" y="0"/>
                <wp:positionH relativeFrom="column">
                  <wp:posOffset>866775</wp:posOffset>
                </wp:positionH>
                <wp:positionV relativeFrom="paragraph">
                  <wp:posOffset>-184150</wp:posOffset>
                </wp:positionV>
                <wp:extent cx="635" cy="314325"/>
                <wp:effectExtent l="4445" t="0" r="13970" b="9525"/>
                <wp:wrapNone/>
                <wp:docPr id="1" name="直接连接符 1"/>
                <wp:cNvGraphicFramePr/>
                <a:graphic xmlns:a="http://schemas.openxmlformats.org/drawingml/2006/main">
                  <a:graphicData uri="http://schemas.microsoft.com/office/word/2010/wordprocessingShape">
                    <wps:wsp>
                      <wps:cNvSpPr/>
                      <wps:spPr>
                        <a:xfrm>
                          <a:off x="0" y="0"/>
                          <a:ext cx="635" cy="3143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68.25pt;margin-top:-14.5pt;height:24.75pt;width:0.05pt;z-index:251671552;mso-width-relative:page;mso-height-relative:page;" filled="f" coordsize="21600,21600" o:gfxdata="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HfI3+1wAAAAoBAAAPAAAAAAAAAAEAIAAAACIAAABkcnMvZG93bnJldi54bWxQSwECFAAU&#10;AAAACACHTuJAMADn1fIBAADlAwAADgAAAAAAAAABACAAAAAmAQAAZHJzL2Uyb0RvYy54bWxQSwUG&#10;AAAAAAYABgBZAQAAigUAAAAA&#10;">
                <v:path arrowok="t"/>
                <v:fill on="f" focussize="0,0"/>
                <v:stroke/>
                <v:imagedata o:title=""/>
                <o:lock v:ext="edit" grouping="f" rotation="f" text="f" aspectratio="f"/>
              </v:lin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438150</wp:posOffset>
                </wp:positionH>
                <wp:positionV relativeFrom="paragraph">
                  <wp:posOffset>-184150</wp:posOffset>
                </wp:positionV>
                <wp:extent cx="2838450" cy="314325"/>
                <wp:effectExtent l="4445" t="4445" r="14605" b="5080"/>
                <wp:wrapNone/>
                <wp:docPr id="6" name="矩形 6"/>
                <wp:cNvGraphicFramePr/>
                <a:graphic xmlns:a="http://schemas.openxmlformats.org/drawingml/2006/main">
                  <a:graphicData uri="http://schemas.microsoft.com/office/word/2010/wordprocessingShape">
                    <wps:wsp>
                      <wps:cNvSpPr/>
                      <wps:spPr>
                        <a:xfrm>
                          <a:off x="0" y="0"/>
                          <a:ext cx="2838450" cy="31432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34.5pt;margin-top:-14.5pt;height:24.75pt;width:223.5pt;z-index:251670528;mso-width-relative:page;mso-height-relative:page;" coordsize="21600,21600" o:gfxdata="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ZAn4HXAAAACQEAAA8AAAAAAAAAAQAgAAAAIgAAAGRycy9kb3ducmV2Lnht&#10;bFBLAQIUABQAAAAIAIdO4kDbA8dL+gEAAB4EAAAOAAAAAAAAAAEAIAAAACYBAABkcnMvZTJvRG9j&#10;LnhtbFBLBQYAAAAABgAGAFkBAACSBQAAAAA=&#10;">
                <v:path/>
                <v:fill focussize="0,0"/>
                <v:stroke/>
                <v:imagedata o:title=""/>
                <o:lock v:ext="edit" grouping="f" rotation="f" text="f" aspectratio="f"/>
              </v:rect>
            </w:pict>
          </mc:Fallback>
        </mc:AlternateContent>
      </w:r>
    </w:p>
    <w:p/>
    <w:p>
      <w:pPr>
        <w:rPr>
          <w:color w:val="FF0000"/>
        </w:rPr>
      </w:pPr>
      <w:r>
        <w:rPr>
          <w:rFonts w:hint="eastAsia"/>
          <w:szCs w:val="21"/>
        </w:rPr>
        <w:tab/>
      </w:r>
      <w:r>
        <w:rPr>
          <w:color w:val="FF0000"/>
        </w:rPr>
        <w:t>参考答案：</w:t>
      </w:r>
    </w:p>
    <w:p>
      <w:pPr>
        <w:ind w:left="435"/>
        <w:rPr>
          <w:rFonts w:hint="eastAsia"/>
          <w:color w:val="FF0000"/>
        </w:rPr>
      </w:pPr>
      <w:r>
        <w:rPr>
          <w:rFonts w:hint="eastAsia"/>
          <w:color w:val="FF0000"/>
        </w:rPr>
        <w:t>（1）</w:t>
      </w:r>
      <w:r>
        <w:rPr>
          <w:color w:val="FF0000"/>
        </w:rPr>
        <w:t>无符号整数：0</w:t>
      </w:r>
      <w:r>
        <w:rPr>
          <w:rFonts w:hAnsi="宋体"/>
          <w:color w:val="FF0000"/>
          <w:szCs w:val="21"/>
        </w:rPr>
        <w:t>～</w:t>
      </w:r>
      <w:r>
        <w:rPr>
          <w:color w:val="FF0000"/>
        </w:rPr>
        <w:t>2</w:t>
      </w:r>
      <w:r>
        <w:rPr>
          <w:color w:val="FF0000"/>
          <w:vertAlign w:val="superscript"/>
        </w:rPr>
        <w:t>16</w:t>
      </w:r>
      <w:r>
        <w:rPr>
          <w:color w:val="FF0000"/>
          <w:szCs w:val="21"/>
        </w:rPr>
        <w:t>–</w:t>
      </w:r>
      <w:r>
        <w:rPr>
          <w:color w:val="FF0000"/>
        </w:rPr>
        <w:t>1</w:t>
      </w:r>
      <w:r>
        <w:rPr>
          <w:rFonts w:hint="eastAsia"/>
          <w:color w:val="FF0000"/>
        </w:rPr>
        <w:t>。</w:t>
      </w:r>
    </w:p>
    <w:p>
      <w:pPr>
        <w:ind w:left="435"/>
        <w:rPr>
          <w:color w:val="FF0000"/>
        </w:rPr>
      </w:pPr>
      <w:r>
        <w:rPr>
          <w:rFonts w:hint="eastAsia"/>
          <w:color w:val="FF0000"/>
        </w:rPr>
        <w:t>（2）</w:t>
      </w:r>
      <w:r>
        <w:rPr>
          <w:color w:val="FF0000"/>
        </w:rPr>
        <w:t>原码定点小数：</w:t>
      </w:r>
      <w:r>
        <w:rPr>
          <w:color w:val="FF0000"/>
          <w:szCs w:val="21"/>
        </w:rPr>
        <w:t>–</w:t>
      </w:r>
      <w:r>
        <w:rPr>
          <w:color w:val="FF0000"/>
        </w:rPr>
        <w:t>(1</w:t>
      </w:r>
      <w:r>
        <w:rPr>
          <w:color w:val="FF0000"/>
          <w:szCs w:val="21"/>
        </w:rPr>
        <w:t>–</w:t>
      </w:r>
      <w:r>
        <w:rPr>
          <w:color w:val="FF0000"/>
        </w:rPr>
        <w:t>2</w:t>
      </w:r>
      <w:r>
        <w:rPr>
          <w:color w:val="FF0000"/>
          <w:szCs w:val="21"/>
          <w:vertAlign w:val="superscript"/>
        </w:rPr>
        <w:t>–</w:t>
      </w:r>
      <w:r>
        <w:rPr>
          <w:color w:val="FF0000"/>
          <w:vertAlign w:val="superscript"/>
        </w:rPr>
        <w:t>15</w:t>
      </w:r>
      <w:r>
        <w:rPr>
          <w:color w:val="FF0000"/>
        </w:rPr>
        <w:t>)</w:t>
      </w:r>
      <w:r>
        <w:rPr>
          <w:rFonts w:hAnsi="宋体"/>
          <w:color w:val="FF0000"/>
          <w:szCs w:val="21"/>
        </w:rPr>
        <w:t xml:space="preserve"> ～</w:t>
      </w:r>
      <w:r>
        <w:rPr>
          <w:color w:val="FF0000"/>
        </w:rPr>
        <w:t xml:space="preserve"> +</w:t>
      </w:r>
      <w:r>
        <w:rPr>
          <w:rFonts w:hint="eastAsia"/>
          <w:color w:val="FF0000"/>
        </w:rPr>
        <w:t xml:space="preserve"> </w:t>
      </w:r>
      <w:r>
        <w:rPr>
          <w:color w:val="FF0000"/>
        </w:rPr>
        <w:t>(1</w:t>
      </w:r>
      <w:r>
        <w:rPr>
          <w:color w:val="FF0000"/>
          <w:szCs w:val="21"/>
        </w:rPr>
        <w:t>–</w:t>
      </w:r>
      <w:r>
        <w:rPr>
          <w:color w:val="FF0000"/>
        </w:rPr>
        <w:t>2</w:t>
      </w:r>
      <w:r>
        <w:rPr>
          <w:color w:val="FF0000"/>
          <w:szCs w:val="21"/>
          <w:vertAlign w:val="superscript"/>
        </w:rPr>
        <w:t>–</w:t>
      </w:r>
      <w:r>
        <w:rPr>
          <w:color w:val="FF0000"/>
          <w:vertAlign w:val="superscript"/>
        </w:rPr>
        <w:t>15</w:t>
      </w:r>
      <w:r>
        <w:rPr>
          <w:color w:val="FF0000"/>
        </w:rPr>
        <w:t>)</w:t>
      </w:r>
      <w:r>
        <w:rPr>
          <w:rFonts w:hint="eastAsia"/>
          <w:color w:val="FF0000"/>
        </w:rPr>
        <w:t>。</w:t>
      </w:r>
    </w:p>
    <w:p>
      <w:pPr>
        <w:ind w:left="435"/>
        <w:rPr>
          <w:color w:val="FF0000"/>
        </w:rPr>
      </w:pPr>
      <w:r>
        <w:rPr>
          <w:rFonts w:hint="eastAsia"/>
          <w:color w:val="FF0000"/>
        </w:rPr>
        <w:t>（3）</w:t>
      </w:r>
      <w:r>
        <w:rPr>
          <w:color w:val="FF0000"/>
        </w:rPr>
        <w:t>补码定点小数：</w:t>
      </w:r>
      <w:r>
        <w:rPr>
          <w:color w:val="FF0000"/>
          <w:szCs w:val="21"/>
        </w:rPr>
        <w:t>–</w:t>
      </w:r>
      <w:r>
        <w:rPr>
          <w:color w:val="FF0000"/>
        </w:rPr>
        <w:t>1</w:t>
      </w:r>
      <w:r>
        <w:rPr>
          <w:rFonts w:hint="eastAsia"/>
          <w:color w:val="FF0000"/>
        </w:rPr>
        <w:t xml:space="preserve"> </w:t>
      </w:r>
      <w:r>
        <w:rPr>
          <w:rFonts w:hAnsi="宋体"/>
          <w:color w:val="FF0000"/>
          <w:szCs w:val="21"/>
        </w:rPr>
        <w:t>～</w:t>
      </w:r>
      <w:r>
        <w:rPr>
          <w:rFonts w:hint="eastAsia" w:hAnsi="宋体"/>
          <w:color w:val="FF0000"/>
          <w:szCs w:val="21"/>
        </w:rPr>
        <w:t xml:space="preserve"> </w:t>
      </w:r>
      <w:r>
        <w:rPr>
          <w:color w:val="FF0000"/>
        </w:rPr>
        <w:t>+</w:t>
      </w:r>
      <w:r>
        <w:rPr>
          <w:rFonts w:hint="eastAsia"/>
          <w:color w:val="FF0000"/>
        </w:rPr>
        <w:t xml:space="preserve"> </w:t>
      </w:r>
      <w:r>
        <w:rPr>
          <w:color w:val="FF0000"/>
        </w:rPr>
        <w:t>(1</w:t>
      </w:r>
      <w:r>
        <w:rPr>
          <w:color w:val="FF0000"/>
          <w:szCs w:val="21"/>
        </w:rPr>
        <w:t>–</w:t>
      </w:r>
      <w:r>
        <w:rPr>
          <w:color w:val="FF0000"/>
        </w:rPr>
        <w:t>2</w:t>
      </w:r>
      <w:r>
        <w:rPr>
          <w:color w:val="FF0000"/>
          <w:szCs w:val="21"/>
          <w:vertAlign w:val="superscript"/>
        </w:rPr>
        <w:t>–</w:t>
      </w:r>
      <w:r>
        <w:rPr>
          <w:color w:val="FF0000"/>
          <w:vertAlign w:val="superscript"/>
        </w:rPr>
        <w:t>15</w:t>
      </w:r>
      <w:r>
        <w:rPr>
          <w:color w:val="FF0000"/>
        </w:rPr>
        <w:t>)</w:t>
      </w:r>
      <w:r>
        <w:rPr>
          <w:rFonts w:hint="eastAsia"/>
          <w:color w:val="FF0000"/>
        </w:rPr>
        <w:t>。</w:t>
      </w:r>
    </w:p>
    <w:p>
      <w:pPr>
        <w:ind w:left="435"/>
        <w:rPr>
          <w:color w:val="FF0000"/>
        </w:rPr>
      </w:pPr>
      <w:r>
        <w:rPr>
          <w:rFonts w:hint="eastAsia"/>
          <w:color w:val="FF0000"/>
        </w:rPr>
        <w:t>（4）</w:t>
      </w:r>
      <w:r>
        <w:rPr>
          <w:color w:val="FF0000"/>
        </w:rPr>
        <w:t>补码定点整数：</w:t>
      </w:r>
      <w:r>
        <w:rPr>
          <w:color w:val="FF0000"/>
          <w:szCs w:val="21"/>
        </w:rPr>
        <w:t>–</w:t>
      </w:r>
      <w:r>
        <w:rPr>
          <w:color w:val="FF0000"/>
        </w:rPr>
        <w:t>32768</w:t>
      </w:r>
      <w:r>
        <w:rPr>
          <w:rFonts w:hint="eastAsia"/>
          <w:color w:val="FF0000"/>
        </w:rPr>
        <w:t xml:space="preserve"> </w:t>
      </w:r>
      <w:r>
        <w:rPr>
          <w:rFonts w:hAnsi="宋体"/>
          <w:color w:val="FF0000"/>
          <w:szCs w:val="21"/>
        </w:rPr>
        <w:t>～</w:t>
      </w:r>
      <w:r>
        <w:rPr>
          <w:rFonts w:hint="eastAsia" w:hAnsi="宋体"/>
          <w:color w:val="FF0000"/>
          <w:szCs w:val="21"/>
        </w:rPr>
        <w:t xml:space="preserve"> </w:t>
      </w:r>
      <w:r>
        <w:rPr>
          <w:color w:val="FF0000"/>
        </w:rPr>
        <w:t>+32767</w:t>
      </w:r>
      <w:r>
        <w:rPr>
          <w:rFonts w:hint="eastAsia"/>
          <w:color w:val="FF0000"/>
        </w:rPr>
        <w:t>。</w:t>
      </w:r>
    </w:p>
    <w:p>
      <w:pPr>
        <w:ind w:left="435"/>
        <w:rPr>
          <w:rFonts w:hint="eastAsia"/>
          <w:color w:val="FF0000"/>
        </w:rPr>
      </w:pPr>
      <w:r>
        <w:rPr>
          <w:rFonts w:hint="eastAsia"/>
          <w:color w:val="FF0000"/>
        </w:rPr>
        <w:t>（5）</w:t>
      </w:r>
      <w:r>
        <w:rPr>
          <w:color w:val="FF0000"/>
        </w:rPr>
        <w:t>浮点数：负数：</w:t>
      </w:r>
      <w:r>
        <w:rPr>
          <w:color w:val="FF0000"/>
          <w:szCs w:val="21"/>
        </w:rPr>
        <w:t>–</w:t>
      </w:r>
      <w:r>
        <w:rPr>
          <w:rFonts w:hint="eastAsia"/>
          <w:color w:val="FF0000"/>
          <w:szCs w:val="21"/>
        </w:rPr>
        <w:t xml:space="preserve"> </w:t>
      </w:r>
      <w:r>
        <w:rPr>
          <w:color w:val="FF0000"/>
        </w:rPr>
        <w:t>(1</w:t>
      </w:r>
      <w:r>
        <w:rPr>
          <w:color w:val="FF0000"/>
          <w:szCs w:val="21"/>
        </w:rPr>
        <w:t>–</w:t>
      </w:r>
      <w:r>
        <w:rPr>
          <w:color w:val="FF0000"/>
        </w:rPr>
        <w:t>2</w:t>
      </w:r>
      <w:r>
        <w:rPr>
          <w:color w:val="FF0000"/>
          <w:szCs w:val="21"/>
          <w:vertAlign w:val="superscript"/>
        </w:rPr>
        <w:t>–</w:t>
      </w:r>
      <w:r>
        <w:rPr>
          <w:color w:val="FF0000"/>
          <w:vertAlign w:val="superscript"/>
        </w:rPr>
        <w:t>7</w:t>
      </w:r>
      <w:r>
        <w:rPr>
          <w:color w:val="FF0000"/>
        </w:rPr>
        <w:t>)</w:t>
      </w:r>
      <w:r>
        <w:rPr>
          <w:color w:val="FF0000"/>
          <w:szCs w:val="21"/>
        </w:rPr>
        <w:t>×</w:t>
      </w:r>
      <w:r>
        <w:rPr>
          <w:color w:val="FF0000"/>
        </w:rPr>
        <w:t>2</w:t>
      </w:r>
      <w:r>
        <w:rPr>
          <w:color w:val="FF0000"/>
          <w:vertAlign w:val="superscript"/>
        </w:rPr>
        <w:t>+127</w:t>
      </w:r>
      <w:r>
        <w:rPr>
          <w:rFonts w:hint="eastAsia"/>
          <w:color w:val="FF0000"/>
          <w:vertAlign w:val="superscript"/>
        </w:rPr>
        <w:t xml:space="preserve"> </w:t>
      </w:r>
      <w:r>
        <w:rPr>
          <w:rFonts w:hAnsi="宋体"/>
          <w:color w:val="FF0000"/>
          <w:szCs w:val="21"/>
        </w:rPr>
        <w:t>～</w:t>
      </w:r>
      <w:r>
        <w:rPr>
          <w:rFonts w:hint="eastAsia" w:hAnsi="宋体"/>
          <w:color w:val="FF0000"/>
          <w:szCs w:val="21"/>
        </w:rPr>
        <w:t xml:space="preserve"> </w:t>
      </w:r>
      <w:r>
        <w:rPr>
          <w:color w:val="FF0000"/>
          <w:szCs w:val="21"/>
        </w:rPr>
        <w:t>–</w:t>
      </w:r>
      <w:r>
        <w:rPr>
          <w:color w:val="FF0000"/>
        </w:rPr>
        <w:t>2</w:t>
      </w:r>
      <w:r>
        <w:rPr>
          <w:color w:val="FF0000"/>
          <w:szCs w:val="21"/>
          <w:vertAlign w:val="superscript"/>
        </w:rPr>
        <w:t>–</w:t>
      </w:r>
      <w:r>
        <w:rPr>
          <w:color w:val="FF0000"/>
          <w:vertAlign w:val="superscript"/>
        </w:rPr>
        <w:t>7</w:t>
      </w:r>
      <w:r>
        <w:rPr>
          <w:color w:val="FF0000"/>
          <w:szCs w:val="21"/>
        </w:rPr>
        <w:t>×</w:t>
      </w:r>
      <w:r>
        <w:rPr>
          <w:color w:val="FF0000"/>
        </w:rPr>
        <w:t>2</w:t>
      </w:r>
      <w:r>
        <w:rPr>
          <w:color w:val="FF0000"/>
          <w:szCs w:val="21"/>
          <w:vertAlign w:val="superscript"/>
        </w:rPr>
        <w:t>–</w:t>
      </w:r>
      <w:r>
        <w:rPr>
          <w:color w:val="FF0000"/>
          <w:vertAlign w:val="superscript"/>
        </w:rPr>
        <w:t>128</w:t>
      </w:r>
      <w:r>
        <w:rPr>
          <w:rFonts w:hint="eastAsia"/>
          <w:color w:val="FF0000"/>
        </w:rPr>
        <w:t>。</w:t>
      </w:r>
    </w:p>
    <w:p>
      <w:pPr>
        <w:ind w:left="1260" w:leftChars="600" w:firstLine="525" w:firstLineChars="250"/>
        <w:rPr>
          <w:color w:val="FF0000"/>
          <w:vertAlign w:val="superscript"/>
        </w:rPr>
      </w:pPr>
      <w:r>
        <w:rPr>
          <w:color w:val="FF0000"/>
        </w:rPr>
        <w:t>正数：+2</w:t>
      </w:r>
      <w:r>
        <w:rPr>
          <w:color w:val="FF0000"/>
          <w:szCs w:val="21"/>
          <w:vertAlign w:val="superscript"/>
        </w:rPr>
        <w:t>–</w:t>
      </w:r>
      <w:r>
        <w:rPr>
          <w:color w:val="FF0000"/>
          <w:vertAlign w:val="superscript"/>
        </w:rPr>
        <w:t>135</w:t>
      </w:r>
      <w:r>
        <w:rPr>
          <w:rFonts w:hint="eastAsia"/>
          <w:color w:val="FF0000"/>
          <w:vertAlign w:val="superscript"/>
        </w:rPr>
        <w:t xml:space="preserve"> </w:t>
      </w:r>
      <w:r>
        <w:rPr>
          <w:rFonts w:hAnsi="宋体"/>
          <w:color w:val="FF0000"/>
          <w:szCs w:val="21"/>
        </w:rPr>
        <w:t>～</w:t>
      </w:r>
      <w:r>
        <w:rPr>
          <w:rFonts w:hint="eastAsia" w:hAnsi="宋体"/>
          <w:color w:val="FF0000"/>
          <w:szCs w:val="21"/>
        </w:rPr>
        <w:t xml:space="preserve"> </w:t>
      </w:r>
      <w:r>
        <w:rPr>
          <w:color w:val="FF0000"/>
        </w:rPr>
        <w:t>(1</w:t>
      </w:r>
      <w:r>
        <w:rPr>
          <w:color w:val="FF0000"/>
          <w:szCs w:val="21"/>
        </w:rPr>
        <w:t>–</w:t>
      </w:r>
      <w:r>
        <w:rPr>
          <w:color w:val="FF0000"/>
        </w:rPr>
        <w:t>2</w:t>
      </w:r>
      <w:r>
        <w:rPr>
          <w:color w:val="FF0000"/>
          <w:szCs w:val="21"/>
          <w:vertAlign w:val="superscript"/>
        </w:rPr>
        <w:t>–</w:t>
      </w:r>
      <w:r>
        <w:rPr>
          <w:color w:val="FF0000"/>
          <w:vertAlign w:val="superscript"/>
        </w:rPr>
        <w:t>7</w:t>
      </w:r>
      <w:r>
        <w:rPr>
          <w:color w:val="FF0000"/>
        </w:rPr>
        <w:t>)</w:t>
      </w:r>
      <w:r>
        <w:rPr>
          <w:color w:val="FF0000"/>
          <w:szCs w:val="21"/>
        </w:rPr>
        <w:t xml:space="preserve"> ×</w:t>
      </w:r>
      <w:r>
        <w:rPr>
          <w:color w:val="FF0000"/>
        </w:rPr>
        <w:t>2</w:t>
      </w:r>
      <w:r>
        <w:rPr>
          <w:color w:val="FF0000"/>
          <w:vertAlign w:val="superscript"/>
        </w:rPr>
        <w:t>+127</w:t>
      </w:r>
      <w:r>
        <w:rPr>
          <w:rFonts w:hint="eastAsia"/>
          <w:color w:val="FF0000"/>
        </w:rPr>
        <w:t>。</w:t>
      </w:r>
    </w:p>
    <w:p>
      <w:pPr>
        <w:ind w:left="840" w:leftChars="200" w:hanging="420" w:hangingChars="200"/>
        <w:rPr>
          <w:rFonts w:hint="eastAsia"/>
          <w:szCs w:val="21"/>
        </w:rPr>
      </w:pPr>
    </w:p>
    <w:p>
      <w:r>
        <w:rPr>
          <w:rFonts w:hint="eastAsia"/>
        </w:rPr>
        <w:t xml:space="preserve">12. </w:t>
      </w:r>
      <w:r>
        <w:t>以IEEE</w:t>
      </w:r>
      <w:r>
        <w:rPr>
          <w:rFonts w:hint="eastAsia"/>
        </w:rPr>
        <w:t xml:space="preserve"> </w:t>
      </w:r>
      <w:r>
        <w:t>754</w:t>
      </w:r>
      <w:r>
        <w:rPr>
          <w:rFonts w:hint="eastAsia"/>
        </w:rPr>
        <w:t>单精度</w:t>
      </w:r>
      <w:r>
        <w:t>浮点数格式表示下列十进制数。</w:t>
      </w:r>
    </w:p>
    <w:p>
      <w:pPr>
        <w:ind w:firstLine="435"/>
        <w:rPr>
          <w:rFonts w:hint="eastAsia"/>
        </w:rPr>
      </w:pPr>
      <w:r>
        <w:t>+1.7</w:t>
      </w:r>
      <w:r>
        <w:rPr>
          <w:rFonts w:hint="eastAsia"/>
        </w:rPr>
        <w:t>5</w:t>
      </w:r>
      <w:r>
        <w:t>，+19，</w:t>
      </w:r>
      <w:r>
        <w:rPr>
          <w:szCs w:val="21"/>
        </w:rPr>
        <w:t>–</w:t>
      </w:r>
      <w:r>
        <w:t>1/8，</w:t>
      </w:r>
      <w:r>
        <w:rPr>
          <w:rFonts w:hint="eastAsia"/>
        </w:rPr>
        <w:t>258</w:t>
      </w:r>
    </w:p>
    <w:p>
      <w:pPr>
        <w:ind w:firstLine="420"/>
        <w:rPr>
          <w:rFonts w:hint="eastAsia"/>
          <w:color w:val="FF0000"/>
          <w:szCs w:val="21"/>
        </w:rPr>
      </w:pPr>
      <w:r>
        <w:rPr>
          <w:rFonts w:hint="eastAsia"/>
          <w:color w:val="FF0000"/>
          <w:szCs w:val="21"/>
        </w:rPr>
        <w:t>参考答案：</w:t>
      </w:r>
    </w:p>
    <w:p>
      <w:pPr>
        <w:ind w:left="424" w:leftChars="200" w:hanging="4" w:hangingChars="2"/>
        <w:rPr>
          <w:rFonts w:hint="eastAsia"/>
          <w:color w:val="FF0000"/>
          <w:szCs w:val="21"/>
        </w:rPr>
      </w:pPr>
      <w:r>
        <w:rPr>
          <w:rFonts w:hint="eastAsia"/>
          <w:szCs w:val="21"/>
        </w:rPr>
        <w:tab/>
      </w:r>
      <w:r>
        <w:rPr>
          <w:rFonts w:hint="eastAsia"/>
          <w:color w:val="FF0000"/>
          <w:szCs w:val="21"/>
        </w:rPr>
        <w:t xml:space="preserve">+1.75 = +1.11B = 1.11B </w:t>
      </w:r>
      <w:r>
        <w:rPr>
          <w:color w:val="FF0000"/>
          <w:szCs w:val="21"/>
        </w:rPr>
        <w:t>×</w:t>
      </w:r>
      <w:r>
        <w:rPr>
          <w:rFonts w:hint="eastAsia"/>
          <w:color w:val="FF0000"/>
          <w:szCs w:val="21"/>
        </w:rPr>
        <w:t xml:space="preserve"> 2</w:t>
      </w:r>
      <w:r>
        <w:rPr>
          <w:rFonts w:hint="eastAsia"/>
          <w:color w:val="FF0000"/>
          <w:szCs w:val="21"/>
          <w:vertAlign w:val="superscript"/>
        </w:rPr>
        <w:t>0</w:t>
      </w:r>
      <w:r>
        <w:rPr>
          <w:rFonts w:hint="eastAsia"/>
          <w:color w:val="FF0000"/>
          <w:szCs w:val="21"/>
        </w:rPr>
        <w:t>, 故阶码为0+127=01111111B, 数符为0，尾数为1.110</w:t>
      </w:r>
      <w:r>
        <w:rPr>
          <w:color w:val="FF0000"/>
          <w:szCs w:val="21"/>
        </w:rPr>
        <w:t>…</w:t>
      </w:r>
      <w:r>
        <w:rPr>
          <w:rFonts w:hint="eastAsia"/>
          <w:color w:val="FF0000"/>
          <w:szCs w:val="21"/>
        </w:rPr>
        <w:t>0，小数点前为隐藏位，所以+1.7表示为0 01111111 110 0000 0000 0000 0000 0000，用十六进制表示为3FE00000H。</w:t>
      </w:r>
    </w:p>
    <w:p>
      <w:pPr>
        <w:ind w:left="424" w:leftChars="200" w:hanging="4" w:hangingChars="2"/>
        <w:rPr>
          <w:rFonts w:hint="eastAsia"/>
          <w:color w:val="FF0000"/>
          <w:szCs w:val="21"/>
        </w:rPr>
      </w:pPr>
    </w:p>
    <w:p>
      <w:pPr>
        <w:ind w:left="424" w:leftChars="200" w:hanging="4" w:hangingChars="2"/>
        <w:rPr>
          <w:rFonts w:hint="eastAsia"/>
          <w:color w:val="FF0000"/>
          <w:szCs w:val="21"/>
        </w:rPr>
      </w:pPr>
      <w:r>
        <w:rPr>
          <w:rFonts w:hint="eastAsia"/>
          <w:color w:val="FF0000"/>
          <w:szCs w:val="21"/>
        </w:rPr>
        <w:tab/>
      </w:r>
      <w:r>
        <w:rPr>
          <w:rFonts w:hint="eastAsia"/>
          <w:color w:val="FF0000"/>
          <w:szCs w:val="21"/>
        </w:rPr>
        <w:t xml:space="preserve">+19 = +10011B = +1.0011B </w:t>
      </w:r>
      <w:r>
        <w:rPr>
          <w:color w:val="FF0000"/>
          <w:szCs w:val="21"/>
        </w:rPr>
        <w:t>×</w:t>
      </w:r>
      <w:r>
        <w:rPr>
          <w:rFonts w:hint="eastAsia"/>
          <w:color w:val="FF0000"/>
          <w:szCs w:val="21"/>
        </w:rPr>
        <w:t xml:space="preserve"> 2</w:t>
      </w:r>
      <w:r>
        <w:rPr>
          <w:rFonts w:hint="eastAsia"/>
          <w:color w:val="FF0000"/>
          <w:szCs w:val="21"/>
          <w:vertAlign w:val="superscript"/>
        </w:rPr>
        <w:t>4</w:t>
      </w:r>
      <w:r>
        <w:rPr>
          <w:rFonts w:hint="eastAsia"/>
          <w:color w:val="FF0000"/>
          <w:szCs w:val="21"/>
        </w:rPr>
        <w:t>，故阶码为4+127 = 10000011B, 数符为0，尾数为1.00110</w:t>
      </w:r>
      <w:r>
        <w:rPr>
          <w:color w:val="FF0000"/>
          <w:szCs w:val="21"/>
        </w:rPr>
        <w:t>…</w:t>
      </w:r>
      <w:r>
        <w:rPr>
          <w:rFonts w:hint="eastAsia"/>
          <w:color w:val="FF0000"/>
          <w:szCs w:val="21"/>
        </w:rPr>
        <w:t>0，所以+19表示为0 10000011 001 1000 0000 0000 0000 0000，用十六进制表示为41980000H。</w:t>
      </w:r>
    </w:p>
    <w:p>
      <w:pPr>
        <w:ind w:left="424" w:leftChars="200" w:hanging="4" w:hangingChars="2"/>
        <w:rPr>
          <w:rFonts w:hint="eastAsia"/>
          <w:color w:val="FF0000"/>
          <w:szCs w:val="21"/>
        </w:rPr>
      </w:pPr>
    </w:p>
    <w:p>
      <w:pPr>
        <w:ind w:left="424" w:leftChars="200" w:hanging="4" w:hangingChars="2"/>
        <w:rPr>
          <w:rFonts w:hint="eastAsia"/>
          <w:color w:val="FF0000"/>
          <w:szCs w:val="21"/>
        </w:rPr>
      </w:pPr>
      <w:r>
        <w:rPr>
          <w:rFonts w:hint="eastAsia"/>
          <w:color w:val="FF0000"/>
          <w:szCs w:val="21"/>
        </w:rPr>
        <w:tab/>
      </w:r>
      <w:r>
        <w:rPr>
          <w:color w:val="FF0000"/>
          <w:szCs w:val="21"/>
        </w:rPr>
        <w:t>–</w:t>
      </w:r>
      <w:r>
        <w:rPr>
          <w:rFonts w:hint="eastAsia"/>
          <w:color w:val="FF0000"/>
          <w:szCs w:val="21"/>
        </w:rPr>
        <w:t xml:space="preserve">1/8 = </w:t>
      </w:r>
      <w:r>
        <w:rPr>
          <w:color w:val="FF0000"/>
          <w:szCs w:val="21"/>
        </w:rPr>
        <w:t>–</w:t>
      </w:r>
      <w:r>
        <w:rPr>
          <w:rFonts w:hint="eastAsia"/>
          <w:color w:val="FF0000"/>
          <w:szCs w:val="21"/>
        </w:rPr>
        <w:t xml:space="preserve"> 0.125 = </w:t>
      </w:r>
      <w:r>
        <w:rPr>
          <w:color w:val="FF0000"/>
          <w:szCs w:val="21"/>
        </w:rPr>
        <w:t>–</w:t>
      </w:r>
      <w:r>
        <w:rPr>
          <w:rFonts w:hint="eastAsia"/>
          <w:color w:val="FF0000"/>
          <w:szCs w:val="21"/>
        </w:rPr>
        <w:t xml:space="preserve"> 0.001B = </w:t>
      </w:r>
      <w:r>
        <w:rPr>
          <w:color w:val="FF0000"/>
          <w:szCs w:val="21"/>
        </w:rPr>
        <w:t>–</w:t>
      </w:r>
      <w:r>
        <w:rPr>
          <w:rFonts w:hint="eastAsia"/>
          <w:color w:val="FF0000"/>
          <w:szCs w:val="21"/>
        </w:rPr>
        <w:t xml:space="preserve"> 1.0 </w:t>
      </w:r>
      <w:r>
        <w:rPr>
          <w:color w:val="FF0000"/>
          <w:szCs w:val="21"/>
        </w:rPr>
        <w:t>×</w:t>
      </w:r>
      <w:r>
        <w:rPr>
          <w:rFonts w:hint="eastAsia"/>
          <w:color w:val="FF0000"/>
          <w:szCs w:val="21"/>
        </w:rPr>
        <w:t xml:space="preserve"> 2</w:t>
      </w:r>
      <w:r>
        <w:rPr>
          <w:color w:val="FF0000"/>
          <w:szCs w:val="21"/>
          <w:vertAlign w:val="superscript"/>
        </w:rPr>
        <w:t>–</w:t>
      </w:r>
      <w:r>
        <w:rPr>
          <w:rFonts w:hint="eastAsia"/>
          <w:color w:val="FF0000"/>
          <w:szCs w:val="21"/>
          <w:vertAlign w:val="superscript"/>
        </w:rPr>
        <w:t>3</w:t>
      </w:r>
      <w:r>
        <w:rPr>
          <w:rFonts w:hint="eastAsia"/>
          <w:color w:val="FF0000"/>
          <w:szCs w:val="21"/>
        </w:rPr>
        <w:t>，阶码为</w:t>
      </w:r>
      <w:r>
        <w:rPr>
          <w:color w:val="FF0000"/>
          <w:szCs w:val="21"/>
        </w:rPr>
        <w:t>–</w:t>
      </w:r>
      <w:r>
        <w:rPr>
          <w:rFonts w:hint="eastAsia"/>
          <w:color w:val="FF0000"/>
          <w:szCs w:val="21"/>
        </w:rPr>
        <w:t>3+127 = 01111100B，数符为1，尾数为1.0</w:t>
      </w:r>
      <w:r>
        <w:rPr>
          <w:color w:val="FF0000"/>
          <w:szCs w:val="21"/>
        </w:rPr>
        <w:t>…</w:t>
      </w:r>
      <w:r>
        <w:rPr>
          <w:rFonts w:hint="eastAsia"/>
          <w:color w:val="FF0000"/>
          <w:szCs w:val="21"/>
        </w:rPr>
        <w:t>0，所以</w:t>
      </w:r>
      <w:r>
        <w:rPr>
          <w:color w:val="FF0000"/>
          <w:szCs w:val="21"/>
        </w:rPr>
        <w:t>–</w:t>
      </w:r>
      <w:r>
        <w:rPr>
          <w:rFonts w:hint="eastAsia"/>
          <w:color w:val="FF0000"/>
          <w:szCs w:val="21"/>
        </w:rPr>
        <w:t>1/8表示为1 01111100 000 0000 0000 0000 0000 0000，用十六进制表示为BE000000H。</w:t>
      </w:r>
    </w:p>
    <w:p>
      <w:pPr>
        <w:ind w:left="424" w:leftChars="200" w:hanging="4" w:hangingChars="2"/>
        <w:rPr>
          <w:rFonts w:hint="eastAsia"/>
          <w:color w:val="FF0000"/>
          <w:szCs w:val="21"/>
        </w:rPr>
      </w:pPr>
    </w:p>
    <w:p>
      <w:pPr>
        <w:ind w:left="424" w:leftChars="200" w:hanging="4" w:hangingChars="2"/>
        <w:rPr>
          <w:rFonts w:hint="eastAsia"/>
          <w:szCs w:val="21"/>
        </w:rPr>
      </w:pPr>
      <w:r>
        <w:rPr>
          <w:rFonts w:hint="eastAsia"/>
          <w:color w:val="FF0000"/>
          <w:szCs w:val="21"/>
        </w:rPr>
        <w:t xml:space="preserve">258=100000010B=1.0000001B </w:t>
      </w:r>
      <w:r>
        <w:rPr>
          <w:color w:val="FF0000"/>
          <w:szCs w:val="21"/>
        </w:rPr>
        <w:t>×</w:t>
      </w:r>
      <w:r>
        <w:rPr>
          <w:rFonts w:hint="eastAsia"/>
          <w:color w:val="FF0000"/>
          <w:szCs w:val="21"/>
        </w:rPr>
        <w:t xml:space="preserve"> 2</w:t>
      </w:r>
      <w:r>
        <w:rPr>
          <w:rFonts w:hint="eastAsia"/>
          <w:color w:val="FF0000"/>
          <w:szCs w:val="21"/>
          <w:vertAlign w:val="superscript"/>
        </w:rPr>
        <w:t>8</w:t>
      </w:r>
      <w:r>
        <w:rPr>
          <w:rFonts w:hint="eastAsia"/>
          <w:color w:val="FF0000"/>
          <w:szCs w:val="21"/>
        </w:rPr>
        <w:t>, 故阶码为8+127=10000111B, 数符为0，尾数为1.0000001，所以258表示为0 10000111 000 0001 0000 0000 0000 0000，用十六进制表示为43810000H。</w:t>
      </w:r>
    </w:p>
    <w:p>
      <w:pPr>
        <w:ind w:left="840" w:leftChars="200" w:hanging="420" w:hangingChars="200"/>
        <w:rPr>
          <w:rFonts w:hint="eastAsia"/>
          <w:szCs w:val="21"/>
        </w:rPr>
      </w:pPr>
    </w:p>
    <w:p>
      <w:pPr>
        <w:adjustRightInd w:val="0"/>
        <w:ind w:left="420" w:hanging="420" w:hangingChars="200"/>
        <w:rPr>
          <w:rFonts w:hint="eastAsia"/>
          <w:szCs w:val="21"/>
        </w:rPr>
      </w:pPr>
      <w:r>
        <w:rPr>
          <w:szCs w:val="21"/>
        </w:rPr>
        <w:t>13．设一个变量的值为4098，要求分别用32位补码整数和IEEE 754单精度浮点格式表示该变量（结果用十六进制表示），并说明哪段二进制序列在两种表示中完全相同，为什么会相同？</w:t>
      </w:r>
    </w:p>
    <w:p>
      <w:pPr>
        <w:ind w:firstLine="420" w:firstLineChars="200"/>
        <w:rPr>
          <w:rFonts w:hint="eastAsia"/>
          <w:color w:val="FF0000"/>
        </w:rPr>
      </w:pPr>
      <w:r>
        <w:rPr>
          <w:rFonts w:hint="eastAsia"/>
          <w:color w:val="FF0000"/>
        </w:rPr>
        <w:t>参考答案：</w:t>
      </w:r>
    </w:p>
    <w:p>
      <w:pPr>
        <w:adjustRightInd w:val="0"/>
        <w:ind w:left="421" w:leftChars="200" w:hanging="1"/>
        <w:rPr>
          <w:rFonts w:hint="eastAsia"/>
          <w:color w:val="FF0000"/>
          <w:szCs w:val="21"/>
        </w:rPr>
      </w:pPr>
      <w:r>
        <w:rPr>
          <w:rFonts w:hint="eastAsia"/>
          <w:color w:val="FF0000"/>
          <w:szCs w:val="21"/>
        </w:rPr>
        <w:t xml:space="preserve">4098 = +1 </w:t>
      </w:r>
      <w:r>
        <w:rPr>
          <w:rFonts w:hint="eastAsia"/>
          <w:b/>
          <w:color w:val="FF0000"/>
          <w:szCs w:val="21"/>
        </w:rPr>
        <w:t>0000 0000 0010</w:t>
      </w:r>
      <w:r>
        <w:rPr>
          <w:rFonts w:hint="eastAsia"/>
          <w:color w:val="FF0000"/>
          <w:szCs w:val="21"/>
        </w:rPr>
        <w:t xml:space="preserve">B = +1. 0000 0000 001 </w:t>
      </w:r>
      <w:r>
        <w:rPr>
          <w:color w:val="FF0000"/>
          <w:szCs w:val="21"/>
        </w:rPr>
        <w:t>×</w:t>
      </w:r>
      <w:r>
        <w:rPr>
          <w:rFonts w:hint="eastAsia"/>
          <w:color w:val="FF0000"/>
          <w:szCs w:val="21"/>
        </w:rPr>
        <w:t xml:space="preserve"> 2</w:t>
      </w:r>
      <w:r>
        <w:rPr>
          <w:rFonts w:hint="eastAsia"/>
          <w:color w:val="FF0000"/>
          <w:szCs w:val="21"/>
          <w:vertAlign w:val="superscript"/>
        </w:rPr>
        <w:t>12</w:t>
      </w:r>
    </w:p>
    <w:p>
      <w:pPr>
        <w:adjustRightInd w:val="0"/>
        <w:ind w:left="420" w:hanging="420" w:hangingChars="200"/>
        <w:rPr>
          <w:rFonts w:hint="eastAsia"/>
          <w:color w:val="FF0000"/>
          <w:szCs w:val="21"/>
        </w:rPr>
      </w:pPr>
      <w:r>
        <w:rPr>
          <w:rFonts w:hint="eastAsia"/>
          <w:color w:val="FF0000"/>
          <w:szCs w:val="21"/>
        </w:rPr>
        <w:t xml:space="preserve">    32位2-补码形式为：0000 0000 0000 0000 0001 </w:t>
      </w:r>
      <w:r>
        <w:rPr>
          <w:rFonts w:hint="eastAsia"/>
          <w:b/>
          <w:color w:val="FF0000"/>
          <w:szCs w:val="21"/>
        </w:rPr>
        <w:t>0000 0000 0010</w:t>
      </w:r>
      <w:r>
        <w:rPr>
          <w:rFonts w:hint="eastAsia"/>
          <w:color w:val="FF0000"/>
          <w:szCs w:val="21"/>
        </w:rPr>
        <w:t xml:space="preserve"> （00001002H）</w:t>
      </w:r>
    </w:p>
    <w:p>
      <w:pPr>
        <w:adjustRightInd w:val="0"/>
        <w:ind w:left="420" w:hanging="420" w:hangingChars="200"/>
        <w:rPr>
          <w:rFonts w:hint="eastAsia"/>
          <w:color w:val="FF0000"/>
          <w:szCs w:val="21"/>
        </w:rPr>
      </w:pPr>
      <w:r>
        <w:rPr>
          <w:rFonts w:hint="eastAsia"/>
          <w:color w:val="FF0000"/>
          <w:szCs w:val="21"/>
        </w:rPr>
        <w:tab/>
      </w:r>
      <w:r>
        <w:rPr>
          <w:rFonts w:hint="eastAsia"/>
          <w:color w:val="FF0000"/>
          <w:szCs w:val="21"/>
        </w:rPr>
        <w:t xml:space="preserve">IEEE754单精度格式为：0 10001011 </w:t>
      </w:r>
      <w:r>
        <w:rPr>
          <w:rFonts w:hint="eastAsia"/>
          <w:b/>
          <w:color w:val="FF0000"/>
          <w:szCs w:val="21"/>
        </w:rPr>
        <w:t>0000 0000 0010</w:t>
      </w:r>
      <w:r>
        <w:rPr>
          <w:rFonts w:hint="eastAsia"/>
          <w:color w:val="FF0000"/>
          <w:szCs w:val="21"/>
        </w:rPr>
        <w:t xml:space="preserve"> 0000 0000 000 （45801000H）</w:t>
      </w:r>
    </w:p>
    <w:p>
      <w:pPr>
        <w:adjustRightInd w:val="0"/>
        <w:ind w:left="420" w:hanging="420" w:hangingChars="200"/>
        <w:rPr>
          <w:rFonts w:hint="eastAsia"/>
          <w:color w:val="FF0000"/>
          <w:szCs w:val="21"/>
        </w:rPr>
      </w:pPr>
      <w:r>
        <w:rPr>
          <w:rFonts w:hint="eastAsia"/>
          <w:color w:val="FF0000"/>
          <w:szCs w:val="21"/>
        </w:rPr>
        <w:t xml:space="preserve">    粗体部分为除隐藏位外的有效数字，因此，在两种表示中是相同的序列。</w:t>
      </w:r>
    </w:p>
    <w:p>
      <w:pPr>
        <w:adjustRightInd w:val="0"/>
        <w:rPr>
          <w:rFonts w:hint="eastAsia"/>
          <w:szCs w:val="21"/>
        </w:rPr>
      </w:pPr>
    </w:p>
    <w:p>
      <w:pPr>
        <w:adjustRightInd w:val="0"/>
        <w:ind w:left="315" w:hanging="315" w:hangingChars="150"/>
        <w:rPr>
          <w:rFonts w:hint="eastAsia"/>
          <w:szCs w:val="21"/>
        </w:rPr>
      </w:pPr>
      <w:r>
        <w:rPr>
          <w:szCs w:val="21"/>
        </w:rPr>
        <w:t>14．设一个变量的值为–2147483647，要求分别用32位补码整数和IEEE754单精度浮点格式表示该变量（结果用十六进制表示），并说明哪种表示其值完全精确，哪种表示的是近似值。</w:t>
      </w:r>
    </w:p>
    <w:p>
      <w:pPr>
        <w:ind w:firstLine="411" w:firstLineChars="196"/>
        <w:rPr>
          <w:rFonts w:hint="eastAsia"/>
          <w:color w:val="FF0000"/>
        </w:rPr>
      </w:pPr>
      <w:r>
        <w:rPr>
          <w:rFonts w:hint="eastAsia"/>
          <w:color w:val="FF0000"/>
        </w:rPr>
        <w:t>参考答案：</w:t>
      </w:r>
    </w:p>
    <w:p>
      <w:pPr>
        <w:adjustRightInd w:val="0"/>
        <w:ind w:left="421" w:leftChars="200" w:hanging="1"/>
        <w:rPr>
          <w:rFonts w:hint="eastAsia"/>
          <w:color w:val="FF0000"/>
          <w:szCs w:val="21"/>
        </w:rPr>
      </w:pPr>
      <w:r>
        <w:rPr>
          <w:color w:val="FF0000"/>
          <w:szCs w:val="21"/>
        </w:rPr>
        <w:t>–</w:t>
      </w:r>
      <w:r>
        <w:rPr>
          <w:rFonts w:hint="eastAsia"/>
          <w:color w:val="FF0000"/>
          <w:szCs w:val="21"/>
        </w:rPr>
        <w:t xml:space="preserve">2147483647 = </w:t>
      </w:r>
      <w:r>
        <w:rPr>
          <w:color w:val="FF0000"/>
          <w:szCs w:val="21"/>
        </w:rPr>
        <w:t>–</w:t>
      </w:r>
      <w:r>
        <w:rPr>
          <w:rFonts w:hint="eastAsia"/>
          <w:color w:val="FF0000"/>
          <w:szCs w:val="21"/>
        </w:rPr>
        <w:t>111 1111 1111 1111 1111 1111 1111 1111B</w:t>
      </w:r>
    </w:p>
    <w:p>
      <w:pPr>
        <w:adjustRightInd w:val="0"/>
        <w:ind w:left="1260" w:leftChars="600" w:firstLine="420" w:firstLineChars="200"/>
        <w:rPr>
          <w:rFonts w:hint="eastAsia"/>
          <w:color w:val="FF0000"/>
          <w:szCs w:val="21"/>
        </w:rPr>
      </w:pPr>
      <w:r>
        <w:rPr>
          <w:rFonts w:hint="eastAsia"/>
          <w:color w:val="FF0000"/>
          <w:szCs w:val="21"/>
        </w:rPr>
        <w:t xml:space="preserve">= </w:t>
      </w:r>
      <w:r>
        <w:rPr>
          <w:color w:val="FF0000"/>
          <w:szCs w:val="21"/>
        </w:rPr>
        <w:t>–</w:t>
      </w:r>
      <w:r>
        <w:rPr>
          <w:rFonts w:hint="eastAsia"/>
          <w:color w:val="FF0000"/>
          <w:szCs w:val="21"/>
        </w:rPr>
        <w:t xml:space="preserve">1.11 1111 1111 1111 1111 1111 1111 1111 </w:t>
      </w:r>
      <w:r>
        <w:rPr>
          <w:color w:val="FF0000"/>
          <w:szCs w:val="21"/>
        </w:rPr>
        <w:t>×</w:t>
      </w:r>
      <w:r>
        <w:rPr>
          <w:rFonts w:hint="eastAsia"/>
          <w:color w:val="FF0000"/>
          <w:szCs w:val="21"/>
        </w:rPr>
        <w:t xml:space="preserve"> 2</w:t>
      </w:r>
      <w:r>
        <w:rPr>
          <w:rFonts w:hint="eastAsia"/>
          <w:color w:val="FF0000"/>
          <w:szCs w:val="21"/>
          <w:vertAlign w:val="superscript"/>
        </w:rPr>
        <w:t>30</w:t>
      </w:r>
    </w:p>
    <w:p>
      <w:pPr>
        <w:adjustRightInd w:val="0"/>
        <w:ind w:left="420" w:hanging="420" w:hangingChars="200"/>
        <w:rPr>
          <w:rFonts w:hint="eastAsia"/>
          <w:color w:val="FF0000"/>
          <w:szCs w:val="21"/>
        </w:rPr>
      </w:pPr>
      <w:r>
        <w:rPr>
          <w:rFonts w:hint="eastAsia"/>
          <w:color w:val="FF0000"/>
          <w:szCs w:val="21"/>
        </w:rPr>
        <w:t xml:space="preserve">    32位2-补码形式为：1000 0000 0000 0000 0000 0000 0000 0001 （80000001H）</w:t>
      </w:r>
    </w:p>
    <w:p>
      <w:pPr>
        <w:adjustRightInd w:val="0"/>
        <w:ind w:left="420" w:hanging="420" w:hangingChars="200"/>
        <w:rPr>
          <w:rFonts w:hint="eastAsia"/>
          <w:color w:val="FF0000"/>
          <w:szCs w:val="21"/>
        </w:rPr>
      </w:pPr>
      <w:r>
        <w:rPr>
          <w:rFonts w:hint="eastAsia"/>
          <w:color w:val="FF0000"/>
          <w:szCs w:val="21"/>
        </w:rPr>
        <w:tab/>
      </w:r>
      <w:r>
        <w:rPr>
          <w:rFonts w:hint="eastAsia"/>
          <w:color w:val="FF0000"/>
          <w:szCs w:val="21"/>
        </w:rPr>
        <w:t>IEEE 754单精度格式为：1 10011101 1111 1111 1111 1111 1111 111 （CEFFFFFFH）</w:t>
      </w:r>
    </w:p>
    <w:p>
      <w:pPr>
        <w:adjustRightInd w:val="0"/>
        <w:ind w:left="420" w:hanging="420" w:hangingChars="200"/>
        <w:rPr>
          <w:rFonts w:hint="eastAsia"/>
          <w:color w:val="FF0000"/>
          <w:szCs w:val="21"/>
        </w:rPr>
      </w:pPr>
      <w:r>
        <w:rPr>
          <w:rFonts w:hint="eastAsia"/>
          <w:color w:val="FF0000"/>
          <w:szCs w:val="21"/>
        </w:rPr>
        <w:t xml:space="preserve">    32位2-补码形式能表示精确的值，而浮点数表示的是近似值，低位被截断</w:t>
      </w:r>
    </w:p>
    <w:p>
      <w:pPr>
        <w:adjustRightInd w:val="0"/>
        <w:rPr>
          <w:rFonts w:hint="eastAsia"/>
          <w:szCs w:val="21"/>
        </w:rPr>
      </w:pPr>
    </w:p>
    <w:p>
      <w:pPr>
        <w:adjustRightInd w:val="0"/>
        <w:ind w:left="420" w:hanging="420" w:hangingChars="200"/>
        <w:rPr>
          <w:rFonts w:hint="eastAsia" w:hAnsi="宋体"/>
          <w:szCs w:val="21"/>
        </w:rPr>
      </w:pPr>
      <w:r>
        <w:rPr>
          <w:rFonts w:hint="eastAsia" w:hAnsi="宋体"/>
          <w:szCs w:val="21"/>
        </w:rPr>
        <w:t>15．下表给出了有关IEEE 754浮点格式表示中一些重要数据的取值，表中已经有最大规格化数的相应内容，要求填入其他浮点数的相应内容。（注：表中a代表一个在1到10之间的正纯小数）</w:t>
      </w:r>
    </w:p>
    <w:tbl>
      <w:tblPr>
        <w:tblStyle w:val="8"/>
        <w:tblW w:w="0" w:type="auto"/>
        <w:tblInd w:w="4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9"/>
        <w:gridCol w:w="986"/>
        <w:gridCol w:w="1038"/>
        <w:gridCol w:w="1530"/>
        <w:gridCol w:w="1350"/>
        <w:gridCol w:w="1440"/>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9" w:type="dxa"/>
            <w:vMerge w:val="restart"/>
            <w:noWrap w:val="0"/>
            <w:vAlign w:val="center"/>
          </w:tcPr>
          <w:p>
            <w:pPr>
              <w:adjustRightInd w:val="0"/>
              <w:jc w:val="center"/>
              <w:rPr>
                <w:rFonts w:hint="eastAsia" w:hAnsi="宋体"/>
                <w:sz w:val="18"/>
                <w:szCs w:val="18"/>
              </w:rPr>
            </w:pPr>
            <w:r>
              <w:rPr>
                <w:rFonts w:hint="eastAsia" w:hAnsi="宋体"/>
                <w:sz w:val="18"/>
                <w:szCs w:val="18"/>
              </w:rPr>
              <w:t>项目</w:t>
            </w:r>
          </w:p>
        </w:tc>
        <w:tc>
          <w:tcPr>
            <w:tcW w:w="986" w:type="dxa"/>
            <w:vMerge w:val="restart"/>
            <w:noWrap w:val="0"/>
            <w:vAlign w:val="center"/>
          </w:tcPr>
          <w:p>
            <w:pPr>
              <w:adjustRightInd w:val="0"/>
              <w:jc w:val="center"/>
              <w:rPr>
                <w:rFonts w:hint="eastAsia" w:hAnsi="宋体"/>
                <w:sz w:val="18"/>
                <w:szCs w:val="18"/>
              </w:rPr>
            </w:pPr>
            <w:r>
              <w:rPr>
                <w:rFonts w:hint="eastAsia" w:hAnsi="宋体"/>
                <w:sz w:val="18"/>
                <w:szCs w:val="18"/>
              </w:rPr>
              <w:t>阶码</w:t>
            </w:r>
          </w:p>
        </w:tc>
        <w:tc>
          <w:tcPr>
            <w:tcW w:w="1038" w:type="dxa"/>
            <w:vMerge w:val="restart"/>
            <w:noWrap w:val="0"/>
            <w:vAlign w:val="center"/>
          </w:tcPr>
          <w:p>
            <w:pPr>
              <w:adjustRightInd w:val="0"/>
              <w:jc w:val="center"/>
              <w:rPr>
                <w:rFonts w:hint="eastAsia" w:hAnsi="宋体"/>
                <w:sz w:val="18"/>
                <w:szCs w:val="18"/>
              </w:rPr>
            </w:pPr>
            <w:r>
              <w:rPr>
                <w:rFonts w:hint="eastAsia" w:hAnsi="宋体"/>
                <w:sz w:val="18"/>
                <w:szCs w:val="18"/>
              </w:rPr>
              <w:t>尾数</w:t>
            </w:r>
          </w:p>
        </w:tc>
        <w:tc>
          <w:tcPr>
            <w:tcW w:w="2880" w:type="dxa"/>
            <w:gridSpan w:val="2"/>
            <w:noWrap w:val="0"/>
            <w:vAlign w:val="center"/>
          </w:tcPr>
          <w:p>
            <w:pPr>
              <w:adjustRightInd w:val="0"/>
              <w:jc w:val="center"/>
              <w:rPr>
                <w:rFonts w:hint="eastAsia" w:hAnsi="宋体"/>
                <w:sz w:val="18"/>
                <w:szCs w:val="18"/>
              </w:rPr>
            </w:pPr>
            <w:r>
              <w:rPr>
                <w:rFonts w:hint="eastAsia" w:hAnsi="宋体"/>
                <w:sz w:val="18"/>
                <w:szCs w:val="18"/>
              </w:rPr>
              <w:t>单精度</w:t>
            </w:r>
          </w:p>
        </w:tc>
        <w:tc>
          <w:tcPr>
            <w:tcW w:w="2556" w:type="dxa"/>
            <w:gridSpan w:val="2"/>
            <w:noWrap w:val="0"/>
            <w:vAlign w:val="center"/>
          </w:tcPr>
          <w:p>
            <w:pPr>
              <w:adjustRightInd w:val="0"/>
              <w:jc w:val="center"/>
              <w:rPr>
                <w:rFonts w:hint="eastAsia" w:hAnsi="宋体"/>
                <w:sz w:val="18"/>
                <w:szCs w:val="18"/>
              </w:rPr>
            </w:pPr>
            <w:r>
              <w:rPr>
                <w:rFonts w:hint="eastAsia" w:hAnsi="宋体"/>
                <w:sz w:val="18"/>
                <w:szCs w:val="18"/>
              </w:rPr>
              <w:t>双精度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9" w:type="dxa"/>
            <w:vMerge w:val="continue"/>
            <w:noWrap w:val="0"/>
            <w:vAlign w:val="center"/>
          </w:tcPr>
          <w:p>
            <w:pPr>
              <w:adjustRightInd w:val="0"/>
              <w:jc w:val="center"/>
              <w:rPr>
                <w:rFonts w:hint="eastAsia" w:hAnsi="宋体"/>
                <w:sz w:val="18"/>
                <w:szCs w:val="18"/>
              </w:rPr>
            </w:pPr>
          </w:p>
        </w:tc>
        <w:tc>
          <w:tcPr>
            <w:tcW w:w="986" w:type="dxa"/>
            <w:vMerge w:val="continue"/>
            <w:noWrap w:val="0"/>
            <w:vAlign w:val="center"/>
          </w:tcPr>
          <w:p>
            <w:pPr>
              <w:adjustRightInd w:val="0"/>
              <w:jc w:val="center"/>
              <w:rPr>
                <w:rFonts w:hint="eastAsia" w:hAnsi="宋体"/>
                <w:sz w:val="18"/>
                <w:szCs w:val="18"/>
              </w:rPr>
            </w:pPr>
          </w:p>
        </w:tc>
        <w:tc>
          <w:tcPr>
            <w:tcW w:w="1038" w:type="dxa"/>
            <w:vMerge w:val="continue"/>
            <w:noWrap w:val="0"/>
            <w:vAlign w:val="center"/>
          </w:tcPr>
          <w:p>
            <w:pPr>
              <w:adjustRightInd w:val="0"/>
              <w:jc w:val="center"/>
              <w:rPr>
                <w:rFonts w:hint="eastAsia" w:hAnsi="宋体"/>
                <w:sz w:val="18"/>
                <w:szCs w:val="18"/>
              </w:rPr>
            </w:pPr>
          </w:p>
        </w:tc>
        <w:tc>
          <w:tcPr>
            <w:tcW w:w="1530" w:type="dxa"/>
            <w:noWrap w:val="0"/>
            <w:vAlign w:val="center"/>
          </w:tcPr>
          <w:p>
            <w:pPr>
              <w:adjustRightInd w:val="0"/>
              <w:jc w:val="center"/>
              <w:rPr>
                <w:rFonts w:hint="eastAsia" w:hAnsi="宋体"/>
                <w:sz w:val="18"/>
                <w:szCs w:val="18"/>
              </w:rPr>
            </w:pPr>
            <w:r>
              <w:rPr>
                <w:rFonts w:hint="eastAsia" w:hAnsi="宋体"/>
                <w:sz w:val="18"/>
                <w:szCs w:val="18"/>
              </w:rPr>
              <w:t>以2的幂次表示的值</w:t>
            </w:r>
          </w:p>
        </w:tc>
        <w:tc>
          <w:tcPr>
            <w:tcW w:w="1350" w:type="dxa"/>
            <w:noWrap w:val="0"/>
            <w:vAlign w:val="center"/>
          </w:tcPr>
          <w:p>
            <w:pPr>
              <w:adjustRightInd w:val="0"/>
              <w:jc w:val="center"/>
              <w:rPr>
                <w:rFonts w:hint="eastAsia" w:hAnsi="宋体"/>
                <w:sz w:val="18"/>
                <w:szCs w:val="18"/>
              </w:rPr>
            </w:pPr>
            <w:r>
              <w:rPr>
                <w:rFonts w:hint="eastAsia" w:hAnsi="宋体"/>
                <w:sz w:val="18"/>
                <w:szCs w:val="18"/>
              </w:rPr>
              <w:t>以10的幂次表示的值</w:t>
            </w:r>
          </w:p>
        </w:tc>
        <w:tc>
          <w:tcPr>
            <w:tcW w:w="1440" w:type="dxa"/>
            <w:noWrap w:val="0"/>
            <w:vAlign w:val="center"/>
          </w:tcPr>
          <w:p>
            <w:pPr>
              <w:adjustRightInd w:val="0"/>
              <w:jc w:val="center"/>
              <w:rPr>
                <w:rFonts w:hint="eastAsia" w:hAnsi="宋体"/>
                <w:sz w:val="18"/>
                <w:szCs w:val="18"/>
              </w:rPr>
            </w:pPr>
            <w:r>
              <w:rPr>
                <w:rFonts w:hint="eastAsia" w:hAnsi="宋体"/>
                <w:sz w:val="18"/>
                <w:szCs w:val="18"/>
              </w:rPr>
              <w:t>以2的幂次表示的值</w:t>
            </w:r>
          </w:p>
        </w:tc>
        <w:tc>
          <w:tcPr>
            <w:tcW w:w="1116" w:type="dxa"/>
            <w:noWrap w:val="0"/>
            <w:vAlign w:val="center"/>
          </w:tcPr>
          <w:p>
            <w:pPr>
              <w:adjustRightInd w:val="0"/>
              <w:jc w:val="center"/>
              <w:rPr>
                <w:rFonts w:hint="eastAsia" w:hAnsi="宋体"/>
                <w:sz w:val="18"/>
                <w:szCs w:val="18"/>
              </w:rPr>
            </w:pPr>
            <w:r>
              <w:rPr>
                <w:rFonts w:hint="eastAsia" w:hAnsi="宋体"/>
                <w:sz w:val="18"/>
                <w:szCs w:val="18"/>
              </w:rPr>
              <w:t>以10的幂次表示的值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59" w:type="dxa"/>
            <w:noWrap w:val="0"/>
            <w:vAlign w:val="center"/>
          </w:tcPr>
          <w:p>
            <w:pPr>
              <w:adjustRightInd w:val="0"/>
              <w:jc w:val="center"/>
              <w:rPr>
                <w:rFonts w:hint="eastAsia" w:hAnsi="宋体"/>
                <w:sz w:val="18"/>
                <w:szCs w:val="18"/>
              </w:rPr>
            </w:pPr>
            <w:r>
              <w:rPr>
                <w:rFonts w:hint="eastAsia" w:hAnsi="宋体"/>
                <w:sz w:val="18"/>
                <w:szCs w:val="18"/>
              </w:rPr>
              <w:t>0</w:t>
            </w:r>
          </w:p>
          <w:p>
            <w:pPr>
              <w:adjustRightInd w:val="0"/>
              <w:jc w:val="center"/>
              <w:rPr>
                <w:rFonts w:hint="eastAsia" w:hAnsi="宋体"/>
                <w:sz w:val="18"/>
                <w:szCs w:val="18"/>
              </w:rPr>
            </w:pPr>
            <w:r>
              <w:rPr>
                <w:rFonts w:hint="eastAsia" w:hAnsi="宋体"/>
                <w:sz w:val="18"/>
                <w:szCs w:val="18"/>
              </w:rPr>
              <w:t>1</w:t>
            </w:r>
          </w:p>
          <w:p>
            <w:pPr>
              <w:adjustRightInd w:val="0"/>
              <w:jc w:val="center"/>
              <w:rPr>
                <w:rFonts w:hint="eastAsia" w:hAnsi="宋体"/>
                <w:sz w:val="18"/>
                <w:szCs w:val="18"/>
              </w:rPr>
            </w:pPr>
            <w:r>
              <w:rPr>
                <w:rFonts w:hint="eastAsia" w:hAnsi="宋体"/>
                <w:sz w:val="18"/>
                <w:szCs w:val="18"/>
              </w:rPr>
              <w:t>最大规格化数</w:t>
            </w:r>
          </w:p>
          <w:p>
            <w:pPr>
              <w:adjustRightInd w:val="0"/>
              <w:jc w:val="center"/>
              <w:rPr>
                <w:rFonts w:hint="eastAsia" w:hAnsi="宋体"/>
                <w:sz w:val="18"/>
                <w:szCs w:val="18"/>
              </w:rPr>
            </w:pPr>
            <w:r>
              <w:rPr>
                <w:rFonts w:hint="eastAsia" w:hAnsi="宋体"/>
                <w:sz w:val="18"/>
                <w:szCs w:val="18"/>
              </w:rPr>
              <w:t>最小规格化数</w:t>
            </w:r>
          </w:p>
          <w:p>
            <w:pPr>
              <w:adjustRightInd w:val="0"/>
              <w:jc w:val="center"/>
              <w:rPr>
                <w:rFonts w:hint="eastAsia" w:hAnsi="宋体"/>
                <w:sz w:val="18"/>
                <w:szCs w:val="18"/>
              </w:rPr>
            </w:pPr>
            <w:r>
              <w:rPr>
                <w:rFonts w:hint="eastAsia" w:hAnsi="宋体"/>
                <w:sz w:val="18"/>
                <w:szCs w:val="18"/>
              </w:rPr>
              <w:t>最大非规格化数</w:t>
            </w:r>
          </w:p>
          <w:p>
            <w:pPr>
              <w:adjustRightInd w:val="0"/>
              <w:jc w:val="center"/>
              <w:rPr>
                <w:rFonts w:hint="eastAsia" w:hAnsi="宋体"/>
                <w:sz w:val="18"/>
                <w:szCs w:val="18"/>
              </w:rPr>
            </w:pPr>
            <w:r>
              <w:rPr>
                <w:rFonts w:hint="eastAsia" w:hAnsi="宋体"/>
                <w:sz w:val="18"/>
                <w:szCs w:val="18"/>
              </w:rPr>
              <w:t>最小非规格化数</w:t>
            </w:r>
          </w:p>
          <w:p>
            <w:pPr>
              <w:adjustRightInd w:val="0"/>
              <w:jc w:val="center"/>
              <w:rPr>
                <w:rFonts w:hint="eastAsia" w:hAnsi="宋体"/>
                <w:sz w:val="18"/>
                <w:szCs w:val="18"/>
              </w:rPr>
            </w:pPr>
            <w:r>
              <w:rPr>
                <w:rFonts w:hint="eastAsia" w:hAnsi="宋体"/>
                <w:sz w:val="18"/>
                <w:szCs w:val="18"/>
              </w:rPr>
              <w:t>+</w:t>
            </w:r>
            <w:r>
              <w:rPr>
                <w:rFonts w:hint="eastAsia" w:ascii="宋体" w:hAnsi="宋体"/>
                <w:sz w:val="18"/>
                <w:szCs w:val="18"/>
              </w:rPr>
              <w:t>∞</w:t>
            </w:r>
          </w:p>
          <w:p>
            <w:pPr>
              <w:adjustRightInd w:val="0"/>
              <w:jc w:val="center"/>
              <w:rPr>
                <w:rFonts w:hint="eastAsia" w:hAnsi="宋体"/>
                <w:sz w:val="18"/>
                <w:szCs w:val="18"/>
              </w:rPr>
            </w:pPr>
            <w:r>
              <w:rPr>
                <w:rFonts w:hint="eastAsia" w:hAnsi="宋体"/>
                <w:sz w:val="18"/>
                <w:szCs w:val="18"/>
              </w:rPr>
              <w:t>NaN</w:t>
            </w:r>
          </w:p>
        </w:tc>
        <w:tc>
          <w:tcPr>
            <w:tcW w:w="986" w:type="dxa"/>
            <w:noWrap w:val="0"/>
            <w:vAlign w:val="top"/>
          </w:tcPr>
          <w:p>
            <w:pPr>
              <w:adjustRightInd w:val="0"/>
              <w:jc w:val="center"/>
              <w:rPr>
                <w:rFonts w:hint="eastAsia" w:hAnsi="宋体"/>
                <w:color w:val="FF0000"/>
                <w:sz w:val="18"/>
                <w:szCs w:val="18"/>
              </w:rPr>
            </w:pPr>
            <w:r>
              <w:rPr>
                <w:rFonts w:hint="eastAsia" w:hAnsi="宋体"/>
                <w:color w:val="FF0000"/>
                <w:sz w:val="18"/>
                <w:szCs w:val="18"/>
              </w:rPr>
              <w:t>00000000</w:t>
            </w:r>
          </w:p>
          <w:p>
            <w:pPr>
              <w:adjustRightInd w:val="0"/>
              <w:jc w:val="center"/>
              <w:rPr>
                <w:rFonts w:hint="eastAsia" w:hAnsi="宋体"/>
                <w:color w:val="FF0000"/>
                <w:sz w:val="18"/>
                <w:szCs w:val="18"/>
              </w:rPr>
            </w:pPr>
            <w:r>
              <w:rPr>
                <w:rFonts w:hint="eastAsia" w:hAnsi="宋体"/>
                <w:color w:val="FF0000"/>
                <w:sz w:val="18"/>
                <w:szCs w:val="18"/>
              </w:rPr>
              <w:t>01111111</w:t>
            </w:r>
          </w:p>
          <w:p>
            <w:pPr>
              <w:adjustRightInd w:val="0"/>
              <w:jc w:val="center"/>
              <w:rPr>
                <w:rFonts w:hint="eastAsia" w:hAnsi="宋体"/>
                <w:sz w:val="18"/>
                <w:szCs w:val="18"/>
              </w:rPr>
            </w:pPr>
            <w:r>
              <w:rPr>
                <w:rFonts w:hint="eastAsia" w:hAnsi="宋体"/>
                <w:sz w:val="18"/>
                <w:szCs w:val="18"/>
              </w:rPr>
              <w:t>11111110</w:t>
            </w:r>
          </w:p>
          <w:p>
            <w:pPr>
              <w:adjustRightInd w:val="0"/>
              <w:jc w:val="center"/>
              <w:rPr>
                <w:rFonts w:hint="eastAsia" w:hAnsi="宋体"/>
                <w:color w:val="FF0000"/>
                <w:sz w:val="18"/>
                <w:szCs w:val="18"/>
              </w:rPr>
            </w:pPr>
            <w:r>
              <w:rPr>
                <w:rFonts w:hint="eastAsia" w:hAnsi="宋体"/>
                <w:color w:val="FF0000"/>
                <w:sz w:val="18"/>
                <w:szCs w:val="18"/>
              </w:rPr>
              <w:t>00000001</w:t>
            </w:r>
          </w:p>
          <w:p>
            <w:pPr>
              <w:adjustRightInd w:val="0"/>
              <w:jc w:val="center"/>
              <w:rPr>
                <w:rFonts w:hint="eastAsia" w:hAnsi="宋体"/>
                <w:color w:val="FF0000"/>
                <w:sz w:val="18"/>
                <w:szCs w:val="18"/>
              </w:rPr>
            </w:pPr>
            <w:r>
              <w:rPr>
                <w:rFonts w:hint="eastAsia" w:hAnsi="宋体"/>
                <w:color w:val="FF0000"/>
                <w:sz w:val="18"/>
                <w:szCs w:val="18"/>
              </w:rPr>
              <w:t>00000000</w:t>
            </w:r>
          </w:p>
          <w:p>
            <w:pPr>
              <w:adjustRightInd w:val="0"/>
              <w:jc w:val="center"/>
              <w:rPr>
                <w:rFonts w:hint="eastAsia" w:hAnsi="宋体"/>
                <w:color w:val="FF0000"/>
                <w:sz w:val="18"/>
                <w:szCs w:val="18"/>
              </w:rPr>
            </w:pPr>
            <w:r>
              <w:rPr>
                <w:rFonts w:hint="eastAsia" w:hAnsi="宋体"/>
                <w:color w:val="FF0000"/>
                <w:sz w:val="18"/>
                <w:szCs w:val="18"/>
              </w:rPr>
              <w:t>00000000</w:t>
            </w:r>
          </w:p>
          <w:p>
            <w:pPr>
              <w:adjustRightInd w:val="0"/>
              <w:jc w:val="center"/>
              <w:rPr>
                <w:rFonts w:hint="eastAsia" w:hAnsi="宋体"/>
                <w:color w:val="FF0000"/>
                <w:sz w:val="18"/>
                <w:szCs w:val="18"/>
              </w:rPr>
            </w:pPr>
            <w:r>
              <w:rPr>
                <w:rFonts w:hint="eastAsia" w:hAnsi="宋体"/>
                <w:color w:val="FF0000"/>
                <w:sz w:val="18"/>
                <w:szCs w:val="18"/>
              </w:rPr>
              <w:t>11111111</w:t>
            </w:r>
          </w:p>
          <w:p>
            <w:pPr>
              <w:adjustRightInd w:val="0"/>
              <w:jc w:val="center"/>
              <w:rPr>
                <w:rFonts w:hint="eastAsia" w:hAnsi="宋体"/>
                <w:color w:val="FF0000"/>
                <w:sz w:val="18"/>
                <w:szCs w:val="18"/>
              </w:rPr>
            </w:pPr>
            <w:r>
              <w:rPr>
                <w:rFonts w:hint="eastAsia" w:hAnsi="宋体"/>
                <w:color w:val="FF0000"/>
                <w:sz w:val="18"/>
                <w:szCs w:val="18"/>
              </w:rPr>
              <w:t>11111111</w:t>
            </w:r>
          </w:p>
        </w:tc>
        <w:tc>
          <w:tcPr>
            <w:tcW w:w="1038" w:type="dxa"/>
            <w:noWrap w:val="0"/>
            <w:vAlign w:val="top"/>
          </w:tcPr>
          <w:p>
            <w:pPr>
              <w:adjustRightInd w:val="0"/>
              <w:jc w:val="center"/>
              <w:rPr>
                <w:rFonts w:hint="eastAsia" w:hAnsi="宋体"/>
                <w:color w:val="FF0000"/>
                <w:sz w:val="18"/>
                <w:szCs w:val="18"/>
              </w:rPr>
            </w:pPr>
            <w:r>
              <w:rPr>
                <w:rFonts w:hint="eastAsia" w:hAnsi="宋体"/>
                <w:color w:val="FF0000"/>
                <w:sz w:val="18"/>
                <w:szCs w:val="18"/>
              </w:rPr>
              <w:t>0</w:t>
            </w:r>
            <w:r>
              <w:rPr>
                <w:rFonts w:hAnsi="宋体"/>
                <w:color w:val="FF0000"/>
                <w:sz w:val="18"/>
                <w:szCs w:val="18"/>
              </w:rPr>
              <w:t>…</w:t>
            </w:r>
            <w:r>
              <w:rPr>
                <w:rFonts w:hint="eastAsia" w:hAnsi="宋体"/>
                <w:color w:val="FF0000"/>
                <w:sz w:val="18"/>
                <w:szCs w:val="18"/>
              </w:rPr>
              <w:t>.00</w:t>
            </w:r>
          </w:p>
          <w:p>
            <w:pPr>
              <w:adjustRightInd w:val="0"/>
              <w:jc w:val="center"/>
              <w:rPr>
                <w:rFonts w:hint="eastAsia" w:hAnsi="宋体"/>
                <w:sz w:val="18"/>
                <w:szCs w:val="18"/>
              </w:rPr>
            </w:pPr>
            <w:r>
              <w:rPr>
                <w:rFonts w:hint="eastAsia" w:hAnsi="宋体"/>
                <w:color w:val="FF0000"/>
                <w:sz w:val="18"/>
                <w:szCs w:val="18"/>
              </w:rPr>
              <w:t>0</w:t>
            </w:r>
            <w:r>
              <w:rPr>
                <w:rFonts w:hAnsi="宋体"/>
                <w:color w:val="FF0000"/>
                <w:sz w:val="18"/>
                <w:szCs w:val="18"/>
              </w:rPr>
              <w:t>…</w:t>
            </w:r>
            <w:r>
              <w:rPr>
                <w:rFonts w:hint="eastAsia" w:hAnsi="宋体"/>
                <w:color w:val="FF0000"/>
                <w:sz w:val="18"/>
                <w:szCs w:val="18"/>
              </w:rPr>
              <w:t>.00</w:t>
            </w:r>
          </w:p>
          <w:p>
            <w:pPr>
              <w:adjustRightInd w:val="0"/>
              <w:jc w:val="center"/>
              <w:rPr>
                <w:rFonts w:hint="eastAsia" w:hAnsi="宋体"/>
                <w:sz w:val="18"/>
                <w:szCs w:val="18"/>
              </w:rPr>
            </w:pPr>
            <w:r>
              <w:rPr>
                <w:rFonts w:hint="eastAsia" w:hAnsi="宋体"/>
                <w:sz w:val="18"/>
                <w:szCs w:val="18"/>
              </w:rPr>
              <w:t>1</w:t>
            </w:r>
            <w:r>
              <w:rPr>
                <w:rFonts w:hAnsi="宋体"/>
                <w:sz w:val="18"/>
                <w:szCs w:val="18"/>
              </w:rPr>
              <w:t>…</w:t>
            </w:r>
            <w:r>
              <w:rPr>
                <w:rFonts w:hint="eastAsia" w:hAnsi="宋体"/>
                <w:sz w:val="18"/>
                <w:szCs w:val="18"/>
              </w:rPr>
              <w:t>11</w:t>
            </w:r>
          </w:p>
          <w:p>
            <w:pPr>
              <w:adjustRightInd w:val="0"/>
              <w:jc w:val="center"/>
              <w:rPr>
                <w:rFonts w:hint="eastAsia" w:hAnsi="宋体"/>
                <w:sz w:val="18"/>
                <w:szCs w:val="18"/>
              </w:rPr>
            </w:pPr>
            <w:r>
              <w:rPr>
                <w:rFonts w:hint="eastAsia" w:hAnsi="宋体"/>
                <w:color w:val="FF0000"/>
                <w:sz w:val="18"/>
                <w:szCs w:val="18"/>
              </w:rPr>
              <w:t>0</w:t>
            </w:r>
            <w:r>
              <w:rPr>
                <w:rFonts w:hAnsi="宋体"/>
                <w:color w:val="FF0000"/>
                <w:sz w:val="18"/>
                <w:szCs w:val="18"/>
              </w:rPr>
              <w:t>…</w:t>
            </w:r>
            <w:r>
              <w:rPr>
                <w:rFonts w:hint="eastAsia" w:hAnsi="宋体"/>
                <w:color w:val="FF0000"/>
                <w:sz w:val="18"/>
                <w:szCs w:val="18"/>
              </w:rPr>
              <w:t>.00</w:t>
            </w:r>
          </w:p>
          <w:p>
            <w:pPr>
              <w:adjustRightInd w:val="0"/>
              <w:jc w:val="center"/>
              <w:rPr>
                <w:rFonts w:hint="eastAsia" w:hAnsi="宋体"/>
                <w:color w:val="FF0000"/>
                <w:sz w:val="18"/>
                <w:szCs w:val="18"/>
              </w:rPr>
            </w:pPr>
            <w:r>
              <w:rPr>
                <w:rFonts w:hint="eastAsia" w:hAnsi="宋体"/>
                <w:color w:val="FF0000"/>
                <w:sz w:val="18"/>
                <w:szCs w:val="18"/>
              </w:rPr>
              <w:t>1</w:t>
            </w:r>
            <w:r>
              <w:rPr>
                <w:rFonts w:hAnsi="宋体"/>
                <w:color w:val="FF0000"/>
                <w:sz w:val="18"/>
                <w:szCs w:val="18"/>
              </w:rPr>
              <w:t>…</w:t>
            </w:r>
            <w:r>
              <w:rPr>
                <w:rFonts w:hint="eastAsia" w:hAnsi="宋体"/>
                <w:color w:val="FF0000"/>
                <w:sz w:val="18"/>
                <w:szCs w:val="18"/>
              </w:rPr>
              <w:t>11</w:t>
            </w:r>
          </w:p>
          <w:p>
            <w:pPr>
              <w:adjustRightInd w:val="0"/>
              <w:jc w:val="center"/>
              <w:rPr>
                <w:rFonts w:hint="eastAsia" w:hAnsi="宋体"/>
                <w:sz w:val="18"/>
                <w:szCs w:val="18"/>
              </w:rPr>
            </w:pPr>
            <w:r>
              <w:rPr>
                <w:rFonts w:hint="eastAsia" w:hAnsi="宋体"/>
                <w:color w:val="FF0000"/>
                <w:sz w:val="18"/>
                <w:szCs w:val="18"/>
              </w:rPr>
              <w:t>0</w:t>
            </w:r>
            <w:r>
              <w:rPr>
                <w:rFonts w:hAnsi="宋体"/>
                <w:color w:val="FF0000"/>
                <w:sz w:val="18"/>
                <w:szCs w:val="18"/>
              </w:rPr>
              <w:t>…</w:t>
            </w:r>
            <w:r>
              <w:rPr>
                <w:rFonts w:hint="eastAsia" w:hAnsi="宋体"/>
                <w:color w:val="FF0000"/>
                <w:sz w:val="18"/>
                <w:szCs w:val="18"/>
              </w:rPr>
              <w:t>01</w:t>
            </w:r>
          </w:p>
          <w:p>
            <w:pPr>
              <w:adjustRightInd w:val="0"/>
              <w:jc w:val="center"/>
              <w:rPr>
                <w:rFonts w:hint="eastAsia" w:hAnsi="宋体"/>
                <w:color w:val="FF0000"/>
                <w:sz w:val="18"/>
                <w:szCs w:val="18"/>
              </w:rPr>
            </w:pPr>
            <w:r>
              <w:rPr>
                <w:rFonts w:hint="eastAsia" w:hAnsi="宋体"/>
                <w:color w:val="FF0000"/>
                <w:sz w:val="18"/>
                <w:szCs w:val="18"/>
              </w:rPr>
              <w:t>0</w:t>
            </w:r>
            <w:r>
              <w:rPr>
                <w:rFonts w:hAnsi="宋体"/>
                <w:color w:val="FF0000"/>
                <w:sz w:val="18"/>
                <w:szCs w:val="18"/>
              </w:rPr>
              <w:t>…</w:t>
            </w:r>
            <w:r>
              <w:rPr>
                <w:rFonts w:hint="eastAsia" w:hAnsi="宋体"/>
                <w:color w:val="FF0000"/>
                <w:sz w:val="18"/>
                <w:szCs w:val="18"/>
              </w:rPr>
              <w:t>.00</w:t>
            </w:r>
          </w:p>
          <w:p>
            <w:pPr>
              <w:adjustRightInd w:val="0"/>
              <w:jc w:val="center"/>
              <w:rPr>
                <w:rFonts w:hint="eastAsia" w:hAnsi="宋体"/>
                <w:color w:val="FF0000"/>
                <w:sz w:val="18"/>
                <w:szCs w:val="18"/>
              </w:rPr>
            </w:pPr>
            <w:r>
              <w:rPr>
                <w:rFonts w:hint="eastAsia" w:hAnsi="宋体"/>
                <w:color w:val="FF0000"/>
                <w:sz w:val="18"/>
                <w:szCs w:val="18"/>
              </w:rPr>
              <w:t>非全0</w:t>
            </w:r>
          </w:p>
        </w:tc>
        <w:tc>
          <w:tcPr>
            <w:tcW w:w="1530" w:type="dxa"/>
            <w:noWrap w:val="0"/>
            <w:vAlign w:val="top"/>
          </w:tcPr>
          <w:p>
            <w:pPr>
              <w:adjustRightInd w:val="0"/>
              <w:jc w:val="center"/>
              <w:rPr>
                <w:rFonts w:hint="eastAsia" w:hAnsi="宋体"/>
                <w:color w:val="FF0000"/>
                <w:sz w:val="18"/>
                <w:szCs w:val="18"/>
              </w:rPr>
            </w:pPr>
            <w:r>
              <w:rPr>
                <w:rFonts w:hint="eastAsia" w:hAnsi="宋体"/>
                <w:color w:val="FF0000"/>
                <w:sz w:val="18"/>
                <w:szCs w:val="18"/>
              </w:rPr>
              <w:t>0</w:t>
            </w:r>
          </w:p>
          <w:p>
            <w:pPr>
              <w:adjustRightInd w:val="0"/>
              <w:jc w:val="center"/>
              <w:rPr>
                <w:rFonts w:hint="eastAsia" w:hAnsi="宋体"/>
                <w:color w:val="FF0000"/>
                <w:sz w:val="18"/>
                <w:szCs w:val="18"/>
              </w:rPr>
            </w:pPr>
            <w:r>
              <w:rPr>
                <w:rFonts w:hint="eastAsia" w:hAnsi="宋体"/>
                <w:color w:val="FF0000"/>
                <w:sz w:val="18"/>
                <w:szCs w:val="18"/>
              </w:rPr>
              <w:t>1</w:t>
            </w:r>
          </w:p>
          <w:p>
            <w:pPr>
              <w:adjustRightInd w:val="0"/>
              <w:jc w:val="center"/>
              <w:rPr>
                <w:rFonts w:hint="eastAsia" w:hAnsi="宋体"/>
                <w:sz w:val="18"/>
                <w:szCs w:val="18"/>
                <w:vertAlign w:val="superscript"/>
              </w:rPr>
            </w:pPr>
            <w:r>
              <w:rPr>
                <w:rFonts w:hint="eastAsia" w:hAnsi="宋体"/>
                <w:sz w:val="18"/>
                <w:szCs w:val="18"/>
              </w:rPr>
              <w:t>(2</w:t>
            </w:r>
            <w:r>
              <w:rPr>
                <w:sz w:val="18"/>
                <w:szCs w:val="18"/>
              </w:rPr>
              <w:t>–</w:t>
            </w:r>
            <w:r>
              <w:rPr>
                <w:rFonts w:hint="eastAsia" w:hAnsi="宋体"/>
                <w:sz w:val="18"/>
                <w:szCs w:val="18"/>
              </w:rPr>
              <w:t>2</w:t>
            </w:r>
            <w:r>
              <w:rPr>
                <w:sz w:val="18"/>
                <w:szCs w:val="18"/>
                <w:vertAlign w:val="superscript"/>
              </w:rPr>
              <w:t>–</w:t>
            </w:r>
            <w:r>
              <w:rPr>
                <w:rFonts w:hint="eastAsia" w:hAnsi="宋体"/>
                <w:sz w:val="18"/>
                <w:szCs w:val="18"/>
                <w:vertAlign w:val="superscript"/>
              </w:rPr>
              <w:t>23</w:t>
            </w:r>
            <w:r>
              <w:rPr>
                <w:rFonts w:hint="eastAsia" w:hAnsi="宋体"/>
                <w:sz w:val="18"/>
                <w:szCs w:val="18"/>
              </w:rPr>
              <w:t>)</w:t>
            </w:r>
            <w:r>
              <w:rPr>
                <w:szCs w:val="21"/>
              </w:rPr>
              <w:t>×</w:t>
            </w:r>
            <w:r>
              <w:rPr>
                <w:rFonts w:hint="eastAsia" w:hAnsi="宋体"/>
                <w:sz w:val="18"/>
                <w:szCs w:val="18"/>
              </w:rPr>
              <w:t>2</w:t>
            </w:r>
            <w:r>
              <w:rPr>
                <w:rFonts w:hint="eastAsia" w:hAnsi="宋体"/>
                <w:sz w:val="18"/>
                <w:szCs w:val="18"/>
                <w:vertAlign w:val="superscript"/>
              </w:rPr>
              <w:t>127</w:t>
            </w:r>
          </w:p>
          <w:p>
            <w:pPr>
              <w:adjustRightInd w:val="0"/>
              <w:jc w:val="center"/>
              <w:rPr>
                <w:rFonts w:hint="eastAsia" w:hAnsi="宋体"/>
                <w:color w:val="FF0000"/>
                <w:sz w:val="18"/>
                <w:szCs w:val="18"/>
                <w:vertAlign w:val="superscript"/>
              </w:rPr>
            </w:pPr>
            <w:r>
              <w:rPr>
                <w:rFonts w:hint="eastAsia" w:hAnsi="宋体"/>
                <w:color w:val="FF0000"/>
                <w:sz w:val="18"/>
                <w:szCs w:val="18"/>
              </w:rPr>
              <w:t>1.0</w:t>
            </w:r>
            <w:r>
              <w:rPr>
                <w:color w:val="FF0000"/>
                <w:szCs w:val="21"/>
              </w:rPr>
              <w:t>×</w:t>
            </w: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126</w:t>
            </w:r>
          </w:p>
          <w:p>
            <w:pPr>
              <w:adjustRightInd w:val="0"/>
              <w:jc w:val="center"/>
              <w:rPr>
                <w:rFonts w:hint="eastAsia" w:hAnsi="宋体"/>
                <w:color w:val="FF0000"/>
                <w:sz w:val="18"/>
                <w:szCs w:val="18"/>
                <w:vertAlign w:val="superscript"/>
              </w:rPr>
            </w:pPr>
            <w:r>
              <w:rPr>
                <w:rFonts w:hint="eastAsia" w:hAnsi="宋体"/>
                <w:color w:val="FF0000"/>
                <w:sz w:val="18"/>
                <w:szCs w:val="18"/>
              </w:rPr>
              <w:t>(1</w:t>
            </w:r>
            <w:r>
              <w:rPr>
                <w:color w:val="FF0000"/>
                <w:sz w:val="18"/>
                <w:szCs w:val="18"/>
              </w:rPr>
              <w:t>–</w:t>
            </w: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23</w:t>
            </w:r>
            <w:r>
              <w:rPr>
                <w:rFonts w:hint="eastAsia" w:hAnsi="宋体"/>
                <w:color w:val="FF0000"/>
                <w:sz w:val="18"/>
                <w:szCs w:val="18"/>
              </w:rPr>
              <w:t>)</w:t>
            </w:r>
            <w:r>
              <w:rPr>
                <w:color w:val="FF0000"/>
                <w:szCs w:val="21"/>
              </w:rPr>
              <w:t>×</w:t>
            </w: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126</w:t>
            </w:r>
          </w:p>
          <w:p>
            <w:pPr>
              <w:adjustRightInd w:val="0"/>
              <w:jc w:val="center"/>
              <w:rPr>
                <w:rFonts w:hint="eastAsia" w:hAnsi="宋体"/>
                <w:sz w:val="18"/>
                <w:szCs w:val="18"/>
              </w:rPr>
            </w:pP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23</w:t>
            </w:r>
            <w:r>
              <w:rPr>
                <w:color w:val="FF0000"/>
                <w:szCs w:val="21"/>
              </w:rPr>
              <w:t>×</w:t>
            </w: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126</w:t>
            </w: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149</w:t>
            </w:r>
          </w:p>
          <w:p>
            <w:pPr>
              <w:adjustRightInd w:val="0"/>
              <w:jc w:val="center"/>
              <w:rPr>
                <w:rFonts w:hint="eastAsia"/>
                <w:color w:val="FF0000"/>
                <w:sz w:val="18"/>
                <w:szCs w:val="18"/>
              </w:rPr>
            </w:pPr>
            <w:r>
              <w:rPr>
                <w:color w:val="FF0000"/>
                <w:sz w:val="18"/>
                <w:szCs w:val="18"/>
              </w:rPr>
              <w:t>–</w:t>
            </w:r>
          </w:p>
          <w:p>
            <w:pPr>
              <w:adjustRightInd w:val="0"/>
              <w:jc w:val="center"/>
              <w:rPr>
                <w:rFonts w:hint="eastAsia" w:hAnsi="宋体"/>
                <w:sz w:val="18"/>
                <w:szCs w:val="18"/>
              </w:rPr>
            </w:pPr>
            <w:r>
              <w:rPr>
                <w:color w:val="FF0000"/>
                <w:sz w:val="18"/>
                <w:szCs w:val="18"/>
              </w:rPr>
              <w:t>–</w:t>
            </w:r>
          </w:p>
        </w:tc>
        <w:tc>
          <w:tcPr>
            <w:tcW w:w="1350" w:type="dxa"/>
            <w:noWrap w:val="0"/>
            <w:vAlign w:val="top"/>
          </w:tcPr>
          <w:p>
            <w:pPr>
              <w:adjustRightInd w:val="0"/>
              <w:jc w:val="center"/>
              <w:rPr>
                <w:rFonts w:hint="eastAsia" w:hAnsi="宋体"/>
                <w:color w:val="FF0000"/>
                <w:sz w:val="18"/>
                <w:szCs w:val="18"/>
              </w:rPr>
            </w:pPr>
            <w:r>
              <w:rPr>
                <w:rFonts w:hint="eastAsia" w:hAnsi="宋体"/>
                <w:color w:val="FF0000"/>
                <w:sz w:val="18"/>
                <w:szCs w:val="18"/>
              </w:rPr>
              <w:t>0</w:t>
            </w:r>
          </w:p>
          <w:p>
            <w:pPr>
              <w:adjustRightInd w:val="0"/>
              <w:jc w:val="center"/>
              <w:rPr>
                <w:rFonts w:hint="eastAsia" w:hAnsi="宋体"/>
                <w:color w:val="FF0000"/>
                <w:sz w:val="18"/>
                <w:szCs w:val="18"/>
              </w:rPr>
            </w:pPr>
            <w:r>
              <w:rPr>
                <w:rFonts w:hint="eastAsia" w:hAnsi="宋体"/>
                <w:color w:val="FF0000"/>
                <w:sz w:val="18"/>
                <w:szCs w:val="18"/>
              </w:rPr>
              <w:t>1</w:t>
            </w:r>
          </w:p>
          <w:p>
            <w:pPr>
              <w:adjustRightInd w:val="0"/>
              <w:jc w:val="center"/>
              <w:rPr>
                <w:rFonts w:hint="eastAsia" w:hAnsi="宋体"/>
                <w:sz w:val="18"/>
                <w:szCs w:val="18"/>
                <w:vertAlign w:val="superscript"/>
              </w:rPr>
            </w:pPr>
            <w:r>
              <w:rPr>
                <w:rFonts w:hint="eastAsia" w:hAnsi="宋体"/>
                <w:sz w:val="18"/>
                <w:szCs w:val="18"/>
              </w:rPr>
              <w:t>a</w:t>
            </w:r>
            <w:r>
              <w:rPr>
                <w:szCs w:val="21"/>
              </w:rPr>
              <w:t>×</w:t>
            </w:r>
            <w:r>
              <w:rPr>
                <w:rFonts w:hint="eastAsia" w:hAnsi="宋体"/>
                <w:sz w:val="18"/>
                <w:szCs w:val="18"/>
              </w:rPr>
              <w:t>10</w:t>
            </w:r>
            <w:r>
              <w:rPr>
                <w:rFonts w:hint="eastAsia" w:hAnsi="宋体"/>
                <w:sz w:val="18"/>
                <w:szCs w:val="18"/>
                <w:vertAlign w:val="superscript"/>
              </w:rPr>
              <w:t>38</w:t>
            </w:r>
          </w:p>
          <w:p>
            <w:pPr>
              <w:adjustRightInd w:val="0"/>
              <w:jc w:val="center"/>
              <w:rPr>
                <w:rFonts w:hint="eastAsia" w:hAnsi="宋体"/>
                <w:color w:val="FF0000"/>
                <w:sz w:val="18"/>
                <w:szCs w:val="18"/>
                <w:vertAlign w:val="superscript"/>
              </w:rPr>
            </w:pPr>
            <w:r>
              <w:rPr>
                <w:rFonts w:hint="eastAsia" w:hAnsi="宋体"/>
                <w:color w:val="FF0000"/>
                <w:sz w:val="18"/>
                <w:szCs w:val="18"/>
              </w:rPr>
              <w:t>a</w:t>
            </w:r>
            <w:r>
              <w:rPr>
                <w:color w:val="FF0000"/>
                <w:szCs w:val="21"/>
              </w:rPr>
              <w:t>×</w:t>
            </w:r>
            <w:r>
              <w:rPr>
                <w:rFonts w:hint="eastAsia" w:hAnsi="宋体"/>
                <w:color w:val="FF0000"/>
                <w:sz w:val="18"/>
                <w:szCs w:val="18"/>
              </w:rPr>
              <w:t>10</w:t>
            </w:r>
            <w:r>
              <w:rPr>
                <w:color w:val="FF0000"/>
                <w:sz w:val="18"/>
                <w:szCs w:val="18"/>
                <w:vertAlign w:val="superscript"/>
              </w:rPr>
              <w:t>–</w:t>
            </w:r>
            <w:r>
              <w:rPr>
                <w:rFonts w:hint="eastAsia" w:hAnsi="宋体"/>
                <w:color w:val="FF0000"/>
                <w:sz w:val="18"/>
                <w:szCs w:val="18"/>
                <w:vertAlign w:val="superscript"/>
              </w:rPr>
              <w:t>38</w:t>
            </w:r>
          </w:p>
          <w:p>
            <w:pPr>
              <w:adjustRightInd w:val="0"/>
              <w:jc w:val="center"/>
              <w:rPr>
                <w:rFonts w:hint="eastAsia" w:hAnsi="宋体"/>
                <w:color w:val="FF0000"/>
                <w:sz w:val="18"/>
                <w:szCs w:val="18"/>
                <w:vertAlign w:val="superscript"/>
              </w:rPr>
            </w:pPr>
            <w:r>
              <w:rPr>
                <w:rFonts w:hint="eastAsia" w:hAnsi="宋体"/>
                <w:color w:val="FF0000"/>
                <w:sz w:val="18"/>
                <w:szCs w:val="18"/>
              </w:rPr>
              <w:t>a</w:t>
            </w:r>
            <w:r>
              <w:rPr>
                <w:color w:val="FF0000"/>
                <w:szCs w:val="21"/>
              </w:rPr>
              <w:t>×</w:t>
            </w:r>
            <w:r>
              <w:rPr>
                <w:rFonts w:hint="eastAsia" w:hAnsi="宋体"/>
                <w:color w:val="FF0000"/>
                <w:sz w:val="18"/>
                <w:szCs w:val="18"/>
              </w:rPr>
              <w:t>10</w:t>
            </w:r>
            <w:r>
              <w:rPr>
                <w:color w:val="FF0000"/>
                <w:sz w:val="18"/>
                <w:szCs w:val="18"/>
                <w:vertAlign w:val="superscript"/>
              </w:rPr>
              <w:t>–</w:t>
            </w:r>
            <w:r>
              <w:rPr>
                <w:rFonts w:hint="eastAsia" w:hAnsi="宋体"/>
                <w:color w:val="FF0000"/>
                <w:sz w:val="18"/>
                <w:szCs w:val="18"/>
                <w:vertAlign w:val="superscript"/>
              </w:rPr>
              <w:t>38</w:t>
            </w:r>
          </w:p>
          <w:p>
            <w:pPr>
              <w:adjustRightInd w:val="0"/>
              <w:jc w:val="center"/>
              <w:rPr>
                <w:rFonts w:hint="eastAsia" w:hAnsi="宋体"/>
                <w:color w:val="FF0000"/>
                <w:sz w:val="18"/>
                <w:szCs w:val="18"/>
                <w:vertAlign w:val="superscript"/>
              </w:rPr>
            </w:pPr>
            <w:r>
              <w:rPr>
                <w:rFonts w:hint="eastAsia" w:hAnsi="宋体"/>
                <w:color w:val="FF0000"/>
                <w:sz w:val="18"/>
                <w:szCs w:val="18"/>
              </w:rPr>
              <w:t>a</w:t>
            </w:r>
            <w:r>
              <w:rPr>
                <w:color w:val="FF0000"/>
                <w:szCs w:val="21"/>
              </w:rPr>
              <w:t>×</w:t>
            </w:r>
            <w:r>
              <w:rPr>
                <w:rFonts w:hint="eastAsia" w:hAnsi="宋体"/>
                <w:color w:val="FF0000"/>
                <w:sz w:val="18"/>
                <w:szCs w:val="18"/>
              </w:rPr>
              <w:t>10</w:t>
            </w:r>
            <w:r>
              <w:rPr>
                <w:color w:val="FF0000"/>
                <w:sz w:val="18"/>
                <w:szCs w:val="18"/>
                <w:vertAlign w:val="superscript"/>
              </w:rPr>
              <w:t>–</w:t>
            </w:r>
            <w:r>
              <w:rPr>
                <w:rFonts w:hint="eastAsia" w:hAnsi="宋体"/>
                <w:color w:val="FF0000"/>
                <w:sz w:val="18"/>
                <w:szCs w:val="18"/>
                <w:vertAlign w:val="superscript"/>
              </w:rPr>
              <w:t>44</w:t>
            </w:r>
          </w:p>
          <w:p>
            <w:pPr>
              <w:adjustRightInd w:val="0"/>
              <w:jc w:val="center"/>
              <w:rPr>
                <w:rFonts w:hint="eastAsia"/>
                <w:color w:val="FF0000"/>
                <w:sz w:val="18"/>
                <w:szCs w:val="18"/>
              </w:rPr>
            </w:pPr>
            <w:r>
              <w:rPr>
                <w:color w:val="FF0000"/>
                <w:sz w:val="18"/>
                <w:szCs w:val="18"/>
              </w:rPr>
              <w:t>–</w:t>
            </w:r>
          </w:p>
          <w:p>
            <w:pPr>
              <w:adjustRightInd w:val="0"/>
              <w:jc w:val="center"/>
              <w:rPr>
                <w:rFonts w:hint="eastAsia" w:hAnsi="宋体"/>
                <w:sz w:val="18"/>
                <w:szCs w:val="18"/>
              </w:rPr>
            </w:pPr>
            <w:r>
              <w:rPr>
                <w:color w:val="FF0000"/>
                <w:sz w:val="18"/>
                <w:szCs w:val="18"/>
              </w:rPr>
              <w:t>–</w:t>
            </w:r>
          </w:p>
        </w:tc>
        <w:tc>
          <w:tcPr>
            <w:tcW w:w="1440" w:type="dxa"/>
            <w:noWrap w:val="0"/>
            <w:vAlign w:val="top"/>
          </w:tcPr>
          <w:p>
            <w:pPr>
              <w:adjustRightInd w:val="0"/>
              <w:jc w:val="center"/>
              <w:rPr>
                <w:rFonts w:hint="eastAsia" w:hAnsi="宋体"/>
                <w:color w:val="FF0000"/>
                <w:sz w:val="18"/>
                <w:szCs w:val="18"/>
              </w:rPr>
            </w:pPr>
            <w:r>
              <w:rPr>
                <w:rFonts w:hint="eastAsia" w:hAnsi="宋体"/>
                <w:color w:val="FF0000"/>
                <w:sz w:val="18"/>
                <w:szCs w:val="18"/>
              </w:rPr>
              <w:t>0</w:t>
            </w:r>
          </w:p>
          <w:p>
            <w:pPr>
              <w:adjustRightInd w:val="0"/>
              <w:jc w:val="center"/>
              <w:rPr>
                <w:rFonts w:hint="eastAsia" w:hAnsi="宋体"/>
                <w:color w:val="FF0000"/>
                <w:sz w:val="18"/>
                <w:szCs w:val="18"/>
              </w:rPr>
            </w:pPr>
            <w:r>
              <w:rPr>
                <w:rFonts w:hint="eastAsia" w:hAnsi="宋体"/>
                <w:color w:val="FF0000"/>
                <w:sz w:val="18"/>
                <w:szCs w:val="18"/>
              </w:rPr>
              <w:t>1</w:t>
            </w:r>
          </w:p>
          <w:p>
            <w:pPr>
              <w:adjustRightInd w:val="0"/>
              <w:jc w:val="center"/>
              <w:rPr>
                <w:rFonts w:hint="eastAsia" w:hAnsi="宋体"/>
                <w:sz w:val="18"/>
                <w:szCs w:val="18"/>
                <w:vertAlign w:val="superscript"/>
              </w:rPr>
            </w:pPr>
            <w:r>
              <w:rPr>
                <w:rFonts w:hint="eastAsia" w:hAnsi="宋体"/>
                <w:sz w:val="18"/>
                <w:szCs w:val="18"/>
              </w:rPr>
              <w:t>(2</w:t>
            </w:r>
            <w:r>
              <w:rPr>
                <w:sz w:val="18"/>
                <w:szCs w:val="18"/>
              </w:rPr>
              <w:t>–</w:t>
            </w:r>
            <w:r>
              <w:rPr>
                <w:rFonts w:hint="eastAsia" w:hAnsi="宋体"/>
                <w:sz w:val="18"/>
                <w:szCs w:val="18"/>
              </w:rPr>
              <w:t>2</w:t>
            </w:r>
            <w:r>
              <w:rPr>
                <w:sz w:val="18"/>
                <w:szCs w:val="18"/>
                <w:vertAlign w:val="superscript"/>
              </w:rPr>
              <w:t>–</w:t>
            </w:r>
            <w:r>
              <w:rPr>
                <w:rFonts w:hint="eastAsia" w:hAnsi="宋体"/>
                <w:sz w:val="18"/>
                <w:szCs w:val="18"/>
                <w:vertAlign w:val="superscript"/>
              </w:rPr>
              <w:t>52</w:t>
            </w:r>
            <w:r>
              <w:rPr>
                <w:rFonts w:hint="eastAsia" w:hAnsi="宋体"/>
                <w:sz w:val="18"/>
                <w:szCs w:val="18"/>
              </w:rPr>
              <w:t>)</w:t>
            </w:r>
            <w:r>
              <w:rPr>
                <w:szCs w:val="21"/>
              </w:rPr>
              <w:t>×</w:t>
            </w:r>
            <w:r>
              <w:rPr>
                <w:rFonts w:hint="eastAsia" w:hAnsi="宋体"/>
                <w:sz w:val="18"/>
                <w:szCs w:val="18"/>
              </w:rPr>
              <w:t>2</w:t>
            </w:r>
            <w:r>
              <w:rPr>
                <w:rFonts w:hint="eastAsia" w:hAnsi="宋体"/>
                <w:sz w:val="18"/>
                <w:szCs w:val="18"/>
                <w:vertAlign w:val="superscript"/>
              </w:rPr>
              <w:t>1023</w:t>
            </w:r>
          </w:p>
          <w:p>
            <w:pPr>
              <w:adjustRightInd w:val="0"/>
              <w:jc w:val="center"/>
              <w:rPr>
                <w:rFonts w:hint="eastAsia" w:hAnsi="宋体"/>
                <w:color w:val="FF0000"/>
                <w:sz w:val="18"/>
                <w:szCs w:val="18"/>
                <w:vertAlign w:val="superscript"/>
              </w:rPr>
            </w:pPr>
            <w:r>
              <w:rPr>
                <w:rFonts w:hint="eastAsia" w:hAnsi="宋体"/>
                <w:color w:val="FF0000"/>
                <w:sz w:val="18"/>
                <w:szCs w:val="18"/>
              </w:rPr>
              <w:t>1.0</w:t>
            </w:r>
            <w:r>
              <w:rPr>
                <w:color w:val="FF0000"/>
                <w:szCs w:val="21"/>
              </w:rPr>
              <w:t>×</w:t>
            </w: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1022</w:t>
            </w:r>
          </w:p>
          <w:p>
            <w:pPr>
              <w:adjustRightInd w:val="0"/>
              <w:jc w:val="center"/>
              <w:rPr>
                <w:rFonts w:hint="eastAsia" w:hAnsi="宋体"/>
                <w:color w:val="FF0000"/>
                <w:sz w:val="18"/>
                <w:szCs w:val="18"/>
                <w:vertAlign w:val="superscript"/>
              </w:rPr>
            </w:pPr>
            <w:r>
              <w:rPr>
                <w:rFonts w:hint="eastAsia" w:hAnsi="宋体"/>
                <w:color w:val="FF0000"/>
                <w:sz w:val="18"/>
                <w:szCs w:val="18"/>
              </w:rPr>
              <w:t>(1</w:t>
            </w:r>
            <w:r>
              <w:rPr>
                <w:color w:val="FF0000"/>
                <w:sz w:val="18"/>
                <w:szCs w:val="18"/>
              </w:rPr>
              <w:t>–</w:t>
            </w: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52</w:t>
            </w:r>
            <w:r>
              <w:rPr>
                <w:rFonts w:hint="eastAsia" w:hAnsi="宋体"/>
                <w:color w:val="FF0000"/>
                <w:sz w:val="18"/>
                <w:szCs w:val="18"/>
              </w:rPr>
              <w:t>)</w:t>
            </w:r>
            <w:r>
              <w:rPr>
                <w:color w:val="FF0000"/>
                <w:szCs w:val="21"/>
              </w:rPr>
              <w:t>×</w:t>
            </w: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1022</w:t>
            </w:r>
          </w:p>
          <w:p>
            <w:pPr>
              <w:adjustRightInd w:val="0"/>
              <w:jc w:val="center"/>
              <w:rPr>
                <w:rFonts w:hint="eastAsia" w:hAnsi="宋体"/>
                <w:color w:val="FF0000"/>
                <w:sz w:val="18"/>
                <w:szCs w:val="18"/>
                <w:vertAlign w:val="superscript"/>
              </w:rPr>
            </w:pP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52</w:t>
            </w:r>
            <w:r>
              <w:rPr>
                <w:color w:val="FF0000"/>
                <w:szCs w:val="21"/>
              </w:rPr>
              <w:t>×</w:t>
            </w:r>
            <w:r>
              <w:rPr>
                <w:rFonts w:hint="eastAsia" w:hAnsi="宋体"/>
                <w:color w:val="FF0000"/>
                <w:sz w:val="18"/>
                <w:szCs w:val="18"/>
              </w:rPr>
              <w:t>2</w:t>
            </w:r>
            <w:r>
              <w:rPr>
                <w:color w:val="FF0000"/>
                <w:sz w:val="18"/>
                <w:szCs w:val="18"/>
                <w:vertAlign w:val="superscript"/>
              </w:rPr>
              <w:t>–</w:t>
            </w:r>
            <w:r>
              <w:rPr>
                <w:rFonts w:hint="eastAsia" w:hAnsi="宋体"/>
                <w:color w:val="FF0000"/>
                <w:sz w:val="18"/>
                <w:szCs w:val="18"/>
                <w:vertAlign w:val="superscript"/>
              </w:rPr>
              <w:t>1022</w:t>
            </w:r>
          </w:p>
          <w:p>
            <w:pPr>
              <w:adjustRightInd w:val="0"/>
              <w:jc w:val="center"/>
              <w:rPr>
                <w:rFonts w:hint="eastAsia"/>
                <w:color w:val="FF0000"/>
                <w:sz w:val="18"/>
                <w:szCs w:val="18"/>
              </w:rPr>
            </w:pPr>
            <w:r>
              <w:rPr>
                <w:color w:val="FF0000"/>
                <w:sz w:val="18"/>
                <w:szCs w:val="18"/>
              </w:rPr>
              <w:t>–</w:t>
            </w:r>
          </w:p>
          <w:p>
            <w:pPr>
              <w:adjustRightInd w:val="0"/>
              <w:jc w:val="center"/>
              <w:rPr>
                <w:rFonts w:hint="eastAsia" w:hAnsi="宋体"/>
                <w:sz w:val="18"/>
                <w:szCs w:val="18"/>
              </w:rPr>
            </w:pPr>
            <w:r>
              <w:rPr>
                <w:color w:val="FF0000"/>
                <w:sz w:val="18"/>
                <w:szCs w:val="18"/>
              </w:rPr>
              <w:t>–</w:t>
            </w:r>
          </w:p>
        </w:tc>
        <w:tc>
          <w:tcPr>
            <w:tcW w:w="1116" w:type="dxa"/>
            <w:noWrap w:val="0"/>
            <w:vAlign w:val="top"/>
          </w:tcPr>
          <w:p>
            <w:pPr>
              <w:adjustRightInd w:val="0"/>
              <w:jc w:val="center"/>
              <w:rPr>
                <w:rFonts w:hint="eastAsia" w:hAnsi="宋体"/>
                <w:color w:val="FF0000"/>
                <w:sz w:val="18"/>
                <w:szCs w:val="18"/>
              </w:rPr>
            </w:pPr>
            <w:r>
              <w:rPr>
                <w:rFonts w:hint="eastAsia" w:hAnsi="宋体"/>
                <w:color w:val="FF0000"/>
                <w:sz w:val="18"/>
                <w:szCs w:val="18"/>
              </w:rPr>
              <w:t>0</w:t>
            </w:r>
          </w:p>
          <w:p>
            <w:pPr>
              <w:adjustRightInd w:val="0"/>
              <w:jc w:val="center"/>
              <w:rPr>
                <w:rFonts w:hint="eastAsia" w:hAnsi="宋体"/>
                <w:color w:val="FF0000"/>
                <w:sz w:val="18"/>
                <w:szCs w:val="18"/>
              </w:rPr>
            </w:pPr>
            <w:r>
              <w:rPr>
                <w:rFonts w:hint="eastAsia" w:hAnsi="宋体"/>
                <w:color w:val="FF0000"/>
                <w:sz w:val="18"/>
                <w:szCs w:val="18"/>
              </w:rPr>
              <w:t>1</w:t>
            </w:r>
          </w:p>
          <w:p>
            <w:pPr>
              <w:adjustRightInd w:val="0"/>
              <w:jc w:val="center"/>
              <w:rPr>
                <w:rFonts w:hint="eastAsia" w:hAnsi="宋体"/>
                <w:sz w:val="18"/>
                <w:szCs w:val="18"/>
                <w:vertAlign w:val="superscript"/>
              </w:rPr>
            </w:pPr>
            <w:r>
              <w:rPr>
                <w:rFonts w:hint="eastAsia" w:hAnsi="宋体"/>
                <w:sz w:val="18"/>
                <w:szCs w:val="18"/>
              </w:rPr>
              <w:t>a</w:t>
            </w:r>
            <w:r>
              <w:rPr>
                <w:szCs w:val="21"/>
              </w:rPr>
              <w:t>×</w:t>
            </w:r>
            <w:r>
              <w:rPr>
                <w:rFonts w:hint="eastAsia" w:hAnsi="宋体"/>
                <w:sz w:val="18"/>
                <w:szCs w:val="18"/>
              </w:rPr>
              <w:t>10</w:t>
            </w:r>
            <w:r>
              <w:rPr>
                <w:rFonts w:hint="eastAsia" w:hAnsi="宋体"/>
                <w:sz w:val="18"/>
                <w:szCs w:val="18"/>
                <w:vertAlign w:val="superscript"/>
              </w:rPr>
              <w:t>308</w:t>
            </w:r>
          </w:p>
          <w:p>
            <w:pPr>
              <w:adjustRightInd w:val="0"/>
              <w:jc w:val="center"/>
              <w:rPr>
                <w:rFonts w:hint="eastAsia" w:hAnsi="宋体"/>
                <w:color w:val="FF0000"/>
                <w:sz w:val="18"/>
                <w:szCs w:val="18"/>
                <w:vertAlign w:val="superscript"/>
              </w:rPr>
            </w:pPr>
            <w:r>
              <w:rPr>
                <w:rFonts w:hint="eastAsia" w:hAnsi="宋体"/>
                <w:color w:val="FF0000"/>
                <w:sz w:val="18"/>
                <w:szCs w:val="18"/>
              </w:rPr>
              <w:t>a</w:t>
            </w:r>
            <w:r>
              <w:rPr>
                <w:color w:val="FF0000"/>
                <w:szCs w:val="21"/>
              </w:rPr>
              <w:t>×</w:t>
            </w:r>
            <w:r>
              <w:rPr>
                <w:rFonts w:hint="eastAsia" w:hAnsi="宋体"/>
                <w:color w:val="FF0000"/>
                <w:sz w:val="18"/>
                <w:szCs w:val="18"/>
              </w:rPr>
              <w:t>10</w:t>
            </w:r>
            <w:r>
              <w:rPr>
                <w:color w:val="FF0000"/>
                <w:sz w:val="18"/>
                <w:szCs w:val="18"/>
                <w:vertAlign w:val="superscript"/>
              </w:rPr>
              <w:t>–</w:t>
            </w:r>
            <w:r>
              <w:rPr>
                <w:rFonts w:hint="eastAsia" w:hAnsi="宋体"/>
                <w:color w:val="FF0000"/>
                <w:sz w:val="18"/>
                <w:szCs w:val="18"/>
                <w:vertAlign w:val="superscript"/>
              </w:rPr>
              <w:t>308</w:t>
            </w:r>
          </w:p>
          <w:p>
            <w:pPr>
              <w:adjustRightInd w:val="0"/>
              <w:jc w:val="center"/>
              <w:rPr>
                <w:rFonts w:hint="eastAsia" w:hAnsi="宋体"/>
                <w:color w:val="FF0000"/>
                <w:sz w:val="18"/>
                <w:szCs w:val="18"/>
                <w:vertAlign w:val="superscript"/>
              </w:rPr>
            </w:pPr>
            <w:r>
              <w:rPr>
                <w:rFonts w:hint="eastAsia" w:hAnsi="宋体"/>
                <w:color w:val="FF0000"/>
                <w:sz w:val="18"/>
                <w:szCs w:val="18"/>
              </w:rPr>
              <w:t>a</w:t>
            </w:r>
            <w:r>
              <w:rPr>
                <w:color w:val="FF0000"/>
                <w:szCs w:val="21"/>
              </w:rPr>
              <w:t>×</w:t>
            </w:r>
            <w:r>
              <w:rPr>
                <w:rFonts w:hint="eastAsia" w:hAnsi="宋体"/>
                <w:color w:val="FF0000"/>
                <w:sz w:val="18"/>
                <w:szCs w:val="18"/>
              </w:rPr>
              <w:t>10</w:t>
            </w:r>
            <w:r>
              <w:rPr>
                <w:color w:val="FF0000"/>
                <w:sz w:val="18"/>
                <w:szCs w:val="18"/>
                <w:vertAlign w:val="superscript"/>
              </w:rPr>
              <w:t>–</w:t>
            </w:r>
            <w:r>
              <w:rPr>
                <w:rFonts w:hint="eastAsia" w:hAnsi="宋体"/>
                <w:color w:val="FF0000"/>
                <w:sz w:val="18"/>
                <w:szCs w:val="18"/>
                <w:vertAlign w:val="superscript"/>
              </w:rPr>
              <w:t>308</w:t>
            </w:r>
          </w:p>
          <w:p>
            <w:pPr>
              <w:adjustRightInd w:val="0"/>
              <w:jc w:val="center"/>
              <w:rPr>
                <w:rFonts w:hint="eastAsia" w:hAnsi="宋体"/>
                <w:color w:val="FF0000"/>
                <w:sz w:val="18"/>
                <w:szCs w:val="18"/>
                <w:vertAlign w:val="superscript"/>
              </w:rPr>
            </w:pPr>
            <w:r>
              <w:rPr>
                <w:rFonts w:hint="eastAsia" w:hAnsi="宋体"/>
                <w:color w:val="FF0000"/>
                <w:sz w:val="18"/>
                <w:szCs w:val="18"/>
              </w:rPr>
              <w:t>a</w:t>
            </w:r>
            <w:r>
              <w:rPr>
                <w:color w:val="FF0000"/>
                <w:szCs w:val="21"/>
              </w:rPr>
              <w:t>×</w:t>
            </w:r>
            <w:r>
              <w:rPr>
                <w:rFonts w:hint="eastAsia" w:hAnsi="宋体"/>
                <w:color w:val="FF0000"/>
                <w:sz w:val="18"/>
                <w:szCs w:val="18"/>
              </w:rPr>
              <w:t>10</w:t>
            </w:r>
            <w:r>
              <w:rPr>
                <w:color w:val="FF0000"/>
                <w:sz w:val="18"/>
                <w:szCs w:val="18"/>
                <w:vertAlign w:val="superscript"/>
              </w:rPr>
              <w:t>–</w:t>
            </w:r>
            <w:r>
              <w:rPr>
                <w:rFonts w:hint="eastAsia" w:hAnsi="宋体"/>
                <w:color w:val="FF0000"/>
                <w:sz w:val="18"/>
                <w:szCs w:val="18"/>
                <w:vertAlign w:val="superscript"/>
              </w:rPr>
              <w:t>?</w:t>
            </w:r>
          </w:p>
          <w:p>
            <w:pPr>
              <w:adjustRightInd w:val="0"/>
              <w:jc w:val="center"/>
              <w:rPr>
                <w:rFonts w:hint="eastAsia"/>
                <w:color w:val="FF0000"/>
                <w:sz w:val="18"/>
                <w:szCs w:val="18"/>
              </w:rPr>
            </w:pPr>
            <w:r>
              <w:rPr>
                <w:color w:val="FF0000"/>
                <w:sz w:val="18"/>
                <w:szCs w:val="18"/>
              </w:rPr>
              <w:t>–</w:t>
            </w:r>
          </w:p>
          <w:p>
            <w:pPr>
              <w:adjustRightInd w:val="0"/>
              <w:jc w:val="center"/>
              <w:rPr>
                <w:rFonts w:hint="eastAsia" w:hAnsi="宋体"/>
                <w:sz w:val="18"/>
                <w:szCs w:val="18"/>
              </w:rPr>
            </w:pPr>
            <w:r>
              <w:rPr>
                <w:color w:val="FF0000"/>
                <w:sz w:val="18"/>
                <w:szCs w:val="18"/>
              </w:rPr>
              <w:t>–</w:t>
            </w:r>
          </w:p>
        </w:tc>
      </w:tr>
    </w:tbl>
    <w:p>
      <w:pPr>
        <w:adjustRightInd w:val="0"/>
        <w:snapToGrid w:val="0"/>
        <w:ind w:left="200" w:hanging="200" w:hangingChars="200"/>
        <w:rPr>
          <w:rFonts w:hint="eastAsia" w:hAnsi="宋体"/>
          <w:sz w:val="10"/>
          <w:szCs w:val="10"/>
        </w:rPr>
      </w:pPr>
    </w:p>
    <w:p>
      <w:pPr>
        <w:adjustRightInd w:val="0"/>
        <w:rPr>
          <w:rFonts w:hint="eastAsia"/>
          <w:szCs w:val="21"/>
        </w:rPr>
      </w:pPr>
    </w:p>
    <w:p>
      <w:pPr>
        <w:adjustRightInd w:val="0"/>
        <w:spacing w:before="156" w:beforeLines="50"/>
        <w:ind w:left="420" w:hanging="420" w:hangingChars="200"/>
        <w:rPr>
          <w:szCs w:val="21"/>
        </w:rPr>
      </w:pPr>
      <w:r>
        <w:rPr>
          <w:szCs w:val="21"/>
        </w:rPr>
        <w:t>16．已知下列字符编码：A=100 0001，a=110 0001，0=011 0000，求E、e、f、7、G、Z、5的7位ACSII码和第一位前加入奇校验位后的8位编码。</w:t>
      </w:r>
    </w:p>
    <w:p>
      <w:pPr>
        <w:adjustRightInd w:val="0"/>
        <w:ind w:firstLine="420" w:firstLineChars="200"/>
        <w:rPr>
          <w:rFonts w:hint="eastAsia"/>
          <w:color w:val="FF0000"/>
          <w:szCs w:val="21"/>
        </w:rPr>
      </w:pPr>
      <w:r>
        <w:rPr>
          <w:rFonts w:hint="eastAsia"/>
          <w:color w:val="FF0000"/>
          <w:szCs w:val="21"/>
        </w:rPr>
        <w:t>参考答案：</w:t>
      </w:r>
    </w:p>
    <w:p>
      <w:pPr>
        <w:adjustRightInd w:val="0"/>
        <w:ind w:left="420" w:hanging="420" w:hangingChars="200"/>
        <w:rPr>
          <w:rFonts w:hint="eastAsia"/>
          <w:color w:val="FF0000"/>
          <w:szCs w:val="21"/>
        </w:rPr>
      </w:pPr>
      <w:r>
        <w:rPr>
          <w:rFonts w:hint="eastAsia"/>
          <w:color w:val="FF0000"/>
          <w:szCs w:val="21"/>
        </w:rPr>
        <w:tab/>
      </w:r>
      <w:r>
        <w:rPr>
          <w:rFonts w:hint="eastAsia"/>
          <w:color w:val="FF0000"/>
          <w:szCs w:val="21"/>
        </w:rPr>
        <w:t xml:space="preserve">E的ASCII码为 </w:t>
      </w:r>
      <w:r>
        <w:rPr>
          <w:color w:val="FF0000"/>
          <w:szCs w:val="21"/>
        </w:rPr>
        <w:t>‘</w:t>
      </w:r>
      <w:r>
        <w:rPr>
          <w:rFonts w:hint="eastAsia"/>
          <w:color w:val="FF0000"/>
          <w:szCs w:val="21"/>
        </w:rPr>
        <w:t>A</w:t>
      </w:r>
      <w:r>
        <w:rPr>
          <w:color w:val="FF0000"/>
          <w:szCs w:val="21"/>
        </w:rPr>
        <w:t>’</w:t>
      </w:r>
      <w:r>
        <w:rPr>
          <w:rFonts w:hint="eastAsia"/>
          <w:color w:val="FF0000"/>
          <w:szCs w:val="21"/>
        </w:rPr>
        <w:t xml:space="preserve"> + (</w:t>
      </w:r>
      <w:r>
        <w:rPr>
          <w:color w:val="FF0000"/>
          <w:szCs w:val="21"/>
        </w:rPr>
        <w:t>‘</w:t>
      </w:r>
      <w:r>
        <w:rPr>
          <w:rFonts w:hint="eastAsia"/>
          <w:color w:val="FF0000"/>
          <w:szCs w:val="21"/>
        </w:rPr>
        <w:t>E</w:t>
      </w:r>
      <w:r>
        <w:rPr>
          <w:color w:val="FF0000"/>
          <w:szCs w:val="21"/>
        </w:rPr>
        <w:t>’</w:t>
      </w:r>
      <w:r>
        <w:rPr>
          <w:rFonts w:hint="eastAsia"/>
          <w:color w:val="FF0000"/>
          <w:szCs w:val="21"/>
        </w:rPr>
        <w:t xml:space="preserve"> </w:t>
      </w:r>
      <w:r>
        <w:rPr>
          <w:color w:val="FF0000"/>
          <w:szCs w:val="21"/>
        </w:rPr>
        <w:t>–</w:t>
      </w:r>
      <w:r>
        <w:rPr>
          <w:rFonts w:hint="eastAsia"/>
          <w:color w:val="FF0000"/>
          <w:szCs w:val="21"/>
        </w:rPr>
        <w:t xml:space="preserve"> </w:t>
      </w:r>
      <w:r>
        <w:rPr>
          <w:color w:val="FF0000"/>
          <w:szCs w:val="21"/>
        </w:rPr>
        <w:t>‘</w:t>
      </w:r>
      <w:r>
        <w:rPr>
          <w:rFonts w:hint="eastAsia"/>
          <w:color w:val="FF0000"/>
          <w:szCs w:val="21"/>
        </w:rPr>
        <w:t>A</w:t>
      </w:r>
      <w:r>
        <w:rPr>
          <w:color w:val="FF0000"/>
          <w:szCs w:val="21"/>
        </w:rPr>
        <w:t>’</w:t>
      </w:r>
      <w:r>
        <w:rPr>
          <w:rFonts w:hint="eastAsia"/>
          <w:color w:val="FF0000"/>
          <w:szCs w:val="21"/>
        </w:rPr>
        <w:t>) = 100 0001 + 100 = 100 0101, 奇校验位P = 0，</w:t>
      </w:r>
      <w:r>
        <w:rPr>
          <w:color w:val="FF0000"/>
          <w:szCs w:val="21"/>
        </w:rPr>
        <w:t>第一位前加入奇校验位后的8位编码</w:t>
      </w:r>
      <w:r>
        <w:rPr>
          <w:rFonts w:hint="eastAsia"/>
          <w:color w:val="FF0000"/>
          <w:szCs w:val="21"/>
        </w:rPr>
        <w:t>是0 100 0101。</w:t>
      </w:r>
    </w:p>
    <w:p>
      <w:pPr>
        <w:adjustRightInd w:val="0"/>
        <w:ind w:left="420" w:hanging="420" w:hangingChars="200"/>
        <w:rPr>
          <w:rFonts w:hint="eastAsia"/>
          <w:color w:val="FF0000"/>
          <w:szCs w:val="21"/>
        </w:rPr>
      </w:pPr>
      <w:r>
        <w:rPr>
          <w:rFonts w:hint="eastAsia"/>
          <w:color w:val="FF0000"/>
          <w:szCs w:val="21"/>
        </w:rPr>
        <w:tab/>
      </w:r>
      <w:r>
        <w:rPr>
          <w:rFonts w:hint="eastAsia"/>
          <w:color w:val="FF0000"/>
          <w:szCs w:val="21"/>
        </w:rPr>
        <w:t>e的ASCII码为‘a’+ (</w:t>
      </w:r>
      <w:r>
        <w:rPr>
          <w:color w:val="FF0000"/>
          <w:szCs w:val="21"/>
        </w:rPr>
        <w:t>‘</w:t>
      </w:r>
      <w:r>
        <w:rPr>
          <w:rFonts w:hint="eastAsia"/>
          <w:color w:val="FF0000"/>
          <w:szCs w:val="21"/>
        </w:rPr>
        <w:t>e</w:t>
      </w:r>
      <w:r>
        <w:rPr>
          <w:color w:val="FF0000"/>
          <w:szCs w:val="21"/>
        </w:rPr>
        <w:t>’</w:t>
      </w:r>
      <w:r>
        <w:rPr>
          <w:rFonts w:hint="eastAsia"/>
          <w:color w:val="FF0000"/>
          <w:szCs w:val="21"/>
        </w:rPr>
        <w:t xml:space="preserve"> </w:t>
      </w:r>
      <w:r>
        <w:rPr>
          <w:color w:val="FF0000"/>
          <w:szCs w:val="21"/>
        </w:rPr>
        <w:t>–</w:t>
      </w:r>
      <w:r>
        <w:rPr>
          <w:rFonts w:hint="eastAsia"/>
          <w:color w:val="FF0000"/>
          <w:szCs w:val="21"/>
        </w:rPr>
        <w:t xml:space="preserve"> </w:t>
      </w:r>
      <w:r>
        <w:rPr>
          <w:color w:val="FF0000"/>
          <w:szCs w:val="21"/>
        </w:rPr>
        <w:t>‘</w:t>
      </w:r>
      <w:r>
        <w:rPr>
          <w:rFonts w:hint="eastAsia"/>
          <w:color w:val="FF0000"/>
          <w:szCs w:val="21"/>
        </w:rPr>
        <w:t>a</w:t>
      </w:r>
      <w:r>
        <w:rPr>
          <w:color w:val="FF0000"/>
          <w:szCs w:val="21"/>
        </w:rPr>
        <w:t>’</w:t>
      </w:r>
      <w:r>
        <w:rPr>
          <w:rFonts w:hint="eastAsia"/>
          <w:color w:val="FF0000"/>
          <w:szCs w:val="21"/>
        </w:rPr>
        <w:t xml:space="preserve">) = 110 0001 + 100 = 110 0101， 奇校验位P = 1, </w:t>
      </w:r>
      <w:r>
        <w:rPr>
          <w:color w:val="FF0000"/>
          <w:szCs w:val="21"/>
        </w:rPr>
        <w:t>第一位前加入奇校验位后的8位编码</w:t>
      </w:r>
      <w:r>
        <w:rPr>
          <w:rFonts w:hint="eastAsia"/>
          <w:color w:val="FF0000"/>
          <w:szCs w:val="21"/>
        </w:rPr>
        <w:t>是1 110 0101。</w:t>
      </w:r>
    </w:p>
    <w:p>
      <w:pPr>
        <w:adjustRightInd w:val="0"/>
        <w:ind w:left="420" w:hanging="420" w:hangingChars="200"/>
        <w:rPr>
          <w:rFonts w:hint="eastAsia"/>
          <w:color w:val="FF0000"/>
          <w:szCs w:val="21"/>
        </w:rPr>
      </w:pPr>
      <w:r>
        <w:rPr>
          <w:rFonts w:hint="eastAsia"/>
          <w:color w:val="FF0000"/>
          <w:szCs w:val="21"/>
        </w:rPr>
        <w:tab/>
      </w:r>
      <w:r>
        <w:rPr>
          <w:rFonts w:hint="eastAsia"/>
          <w:color w:val="FF0000"/>
          <w:szCs w:val="21"/>
        </w:rPr>
        <w:t>f的ASCII码为‘a’+ (</w:t>
      </w:r>
      <w:r>
        <w:rPr>
          <w:color w:val="FF0000"/>
          <w:szCs w:val="21"/>
        </w:rPr>
        <w:t>‘</w:t>
      </w:r>
      <w:r>
        <w:rPr>
          <w:rFonts w:hint="eastAsia"/>
          <w:color w:val="FF0000"/>
          <w:szCs w:val="21"/>
        </w:rPr>
        <w:t>f</w:t>
      </w:r>
      <w:r>
        <w:rPr>
          <w:color w:val="FF0000"/>
          <w:szCs w:val="21"/>
        </w:rPr>
        <w:t>’</w:t>
      </w:r>
      <w:r>
        <w:rPr>
          <w:rFonts w:hint="eastAsia"/>
          <w:color w:val="FF0000"/>
          <w:szCs w:val="21"/>
        </w:rPr>
        <w:t xml:space="preserve"> </w:t>
      </w:r>
      <w:r>
        <w:rPr>
          <w:color w:val="FF0000"/>
          <w:szCs w:val="21"/>
        </w:rPr>
        <w:t>–</w:t>
      </w:r>
      <w:r>
        <w:rPr>
          <w:rFonts w:hint="eastAsia"/>
          <w:color w:val="FF0000"/>
          <w:szCs w:val="21"/>
        </w:rPr>
        <w:t xml:space="preserve"> </w:t>
      </w:r>
      <w:r>
        <w:rPr>
          <w:color w:val="FF0000"/>
          <w:szCs w:val="21"/>
        </w:rPr>
        <w:t>‘</w:t>
      </w:r>
      <w:r>
        <w:rPr>
          <w:rFonts w:hint="eastAsia"/>
          <w:color w:val="FF0000"/>
          <w:szCs w:val="21"/>
        </w:rPr>
        <w:t>a</w:t>
      </w:r>
      <w:r>
        <w:rPr>
          <w:color w:val="FF0000"/>
          <w:szCs w:val="21"/>
        </w:rPr>
        <w:t>’</w:t>
      </w:r>
      <w:r>
        <w:rPr>
          <w:rFonts w:hint="eastAsia"/>
          <w:color w:val="FF0000"/>
          <w:szCs w:val="21"/>
        </w:rPr>
        <w:t xml:space="preserve">) = </w:t>
      </w:r>
      <w:r>
        <w:rPr>
          <w:color w:val="FF0000"/>
          <w:szCs w:val="21"/>
        </w:rPr>
        <w:t>110 0001</w:t>
      </w:r>
      <w:r>
        <w:rPr>
          <w:rFonts w:hint="eastAsia"/>
          <w:color w:val="FF0000"/>
          <w:szCs w:val="21"/>
        </w:rPr>
        <w:t xml:space="preserve"> + 101 = 110 0110, 奇校验位P = 1, </w:t>
      </w:r>
      <w:r>
        <w:rPr>
          <w:color w:val="FF0000"/>
          <w:szCs w:val="21"/>
        </w:rPr>
        <w:t>第一位前</w:t>
      </w:r>
      <w:r>
        <w:rPr>
          <w:rFonts w:hint="eastAsia"/>
          <w:color w:val="FF0000"/>
          <w:szCs w:val="21"/>
        </w:rPr>
        <w:tab/>
      </w:r>
      <w:r>
        <w:rPr>
          <w:color w:val="FF0000"/>
          <w:szCs w:val="21"/>
        </w:rPr>
        <w:t>加入奇校验位后的8位编码</w:t>
      </w:r>
      <w:r>
        <w:rPr>
          <w:rFonts w:hint="eastAsia"/>
          <w:color w:val="FF0000"/>
          <w:szCs w:val="21"/>
        </w:rPr>
        <w:t>是 1 110 0110。</w:t>
      </w:r>
    </w:p>
    <w:p>
      <w:pPr>
        <w:adjustRightInd w:val="0"/>
        <w:ind w:left="420" w:hanging="420" w:hangingChars="200"/>
        <w:rPr>
          <w:rFonts w:hint="eastAsia"/>
          <w:color w:val="FF0000"/>
          <w:szCs w:val="21"/>
        </w:rPr>
      </w:pPr>
      <w:r>
        <w:rPr>
          <w:rFonts w:hint="eastAsia"/>
          <w:color w:val="FF0000"/>
          <w:szCs w:val="21"/>
        </w:rPr>
        <w:tab/>
      </w:r>
      <w:r>
        <w:rPr>
          <w:rFonts w:hint="eastAsia"/>
          <w:color w:val="FF0000"/>
          <w:szCs w:val="21"/>
        </w:rPr>
        <w:t xml:space="preserve">7的ASCII码为‘0’+ (7 - 0)  = 011 0000 + 111 = 011 0111,奇校验位P = 0, </w:t>
      </w:r>
      <w:r>
        <w:rPr>
          <w:color w:val="FF0000"/>
          <w:szCs w:val="21"/>
        </w:rPr>
        <w:t>第一位前加入奇校验位后的8位编码</w:t>
      </w:r>
      <w:r>
        <w:rPr>
          <w:rFonts w:hint="eastAsia"/>
          <w:color w:val="FF0000"/>
          <w:szCs w:val="21"/>
        </w:rPr>
        <w:t>是0 011 0111。</w:t>
      </w:r>
    </w:p>
    <w:p>
      <w:pPr>
        <w:adjustRightInd w:val="0"/>
        <w:ind w:left="420" w:hanging="420" w:hangingChars="200"/>
        <w:rPr>
          <w:rFonts w:hint="eastAsia"/>
          <w:color w:val="FF0000"/>
          <w:szCs w:val="21"/>
        </w:rPr>
      </w:pPr>
      <w:r>
        <w:rPr>
          <w:rFonts w:hint="eastAsia"/>
          <w:color w:val="FF0000"/>
          <w:szCs w:val="21"/>
        </w:rPr>
        <w:tab/>
      </w:r>
      <w:r>
        <w:rPr>
          <w:rFonts w:hint="eastAsia"/>
          <w:color w:val="FF0000"/>
          <w:szCs w:val="21"/>
        </w:rPr>
        <w:t>G的ASCII码为‘A’+ (</w:t>
      </w:r>
      <w:r>
        <w:rPr>
          <w:color w:val="FF0000"/>
          <w:szCs w:val="21"/>
        </w:rPr>
        <w:t>‘</w:t>
      </w:r>
      <w:r>
        <w:rPr>
          <w:rFonts w:hint="eastAsia"/>
          <w:color w:val="FF0000"/>
          <w:szCs w:val="21"/>
        </w:rPr>
        <w:t>G</w:t>
      </w:r>
      <w:r>
        <w:rPr>
          <w:color w:val="FF0000"/>
          <w:szCs w:val="21"/>
        </w:rPr>
        <w:t>’</w:t>
      </w:r>
      <w:r>
        <w:rPr>
          <w:rFonts w:hint="eastAsia"/>
          <w:color w:val="FF0000"/>
          <w:szCs w:val="21"/>
        </w:rPr>
        <w:t xml:space="preserve"> </w:t>
      </w:r>
      <w:r>
        <w:rPr>
          <w:color w:val="FF0000"/>
          <w:szCs w:val="21"/>
        </w:rPr>
        <w:t>–</w:t>
      </w:r>
      <w:r>
        <w:rPr>
          <w:rFonts w:hint="eastAsia"/>
          <w:color w:val="FF0000"/>
          <w:szCs w:val="21"/>
        </w:rPr>
        <w:t xml:space="preserve"> </w:t>
      </w:r>
      <w:r>
        <w:rPr>
          <w:color w:val="FF0000"/>
          <w:szCs w:val="21"/>
        </w:rPr>
        <w:t>‘</w:t>
      </w:r>
      <w:r>
        <w:rPr>
          <w:rFonts w:hint="eastAsia"/>
          <w:color w:val="FF0000"/>
          <w:szCs w:val="21"/>
        </w:rPr>
        <w:t>A</w:t>
      </w:r>
      <w:r>
        <w:rPr>
          <w:color w:val="FF0000"/>
          <w:szCs w:val="21"/>
        </w:rPr>
        <w:t>’</w:t>
      </w:r>
      <w:r>
        <w:rPr>
          <w:rFonts w:hint="eastAsia"/>
          <w:color w:val="FF0000"/>
          <w:szCs w:val="21"/>
        </w:rPr>
        <w:t xml:space="preserve">) = </w:t>
      </w:r>
      <w:r>
        <w:rPr>
          <w:color w:val="FF0000"/>
          <w:szCs w:val="21"/>
        </w:rPr>
        <w:t>100 0001</w:t>
      </w:r>
      <w:r>
        <w:rPr>
          <w:rFonts w:hint="eastAsia"/>
          <w:color w:val="FF0000"/>
          <w:szCs w:val="21"/>
        </w:rPr>
        <w:t xml:space="preserve"> + 0110 = 100 0111, 奇校验位P = 1, </w:t>
      </w:r>
      <w:r>
        <w:rPr>
          <w:color w:val="FF0000"/>
          <w:szCs w:val="21"/>
        </w:rPr>
        <w:t>第一位前加入奇校验位后的8位编码</w:t>
      </w:r>
      <w:r>
        <w:rPr>
          <w:rFonts w:hint="eastAsia"/>
          <w:color w:val="FF0000"/>
          <w:szCs w:val="21"/>
        </w:rPr>
        <w:t>是1 100 0111。</w:t>
      </w:r>
    </w:p>
    <w:p>
      <w:pPr>
        <w:adjustRightInd w:val="0"/>
        <w:ind w:left="420" w:hanging="420" w:hangingChars="200"/>
        <w:rPr>
          <w:rFonts w:hint="eastAsia"/>
          <w:color w:val="FF0000"/>
          <w:szCs w:val="21"/>
        </w:rPr>
      </w:pPr>
      <w:r>
        <w:rPr>
          <w:rFonts w:hint="eastAsia"/>
          <w:color w:val="FF0000"/>
          <w:szCs w:val="21"/>
        </w:rPr>
        <w:tab/>
      </w:r>
      <w:r>
        <w:rPr>
          <w:rFonts w:hint="eastAsia"/>
          <w:color w:val="FF0000"/>
          <w:szCs w:val="21"/>
        </w:rPr>
        <w:t>Z的ASCII码为‘A’+(</w:t>
      </w:r>
      <w:r>
        <w:rPr>
          <w:color w:val="FF0000"/>
          <w:szCs w:val="21"/>
        </w:rPr>
        <w:t>‘</w:t>
      </w:r>
      <w:r>
        <w:rPr>
          <w:rFonts w:hint="eastAsia"/>
          <w:color w:val="FF0000"/>
          <w:szCs w:val="21"/>
        </w:rPr>
        <w:t>Z</w:t>
      </w:r>
      <w:r>
        <w:rPr>
          <w:color w:val="FF0000"/>
          <w:szCs w:val="21"/>
        </w:rPr>
        <w:t>’</w:t>
      </w:r>
      <w:r>
        <w:rPr>
          <w:rFonts w:hint="eastAsia"/>
          <w:color w:val="FF0000"/>
          <w:szCs w:val="21"/>
        </w:rPr>
        <w:t xml:space="preserve"> </w:t>
      </w:r>
      <w:r>
        <w:rPr>
          <w:color w:val="FF0000"/>
          <w:szCs w:val="21"/>
        </w:rPr>
        <w:t>–</w:t>
      </w:r>
      <w:r>
        <w:rPr>
          <w:rFonts w:hint="eastAsia"/>
          <w:color w:val="FF0000"/>
          <w:szCs w:val="21"/>
        </w:rPr>
        <w:t xml:space="preserve"> </w:t>
      </w:r>
      <w:r>
        <w:rPr>
          <w:color w:val="FF0000"/>
          <w:szCs w:val="21"/>
        </w:rPr>
        <w:t>‘</w:t>
      </w:r>
      <w:r>
        <w:rPr>
          <w:rFonts w:hint="eastAsia"/>
          <w:color w:val="FF0000"/>
          <w:szCs w:val="21"/>
        </w:rPr>
        <w:t>A</w:t>
      </w:r>
      <w:r>
        <w:rPr>
          <w:color w:val="FF0000"/>
          <w:szCs w:val="21"/>
        </w:rPr>
        <w:t>’</w:t>
      </w:r>
      <w:r>
        <w:rPr>
          <w:rFonts w:hint="eastAsia"/>
          <w:color w:val="FF0000"/>
          <w:szCs w:val="21"/>
        </w:rPr>
        <w:t xml:space="preserve">) = </w:t>
      </w:r>
      <w:r>
        <w:rPr>
          <w:color w:val="FF0000"/>
          <w:szCs w:val="21"/>
        </w:rPr>
        <w:t>100 0001</w:t>
      </w:r>
      <w:r>
        <w:rPr>
          <w:rFonts w:hint="eastAsia"/>
          <w:color w:val="FF0000"/>
          <w:szCs w:val="21"/>
        </w:rPr>
        <w:t xml:space="preserve"> + 11001 = 101 1010, 奇校验位P = 1, </w:t>
      </w:r>
      <w:r>
        <w:rPr>
          <w:color w:val="FF0000"/>
          <w:szCs w:val="21"/>
        </w:rPr>
        <w:t>第一位前加入奇校验位后的8位编码</w:t>
      </w:r>
      <w:r>
        <w:rPr>
          <w:rFonts w:hint="eastAsia"/>
          <w:color w:val="FF0000"/>
          <w:szCs w:val="21"/>
        </w:rPr>
        <w:t>是 1 101 1010。</w:t>
      </w:r>
    </w:p>
    <w:p>
      <w:pPr>
        <w:adjustRightInd w:val="0"/>
        <w:ind w:left="420" w:hanging="420" w:hangingChars="200"/>
        <w:rPr>
          <w:rFonts w:hint="eastAsia"/>
          <w:color w:val="FF0000"/>
          <w:szCs w:val="21"/>
        </w:rPr>
      </w:pPr>
      <w:r>
        <w:rPr>
          <w:rFonts w:hint="eastAsia"/>
          <w:color w:val="FF0000"/>
          <w:szCs w:val="21"/>
        </w:rPr>
        <w:tab/>
      </w:r>
      <w:r>
        <w:rPr>
          <w:color w:val="FF0000"/>
          <w:szCs w:val="21"/>
        </w:rPr>
        <w:t>5</w:t>
      </w:r>
      <w:r>
        <w:rPr>
          <w:rFonts w:hint="eastAsia"/>
          <w:color w:val="FF0000"/>
          <w:szCs w:val="21"/>
        </w:rPr>
        <w:t xml:space="preserve">的ASCII码为‘0’+(5 </w:t>
      </w:r>
      <w:r>
        <w:rPr>
          <w:color w:val="FF0000"/>
          <w:szCs w:val="21"/>
        </w:rPr>
        <w:t>–</w:t>
      </w:r>
      <w:r>
        <w:rPr>
          <w:rFonts w:hint="eastAsia"/>
          <w:color w:val="FF0000"/>
          <w:szCs w:val="21"/>
        </w:rPr>
        <w:t xml:space="preserve"> 0) = </w:t>
      </w:r>
      <w:r>
        <w:rPr>
          <w:color w:val="FF0000"/>
          <w:szCs w:val="21"/>
        </w:rPr>
        <w:t>011 0000</w:t>
      </w:r>
      <w:r>
        <w:rPr>
          <w:rFonts w:hint="eastAsia"/>
          <w:color w:val="FF0000"/>
          <w:szCs w:val="21"/>
        </w:rPr>
        <w:t xml:space="preserve"> + 101 = 011 0101， 奇校验位P = 1, </w:t>
      </w:r>
      <w:r>
        <w:rPr>
          <w:color w:val="FF0000"/>
          <w:szCs w:val="21"/>
        </w:rPr>
        <w:t>第一位前加入奇校验位后的8位编码</w:t>
      </w:r>
      <w:r>
        <w:rPr>
          <w:rFonts w:hint="eastAsia"/>
          <w:color w:val="FF0000"/>
          <w:szCs w:val="21"/>
        </w:rPr>
        <w:t>是 1 011 0101。</w:t>
      </w:r>
    </w:p>
    <w:p>
      <w:pPr>
        <w:adjustRightInd w:val="0"/>
        <w:rPr>
          <w:rFonts w:hint="eastAsia"/>
          <w:szCs w:val="21"/>
        </w:rPr>
      </w:pPr>
    </w:p>
    <w:p>
      <w:pPr>
        <w:adjustRightInd w:val="0"/>
        <w:ind w:left="420" w:hanging="420" w:hangingChars="200"/>
        <w:rPr>
          <w:rFonts w:hint="eastAsia"/>
          <w:szCs w:val="21"/>
        </w:rPr>
      </w:pPr>
      <w:r>
        <w:rPr>
          <w:szCs w:val="21"/>
        </w:rPr>
        <w:t>17．假定在一个程序中定义了变量x、y和i，其中，x和y是float型变量（用IEEE754单精度浮点数表示），i是16位short型变量（用补码表示）。程序执行到某一时刻，x</w:t>
      </w:r>
      <w:r>
        <w:rPr>
          <w:rFonts w:hint="eastAsia"/>
          <w:szCs w:val="21"/>
        </w:rPr>
        <w:t xml:space="preserve"> </w:t>
      </w:r>
      <w:r>
        <w:rPr>
          <w:szCs w:val="21"/>
        </w:rPr>
        <w:t>= –0.125、y=7.5、i=100，它们都被写到了主存（按字节编址），其地址分别是</w:t>
      </w:r>
      <w:r>
        <w:rPr>
          <w:rFonts w:hint="eastAsia"/>
          <w:szCs w:val="21"/>
        </w:rPr>
        <w:t>100</w:t>
      </w:r>
      <w:r>
        <w:rPr>
          <w:szCs w:val="21"/>
        </w:rPr>
        <w:t>，</w:t>
      </w:r>
      <w:r>
        <w:rPr>
          <w:rFonts w:hint="eastAsia"/>
          <w:szCs w:val="21"/>
        </w:rPr>
        <w:t>108</w:t>
      </w:r>
      <w:r>
        <w:rPr>
          <w:szCs w:val="21"/>
        </w:rPr>
        <w:t>和</w:t>
      </w:r>
      <w:r>
        <w:rPr>
          <w:rFonts w:hint="eastAsia"/>
          <w:szCs w:val="21"/>
        </w:rPr>
        <w:t>112</w:t>
      </w:r>
      <w:r>
        <w:rPr>
          <w:szCs w:val="21"/>
        </w:rPr>
        <w:t>。请分别画出在大端机器和小端机器上变量x、y和i在内存的存放位置。</w:t>
      </w:r>
    </w:p>
    <w:p>
      <w:pPr>
        <w:ind w:firstLine="411" w:firstLineChars="196"/>
        <w:rPr>
          <w:rFonts w:hint="eastAsia"/>
          <w:color w:val="FF0000"/>
        </w:rPr>
      </w:pPr>
      <w:r>
        <w:rPr>
          <w:rFonts w:hint="eastAsia"/>
          <w:color w:val="FF0000"/>
        </w:rPr>
        <w:t>参考答案：</w:t>
      </w:r>
    </w:p>
    <w:p>
      <w:pPr>
        <w:adjustRightInd w:val="0"/>
        <w:ind w:left="420" w:leftChars="200"/>
        <w:rPr>
          <w:rFonts w:hint="eastAsia"/>
          <w:color w:val="FF0000"/>
          <w:szCs w:val="21"/>
          <w:vertAlign w:val="superscript"/>
        </w:rPr>
      </w:pPr>
      <w:r>
        <w:rPr>
          <w:color w:val="FF0000"/>
          <w:szCs w:val="21"/>
        </w:rPr>
        <w:t>–</w:t>
      </w:r>
      <w:r>
        <w:rPr>
          <w:rFonts w:hint="eastAsia"/>
          <w:color w:val="FF0000"/>
          <w:szCs w:val="21"/>
        </w:rPr>
        <w:t xml:space="preserve">0.125 = </w:t>
      </w:r>
      <w:r>
        <w:rPr>
          <w:color w:val="FF0000"/>
          <w:szCs w:val="21"/>
        </w:rPr>
        <w:t>–</w:t>
      </w:r>
      <w:r>
        <w:rPr>
          <w:rFonts w:hint="eastAsia"/>
          <w:color w:val="FF0000"/>
          <w:szCs w:val="21"/>
        </w:rPr>
        <w:t xml:space="preserve">0.001B = </w:t>
      </w:r>
      <w:r>
        <w:rPr>
          <w:color w:val="FF0000"/>
          <w:szCs w:val="21"/>
        </w:rPr>
        <w:t>–</w:t>
      </w:r>
      <w:r>
        <w:rPr>
          <w:rFonts w:hint="eastAsia"/>
          <w:color w:val="FF0000"/>
          <w:szCs w:val="21"/>
        </w:rPr>
        <w:t xml:space="preserve">1.0 </w:t>
      </w:r>
      <w:r>
        <w:rPr>
          <w:color w:val="FF0000"/>
          <w:szCs w:val="21"/>
        </w:rPr>
        <w:t>×</w:t>
      </w:r>
      <w:r>
        <w:rPr>
          <w:rFonts w:hint="eastAsia" w:ascii="Dotum" w:hAnsi="Dotum"/>
          <w:color w:val="FF0000"/>
          <w:szCs w:val="21"/>
        </w:rPr>
        <w:t xml:space="preserve"> </w:t>
      </w:r>
      <w:r>
        <w:rPr>
          <w:rFonts w:hint="eastAsia"/>
          <w:color w:val="FF0000"/>
          <w:szCs w:val="21"/>
        </w:rPr>
        <w:t>2</w:t>
      </w:r>
      <w:r>
        <w:rPr>
          <w:rFonts w:hint="eastAsia"/>
          <w:color w:val="FF0000"/>
          <w:szCs w:val="21"/>
          <w:vertAlign w:val="superscript"/>
        </w:rPr>
        <w:t>-3</w:t>
      </w:r>
    </w:p>
    <w:p>
      <w:pPr>
        <w:adjustRightInd w:val="0"/>
        <w:ind w:left="420" w:leftChars="200"/>
        <w:rPr>
          <w:rFonts w:hint="eastAsia"/>
          <w:color w:val="FF0000"/>
          <w:szCs w:val="21"/>
        </w:rPr>
      </w:pPr>
      <w:r>
        <w:rPr>
          <w:rFonts w:hint="eastAsia"/>
          <w:color w:val="FF0000"/>
          <w:szCs w:val="21"/>
        </w:rPr>
        <w:t>x在机器内部的机器数为：1 01111100 00</w:t>
      </w:r>
      <w:r>
        <w:rPr>
          <w:color w:val="FF0000"/>
          <w:szCs w:val="21"/>
        </w:rPr>
        <w:t>…</w:t>
      </w:r>
      <w:r>
        <w:rPr>
          <w:rFonts w:hint="eastAsia"/>
          <w:color w:val="FF0000"/>
          <w:szCs w:val="21"/>
        </w:rPr>
        <w:t>0 (BE00 0000H)</w:t>
      </w:r>
    </w:p>
    <w:p>
      <w:pPr>
        <w:adjustRightInd w:val="0"/>
        <w:ind w:left="420" w:leftChars="200"/>
        <w:rPr>
          <w:rFonts w:hint="eastAsia"/>
          <w:color w:val="FF0000"/>
          <w:szCs w:val="21"/>
          <w:vertAlign w:val="superscript"/>
        </w:rPr>
      </w:pPr>
      <w:r>
        <w:rPr>
          <w:rFonts w:hint="eastAsia"/>
          <w:color w:val="FF0000"/>
          <w:szCs w:val="21"/>
        </w:rPr>
        <w:t>7.5= +111.1B= +1.111</w:t>
      </w:r>
      <w:r>
        <w:rPr>
          <w:rFonts w:hint="eastAsia" w:ascii="Dotum" w:hAnsi="Dotum" w:eastAsia="Dotum"/>
          <w:color w:val="FF0000"/>
          <w:szCs w:val="21"/>
        </w:rPr>
        <w:t xml:space="preserve"> </w:t>
      </w:r>
      <w:r>
        <w:rPr>
          <w:color w:val="FF0000"/>
          <w:szCs w:val="21"/>
        </w:rPr>
        <w:t>×</w:t>
      </w:r>
      <w:r>
        <w:rPr>
          <w:rFonts w:hint="eastAsia" w:ascii="Dotum" w:hAnsi="Dotum"/>
          <w:color w:val="FF0000"/>
          <w:szCs w:val="21"/>
        </w:rPr>
        <w:t xml:space="preserve"> </w:t>
      </w:r>
      <w:r>
        <w:rPr>
          <w:rFonts w:hint="eastAsia"/>
          <w:color w:val="FF0000"/>
          <w:szCs w:val="21"/>
        </w:rPr>
        <w:t>2</w:t>
      </w:r>
      <w:r>
        <w:rPr>
          <w:rFonts w:hint="eastAsia"/>
          <w:color w:val="FF0000"/>
          <w:szCs w:val="21"/>
          <w:vertAlign w:val="superscript"/>
        </w:rPr>
        <w:t>2</w:t>
      </w:r>
    </w:p>
    <w:p>
      <w:pPr>
        <w:adjustRightInd w:val="0"/>
        <w:ind w:left="420" w:leftChars="200"/>
        <w:rPr>
          <w:rFonts w:hint="eastAsia"/>
          <w:color w:val="FF0000"/>
          <w:szCs w:val="21"/>
        </w:rPr>
      </w:pPr>
      <w:r>
        <w:rPr>
          <w:rFonts w:hint="eastAsia"/>
          <w:color w:val="FF0000"/>
          <w:szCs w:val="21"/>
        </w:rPr>
        <w:t>y在机器内部的机器数为：0 10000001 11100</w:t>
      </w:r>
      <w:r>
        <w:rPr>
          <w:color w:val="FF0000"/>
          <w:szCs w:val="21"/>
        </w:rPr>
        <w:t>…</w:t>
      </w:r>
      <w:r>
        <w:rPr>
          <w:rFonts w:hint="eastAsia"/>
          <w:color w:val="FF0000"/>
          <w:szCs w:val="21"/>
        </w:rPr>
        <w:t>0 (40F0 0000H)</w:t>
      </w:r>
    </w:p>
    <w:p>
      <w:pPr>
        <w:adjustRightInd w:val="0"/>
        <w:ind w:left="420" w:leftChars="200"/>
        <w:rPr>
          <w:rFonts w:hint="eastAsia"/>
          <w:color w:val="FF0000"/>
          <w:szCs w:val="21"/>
        </w:rPr>
      </w:pPr>
      <w:r>
        <w:rPr>
          <w:rFonts w:hint="eastAsia"/>
          <w:color w:val="FF0000"/>
          <w:szCs w:val="21"/>
        </w:rPr>
        <w:t>100=64+32+4=1100100B</w:t>
      </w:r>
    </w:p>
    <w:p>
      <w:pPr>
        <w:adjustRightInd w:val="0"/>
        <w:ind w:left="420" w:leftChars="200"/>
        <w:rPr>
          <w:rFonts w:hint="eastAsia"/>
          <w:color w:val="FF0000"/>
          <w:szCs w:val="21"/>
        </w:rPr>
      </w:pPr>
      <w:r>
        <w:rPr>
          <w:rFonts w:hint="eastAsia"/>
          <w:color w:val="FF0000"/>
          <w:szCs w:val="21"/>
        </w:rPr>
        <w:t>i在机器内部表示的机器数为：0000 0000 0110 0100（0064H）</w:t>
      </w:r>
    </w:p>
    <w:p>
      <w:pPr>
        <w:adjustRightInd w:val="0"/>
        <w:ind w:left="420" w:leftChars="200" w:firstLine="1980" w:firstLineChars="943"/>
        <w:rPr>
          <w:rFonts w:hint="eastAsia"/>
          <w:color w:val="FF0000"/>
          <w:szCs w:val="21"/>
        </w:rPr>
      </w:pPr>
      <w:r>
        <w:rPr>
          <w:rFonts w:hint="eastAsia"/>
          <w:color w:val="FF0000"/>
          <w:szCs w:val="21"/>
        </w:rPr>
        <w:t>大端机</w:t>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 xml:space="preserve">  小端机</w:t>
      </w:r>
    </w:p>
    <w:p>
      <w:pPr>
        <w:adjustRightInd w:val="0"/>
        <w:ind w:left="1260" w:firstLine="420" w:firstLineChars="200"/>
        <w:rPr>
          <w:rFonts w:hint="eastAsia"/>
          <w:color w:val="FF0000"/>
          <w:szCs w:val="21"/>
        </w:rPr>
      </w:pPr>
      <w:r>
        <w:rPr>
          <w:rFonts w:hint="eastAsia"/>
          <w:color w:val="FF0000"/>
          <w:szCs w:val="21"/>
        </w:rPr>
        <w:t>地址</w:t>
      </w:r>
      <w:r>
        <w:rPr>
          <w:rFonts w:hint="eastAsia"/>
          <w:color w:val="FF0000"/>
          <w:szCs w:val="21"/>
        </w:rPr>
        <w:tab/>
      </w:r>
      <w:r>
        <w:rPr>
          <w:rFonts w:hint="eastAsia"/>
          <w:color w:val="FF0000"/>
          <w:szCs w:val="21"/>
        </w:rPr>
        <w:t>内容</w:t>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 xml:space="preserve"> </w:t>
      </w:r>
      <w:r>
        <w:rPr>
          <w:rFonts w:hint="eastAsia"/>
          <w:color w:val="FF0000"/>
          <w:szCs w:val="21"/>
        </w:rPr>
        <w:tab/>
      </w:r>
      <w:r>
        <w:rPr>
          <w:rFonts w:hint="eastAsia"/>
          <w:color w:val="FF0000"/>
          <w:szCs w:val="21"/>
        </w:rPr>
        <w:t>内容</w:t>
      </w:r>
      <w:r>
        <w:rPr>
          <w:rFonts w:hint="eastAsia"/>
          <w:color w:val="FF0000"/>
          <w:szCs w:val="21"/>
        </w:rPr>
        <w:tab/>
      </w:r>
    </w:p>
    <w:p>
      <w:pPr>
        <w:adjustRightInd w:val="0"/>
        <w:ind w:left="1260" w:firstLine="420"/>
        <w:rPr>
          <w:rFonts w:hint="eastAsia"/>
          <w:color w:val="FF0000"/>
          <w:szCs w:val="21"/>
          <w:lang w:val="pt-BR"/>
        </w:rPr>
      </w:pPr>
      <w:r>
        <w:rPr>
          <w:rFonts w:hint="eastAsia"/>
          <w:color w:val="FF0000"/>
          <w:szCs w:val="21"/>
          <w:lang w:val="pt-BR"/>
        </w:rPr>
        <w:t>100</w:t>
      </w:r>
      <w:r>
        <w:rPr>
          <w:rFonts w:hint="eastAsia"/>
          <w:color w:val="FF0000"/>
          <w:szCs w:val="21"/>
          <w:lang w:val="pt-BR"/>
        </w:rPr>
        <w:tab/>
      </w:r>
      <w:r>
        <w:rPr>
          <w:rFonts w:hint="eastAsia"/>
          <w:color w:val="FF0000"/>
          <w:szCs w:val="21"/>
          <w:lang w:val="pt-BR"/>
        </w:rPr>
        <w:tab/>
      </w:r>
      <w:r>
        <w:rPr>
          <w:rFonts w:hint="eastAsia"/>
          <w:color w:val="FF0000"/>
          <w:szCs w:val="21"/>
          <w:lang w:val="pt-BR"/>
        </w:rPr>
        <w:t>BEH</w:t>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bookmarkStart w:id="0" w:name="OLE_LINK2"/>
      <w:bookmarkStart w:id="1" w:name="OLE_LINK1"/>
      <w:r>
        <w:rPr>
          <w:rFonts w:hint="eastAsia"/>
          <w:color w:val="FF0000"/>
          <w:szCs w:val="21"/>
          <w:lang w:val="pt-BR"/>
        </w:rPr>
        <w:t>00H</w:t>
      </w:r>
      <w:bookmarkEnd w:id="0"/>
      <w:bookmarkEnd w:id="1"/>
    </w:p>
    <w:p>
      <w:pPr>
        <w:adjustRightInd w:val="0"/>
        <w:ind w:left="420" w:leftChars="200"/>
        <w:rPr>
          <w:rFonts w:hint="eastAsia"/>
          <w:color w:val="FF0000"/>
          <w:szCs w:val="21"/>
          <w:lang w:val="pt-BR"/>
        </w:rPr>
      </w:pP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101</w:t>
      </w:r>
      <w:r>
        <w:rPr>
          <w:rFonts w:hint="eastAsia"/>
          <w:color w:val="FF0000"/>
          <w:szCs w:val="21"/>
          <w:lang w:val="pt-BR"/>
        </w:rPr>
        <w:tab/>
      </w:r>
      <w:r>
        <w:rPr>
          <w:rFonts w:hint="eastAsia"/>
          <w:color w:val="FF0000"/>
          <w:szCs w:val="21"/>
          <w:lang w:val="pt-BR"/>
        </w:rPr>
        <w:tab/>
      </w:r>
      <w:r>
        <w:rPr>
          <w:rFonts w:hint="eastAsia"/>
          <w:color w:val="FF0000"/>
          <w:szCs w:val="21"/>
          <w:lang w:val="pt-BR"/>
        </w:rPr>
        <w:t>00H</w:t>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00H</w:t>
      </w:r>
    </w:p>
    <w:p>
      <w:pPr>
        <w:adjustRightInd w:val="0"/>
        <w:ind w:left="420" w:leftChars="200"/>
        <w:rPr>
          <w:rFonts w:hint="eastAsia"/>
          <w:color w:val="FF0000"/>
          <w:szCs w:val="21"/>
          <w:lang w:val="pt-BR"/>
        </w:rPr>
      </w:pP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102</w:t>
      </w:r>
      <w:r>
        <w:rPr>
          <w:rFonts w:hint="eastAsia"/>
          <w:color w:val="FF0000"/>
          <w:szCs w:val="21"/>
          <w:lang w:val="pt-BR"/>
        </w:rPr>
        <w:tab/>
      </w:r>
      <w:r>
        <w:rPr>
          <w:rFonts w:hint="eastAsia"/>
          <w:color w:val="FF0000"/>
          <w:szCs w:val="21"/>
          <w:lang w:val="pt-BR"/>
        </w:rPr>
        <w:tab/>
      </w:r>
      <w:r>
        <w:rPr>
          <w:rFonts w:hint="eastAsia"/>
          <w:color w:val="FF0000"/>
          <w:szCs w:val="21"/>
          <w:lang w:val="pt-BR"/>
        </w:rPr>
        <w:t>00H</w:t>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00H</w:t>
      </w:r>
    </w:p>
    <w:p>
      <w:pPr>
        <w:adjustRightInd w:val="0"/>
        <w:ind w:left="420" w:leftChars="200"/>
        <w:rPr>
          <w:rFonts w:hint="eastAsia"/>
          <w:color w:val="FF0000"/>
          <w:szCs w:val="21"/>
          <w:lang w:val="pt-BR"/>
        </w:rPr>
      </w:pP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103</w:t>
      </w:r>
      <w:r>
        <w:rPr>
          <w:rFonts w:hint="eastAsia"/>
          <w:color w:val="FF0000"/>
          <w:szCs w:val="21"/>
          <w:lang w:val="pt-BR"/>
        </w:rPr>
        <w:tab/>
      </w:r>
      <w:r>
        <w:rPr>
          <w:rFonts w:hint="eastAsia"/>
          <w:color w:val="FF0000"/>
          <w:szCs w:val="21"/>
          <w:lang w:val="pt-BR"/>
        </w:rPr>
        <w:tab/>
      </w:r>
      <w:r>
        <w:rPr>
          <w:rFonts w:hint="eastAsia"/>
          <w:color w:val="FF0000"/>
          <w:szCs w:val="21"/>
          <w:lang w:val="pt-BR"/>
        </w:rPr>
        <w:t>00H</w:t>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BEH</w:t>
      </w:r>
    </w:p>
    <w:p>
      <w:pPr>
        <w:adjustRightInd w:val="0"/>
        <w:ind w:left="420" w:leftChars="200"/>
        <w:rPr>
          <w:rFonts w:hint="eastAsia"/>
          <w:color w:val="FF0000"/>
          <w:szCs w:val="21"/>
          <w:lang w:val="pt-BR"/>
        </w:rPr>
      </w:pP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108</w:t>
      </w:r>
      <w:r>
        <w:rPr>
          <w:rFonts w:hint="eastAsia"/>
          <w:color w:val="FF0000"/>
          <w:szCs w:val="21"/>
          <w:lang w:val="pt-BR"/>
        </w:rPr>
        <w:tab/>
      </w:r>
      <w:r>
        <w:rPr>
          <w:rFonts w:hint="eastAsia"/>
          <w:color w:val="FF0000"/>
          <w:szCs w:val="21"/>
          <w:lang w:val="pt-BR"/>
        </w:rPr>
        <w:tab/>
      </w:r>
      <w:r>
        <w:rPr>
          <w:rFonts w:hint="eastAsia"/>
          <w:color w:val="FF0000"/>
          <w:szCs w:val="21"/>
          <w:lang w:val="pt-BR"/>
        </w:rPr>
        <w:t>40H</w:t>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00H</w:t>
      </w:r>
    </w:p>
    <w:p>
      <w:pPr>
        <w:adjustRightInd w:val="0"/>
        <w:ind w:left="420" w:leftChars="200"/>
        <w:rPr>
          <w:rFonts w:hint="eastAsia"/>
          <w:color w:val="FF0000"/>
          <w:szCs w:val="21"/>
          <w:lang w:val="pt-BR"/>
        </w:rPr>
      </w:pP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109</w:t>
      </w:r>
      <w:r>
        <w:rPr>
          <w:rFonts w:hint="eastAsia"/>
          <w:color w:val="FF0000"/>
          <w:szCs w:val="21"/>
          <w:lang w:val="pt-BR"/>
        </w:rPr>
        <w:tab/>
      </w:r>
      <w:r>
        <w:rPr>
          <w:rFonts w:hint="eastAsia"/>
          <w:color w:val="FF0000"/>
          <w:szCs w:val="21"/>
          <w:lang w:val="pt-BR"/>
        </w:rPr>
        <w:tab/>
      </w:r>
      <w:r>
        <w:rPr>
          <w:rFonts w:hint="eastAsia"/>
          <w:color w:val="FF0000"/>
          <w:szCs w:val="21"/>
          <w:lang w:val="pt-BR"/>
        </w:rPr>
        <w:t>F0H</w:t>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 xml:space="preserve">    00H</w:t>
      </w:r>
    </w:p>
    <w:p>
      <w:pPr>
        <w:adjustRightInd w:val="0"/>
        <w:ind w:left="420" w:leftChars="200"/>
        <w:rPr>
          <w:rFonts w:hint="eastAsia"/>
          <w:color w:val="FF0000"/>
          <w:szCs w:val="21"/>
          <w:lang w:val="pt-BR"/>
        </w:rPr>
      </w:pP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110</w:t>
      </w:r>
      <w:r>
        <w:rPr>
          <w:rFonts w:hint="eastAsia"/>
          <w:color w:val="FF0000"/>
          <w:szCs w:val="21"/>
          <w:lang w:val="pt-BR"/>
        </w:rPr>
        <w:tab/>
      </w:r>
      <w:r>
        <w:rPr>
          <w:rFonts w:hint="eastAsia"/>
          <w:color w:val="FF0000"/>
          <w:szCs w:val="21"/>
          <w:lang w:val="pt-BR"/>
        </w:rPr>
        <w:tab/>
      </w:r>
      <w:r>
        <w:rPr>
          <w:rFonts w:hint="eastAsia"/>
          <w:color w:val="FF0000"/>
          <w:szCs w:val="21"/>
          <w:lang w:val="pt-BR"/>
        </w:rPr>
        <w:t>00H</w:t>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F0H</w:t>
      </w:r>
    </w:p>
    <w:p>
      <w:pPr>
        <w:adjustRightInd w:val="0"/>
        <w:ind w:left="420" w:leftChars="200"/>
        <w:rPr>
          <w:rFonts w:hint="eastAsia"/>
          <w:color w:val="FF0000"/>
          <w:szCs w:val="21"/>
          <w:lang w:val="pt-BR"/>
        </w:rPr>
      </w:pP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111</w:t>
      </w:r>
      <w:r>
        <w:rPr>
          <w:rFonts w:hint="eastAsia"/>
          <w:color w:val="FF0000"/>
          <w:szCs w:val="21"/>
          <w:lang w:val="pt-BR"/>
        </w:rPr>
        <w:tab/>
      </w:r>
      <w:r>
        <w:rPr>
          <w:rFonts w:hint="eastAsia"/>
          <w:color w:val="FF0000"/>
          <w:szCs w:val="21"/>
          <w:lang w:val="pt-BR"/>
        </w:rPr>
        <w:tab/>
      </w:r>
      <w:r>
        <w:rPr>
          <w:rFonts w:hint="eastAsia"/>
          <w:color w:val="FF0000"/>
          <w:szCs w:val="21"/>
          <w:lang w:val="pt-BR"/>
        </w:rPr>
        <w:t>00H</w:t>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40H</w:t>
      </w:r>
    </w:p>
    <w:p>
      <w:pPr>
        <w:adjustRightInd w:val="0"/>
        <w:ind w:left="420" w:leftChars="200"/>
        <w:rPr>
          <w:rFonts w:hint="eastAsia"/>
          <w:color w:val="FF0000"/>
          <w:szCs w:val="21"/>
          <w:lang w:val="pt-BR"/>
        </w:rPr>
      </w:pP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112</w:t>
      </w:r>
      <w:r>
        <w:rPr>
          <w:rFonts w:hint="eastAsia"/>
          <w:color w:val="FF0000"/>
          <w:szCs w:val="21"/>
          <w:lang w:val="pt-BR"/>
        </w:rPr>
        <w:tab/>
      </w:r>
      <w:r>
        <w:rPr>
          <w:rFonts w:hint="eastAsia"/>
          <w:color w:val="FF0000"/>
          <w:szCs w:val="21"/>
          <w:lang w:val="pt-BR"/>
        </w:rPr>
        <w:tab/>
      </w:r>
      <w:r>
        <w:rPr>
          <w:rFonts w:hint="eastAsia"/>
          <w:color w:val="FF0000"/>
          <w:szCs w:val="21"/>
          <w:lang w:val="pt-BR"/>
        </w:rPr>
        <w:t>00H</w:t>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lang w:val="pt-BR"/>
        </w:rPr>
        <w:t>64H</w:t>
      </w:r>
    </w:p>
    <w:p>
      <w:pPr>
        <w:adjustRightInd w:val="0"/>
        <w:ind w:left="420" w:leftChars="200"/>
        <w:rPr>
          <w:rFonts w:hint="eastAsia"/>
          <w:color w:val="FF0000"/>
          <w:szCs w:val="21"/>
        </w:rPr>
      </w:pPr>
      <w:r>
        <w:rPr>
          <w:rFonts w:hint="eastAsia"/>
          <w:color w:val="FF0000"/>
          <w:szCs w:val="21"/>
          <w:lang w:val="pt-BR"/>
        </w:rPr>
        <w:tab/>
      </w:r>
      <w:r>
        <w:rPr>
          <w:rFonts w:hint="eastAsia"/>
          <w:color w:val="FF0000"/>
          <w:szCs w:val="21"/>
          <w:lang w:val="pt-BR"/>
        </w:rPr>
        <w:tab/>
      </w:r>
      <w:r>
        <w:rPr>
          <w:rFonts w:hint="eastAsia"/>
          <w:color w:val="FF0000"/>
          <w:szCs w:val="21"/>
          <w:lang w:val="pt-BR"/>
        </w:rPr>
        <w:tab/>
      </w:r>
      <w:r>
        <w:rPr>
          <w:rFonts w:hint="eastAsia"/>
          <w:color w:val="FF0000"/>
          <w:szCs w:val="21"/>
        </w:rPr>
        <w:t>113</w:t>
      </w:r>
      <w:r>
        <w:rPr>
          <w:rFonts w:hint="eastAsia"/>
          <w:color w:val="FF0000"/>
          <w:szCs w:val="21"/>
        </w:rPr>
        <w:tab/>
      </w:r>
      <w:r>
        <w:rPr>
          <w:rFonts w:hint="eastAsia"/>
          <w:color w:val="FF0000"/>
          <w:szCs w:val="21"/>
        </w:rPr>
        <w:tab/>
      </w:r>
      <w:r>
        <w:rPr>
          <w:rFonts w:hint="eastAsia"/>
          <w:color w:val="FF0000"/>
          <w:szCs w:val="21"/>
        </w:rPr>
        <w:t>64H</w:t>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ab/>
      </w:r>
      <w:r>
        <w:rPr>
          <w:rFonts w:hint="eastAsia"/>
          <w:color w:val="FF0000"/>
          <w:szCs w:val="21"/>
        </w:rPr>
        <w:t>00H</w:t>
      </w:r>
    </w:p>
    <w:p>
      <w:pPr>
        <w:adjustRightInd w:val="0"/>
        <w:ind w:firstLine="420" w:firstLineChars="200"/>
        <w:rPr>
          <w:rFonts w:hint="eastAsia"/>
          <w:szCs w:val="21"/>
        </w:rPr>
      </w:pPr>
    </w:p>
    <w:p>
      <w:pPr>
        <w:ind w:left="420" w:hanging="420" w:hangingChars="200"/>
        <w:rPr>
          <w:rFonts w:hint="eastAsia"/>
        </w:rPr>
      </w:pPr>
      <w:r>
        <w:t>1</w:t>
      </w:r>
      <w:r>
        <w:rPr>
          <w:rFonts w:hint="eastAsia"/>
        </w:rPr>
        <w:t>8</w:t>
      </w:r>
      <w:r>
        <w:t>．</w:t>
      </w:r>
      <w:r>
        <w:rPr>
          <w:rFonts w:hint="eastAsia"/>
        </w:rPr>
        <w:t>假定某计算机的总线采用奇校验，每8位数据有一位校验位，若在32位数据线上传输的信息是8F 3C AB 96H，则对应的4个校验位应为什么？若接受方收到的数据信息和校验位分别为87 3C AB 96H和0101B，则说明发生了什么情况，并给出验证过程。</w:t>
      </w:r>
    </w:p>
    <w:p>
      <w:pPr>
        <w:ind w:left="420" w:hanging="420" w:hangingChars="200"/>
        <w:rPr>
          <w:rFonts w:hint="eastAsia"/>
          <w:color w:val="FF0000"/>
        </w:rPr>
      </w:pPr>
      <w:r>
        <w:rPr>
          <w:rFonts w:hint="eastAsia"/>
        </w:rPr>
        <w:t xml:space="preserve">    </w:t>
      </w:r>
      <w:r>
        <w:rPr>
          <w:rFonts w:hint="eastAsia"/>
          <w:color w:val="FF0000"/>
        </w:rPr>
        <w:t>参考答案：</w:t>
      </w:r>
    </w:p>
    <w:p>
      <w:pPr>
        <w:ind w:left="420" w:hanging="420" w:hangingChars="200"/>
        <w:rPr>
          <w:rFonts w:hint="eastAsia"/>
          <w:color w:val="FF0000"/>
        </w:rPr>
      </w:pPr>
      <w:r>
        <w:rPr>
          <w:rFonts w:hint="eastAsia"/>
          <w:color w:val="FF0000"/>
        </w:rPr>
        <w:t xml:space="preserve">    传输信息8F 3C AB 96H展开为1000 1111 0011 1100 1010 1011 1001 0110，每8位有一个奇校验位，因此，总线上发送方送出的4个校验位应该分别为0、1、0、1。</w:t>
      </w:r>
    </w:p>
    <w:p>
      <w:pPr>
        <w:ind w:left="420" w:hanging="420" w:hangingChars="200"/>
        <w:rPr>
          <w:rFonts w:hint="eastAsia"/>
          <w:color w:val="FF0000"/>
        </w:rPr>
      </w:pPr>
      <w:r>
        <w:rPr>
          <w:rFonts w:hint="eastAsia"/>
          <w:color w:val="FF0000"/>
        </w:rPr>
        <w:t xml:space="preserve">    接受方的数据信息为87 3C AB 96H，展开后为1000 0111 0011 1100 1010 1011 1001 0110；接收到的校验位分别为0、1、0、1。在接受方进行校验判断如下：</w:t>
      </w:r>
    </w:p>
    <w:p>
      <w:pPr>
        <w:ind w:left="420" w:hanging="420" w:hangingChars="200"/>
        <w:rPr>
          <w:rFonts w:hint="eastAsia"/>
          <w:color w:val="FF0000"/>
        </w:rPr>
      </w:pPr>
      <w:r>
        <w:rPr>
          <w:rFonts w:hint="eastAsia"/>
          <w:color w:val="FF0000"/>
        </w:rPr>
        <w:t xml:space="preserve">    根据接收到的数据信息计算出4个奇校验位分别为1、1、0、1，将该4位校验位分别和接收到的4位校验位进行异或，得到1、0、0、0，说明数据信息的第一个字节发生传输错误。对照传输前、后的数据信息，第一字节8FH变成了87H，说明确实发生了传输错误，验证正确。</w:t>
      </w:r>
    </w:p>
    <w:p>
      <w:pPr>
        <w:ind w:left="420" w:hanging="420" w:hangingChars="200"/>
        <w:rPr>
          <w:rFonts w:hint="eastAsia"/>
          <w:color w:val="FF0000"/>
        </w:rPr>
      </w:pPr>
      <w:r>
        <w:rPr>
          <w:rFonts w:hint="eastAsia"/>
          <w:color w:val="FF0000"/>
        </w:rPr>
        <w:t xml:space="preserve">    </w:t>
      </w:r>
    </w:p>
    <w:p>
      <w:pPr>
        <w:ind w:left="420" w:hanging="420" w:hangingChars="200"/>
        <w:rPr>
          <w:rFonts w:hint="eastAsia"/>
        </w:rPr>
      </w:pPr>
    </w:p>
    <w:p>
      <w:pPr>
        <w:ind w:left="420" w:hanging="420" w:hangingChars="200"/>
      </w:pPr>
      <w:r>
        <w:t>1</w:t>
      </w:r>
      <w:r>
        <w:rPr>
          <w:rFonts w:hint="eastAsia"/>
        </w:rPr>
        <w:t>9</w:t>
      </w:r>
      <w:r>
        <w:t>．写出16位数据的SEC码。假定数据为0101 0001 0100 0110，说明SEC码如何正确检测数据位5的错误。</w:t>
      </w:r>
    </w:p>
    <w:p>
      <w:pPr>
        <w:rPr>
          <w:rFonts w:hint="eastAsia"/>
          <w:b/>
          <w:color w:val="FF0000"/>
        </w:rPr>
      </w:pPr>
      <w:r>
        <w:rPr>
          <w:rFonts w:hint="eastAsia"/>
          <w:szCs w:val="21"/>
        </w:rPr>
        <w:tab/>
      </w:r>
      <w:r>
        <w:rPr>
          <w:rFonts w:hint="eastAsia"/>
          <w:b/>
          <w:color w:val="FF0000"/>
        </w:rPr>
        <w:t>参考答案：</w:t>
      </w:r>
    </w:p>
    <w:p>
      <w:pPr>
        <w:adjustRightInd w:val="0"/>
        <w:ind w:firstLine="420" w:firstLineChars="200"/>
        <w:rPr>
          <w:rFonts w:hint="eastAsia"/>
          <w:color w:val="FF0000"/>
          <w:szCs w:val="21"/>
        </w:rPr>
      </w:pPr>
      <w:r>
        <w:rPr>
          <w:rFonts w:hint="eastAsia"/>
          <w:color w:val="FF0000"/>
          <w:szCs w:val="21"/>
        </w:rPr>
        <w:t>对于16位数据， 可以如下插入校验位：</w:t>
      </w:r>
    </w:p>
    <w:p>
      <w:pPr>
        <w:adjustRightInd w:val="0"/>
        <w:rPr>
          <w:rFonts w:hint="eastAsia"/>
          <w:color w:val="FF0000"/>
          <w:szCs w:val="21"/>
          <w:vertAlign w:val="subscript"/>
        </w:rPr>
      </w:pPr>
      <w:r>
        <w:rPr>
          <w:rFonts w:hint="eastAsia"/>
          <w:color w:val="FF0000"/>
          <w:szCs w:val="21"/>
        </w:rPr>
        <w:tab/>
      </w:r>
      <w:r>
        <w:rPr>
          <w:color w:val="FF0000"/>
          <w:szCs w:val="21"/>
        </w:rPr>
        <w:t>M</w:t>
      </w:r>
      <w:r>
        <w:rPr>
          <w:color w:val="FF0000"/>
          <w:szCs w:val="21"/>
          <w:vertAlign w:val="subscript"/>
        </w:rPr>
        <w:t>16</w:t>
      </w:r>
      <w:r>
        <w:rPr>
          <w:rFonts w:hint="eastAsia"/>
          <w:color w:val="FF0000"/>
          <w:szCs w:val="21"/>
        </w:rPr>
        <w:t xml:space="preserve"> </w:t>
      </w:r>
      <w:r>
        <w:rPr>
          <w:color w:val="FF0000"/>
          <w:szCs w:val="21"/>
        </w:rPr>
        <w:t>M</w:t>
      </w:r>
      <w:r>
        <w:rPr>
          <w:color w:val="FF0000"/>
          <w:szCs w:val="21"/>
          <w:vertAlign w:val="subscript"/>
        </w:rPr>
        <w:t>15</w:t>
      </w:r>
      <w:r>
        <w:rPr>
          <w:rFonts w:hint="eastAsia"/>
          <w:color w:val="FF0000"/>
          <w:szCs w:val="21"/>
        </w:rPr>
        <w:t xml:space="preserve"> </w:t>
      </w:r>
      <w:r>
        <w:rPr>
          <w:color w:val="FF0000"/>
          <w:szCs w:val="21"/>
        </w:rPr>
        <w:t>M</w:t>
      </w:r>
      <w:r>
        <w:rPr>
          <w:color w:val="FF0000"/>
          <w:szCs w:val="21"/>
          <w:vertAlign w:val="subscript"/>
        </w:rPr>
        <w:t>14</w:t>
      </w:r>
      <w:r>
        <w:rPr>
          <w:rFonts w:hint="eastAsia"/>
          <w:color w:val="FF0000"/>
          <w:szCs w:val="21"/>
        </w:rPr>
        <w:t xml:space="preserve"> </w:t>
      </w:r>
      <w:r>
        <w:rPr>
          <w:color w:val="FF0000"/>
          <w:szCs w:val="21"/>
        </w:rPr>
        <w:t>M</w:t>
      </w:r>
      <w:r>
        <w:rPr>
          <w:color w:val="FF0000"/>
          <w:szCs w:val="21"/>
          <w:vertAlign w:val="subscript"/>
        </w:rPr>
        <w:t>13</w:t>
      </w:r>
      <w:r>
        <w:rPr>
          <w:rFonts w:hint="eastAsia"/>
          <w:color w:val="FF0000"/>
          <w:szCs w:val="21"/>
        </w:rPr>
        <w:t xml:space="preserve"> </w:t>
      </w:r>
      <w:r>
        <w:rPr>
          <w:color w:val="FF0000"/>
          <w:szCs w:val="21"/>
        </w:rPr>
        <w:t>M</w:t>
      </w:r>
      <w:r>
        <w:rPr>
          <w:color w:val="FF0000"/>
          <w:szCs w:val="21"/>
          <w:vertAlign w:val="subscript"/>
        </w:rPr>
        <w:t>12</w:t>
      </w:r>
      <w:r>
        <w:rPr>
          <w:rFonts w:hint="eastAsia"/>
          <w:color w:val="FF0000"/>
          <w:szCs w:val="21"/>
        </w:rPr>
        <w:t xml:space="preserve"> </w:t>
      </w:r>
      <w:r>
        <w:rPr>
          <w:color w:val="FF0000"/>
          <w:szCs w:val="21"/>
        </w:rPr>
        <w:t>P</w:t>
      </w:r>
      <w:r>
        <w:rPr>
          <w:color w:val="FF0000"/>
          <w:szCs w:val="21"/>
          <w:vertAlign w:val="subscript"/>
        </w:rPr>
        <w:t>5</w:t>
      </w:r>
      <w:r>
        <w:rPr>
          <w:rFonts w:hint="eastAsia"/>
          <w:color w:val="FF0000"/>
          <w:szCs w:val="21"/>
        </w:rPr>
        <w:t xml:space="preserve"> </w:t>
      </w:r>
      <w:r>
        <w:rPr>
          <w:color w:val="FF0000"/>
          <w:szCs w:val="21"/>
        </w:rPr>
        <w:t>M</w:t>
      </w:r>
      <w:r>
        <w:rPr>
          <w:color w:val="FF0000"/>
          <w:szCs w:val="21"/>
          <w:vertAlign w:val="subscript"/>
        </w:rPr>
        <w:t>11</w:t>
      </w:r>
      <w:r>
        <w:rPr>
          <w:rFonts w:hint="eastAsia"/>
          <w:color w:val="FF0000"/>
          <w:szCs w:val="21"/>
        </w:rPr>
        <w:t xml:space="preserve"> </w:t>
      </w:r>
      <w:r>
        <w:rPr>
          <w:color w:val="FF0000"/>
          <w:szCs w:val="21"/>
        </w:rPr>
        <w:t>M</w:t>
      </w:r>
      <w:r>
        <w:rPr>
          <w:color w:val="FF0000"/>
          <w:szCs w:val="21"/>
          <w:vertAlign w:val="subscript"/>
        </w:rPr>
        <w:t>10</w:t>
      </w:r>
      <w:r>
        <w:rPr>
          <w:rFonts w:hint="eastAsia"/>
          <w:color w:val="FF0000"/>
          <w:szCs w:val="21"/>
        </w:rPr>
        <w:t xml:space="preserve"> </w:t>
      </w:r>
      <w:r>
        <w:rPr>
          <w:color w:val="FF0000"/>
          <w:szCs w:val="21"/>
        </w:rPr>
        <w:t>M</w:t>
      </w:r>
      <w:r>
        <w:rPr>
          <w:color w:val="FF0000"/>
          <w:szCs w:val="21"/>
          <w:vertAlign w:val="subscript"/>
        </w:rPr>
        <w:t>9</w:t>
      </w:r>
      <w:r>
        <w:rPr>
          <w:rFonts w:hint="eastAsia"/>
          <w:color w:val="FF0000"/>
          <w:szCs w:val="21"/>
        </w:rPr>
        <w:t xml:space="preserve"> </w:t>
      </w:r>
      <w:r>
        <w:rPr>
          <w:color w:val="FF0000"/>
          <w:szCs w:val="21"/>
        </w:rPr>
        <w:t>M</w:t>
      </w:r>
      <w:r>
        <w:rPr>
          <w:color w:val="FF0000"/>
          <w:szCs w:val="21"/>
          <w:vertAlign w:val="subscript"/>
        </w:rPr>
        <w:t>8</w:t>
      </w:r>
      <w:r>
        <w:rPr>
          <w:rFonts w:hint="eastAsia"/>
          <w:color w:val="FF0000"/>
          <w:szCs w:val="21"/>
        </w:rPr>
        <w:t xml:space="preserve"> </w:t>
      </w:r>
      <w:r>
        <w:rPr>
          <w:color w:val="FF0000"/>
          <w:szCs w:val="21"/>
        </w:rPr>
        <w:t>M</w:t>
      </w:r>
      <w:r>
        <w:rPr>
          <w:color w:val="FF0000"/>
          <w:szCs w:val="21"/>
          <w:vertAlign w:val="subscript"/>
        </w:rPr>
        <w:t>7</w:t>
      </w:r>
      <w:r>
        <w:rPr>
          <w:rFonts w:hint="eastAsia"/>
          <w:color w:val="FF0000"/>
          <w:szCs w:val="21"/>
        </w:rPr>
        <w:t xml:space="preserve"> </w:t>
      </w:r>
      <w:r>
        <w:rPr>
          <w:color w:val="FF0000"/>
          <w:szCs w:val="21"/>
        </w:rPr>
        <w:t>M</w:t>
      </w:r>
      <w:r>
        <w:rPr>
          <w:color w:val="FF0000"/>
          <w:szCs w:val="21"/>
          <w:vertAlign w:val="subscript"/>
        </w:rPr>
        <w:t>6</w:t>
      </w:r>
      <w:r>
        <w:rPr>
          <w:rFonts w:hint="eastAsia"/>
          <w:color w:val="FF0000"/>
          <w:szCs w:val="21"/>
        </w:rPr>
        <w:t xml:space="preserve"> </w:t>
      </w:r>
      <w:r>
        <w:rPr>
          <w:color w:val="FF0000"/>
          <w:szCs w:val="21"/>
        </w:rPr>
        <w:t>M</w:t>
      </w:r>
      <w:r>
        <w:rPr>
          <w:color w:val="FF0000"/>
          <w:szCs w:val="21"/>
          <w:vertAlign w:val="subscript"/>
        </w:rPr>
        <w:t>5</w:t>
      </w:r>
      <w:r>
        <w:rPr>
          <w:rFonts w:hint="eastAsia"/>
          <w:color w:val="FF0000"/>
          <w:szCs w:val="21"/>
        </w:rPr>
        <w:t xml:space="preserve"> </w:t>
      </w:r>
      <w:r>
        <w:rPr>
          <w:color w:val="FF0000"/>
          <w:szCs w:val="21"/>
        </w:rPr>
        <w:t>P</w:t>
      </w:r>
      <w:r>
        <w:rPr>
          <w:color w:val="FF0000"/>
          <w:szCs w:val="21"/>
          <w:vertAlign w:val="subscript"/>
        </w:rPr>
        <w:t>4</w:t>
      </w:r>
      <w:r>
        <w:rPr>
          <w:rFonts w:hint="eastAsia"/>
          <w:color w:val="FF0000"/>
          <w:szCs w:val="21"/>
          <w:vertAlign w:val="subscript"/>
        </w:rPr>
        <w:t xml:space="preserve"> </w:t>
      </w:r>
      <w:r>
        <w:rPr>
          <w:color w:val="FF0000"/>
          <w:szCs w:val="21"/>
        </w:rPr>
        <w:t>M</w:t>
      </w:r>
      <w:r>
        <w:rPr>
          <w:color w:val="FF0000"/>
          <w:szCs w:val="21"/>
          <w:vertAlign w:val="subscript"/>
        </w:rPr>
        <w:t>4</w:t>
      </w:r>
      <w:r>
        <w:rPr>
          <w:rFonts w:hint="eastAsia"/>
          <w:color w:val="FF0000"/>
          <w:szCs w:val="21"/>
        </w:rPr>
        <w:t xml:space="preserve"> </w:t>
      </w:r>
      <w:r>
        <w:rPr>
          <w:color w:val="FF0000"/>
          <w:szCs w:val="21"/>
        </w:rPr>
        <w:t>M</w:t>
      </w:r>
      <w:r>
        <w:rPr>
          <w:color w:val="FF0000"/>
          <w:szCs w:val="21"/>
          <w:vertAlign w:val="subscript"/>
        </w:rPr>
        <w:t>3</w:t>
      </w:r>
      <w:r>
        <w:rPr>
          <w:rFonts w:hint="eastAsia"/>
          <w:color w:val="FF0000"/>
          <w:szCs w:val="21"/>
        </w:rPr>
        <w:t xml:space="preserve"> </w:t>
      </w:r>
      <w:r>
        <w:rPr>
          <w:color w:val="FF0000"/>
          <w:szCs w:val="21"/>
        </w:rPr>
        <w:t>M</w:t>
      </w:r>
      <w:r>
        <w:rPr>
          <w:color w:val="FF0000"/>
          <w:szCs w:val="21"/>
          <w:vertAlign w:val="subscript"/>
        </w:rPr>
        <w:t>2</w:t>
      </w:r>
      <w:r>
        <w:rPr>
          <w:rFonts w:hint="eastAsia"/>
          <w:color w:val="FF0000"/>
          <w:szCs w:val="21"/>
        </w:rPr>
        <w:t xml:space="preserve"> </w:t>
      </w:r>
      <w:r>
        <w:rPr>
          <w:color w:val="FF0000"/>
          <w:szCs w:val="21"/>
        </w:rPr>
        <w:t>P</w:t>
      </w:r>
      <w:r>
        <w:rPr>
          <w:color w:val="FF0000"/>
          <w:szCs w:val="21"/>
          <w:vertAlign w:val="subscript"/>
        </w:rPr>
        <w:t>3</w:t>
      </w:r>
      <w:r>
        <w:rPr>
          <w:rFonts w:hint="eastAsia"/>
          <w:color w:val="FF0000"/>
          <w:szCs w:val="21"/>
        </w:rPr>
        <w:t xml:space="preserve"> </w:t>
      </w:r>
      <w:r>
        <w:rPr>
          <w:color w:val="FF0000"/>
          <w:szCs w:val="21"/>
        </w:rPr>
        <w:t>M</w:t>
      </w:r>
      <w:r>
        <w:rPr>
          <w:color w:val="FF0000"/>
          <w:szCs w:val="21"/>
          <w:vertAlign w:val="subscript"/>
        </w:rPr>
        <w:t>1</w:t>
      </w:r>
      <w:r>
        <w:rPr>
          <w:rFonts w:hint="eastAsia"/>
          <w:color w:val="FF0000"/>
          <w:szCs w:val="21"/>
        </w:rPr>
        <w:t xml:space="preserve"> </w:t>
      </w:r>
      <w:r>
        <w:rPr>
          <w:color w:val="FF0000"/>
          <w:szCs w:val="21"/>
        </w:rPr>
        <w:t>P</w:t>
      </w:r>
      <w:r>
        <w:rPr>
          <w:color w:val="FF0000"/>
          <w:szCs w:val="21"/>
          <w:vertAlign w:val="subscript"/>
        </w:rPr>
        <w:t>2</w:t>
      </w:r>
      <w:r>
        <w:rPr>
          <w:rFonts w:hint="eastAsia"/>
          <w:color w:val="FF0000"/>
          <w:szCs w:val="21"/>
        </w:rPr>
        <w:t xml:space="preserve"> </w:t>
      </w:r>
      <w:r>
        <w:rPr>
          <w:color w:val="FF0000"/>
          <w:szCs w:val="21"/>
        </w:rPr>
        <w:t>P</w:t>
      </w:r>
      <w:r>
        <w:rPr>
          <w:color w:val="FF0000"/>
          <w:szCs w:val="21"/>
          <w:vertAlign w:val="subscript"/>
        </w:rPr>
        <w:t>1</w:t>
      </w:r>
    </w:p>
    <w:p>
      <w:pPr>
        <w:adjustRightInd w:val="0"/>
        <w:rPr>
          <w:rFonts w:hint="eastAsia"/>
          <w:color w:val="FF0000"/>
          <w:szCs w:val="21"/>
        </w:rPr>
      </w:pPr>
      <w:r>
        <w:rPr>
          <w:rFonts w:hint="eastAsia"/>
          <w:color w:val="FF0000"/>
          <w:szCs w:val="21"/>
          <w:vertAlign w:val="subscript"/>
        </w:rPr>
        <w:tab/>
      </w:r>
      <w:r>
        <w:rPr>
          <w:rFonts w:hint="eastAsia"/>
          <w:color w:val="FF0000"/>
          <w:szCs w:val="21"/>
        </w:rPr>
        <w:t>其中M</w:t>
      </w:r>
      <w:r>
        <w:rPr>
          <w:rFonts w:hint="eastAsia"/>
          <w:color w:val="FF0000"/>
          <w:szCs w:val="21"/>
          <w:vertAlign w:val="subscript"/>
        </w:rPr>
        <w:t>i</w:t>
      </w:r>
      <w:r>
        <w:rPr>
          <w:rFonts w:hint="eastAsia"/>
          <w:color w:val="FF0000"/>
          <w:szCs w:val="21"/>
        </w:rPr>
        <w:t>是原信息数据， P</w:t>
      </w:r>
      <w:r>
        <w:rPr>
          <w:rFonts w:hint="eastAsia"/>
          <w:color w:val="FF0000"/>
          <w:szCs w:val="21"/>
          <w:vertAlign w:val="subscript"/>
        </w:rPr>
        <w:t>i</w:t>
      </w:r>
      <w:r>
        <w:rPr>
          <w:rFonts w:hint="eastAsia"/>
          <w:color w:val="FF0000"/>
          <w:szCs w:val="21"/>
        </w:rPr>
        <w:t>是加入的校验位， 对于各个校验位的值可以如下计算</w:t>
      </w:r>
    </w:p>
    <w:p>
      <w:pPr>
        <w:adjustRightInd w:val="0"/>
        <w:rPr>
          <w:rFonts w:hint="eastAsia"/>
          <w:color w:val="FF0000"/>
          <w:szCs w:val="21"/>
        </w:rPr>
      </w:pPr>
      <w:r>
        <w:rPr>
          <w:rFonts w:hint="eastAsia"/>
          <w:color w:val="FF0000"/>
          <w:szCs w:val="21"/>
        </w:rPr>
        <w:tab/>
      </w:r>
      <w:r>
        <w:rPr>
          <w:color w:val="FF0000"/>
          <w:szCs w:val="21"/>
        </w:rPr>
        <w:t>P1 = M1</w:t>
      </w:r>
      <w:r>
        <w:rPr>
          <w:rFonts w:hint="eastAsia"/>
          <w:color w:val="FF0000"/>
          <w:szCs w:val="21"/>
        </w:rPr>
        <w:t>⊕</w:t>
      </w:r>
      <w:r>
        <w:rPr>
          <w:color w:val="FF0000"/>
          <w:szCs w:val="21"/>
        </w:rPr>
        <w:t>M2</w:t>
      </w:r>
      <w:r>
        <w:rPr>
          <w:rFonts w:hint="eastAsia"/>
          <w:color w:val="FF0000"/>
          <w:szCs w:val="21"/>
        </w:rPr>
        <w:t>⊕</w:t>
      </w:r>
      <w:r>
        <w:rPr>
          <w:color w:val="FF0000"/>
          <w:szCs w:val="21"/>
        </w:rPr>
        <w:t>M3</w:t>
      </w:r>
      <w:r>
        <w:rPr>
          <w:rFonts w:hint="eastAsia"/>
          <w:color w:val="FF0000"/>
          <w:szCs w:val="21"/>
        </w:rPr>
        <w:t>⊕</w:t>
      </w:r>
      <w:r>
        <w:rPr>
          <w:color w:val="FF0000"/>
          <w:szCs w:val="21"/>
        </w:rPr>
        <w:t>M4</w:t>
      </w:r>
      <w:r>
        <w:rPr>
          <w:rFonts w:hint="eastAsia"/>
          <w:color w:val="FF0000"/>
          <w:szCs w:val="21"/>
        </w:rPr>
        <w:t>⊕</w:t>
      </w:r>
      <w:r>
        <w:rPr>
          <w:color w:val="FF0000"/>
          <w:szCs w:val="21"/>
        </w:rPr>
        <w:t>M5</w:t>
      </w:r>
      <w:r>
        <w:rPr>
          <w:rFonts w:hint="eastAsia"/>
          <w:color w:val="FF0000"/>
          <w:szCs w:val="21"/>
        </w:rPr>
        <w:t>⊕</w:t>
      </w:r>
      <w:r>
        <w:rPr>
          <w:color w:val="FF0000"/>
          <w:szCs w:val="21"/>
        </w:rPr>
        <w:t>M7</w:t>
      </w:r>
      <w:r>
        <w:rPr>
          <w:rFonts w:hint="eastAsia"/>
          <w:color w:val="FF0000"/>
          <w:szCs w:val="21"/>
        </w:rPr>
        <w:t>⊕</w:t>
      </w:r>
      <w:r>
        <w:rPr>
          <w:color w:val="FF0000"/>
          <w:szCs w:val="21"/>
        </w:rPr>
        <w:t>M9</w:t>
      </w:r>
      <w:r>
        <w:rPr>
          <w:rFonts w:hint="eastAsia"/>
          <w:color w:val="FF0000"/>
          <w:szCs w:val="21"/>
        </w:rPr>
        <w:t>⊕</w:t>
      </w:r>
      <w:r>
        <w:rPr>
          <w:color w:val="FF0000"/>
          <w:szCs w:val="21"/>
        </w:rPr>
        <w:t>M11</w:t>
      </w:r>
      <w:r>
        <w:rPr>
          <w:rFonts w:hint="eastAsia"/>
          <w:color w:val="FF0000"/>
          <w:szCs w:val="21"/>
        </w:rPr>
        <w:t>⊕</w:t>
      </w:r>
      <w:r>
        <w:rPr>
          <w:color w:val="FF0000"/>
          <w:szCs w:val="21"/>
        </w:rPr>
        <w:t>M12</w:t>
      </w:r>
      <w:r>
        <w:rPr>
          <w:rFonts w:hint="eastAsia"/>
          <w:color w:val="FF0000"/>
          <w:szCs w:val="21"/>
        </w:rPr>
        <w:t>⊕</w:t>
      </w:r>
      <w:r>
        <w:rPr>
          <w:color w:val="FF0000"/>
          <w:szCs w:val="21"/>
        </w:rPr>
        <w:t>M14</w:t>
      </w:r>
      <w:r>
        <w:rPr>
          <w:rFonts w:hint="eastAsia"/>
          <w:color w:val="FF0000"/>
          <w:szCs w:val="21"/>
        </w:rPr>
        <w:t>⊕</w:t>
      </w:r>
      <w:r>
        <w:rPr>
          <w:color w:val="FF0000"/>
          <w:szCs w:val="21"/>
        </w:rPr>
        <w:t xml:space="preserve">M16 </w:t>
      </w:r>
      <w:r>
        <w:rPr>
          <w:rFonts w:hint="eastAsia"/>
          <w:color w:val="FF0000"/>
          <w:szCs w:val="21"/>
        </w:rPr>
        <w:t>= 1</w:t>
      </w:r>
    </w:p>
    <w:p>
      <w:pPr>
        <w:adjustRightInd w:val="0"/>
        <w:rPr>
          <w:rFonts w:hint="eastAsia"/>
          <w:color w:val="FF0000"/>
          <w:szCs w:val="21"/>
        </w:rPr>
      </w:pPr>
      <w:r>
        <w:rPr>
          <w:rFonts w:hint="eastAsia"/>
          <w:color w:val="FF0000"/>
          <w:szCs w:val="21"/>
        </w:rPr>
        <w:tab/>
      </w:r>
      <w:r>
        <w:rPr>
          <w:color w:val="FF0000"/>
          <w:szCs w:val="21"/>
        </w:rPr>
        <w:t>P2 = M1</w:t>
      </w:r>
      <w:r>
        <w:rPr>
          <w:rFonts w:hint="eastAsia"/>
          <w:color w:val="FF0000"/>
          <w:szCs w:val="21"/>
        </w:rPr>
        <w:t>⊕</w:t>
      </w:r>
      <w:r>
        <w:rPr>
          <w:color w:val="FF0000"/>
          <w:szCs w:val="21"/>
        </w:rPr>
        <w:t>M3</w:t>
      </w:r>
      <w:r>
        <w:rPr>
          <w:rFonts w:hint="eastAsia"/>
          <w:color w:val="FF0000"/>
          <w:szCs w:val="21"/>
        </w:rPr>
        <w:t>⊕</w:t>
      </w:r>
      <w:r>
        <w:rPr>
          <w:color w:val="FF0000"/>
          <w:szCs w:val="21"/>
        </w:rPr>
        <w:t>M4</w:t>
      </w:r>
      <w:r>
        <w:rPr>
          <w:rFonts w:hint="eastAsia"/>
          <w:color w:val="FF0000"/>
          <w:szCs w:val="21"/>
        </w:rPr>
        <w:t>⊕</w:t>
      </w:r>
      <w:r>
        <w:rPr>
          <w:color w:val="FF0000"/>
          <w:szCs w:val="21"/>
        </w:rPr>
        <w:t>M6</w:t>
      </w:r>
      <w:r>
        <w:rPr>
          <w:rFonts w:hint="eastAsia"/>
          <w:color w:val="FF0000"/>
          <w:szCs w:val="21"/>
        </w:rPr>
        <w:t>⊕</w:t>
      </w:r>
      <w:r>
        <w:rPr>
          <w:color w:val="FF0000"/>
          <w:szCs w:val="21"/>
        </w:rPr>
        <w:t>M7</w:t>
      </w:r>
      <w:r>
        <w:rPr>
          <w:rFonts w:hint="eastAsia"/>
          <w:color w:val="FF0000"/>
          <w:szCs w:val="21"/>
        </w:rPr>
        <w:t>⊕</w:t>
      </w:r>
      <w:r>
        <w:rPr>
          <w:color w:val="FF0000"/>
          <w:szCs w:val="21"/>
        </w:rPr>
        <w:t>M10</w:t>
      </w:r>
      <w:r>
        <w:rPr>
          <w:rFonts w:hint="eastAsia"/>
          <w:color w:val="FF0000"/>
          <w:szCs w:val="21"/>
        </w:rPr>
        <w:t>⊕</w:t>
      </w:r>
      <w:r>
        <w:rPr>
          <w:color w:val="FF0000"/>
          <w:szCs w:val="21"/>
        </w:rPr>
        <w:t>M11</w:t>
      </w:r>
      <w:r>
        <w:rPr>
          <w:rFonts w:hint="eastAsia"/>
          <w:color w:val="FF0000"/>
          <w:szCs w:val="21"/>
        </w:rPr>
        <w:t>⊕</w:t>
      </w:r>
      <w:r>
        <w:rPr>
          <w:color w:val="FF0000"/>
          <w:szCs w:val="21"/>
        </w:rPr>
        <w:t>M13</w:t>
      </w:r>
      <w:r>
        <w:rPr>
          <w:rFonts w:hint="eastAsia"/>
          <w:color w:val="FF0000"/>
          <w:szCs w:val="21"/>
        </w:rPr>
        <w:t>⊕</w:t>
      </w:r>
      <w:r>
        <w:rPr>
          <w:color w:val="FF0000"/>
          <w:szCs w:val="21"/>
        </w:rPr>
        <w:t>M14</w:t>
      </w:r>
      <w:r>
        <w:rPr>
          <w:rFonts w:hint="eastAsia"/>
          <w:color w:val="FF0000"/>
          <w:szCs w:val="21"/>
        </w:rPr>
        <w:t xml:space="preserve"> = 1</w:t>
      </w:r>
    </w:p>
    <w:p>
      <w:pPr>
        <w:adjustRightInd w:val="0"/>
        <w:rPr>
          <w:rFonts w:hint="eastAsia"/>
          <w:color w:val="FF0000"/>
          <w:szCs w:val="21"/>
        </w:rPr>
      </w:pPr>
      <w:r>
        <w:rPr>
          <w:rFonts w:hint="eastAsia"/>
          <w:color w:val="FF0000"/>
          <w:szCs w:val="21"/>
        </w:rPr>
        <w:tab/>
      </w:r>
      <w:r>
        <w:rPr>
          <w:color w:val="FF0000"/>
          <w:szCs w:val="21"/>
        </w:rPr>
        <w:t>P3 = M2</w:t>
      </w:r>
      <w:r>
        <w:rPr>
          <w:rFonts w:hint="eastAsia"/>
          <w:color w:val="FF0000"/>
          <w:szCs w:val="21"/>
        </w:rPr>
        <w:t>⊕</w:t>
      </w:r>
      <w:r>
        <w:rPr>
          <w:color w:val="FF0000"/>
          <w:szCs w:val="21"/>
        </w:rPr>
        <w:t>M3</w:t>
      </w:r>
      <w:r>
        <w:rPr>
          <w:rFonts w:hint="eastAsia"/>
          <w:color w:val="FF0000"/>
          <w:szCs w:val="21"/>
        </w:rPr>
        <w:t>⊕</w:t>
      </w:r>
      <w:r>
        <w:rPr>
          <w:color w:val="FF0000"/>
          <w:szCs w:val="21"/>
        </w:rPr>
        <w:t>M4</w:t>
      </w:r>
      <w:r>
        <w:rPr>
          <w:rFonts w:hint="eastAsia"/>
          <w:color w:val="FF0000"/>
          <w:szCs w:val="21"/>
        </w:rPr>
        <w:t>⊕</w:t>
      </w:r>
      <w:r>
        <w:rPr>
          <w:color w:val="FF0000"/>
          <w:szCs w:val="21"/>
        </w:rPr>
        <w:t>M8</w:t>
      </w:r>
      <w:r>
        <w:rPr>
          <w:rFonts w:hint="eastAsia"/>
          <w:color w:val="FF0000"/>
          <w:szCs w:val="21"/>
        </w:rPr>
        <w:t>⊕</w:t>
      </w:r>
      <w:r>
        <w:rPr>
          <w:color w:val="FF0000"/>
          <w:szCs w:val="21"/>
        </w:rPr>
        <w:t>M9</w:t>
      </w:r>
      <w:r>
        <w:rPr>
          <w:rFonts w:hint="eastAsia"/>
          <w:color w:val="FF0000"/>
          <w:szCs w:val="21"/>
        </w:rPr>
        <w:t>⊕</w:t>
      </w:r>
      <w:r>
        <w:rPr>
          <w:color w:val="FF0000"/>
          <w:szCs w:val="21"/>
        </w:rPr>
        <w:t>M10</w:t>
      </w:r>
      <w:r>
        <w:rPr>
          <w:rFonts w:hint="eastAsia"/>
          <w:color w:val="FF0000"/>
          <w:szCs w:val="21"/>
        </w:rPr>
        <w:t>⊕</w:t>
      </w:r>
      <w:r>
        <w:rPr>
          <w:color w:val="FF0000"/>
          <w:szCs w:val="21"/>
        </w:rPr>
        <w:t>M11</w:t>
      </w:r>
      <w:r>
        <w:rPr>
          <w:rFonts w:hint="eastAsia"/>
          <w:color w:val="FF0000"/>
          <w:szCs w:val="21"/>
        </w:rPr>
        <w:t>⊕</w:t>
      </w:r>
      <w:r>
        <w:rPr>
          <w:color w:val="FF0000"/>
          <w:szCs w:val="21"/>
        </w:rPr>
        <w:t>M15</w:t>
      </w:r>
      <w:r>
        <w:rPr>
          <w:rFonts w:hint="eastAsia"/>
          <w:color w:val="FF0000"/>
          <w:szCs w:val="21"/>
        </w:rPr>
        <w:t>⊕</w:t>
      </w:r>
      <w:r>
        <w:rPr>
          <w:color w:val="FF0000"/>
          <w:szCs w:val="21"/>
        </w:rPr>
        <w:t>M16</w:t>
      </w:r>
      <w:r>
        <w:rPr>
          <w:rFonts w:hint="eastAsia"/>
          <w:color w:val="FF0000"/>
          <w:szCs w:val="21"/>
        </w:rPr>
        <w:t xml:space="preserve"> = 0</w:t>
      </w:r>
    </w:p>
    <w:p>
      <w:pPr>
        <w:adjustRightInd w:val="0"/>
        <w:rPr>
          <w:rFonts w:hint="eastAsia"/>
          <w:color w:val="FF0000"/>
          <w:szCs w:val="21"/>
        </w:rPr>
      </w:pPr>
      <w:r>
        <w:rPr>
          <w:rFonts w:hint="eastAsia"/>
          <w:color w:val="FF0000"/>
          <w:szCs w:val="21"/>
        </w:rPr>
        <w:tab/>
      </w:r>
      <w:r>
        <w:rPr>
          <w:color w:val="FF0000"/>
          <w:szCs w:val="21"/>
        </w:rPr>
        <w:t>P</w:t>
      </w:r>
      <w:r>
        <w:rPr>
          <w:color w:val="FF0000"/>
          <w:szCs w:val="21"/>
          <w:vertAlign w:val="subscript"/>
        </w:rPr>
        <w:t>4</w:t>
      </w:r>
      <w:r>
        <w:rPr>
          <w:color w:val="FF0000"/>
          <w:szCs w:val="21"/>
        </w:rPr>
        <w:t xml:space="preserve"> = M</w:t>
      </w:r>
      <w:r>
        <w:rPr>
          <w:color w:val="FF0000"/>
          <w:szCs w:val="21"/>
          <w:vertAlign w:val="subscript"/>
        </w:rPr>
        <w:t>5</w:t>
      </w:r>
      <w:r>
        <w:rPr>
          <w:rFonts w:hint="eastAsia"/>
          <w:color w:val="FF0000"/>
          <w:szCs w:val="21"/>
        </w:rPr>
        <w:t>⊕</w:t>
      </w:r>
      <w:r>
        <w:rPr>
          <w:color w:val="FF0000"/>
          <w:szCs w:val="21"/>
        </w:rPr>
        <w:t>M</w:t>
      </w:r>
      <w:r>
        <w:rPr>
          <w:color w:val="FF0000"/>
          <w:szCs w:val="21"/>
          <w:vertAlign w:val="subscript"/>
        </w:rPr>
        <w:t>6</w:t>
      </w:r>
      <w:r>
        <w:rPr>
          <w:rFonts w:hint="eastAsia"/>
          <w:color w:val="FF0000"/>
          <w:szCs w:val="21"/>
        </w:rPr>
        <w:t>⊕</w:t>
      </w:r>
      <w:r>
        <w:rPr>
          <w:color w:val="FF0000"/>
          <w:szCs w:val="21"/>
        </w:rPr>
        <w:t>M</w:t>
      </w:r>
      <w:r>
        <w:rPr>
          <w:color w:val="FF0000"/>
          <w:szCs w:val="21"/>
          <w:vertAlign w:val="subscript"/>
        </w:rPr>
        <w:t>7</w:t>
      </w:r>
      <w:r>
        <w:rPr>
          <w:rFonts w:hint="eastAsia"/>
          <w:color w:val="FF0000"/>
          <w:szCs w:val="21"/>
        </w:rPr>
        <w:t>⊕</w:t>
      </w:r>
      <w:r>
        <w:rPr>
          <w:color w:val="FF0000"/>
          <w:szCs w:val="21"/>
        </w:rPr>
        <w:t>M</w:t>
      </w:r>
      <w:r>
        <w:rPr>
          <w:color w:val="FF0000"/>
          <w:szCs w:val="21"/>
          <w:vertAlign w:val="subscript"/>
        </w:rPr>
        <w:t>8</w:t>
      </w:r>
      <w:r>
        <w:rPr>
          <w:rFonts w:hint="eastAsia"/>
          <w:color w:val="FF0000"/>
          <w:szCs w:val="21"/>
        </w:rPr>
        <w:t>⊕</w:t>
      </w:r>
      <w:r>
        <w:rPr>
          <w:color w:val="FF0000"/>
          <w:szCs w:val="21"/>
        </w:rPr>
        <w:t>M</w:t>
      </w:r>
      <w:r>
        <w:rPr>
          <w:color w:val="FF0000"/>
          <w:szCs w:val="21"/>
          <w:vertAlign w:val="subscript"/>
        </w:rPr>
        <w:t>9</w:t>
      </w:r>
      <w:r>
        <w:rPr>
          <w:rFonts w:hint="eastAsia"/>
          <w:color w:val="FF0000"/>
          <w:szCs w:val="21"/>
        </w:rPr>
        <w:t>⊕</w:t>
      </w:r>
      <w:r>
        <w:rPr>
          <w:color w:val="FF0000"/>
          <w:szCs w:val="21"/>
        </w:rPr>
        <w:t>M</w:t>
      </w:r>
      <w:r>
        <w:rPr>
          <w:color w:val="FF0000"/>
          <w:szCs w:val="21"/>
          <w:vertAlign w:val="subscript"/>
        </w:rPr>
        <w:t>10</w:t>
      </w:r>
      <w:r>
        <w:rPr>
          <w:rFonts w:hint="eastAsia"/>
          <w:color w:val="FF0000"/>
          <w:szCs w:val="21"/>
        </w:rPr>
        <w:t>⊕</w:t>
      </w:r>
      <w:r>
        <w:rPr>
          <w:color w:val="FF0000"/>
          <w:szCs w:val="21"/>
        </w:rPr>
        <w:t>M</w:t>
      </w:r>
      <w:r>
        <w:rPr>
          <w:color w:val="FF0000"/>
          <w:szCs w:val="21"/>
          <w:vertAlign w:val="subscript"/>
        </w:rPr>
        <w:t>11</w:t>
      </w:r>
      <w:r>
        <w:rPr>
          <w:rFonts w:hint="eastAsia"/>
          <w:color w:val="FF0000"/>
          <w:szCs w:val="21"/>
          <w:vertAlign w:val="subscript"/>
        </w:rPr>
        <w:t xml:space="preserve"> </w:t>
      </w:r>
      <w:r>
        <w:rPr>
          <w:rFonts w:hint="eastAsia"/>
          <w:color w:val="FF0000"/>
          <w:szCs w:val="21"/>
        </w:rPr>
        <w:t>= 0</w:t>
      </w:r>
    </w:p>
    <w:p>
      <w:pPr>
        <w:adjustRightInd w:val="0"/>
        <w:rPr>
          <w:rFonts w:hint="eastAsia"/>
          <w:color w:val="FF0000"/>
          <w:szCs w:val="21"/>
        </w:rPr>
      </w:pPr>
      <w:r>
        <w:rPr>
          <w:rFonts w:hint="eastAsia"/>
          <w:color w:val="FF0000"/>
          <w:szCs w:val="21"/>
        </w:rPr>
        <w:tab/>
      </w:r>
      <w:r>
        <w:rPr>
          <w:color w:val="FF0000"/>
          <w:szCs w:val="21"/>
        </w:rPr>
        <w:t>P</w:t>
      </w:r>
      <w:r>
        <w:rPr>
          <w:color w:val="FF0000"/>
          <w:szCs w:val="21"/>
          <w:vertAlign w:val="subscript"/>
        </w:rPr>
        <w:t>5</w:t>
      </w:r>
      <w:r>
        <w:rPr>
          <w:color w:val="FF0000"/>
          <w:szCs w:val="21"/>
        </w:rPr>
        <w:t xml:space="preserve"> = M</w:t>
      </w:r>
      <w:r>
        <w:rPr>
          <w:color w:val="FF0000"/>
          <w:szCs w:val="21"/>
          <w:vertAlign w:val="subscript"/>
        </w:rPr>
        <w:t>12</w:t>
      </w:r>
      <w:r>
        <w:rPr>
          <w:rFonts w:hint="eastAsia"/>
          <w:color w:val="FF0000"/>
          <w:szCs w:val="21"/>
        </w:rPr>
        <w:t>⊕</w:t>
      </w:r>
      <w:r>
        <w:rPr>
          <w:color w:val="FF0000"/>
          <w:szCs w:val="21"/>
        </w:rPr>
        <w:t>M</w:t>
      </w:r>
      <w:r>
        <w:rPr>
          <w:color w:val="FF0000"/>
          <w:szCs w:val="21"/>
          <w:vertAlign w:val="subscript"/>
        </w:rPr>
        <w:t>13</w:t>
      </w:r>
      <w:r>
        <w:rPr>
          <w:rFonts w:hint="eastAsia"/>
          <w:color w:val="FF0000"/>
          <w:szCs w:val="21"/>
        </w:rPr>
        <w:t>⊕</w:t>
      </w:r>
      <w:r>
        <w:rPr>
          <w:color w:val="FF0000"/>
          <w:szCs w:val="21"/>
        </w:rPr>
        <w:t>M</w:t>
      </w:r>
      <w:r>
        <w:rPr>
          <w:color w:val="FF0000"/>
          <w:szCs w:val="21"/>
          <w:vertAlign w:val="subscript"/>
        </w:rPr>
        <w:t>14</w:t>
      </w:r>
      <w:r>
        <w:rPr>
          <w:rFonts w:hint="eastAsia"/>
          <w:color w:val="FF0000"/>
          <w:szCs w:val="21"/>
        </w:rPr>
        <w:t>⊕</w:t>
      </w:r>
      <w:r>
        <w:rPr>
          <w:color w:val="FF0000"/>
          <w:szCs w:val="21"/>
        </w:rPr>
        <w:t>M</w:t>
      </w:r>
      <w:r>
        <w:rPr>
          <w:color w:val="FF0000"/>
          <w:szCs w:val="21"/>
          <w:vertAlign w:val="subscript"/>
        </w:rPr>
        <w:t>15</w:t>
      </w:r>
      <w:r>
        <w:rPr>
          <w:rFonts w:hint="eastAsia"/>
          <w:color w:val="FF0000"/>
          <w:szCs w:val="21"/>
        </w:rPr>
        <w:t>⊕</w:t>
      </w:r>
      <w:r>
        <w:rPr>
          <w:color w:val="FF0000"/>
          <w:szCs w:val="21"/>
        </w:rPr>
        <w:t>M</w:t>
      </w:r>
      <w:r>
        <w:rPr>
          <w:color w:val="FF0000"/>
          <w:szCs w:val="21"/>
          <w:vertAlign w:val="subscript"/>
        </w:rPr>
        <w:t>16</w:t>
      </w:r>
      <w:r>
        <w:rPr>
          <w:rFonts w:hint="eastAsia"/>
          <w:color w:val="FF0000"/>
          <w:szCs w:val="21"/>
          <w:vertAlign w:val="subscript"/>
        </w:rPr>
        <w:t xml:space="preserve"> </w:t>
      </w:r>
      <w:r>
        <w:rPr>
          <w:rFonts w:hint="eastAsia"/>
          <w:color w:val="FF0000"/>
          <w:szCs w:val="21"/>
        </w:rPr>
        <w:t>= 0</w:t>
      </w:r>
    </w:p>
    <w:p>
      <w:pPr>
        <w:ind w:left="420" w:leftChars="100" w:hanging="210" w:hangingChars="100"/>
        <w:rPr>
          <w:rFonts w:hint="eastAsia"/>
          <w:color w:val="FF0000"/>
        </w:rPr>
      </w:pPr>
      <w:r>
        <w:rPr>
          <w:rFonts w:hint="eastAsia"/>
          <w:color w:val="FF0000"/>
          <w:szCs w:val="21"/>
        </w:rPr>
        <w:tab/>
      </w:r>
      <w:r>
        <w:rPr>
          <w:rFonts w:hint="eastAsia"/>
          <w:color w:val="FF0000"/>
          <w:szCs w:val="21"/>
        </w:rPr>
        <w:t>所以此时</w:t>
      </w:r>
      <w:r>
        <w:rPr>
          <w:color w:val="FF0000"/>
          <w:szCs w:val="21"/>
        </w:rPr>
        <w:t>P</w:t>
      </w:r>
      <w:r>
        <w:rPr>
          <w:color w:val="FF0000"/>
          <w:szCs w:val="21"/>
          <w:vertAlign w:val="subscript"/>
        </w:rPr>
        <w:t>5</w:t>
      </w:r>
      <w:r>
        <w:rPr>
          <w:color w:val="FF0000"/>
          <w:szCs w:val="21"/>
        </w:rPr>
        <w:t xml:space="preserve"> P</w:t>
      </w:r>
      <w:r>
        <w:rPr>
          <w:rFonts w:hint="eastAsia"/>
          <w:color w:val="FF0000"/>
          <w:szCs w:val="21"/>
          <w:vertAlign w:val="subscript"/>
        </w:rPr>
        <w:t>4</w:t>
      </w:r>
      <w:r>
        <w:rPr>
          <w:color w:val="FF0000"/>
          <w:szCs w:val="21"/>
        </w:rPr>
        <w:t xml:space="preserve"> P</w:t>
      </w:r>
      <w:r>
        <w:rPr>
          <w:rFonts w:hint="eastAsia"/>
          <w:color w:val="FF0000"/>
          <w:szCs w:val="21"/>
          <w:vertAlign w:val="subscript"/>
        </w:rPr>
        <w:t>3</w:t>
      </w:r>
      <w:r>
        <w:rPr>
          <w:color w:val="FF0000"/>
          <w:szCs w:val="21"/>
        </w:rPr>
        <w:t xml:space="preserve"> P</w:t>
      </w:r>
      <w:r>
        <w:rPr>
          <w:rFonts w:hint="eastAsia"/>
          <w:color w:val="FF0000"/>
          <w:szCs w:val="21"/>
          <w:vertAlign w:val="subscript"/>
        </w:rPr>
        <w:t>2</w:t>
      </w:r>
      <w:r>
        <w:rPr>
          <w:color w:val="FF0000"/>
          <w:szCs w:val="21"/>
        </w:rPr>
        <w:t xml:space="preserve"> P</w:t>
      </w:r>
      <w:r>
        <w:rPr>
          <w:color w:val="FF0000"/>
          <w:szCs w:val="21"/>
          <w:vertAlign w:val="subscript"/>
        </w:rPr>
        <w:t>1</w:t>
      </w:r>
      <w:r>
        <w:rPr>
          <w:rFonts w:hint="eastAsia"/>
          <w:color w:val="FF0000"/>
          <w:szCs w:val="21"/>
        </w:rPr>
        <w:t xml:space="preserve"> = 00011，第五位数据出错时，数据字变为：0101 0001 0101 0110，P</w:t>
      </w:r>
      <w:r>
        <w:rPr>
          <w:rFonts w:hint="eastAsia"/>
          <w:color w:val="FF0000"/>
          <w:szCs w:val="21"/>
          <w:vertAlign w:val="subscript"/>
        </w:rPr>
        <w:t>5</w:t>
      </w:r>
      <w:r>
        <w:rPr>
          <w:color w:val="FF0000"/>
          <w:szCs w:val="21"/>
          <w:vertAlign w:val="superscript"/>
        </w:rPr>
        <w:t>’</w:t>
      </w:r>
      <w:r>
        <w:rPr>
          <w:rFonts w:hint="eastAsia"/>
          <w:color w:val="FF0000"/>
          <w:szCs w:val="21"/>
        </w:rPr>
        <w:t>P</w:t>
      </w:r>
      <w:r>
        <w:rPr>
          <w:rFonts w:hint="eastAsia"/>
          <w:color w:val="FF0000"/>
          <w:szCs w:val="21"/>
          <w:vertAlign w:val="subscript"/>
        </w:rPr>
        <w:t>4</w:t>
      </w:r>
      <w:r>
        <w:rPr>
          <w:color w:val="FF0000"/>
          <w:szCs w:val="21"/>
          <w:vertAlign w:val="superscript"/>
        </w:rPr>
        <w:t>’</w:t>
      </w:r>
      <w:r>
        <w:rPr>
          <w:rFonts w:hint="eastAsia"/>
          <w:color w:val="FF0000"/>
          <w:szCs w:val="21"/>
        </w:rPr>
        <w:t>P</w:t>
      </w:r>
      <w:r>
        <w:rPr>
          <w:rFonts w:hint="eastAsia"/>
          <w:color w:val="FF0000"/>
          <w:szCs w:val="21"/>
          <w:vertAlign w:val="subscript"/>
        </w:rPr>
        <w:t>3</w:t>
      </w:r>
      <w:r>
        <w:rPr>
          <w:color w:val="FF0000"/>
          <w:szCs w:val="21"/>
          <w:vertAlign w:val="superscript"/>
        </w:rPr>
        <w:t>’</w:t>
      </w:r>
      <w:r>
        <w:rPr>
          <w:rFonts w:hint="eastAsia"/>
          <w:color w:val="FF0000"/>
          <w:szCs w:val="21"/>
        </w:rPr>
        <w:t>P</w:t>
      </w:r>
      <w:r>
        <w:rPr>
          <w:rFonts w:hint="eastAsia"/>
          <w:color w:val="FF0000"/>
          <w:szCs w:val="21"/>
          <w:vertAlign w:val="subscript"/>
        </w:rPr>
        <w:t>2</w:t>
      </w:r>
      <w:r>
        <w:rPr>
          <w:color w:val="FF0000"/>
          <w:szCs w:val="21"/>
          <w:vertAlign w:val="superscript"/>
        </w:rPr>
        <w:t>’</w:t>
      </w:r>
      <w:r>
        <w:rPr>
          <w:rFonts w:hint="eastAsia"/>
          <w:color w:val="FF0000"/>
          <w:szCs w:val="21"/>
        </w:rPr>
        <w:t>P</w:t>
      </w:r>
      <w:r>
        <w:rPr>
          <w:rFonts w:hint="eastAsia"/>
          <w:color w:val="FF0000"/>
          <w:szCs w:val="21"/>
          <w:vertAlign w:val="subscript"/>
        </w:rPr>
        <w:t>1</w:t>
      </w:r>
      <w:r>
        <w:rPr>
          <w:color w:val="FF0000"/>
          <w:szCs w:val="21"/>
          <w:vertAlign w:val="superscript"/>
        </w:rPr>
        <w:t>’</w:t>
      </w:r>
      <w:r>
        <w:rPr>
          <w:rFonts w:hint="eastAsia"/>
          <w:color w:val="FF0000"/>
          <w:szCs w:val="21"/>
        </w:rPr>
        <w:t>= 01010，故障字 =  00011⊕01010 = 01001，</w:t>
      </w:r>
      <w:r>
        <w:rPr>
          <w:rFonts w:hint="eastAsia"/>
          <w:color w:val="FF0000"/>
        </w:rPr>
        <w:t>说明码字第9位出错，即</w:t>
      </w:r>
      <w:r>
        <w:rPr>
          <w:rFonts w:hint="eastAsia"/>
          <w:color w:val="FF0000"/>
          <w:szCs w:val="21"/>
        </w:rPr>
        <w:t>M</w:t>
      </w:r>
      <w:r>
        <w:rPr>
          <w:rFonts w:hint="eastAsia"/>
          <w:color w:val="FF0000"/>
          <w:szCs w:val="21"/>
          <w:vertAlign w:val="subscript"/>
        </w:rPr>
        <w:t>5</w:t>
      </w:r>
      <w:r>
        <w:rPr>
          <w:rFonts w:hint="eastAsia"/>
          <w:color w:val="FF0000"/>
          <w:szCs w:val="21"/>
        </w:rPr>
        <w:t>出错。</w:t>
      </w:r>
    </w:p>
    <w:p>
      <w:pPr>
        <w:adjustRightInd w:val="0"/>
        <w:rPr>
          <w:rFonts w:hint="eastAsia"/>
          <w:szCs w:val="21"/>
        </w:rPr>
      </w:pPr>
    </w:p>
    <w:p>
      <w:pPr>
        <w:ind w:left="420" w:hanging="420" w:hangingChars="200"/>
        <w:rPr>
          <w:rFonts w:hint="eastAsia"/>
        </w:rPr>
      </w:pPr>
      <w:r>
        <w:rPr>
          <w:rFonts w:hint="eastAsia"/>
        </w:rPr>
        <w:t>20</w:t>
      </w:r>
      <w:r>
        <w:t>．假设要传送的数据信息为：100011，若约定的生成多项式为：G(x)= x</w:t>
      </w:r>
      <w:r>
        <w:rPr>
          <w:vertAlign w:val="superscript"/>
        </w:rPr>
        <w:t>3</w:t>
      </w:r>
      <w:r>
        <w:t>+1，则校验码为多少？假定在接收端接收到的数据信息为</w:t>
      </w:r>
      <w:r>
        <w:rPr>
          <w:rFonts w:hint="eastAsia"/>
        </w:rPr>
        <w:t>100010，</w:t>
      </w:r>
      <w:r>
        <w:t>说明如何正确检测其错误，写出检测过程。</w:t>
      </w:r>
    </w:p>
    <w:p>
      <w:pPr>
        <w:ind w:left="420" w:leftChars="200"/>
        <w:rPr>
          <w:rFonts w:hint="eastAsia"/>
          <w:color w:val="FF0000"/>
        </w:rPr>
      </w:pPr>
      <w:r>
        <w:rPr>
          <w:rFonts w:hint="eastAsia"/>
          <w:color w:val="FF0000"/>
        </w:rPr>
        <w:t>参考答案：</w:t>
      </w:r>
    </w:p>
    <w:p>
      <w:pPr>
        <w:ind w:left="420" w:leftChars="200"/>
        <w:rPr>
          <w:rFonts w:hint="eastAsia"/>
          <w:color w:val="FF0000"/>
        </w:rPr>
      </w:pPr>
      <w:r>
        <w:rPr>
          <w:rFonts w:hint="eastAsia"/>
          <w:color w:val="FF0000"/>
        </w:rPr>
        <w:t>原数据信息为100011，对应的报文多项式为M(x) = x</w:t>
      </w:r>
      <w:r>
        <w:rPr>
          <w:rFonts w:hint="eastAsia"/>
          <w:color w:val="FF0000"/>
          <w:vertAlign w:val="superscript"/>
        </w:rPr>
        <w:t>5</w:t>
      </w:r>
      <w:r>
        <w:rPr>
          <w:rFonts w:hint="eastAsia"/>
          <w:color w:val="FF0000"/>
        </w:rPr>
        <w:t xml:space="preserve"> + x + 1, 生成多项式的位数为4位， 所以在原数据信息后面添加3个0，变为M</w:t>
      </w:r>
      <w:r>
        <w:rPr>
          <w:color w:val="FF0000"/>
          <w:vertAlign w:val="superscript"/>
        </w:rPr>
        <w:t>’</w:t>
      </w:r>
      <w:r>
        <w:rPr>
          <w:rFonts w:hint="eastAsia"/>
          <w:color w:val="FF0000"/>
        </w:rPr>
        <w:t>(x) = x</w:t>
      </w:r>
      <w:r>
        <w:rPr>
          <w:rFonts w:hint="eastAsia"/>
          <w:color w:val="FF0000"/>
          <w:vertAlign w:val="superscript"/>
        </w:rPr>
        <w:t>3</w:t>
      </w:r>
      <w:r>
        <w:rPr>
          <w:rFonts w:hint="eastAsia"/>
          <w:color w:val="FF0000"/>
        </w:rPr>
        <w:t>M(x) = x</w:t>
      </w:r>
      <w:r>
        <w:rPr>
          <w:rFonts w:hint="eastAsia"/>
          <w:color w:val="FF0000"/>
          <w:vertAlign w:val="superscript"/>
        </w:rPr>
        <w:t>8</w:t>
      </w:r>
      <w:r>
        <w:rPr>
          <w:rFonts w:hint="eastAsia"/>
          <w:color w:val="FF0000"/>
        </w:rPr>
        <w:t xml:space="preserve"> + x</w:t>
      </w:r>
      <w:r>
        <w:rPr>
          <w:rFonts w:hint="eastAsia"/>
          <w:color w:val="FF0000"/>
          <w:vertAlign w:val="superscript"/>
        </w:rPr>
        <w:t>4</w:t>
      </w:r>
      <w:r>
        <w:rPr>
          <w:rFonts w:hint="eastAsia"/>
          <w:color w:val="FF0000"/>
        </w:rPr>
        <w:t xml:space="preserve"> + x</w:t>
      </w:r>
      <w:r>
        <w:rPr>
          <w:rFonts w:hint="eastAsia"/>
          <w:color w:val="FF0000"/>
          <w:vertAlign w:val="superscript"/>
        </w:rPr>
        <w:t>3</w:t>
      </w:r>
      <w:r>
        <w:rPr>
          <w:rFonts w:hint="eastAsia"/>
          <w:color w:val="FF0000"/>
        </w:rPr>
        <w:t>, 用M(x)去模2除G(x)，得到的余数为111， 所以得到CRC码为100011 111。</w:t>
      </w:r>
    </w:p>
    <w:p>
      <w:pPr>
        <w:ind w:left="420" w:hanging="420" w:hangingChars="200"/>
        <w:rPr>
          <w:rFonts w:hint="eastAsia"/>
          <w:color w:val="FF0000"/>
        </w:rPr>
      </w:pPr>
    </w:p>
    <w:p>
      <w:pPr>
        <w:ind w:left="424" w:hanging="424" w:hangingChars="202"/>
        <w:rPr>
          <w:rFonts w:hint="eastAsia"/>
          <w:color w:val="FF0000"/>
        </w:rPr>
      </w:pPr>
      <w:r>
        <w:rPr>
          <w:rFonts w:hint="eastAsia"/>
          <w:color w:val="FF0000"/>
        </w:rPr>
        <w:tab/>
      </w:r>
      <w:r>
        <w:rPr>
          <w:rFonts w:hint="eastAsia"/>
          <w:color w:val="FF0000"/>
        </w:rPr>
        <w:t>检测时， 用接收到的CRC码去模2除生成多项式1001，若得到的余数为0，则表明正确，否则说明传输时发生了错误。此题中接收到的CRC码为100010 111（即数据100010加检验位111），显然，用100010 111 模2除 1001，得到余数为001，不为0，说明传输时发生错误。</w:t>
      </w:r>
    </w:p>
    <w:p>
      <w:pPr>
        <w:adjustRightInd w:val="0"/>
        <w:ind w:left="420" w:leftChars="150" w:hanging="105" w:hangingChars="50"/>
      </w:pPr>
    </w:p>
    <w:p>
      <w:pPr>
        <w:adjustRightInd w:val="0"/>
        <w:ind w:left="420" w:leftChars="150" w:hanging="105" w:hangingChars="50"/>
      </w:pPr>
    </w:p>
    <w:p>
      <w:pPr>
        <w:pStyle w:val="2"/>
        <w:keepNext w:val="0"/>
        <w:autoSpaceDE w:val="0"/>
        <w:autoSpaceDN w:val="0"/>
        <w:adjustRightInd w:val="0"/>
        <w:ind w:left="181" w:hanging="181"/>
        <w:jc w:val="center"/>
        <w:textAlignment w:val="baseline"/>
        <w:rPr>
          <w:rFonts w:hint="eastAsia" w:ascii="宋体" w:hAnsi="宋体"/>
          <w:bCs w:val="0"/>
          <w:kern w:val="0"/>
          <w:sz w:val="28"/>
          <w:szCs w:val="20"/>
        </w:rPr>
      </w:pPr>
      <w:r>
        <w:rPr>
          <w:rFonts w:hint="eastAsia" w:ascii="宋体" w:hAnsi="宋体"/>
          <w:bCs w:val="0"/>
          <w:kern w:val="0"/>
          <w:sz w:val="28"/>
          <w:szCs w:val="20"/>
        </w:rPr>
        <w:t xml:space="preserve">第三章  </w:t>
      </w:r>
      <w:r>
        <w:rPr>
          <w:rFonts w:ascii="宋体" w:hAnsi="宋体"/>
          <w:bCs w:val="0"/>
          <w:kern w:val="0"/>
          <w:sz w:val="28"/>
          <w:szCs w:val="20"/>
        </w:rPr>
        <w:t>习题</w:t>
      </w:r>
      <w:r>
        <w:rPr>
          <w:rFonts w:hint="eastAsia" w:ascii="宋体" w:hAnsi="宋体"/>
          <w:bCs w:val="0"/>
          <w:kern w:val="0"/>
          <w:sz w:val="28"/>
          <w:szCs w:val="20"/>
        </w:rPr>
        <w:t>答案</w:t>
      </w:r>
    </w:p>
    <w:p>
      <w:pPr>
        <w:ind w:left="50" w:leftChars="24"/>
        <w:rPr>
          <w:rFonts w:hint="eastAsia"/>
          <w:b/>
          <w:szCs w:val="21"/>
        </w:rPr>
      </w:pPr>
      <w:r>
        <w:rPr>
          <w:rFonts w:hint="eastAsia"/>
          <w:b/>
          <w:szCs w:val="21"/>
        </w:rPr>
        <w:t>2（4）高级语言中的运算和机器语言（即指令）中的运算是什么关系？假定某一个高级语言源程序P中有乘、除运算，但机器M中不提供乘、除运算指令，则程序P能否在机器M上运行？为什么？</w:t>
      </w:r>
    </w:p>
    <w:p>
      <w:pPr>
        <w:ind w:left="330" w:leftChars="157"/>
        <w:rPr>
          <w:rFonts w:hint="eastAsia"/>
          <w:b/>
          <w:color w:val="FF0000"/>
          <w:szCs w:val="21"/>
        </w:rPr>
      </w:pPr>
      <w:r>
        <w:rPr>
          <w:rFonts w:hint="eastAsia"/>
          <w:b/>
          <w:color w:val="FF0000"/>
          <w:szCs w:val="21"/>
        </w:rPr>
        <w:t>参考答案：（略）</w:t>
      </w:r>
    </w:p>
    <w:p>
      <w:pPr>
        <w:rPr>
          <w:rFonts w:hint="eastAsia"/>
          <w:b/>
          <w:szCs w:val="21"/>
        </w:rPr>
      </w:pPr>
    </w:p>
    <w:p>
      <w:pPr>
        <w:rPr>
          <w:rFonts w:hint="eastAsia"/>
          <w:b/>
          <w:szCs w:val="21"/>
        </w:rPr>
      </w:pPr>
      <w:r>
        <w:rPr>
          <w:rFonts w:hint="eastAsia"/>
          <w:b/>
          <w:szCs w:val="21"/>
        </w:rPr>
        <w:t>3．考虑以下C语言程序代码：</w:t>
      </w:r>
    </w:p>
    <w:p>
      <w:pPr>
        <w:snapToGrid w:val="0"/>
        <w:ind w:firstLine="420" w:firstLineChars="199"/>
        <w:rPr>
          <w:rFonts w:hint="eastAsia"/>
          <w:b/>
          <w:szCs w:val="21"/>
        </w:rPr>
      </w:pPr>
      <w:r>
        <w:rPr>
          <w:rFonts w:hint="eastAsia"/>
          <w:b/>
          <w:szCs w:val="21"/>
        </w:rPr>
        <w:t>int   func1(unsigned word)</w:t>
      </w:r>
    </w:p>
    <w:p>
      <w:pPr>
        <w:snapToGrid w:val="0"/>
        <w:ind w:firstLine="420" w:firstLineChars="199"/>
        <w:rPr>
          <w:rFonts w:hint="eastAsia"/>
          <w:b/>
          <w:szCs w:val="21"/>
        </w:rPr>
      </w:pPr>
      <w:r>
        <w:rPr>
          <w:rFonts w:hint="eastAsia"/>
          <w:b/>
          <w:szCs w:val="21"/>
        </w:rPr>
        <w:t>{</w:t>
      </w:r>
    </w:p>
    <w:p>
      <w:pPr>
        <w:snapToGrid w:val="0"/>
        <w:ind w:firstLine="420" w:firstLineChars="199"/>
        <w:rPr>
          <w:rFonts w:hint="eastAsia"/>
          <w:b/>
          <w:szCs w:val="21"/>
        </w:rPr>
      </w:pPr>
      <w:r>
        <w:rPr>
          <w:rFonts w:hint="eastAsia"/>
          <w:b/>
          <w:szCs w:val="21"/>
        </w:rPr>
        <w:tab/>
      </w:r>
      <w:r>
        <w:rPr>
          <w:rFonts w:hint="eastAsia"/>
          <w:b/>
          <w:szCs w:val="21"/>
        </w:rPr>
        <w:tab/>
      </w:r>
      <w:r>
        <w:rPr>
          <w:rFonts w:hint="eastAsia"/>
          <w:b/>
          <w:szCs w:val="21"/>
        </w:rPr>
        <w:t>return  (int) (( word &lt;&lt;24) &gt;&gt; 24);</w:t>
      </w:r>
    </w:p>
    <w:p>
      <w:pPr>
        <w:snapToGrid w:val="0"/>
        <w:ind w:firstLine="420" w:firstLineChars="199"/>
        <w:rPr>
          <w:rFonts w:hint="eastAsia"/>
          <w:b/>
          <w:szCs w:val="21"/>
        </w:rPr>
      </w:pPr>
      <w:r>
        <w:rPr>
          <w:rFonts w:hint="eastAsia"/>
          <w:b/>
          <w:szCs w:val="21"/>
        </w:rPr>
        <w:t>}</w:t>
      </w:r>
    </w:p>
    <w:p>
      <w:pPr>
        <w:snapToGrid w:val="0"/>
        <w:ind w:firstLine="420" w:firstLineChars="199"/>
        <w:rPr>
          <w:rFonts w:hint="eastAsia"/>
          <w:b/>
          <w:szCs w:val="21"/>
        </w:rPr>
      </w:pPr>
      <w:r>
        <w:rPr>
          <w:rFonts w:hint="eastAsia"/>
          <w:b/>
          <w:szCs w:val="21"/>
        </w:rPr>
        <w:t>int   func2(unsigned word)</w:t>
      </w:r>
    </w:p>
    <w:p>
      <w:pPr>
        <w:snapToGrid w:val="0"/>
        <w:ind w:firstLine="420" w:firstLineChars="199"/>
        <w:rPr>
          <w:rFonts w:hint="eastAsia"/>
          <w:b/>
          <w:szCs w:val="21"/>
        </w:rPr>
      </w:pPr>
      <w:r>
        <w:rPr>
          <w:rFonts w:hint="eastAsia"/>
          <w:b/>
          <w:szCs w:val="21"/>
        </w:rPr>
        <w:t>{</w:t>
      </w:r>
    </w:p>
    <w:p>
      <w:pPr>
        <w:snapToGrid w:val="0"/>
        <w:ind w:firstLine="420" w:firstLineChars="199"/>
        <w:rPr>
          <w:rFonts w:hint="eastAsia"/>
          <w:b/>
          <w:szCs w:val="21"/>
        </w:rPr>
      </w:pPr>
      <w:r>
        <w:rPr>
          <w:rFonts w:hint="eastAsia"/>
          <w:b/>
          <w:szCs w:val="21"/>
        </w:rPr>
        <w:tab/>
      </w:r>
      <w:r>
        <w:rPr>
          <w:rFonts w:hint="eastAsia"/>
          <w:b/>
          <w:szCs w:val="21"/>
        </w:rPr>
        <w:tab/>
      </w:r>
      <w:r>
        <w:rPr>
          <w:rFonts w:hint="eastAsia"/>
          <w:b/>
          <w:szCs w:val="21"/>
        </w:rPr>
        <w:t>return  ( (int) word &lt;&lt;24 ) &gt;&gt; 24;</w:t>
      </w:r>
    </w:p>
    <w:p>
      <w:pPr>
        <w:snapToGrid w:val="0"/>
        <w:ind w:firstLine="420" w:firstLineChars="199"/>
        <w:rPr>
          <w:rFonts w:hint="eastAsia"/>
          <w:b/>
          <w:szCs w:val="21"/>
        </w:rPr>
      </w:pPr>
      <w:r>
        <w:rPr>
          <w:rFonts w:hint="eastAsia"/>
          <w:b/>
          <w:szCs w:val="21"/>
        </w:rPr>
        <w:t>}</w:t>
      </w:r>
    </w:p>
    <w:p>
      <w:pPr>
        <w:ind w:left="357" w:leftChars="170"/>
        <w:rPr>
          <w:rFonts w:hint="eastAsia"/>
          <w:b/>
          <w:szCs w:val="21"/>
        </w:rPr>
      </w:pPr>
      <w:r>
        <w:rPr>
          <w:rFonts w:hint="eastAsia"/>
          <w:b/>
          <w:szCs w:val="21"/>
        </w:rPr>
        <w:t>假设在一个32位机器上执行这些函数，该机器使用二进制补码表示带符号整数。无符号数采用逻辑移位，带符号整数采用算术移位。请填写下表，并说明函数func1和func2的功能。</w:t>
      </w:r>
    </w:p>
    <w:p>
      <w:pPr>
        <w:ind w:left="357" w:leftChars="170"/>
        <w:rPr>
          <w:rFonts w:hint="eastAsia"/>
          <w:b/>
          <w:szCs w:val="21"/>
        </w:rPr>
      </w:pPr>
    </w:p>
    <w:tbl>
      <w:tblPr>
        <w:tblStyle w:val="8"/>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709"/>
        <w:gridCol w:w="2693"/>
        <w:gridCol w:w="782"/>
        <w:gridCol w:w="2478"/>
        <w:gridCol w:w="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759" w:type="dxa"/>
            <w:gridSpan w:val="2"/>
            <w:noWrap w:val="0"/>
            <w:vAlign w:val="center"/>
          </w:tcPr>
          <w:p>
            <w:pPr>
              <w:jc w:val="center"/>
              <w:rPr>
                <w:rFonts w:hint="eastAsia"/>
                <w:b/>
                <w:sz w:val="18"/>
                <w:szCs w:val="18"/>
              </w:rPr>
            </w:pPr>
            <w:r>
              <w:rPr>
                <w:b/>
                <w:sz w:val="18"/>
                <w:szCs w:val="18"/>
              </w:rPr>
              <w:t>W</w:t>
            </w:r>
          </w:p>
        </w:tc>
        <w:tc>
          <w:tcPr>
            <w:tcW w:w="3475" w:type="dxa"/>
            <w:gridSpan w:val="2"/>
            <w:noWrap w:val="0"/>
            <w:vAlign w:val="center"/>
          </w:tcPr>
          <w:p>
            <w:pPr>
              <w:jc w:val="center"/>
              <w:rPr>
                <w:rFonts w:hint="eastAsia"/>
                <w:b/>
                <w:sz w:val="18"/>
                <w:szCs w:val="18"/>
              </w:rPr>
            </w:pPr>
            <w:r>
              <w:rPr>
                <w:rFonts w:hint="eastAsia"/>
                <w:b/>
                <w:sz w:val="18"/>
                <w:szCs w:val="18"/>
              </w:rPr>
              <w:t>func1(w)</w:t>
            </w:r>
          </w:p>
        </w:tc>
        <w:tc>
          <w:tcPr>
            <w:tcW w:w="3182" w:type="dxa"/>
            <w:gridSpan w:val="2"/>
            <w:noWrap w:val="0"/>
            <w:vAlign w:val="center"/>
          </w:tcPr>
          <w:p>
            <w:pPr>
              <w:jc w:val="center"/>
              <w:rPr>
                <w:rFonts w:hint="eastAsia"/>
                <w:b/>
                <w:sz w:val="18"/>
                <w:szCs w:val="18"/>
              </w:rPr>
            </w:pPr>
            <w:r>
              <w:rPr>
                <w:rFonts w:hint="eastAsia"/>
                <w:b/>
                <w:sz w:val="18"/>
                <w:szCs w:val="18"/>
              </w:rPr>
              <w:t>func2(w)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0" w:type="dxa"/>
            <w:noWrap w:val="0"/>
            <w:vAlign w:val="top"/>
          </w:tcPr>
          <w:p>
            <w:pPr>
              <w:jc w:val="center"/>
              <w:rPr>
                <w:rFonts w:hint="eastAsia"/>
                <w:b/>
                <w:sz w:val="18"/>
                <w:szCs w:val="18"/>
              </w:rPr>
            </w:pPr>
            <w:r>
              <w:rPr>
                <w:rFonts w:hint="eastAsia"/>
                <w:b/>
                <w:sz w:val="18"/>
                <w:szCs w:val="18"/>
              </w:rPr>
              <w:t>机器数</w:t>
            </w:r>
          </w:p>
        </w:tc>
        <w:tc>
          <w:tcPr>
            <w:tcW w:w="709" w:type="dxa"/>
            <w:noWrap w:val="0"/>
            <w:vAlign w:val="center"/>
          </w:tcPr>
          <w:p>
            <w:pPr>
              <w:jc w:val="center"/>
              <w:rPr>
                <w:rFonts w:hint="eastAsia"/>
                <w:b/>
                <w:sz w:val="18"/>
                <w:szCs w:val="18"/>
              </w:rPr>
            </w:pPr>
            <w:r>
              <w:rPr>
                <w:rFonts w:hint="eastAsia"/>
                <w:b/>
                <w:sz w:val="18"/>
                <w:szCs w:val="18"/>
              </w:rPr>
              <w:t>值</w:t>
            </w:r>
          </w:p>
        </w:tc>
        <w:tc>
          <w:tcPr>
            <w:tcW w:w="2693" w:type="dxa"/>
            <w:noWrap w:val="0"/>
            <w:vAlign w:val="center"/>
          </w:tcPr>
          <w:p>
            <w:pPr>
              <w:jc w:val="center"/>
              <w:rPr>
                <w:rFonts w:hint="eastAsia"/>
                <w:b/>
                <w:sz w:val="18"/>
                <w:szCs w:val="18"/>
              </w:rPr>
            </w:pPr>
            <w:r>
              <w:rPr>
                <w:rFonts w:hint="eastAsia"/>
                <w:b/>
                <w:sz w:val="18"/>
                <w:szCs w:val="18"/>
              </w:rPr>
              <w:t>机器数</w:t>
            </w:r>
          </w:p>
        </w:tc>
        <w:tc>
          <w:tcPr>
            <w:tcW w:w="782" w:type="dxa"/>
            <w:noWrap w:val="0"/>
            <w:vAlign w:val="center"/>
          </w:tcPr>
          <w:p>
            <w:pPr>
              <w:jc w:val="center"/>
              <w:rPr>
                <w:rFonts w:hint="eastAsia"/>
                <w:b/>
                <w:sz w:val="18"/>
                <w:szCs w:val="18"/>
              </w:rPr>
            </w:pPr>
            <w:r>
              <w:rPr>
                <w:rFonts w:hint="eastAsia"/>
                <w:b/>
                <w:sz w:val="18"/>
                <w:szCs w:val="18"/>
              </w:rPr>
              <w:t>值</w:t>
            </w:r>
          </w:p>
        </w:tc>
        <w:tc>
          <w:tcPr>
            <w:tcW w:w="2478" w:type="dxa"/>
            <w:noWrap w:val="0"/>
            <w:vAlign w:val="center"/>
          </w:tcPr>
          <w:p>
            <w:pPr>
              <w:jc w:val="center"/>
              <w:rPr>
                <w:rFonts w:hint="eastAsia"/>
                <w:b/>
                <w:sz w:val="18"/>
                <w:szCs w:val="18"/>
              </w:rPr>
            </w:pPr>
            <w:r>
              <w:rPr>
                <w:rFonts w:hint="eastAsia"/>
                <w:b/>
                <w:sz w:val="18"/>
                <w:szCs w:val="18"/>
              </w:rPr>
              <w:t>机器数</w:t>
            </w:r>
          </w:p>
        </w:tc>
        <w:tc>
          <w:tcPr>
            <w:tcW w:w="704" w:type="dxa"/>
            <w:noWrap w:val="0"/>
            <w:vAlign w:val="center"/>
          </w:tcPr>
          <w:p>
            <w:pPr>
              <w:jc w:val="center"/>
              <w:rPr>
                <w:rFonts w:hint="eastAsia"/>
                <w:b/>
                <w:sz w:val="18"/>
                <w:szCs w:val="18"/>
              </w:rPr>
            </w:pPr>
            <w:r>
              <w:rPr>
                <w:rFonts w:hint="eastAsia"/>
                <w:b/>
                <w:sz w:val="18"/>
                <w:szCs w:val="18"/>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0" w:type="dxa"/>
            <w:noWrap w:val="0"/>
            <w:vAlign w:val="top"/>
          </w:tcPr>
          <w:p>
            <w:pPr>
              <w:jc w:val="center"/>
              <w:rPr>
                <w:rFonts w:hint="eastAsia"/>
                <w:b/>
                <w:color w:val="FF0000"/>
                <w:sz w:val="18"/>
                <w:szCs w:val="18"/>
              </w:rPr>
            </w:pPr>
            <w:r>
              <w:rPr>
                <w:rFonts w:hint="eastAsia"/>
                <w:b/>
                <w:color w:val="FF0000"/>
                <w:sz w:val="18"/>
                <w:szCs w:val="18"/>
              </w:rPr>
              <w:t>0000 007FH</w:t>
            </w:r>
          </w:p>
        </w:tc>
        <w:tc>
          <w:tcPr>
            <w:tcW w:w="709" w:type="dxa"/>
            <w:noWrap w:val="0"/>
            <w:vAlign w:val="center"/>
          </w:tcPr>
          <w:p>
            <w:pPr>
              <w:jc w:val="center"/>
              <w:rPr>
                <w:rFonts w:hint="eastAsia"/>
                <w:b/>
                <w:sz w:val="18"/>
                <w:szCs w:val="18"/>
              </w:rPr>
            </w:pPr>
            <w:r>
              <w:rPr>
                <w:rFonts w:hint="eastAsia"/>
                <w:b/>
                <w:sz w:val="18"/>
                <w:szCs w:val="18"/>
              </w:rPr>
              <w:t>127</w:t>
            </w:r>
          </w:p>
        </w:tc>
        <w:tc>
          <w:tcPr>
            <w:tcW w:w="2693" w:type="dxa"/>
            <w:noWrap w:val="0"/>
            <w:vAlign w:val="center"/>
          </w:tcPr>
          <w:p>
            <w:pPr>
              <w:jc w:val="center"/>
              <w:rPr>
                <w:rFonts w:hint="eastAsia"/>
                <w:b/>
                <w:color w:val="FF0000"/>
                <w:sz w:val="18"/>
                <w:szCs w:val="18"/>
              </w:rPr>
            </w:pPr>
            <w:r>
              <w:rPr>
                <w:rFonts w:hint="eastAsia"/>
                <w:b/>
                <w:color w:val="FF0000"/>
                <w:sz w:val="18"/>
                <w:szCs w:val="18"/>
              </w:rPr>
              <w:t>0000 007FH</w:t>
            </w:r>
          </w:p>
        </w:tc>
        <w:tc>
          <w:tcPr>
            <w:tcW w:w="782" w:type="dxa"/>
            <w:noWrap w:val="0"/>
            <w:vAlign w:val="center"/>
          </w:tcPr>
          <w:p>
            <w:pPr>
              <w:jc w:val="center"/>
              <w:rPr>
                <w:rFonts w:hint="eastAsia"/>
                <w:b/>
                <w:color w:val="FF0000"/>
                <w:sz w:val="18"/>
                <w:szCs w:val="18"/>
              </w:rPr>
            </w:pPr>
            <w:r>
              <w:rPr>
                <w:rFonts w:hint="eastAsia"/>
                <w:b/>
                <w:color w:val="FF0000"/>
                <w:sz w:val="18"/>
                <w:szCs w:val="18"/>
              </w:rPr>
              <w:t>+127</w:t>
            </w:r>
          </w:p>
        </w:tc>
        <w:tc>
          <w:tcPr>
            <w:tcW w:w="2478" w:type="dxa"/>
            <w:noWrap w:val="0"/>
            <w:vAlign w:val="center"/>
          </w:tcPr>
          <w:p>
            <w:pPr>
              <w:jc w:val="center"/>
              <w:rPr>
                <w:rFonts w:hint="eastAsia"/>
                <w:b/>
                <w:color w:val="FF0000"/>
                <w:sz w:val="18"/>
                <w:szCs w:val="18"/>
              </w:rPr>
            </w:pPr>
            <w:r>
              <w:rPr>
                <w:rFonts w:hint="eastAsia"/>
                <w:b/>
                <w:color w:val="FF0000"/>
                <w:sz w:val="18"/>
                <w:szCs w:val="18"/>
              </w:rPr>
              <w:t>0000 007FH</w:t>
            </w:r>
          </w:p>
        </w:tc>
        <w:tc>
          <w:tcPr>
            <w:tcW w:w="704" w:type="dxa"/>
            <w:noWrap w:val="0"/>
            <w:vAlign w:val="center"/>
          </w:tcPr>
          <w:p>
            <w:pPr>
              <w:jc w:val="center"/>
              <w:rPr>
                <w:rFonts w:hint="eastAsia"/>
                <w:b/>
                <w:color w:val="FF0000"/>
                <w:sz w:val="18"/>
                <w:szCs w:val="18"/>
              </w:rPr>
            </w:pPr>
            <w:r>
              <w:rPr>
                <w:rFonts w:hint="eastAsia"/>
                <w:b/>
                <w:color w:val="FF0000"/>
                <w:sz w:val="18"/>
                <w:szCs w:val="18"/>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0" w:type="dxa"/>
            <w:noWrap w:val="0"/>
            <w:vAlign w:val="top"/>
          </w:tcPr>
          <w:p>
            <w:pPr>
              <w:jc w:val="center"/>
              <w:rPr>
                <w:rFonts w:hint="eastAsia"/>
                <w:b/>
                <w:color w:val="FF0000"/>
                <w:sz w:val="18"/>
                <w:szCs w:val="18"/>
              </w:rPr>
            </w:pPr>
            <w:r>
              <w:rPr>
                <w:rFonts w:hint="eastAsia"/>
                <w:b/>
                <w:color w:val="FF0000"/>
                <w:sz w:val="18"/>
                <w:szCs w:val="18"/>
              </w:rPr>
              <w:t>0000 0080H</w:t>
            </w:r>
          </w:p>
        </w:tc>
        <w:tc>
          <w:tcPr>
            <w:tcW w:w="709" w:type="dxa"/>
            <w:noWrap w:val="0"/>
            <w:vAlign w:val="center"/>
          </w:tcPr>
          <w:p>
            <w:pPr>
              <w:jc w:val="center"/>
              <w:rPr>
                <w:rFonts w:hint="eastAsia"/>
                <w:b/>
                <w:sz w:val="18"/>
                <w:szCs w:val="18"/>
              </w:rPr>
            </w:pPr>
            <w:r>
              <w:rPr>
                <w:rFonts w:hint="eastAsia"/>
                <w:b/>
                <w:sz w:val="18"/>
                <w:szCs w:val="18"/>
              </w:rPr>
              <w:t>128</w:t>
            </w:r>
          </w:p>
        </w:tc>
        <w:tc>
          <w:tcPr>
            <w:tcW w:w="2693" w:type="dxa"/>
            <w:noWrap w:val="0"/>
            <w:vAlign w:val="center"/>
          </w:tcPr>
          <w:p>
            <w:pPr>
              <w:jc w:val="center"/>
              <w:rPr>
                <w:rFonts w:hint="eastAsia"/>
                <w:b/>
                <w:color w:val="FF0000"/>
                <w:sz w:val="18"/>
                <w:szCs w:val="18"/>
              </w:rPr>
            </w:pPr>
            <w:r>
              <w:rPr>
                <w:rFonts w:hint="eastAsia"/>
                <w:b/>
                <w:color w:val="FF0000"/>
                <w:sz w:val="18"/>
                <w:szCs w:val="18"/>
              </w:rPr>
              <w:t>0000 0080H</w:t>
            </w:r>
          </w:p>
        </w:tc>
        <w:tc>
          <w:tcPr>
            <w:tcW w:w="782" w:type="dxa"/>
            <w:noWrap w:val="0"/>
            <w:vAlign w:val="center"/>
          </w:tcPr>
          <w:p>
            <w:pPr>
              <w:jc w:val="center"/>
              <w:rPr>
                <w:rFonts w:hint="eastAsia"/>
                <w:b/>
                <w:color w:val="FF0000"/>
                <w:sz w:val="18"/>
                <w:szCs w:val="18"/>
              </w:rPr>
            </w:pPr>
            <w:r>
              <w:rPr>
                <w:rFonts w:hint="eastAsia"/>
                <w:b/>
                <w:color w:val="FF0000"/>
                <w:sz w:val="18"/>
                <w:szCs w:val="18"/>
              </w:rPr>
              <w:t>+128</w:t>
            </w:r>
          </w:p>
        </w:tc>
        <w:tc>
          <w:tcPr>
            <w:tcW w:w="2478" w:type="dxa"/>
            <w:noWrap w:val="0"/>
            <w:vAlign w:val="center"/>
          </w:tcPr>
          <w:p>
            <w:pPr>
              <w:jc w:val="center"/>
              <w:rPr>
                <w:rFonts w:hint="eastAsia"/>
                <w:b/>
                <w:color w:val="FF0000"/>
                <w:sz w:val="18"/>
                <w:szCs w:val="18"/>
              </w:rPr>
            </w:pPr>
            <w:r>
              <w:rPr>
                <w:rFonts w:hint="eastAsia"/>
                <w:b/>
                <w:color w:val="FF0000"/>
                <w:sz w:val="18"/>
                <w:szCs w:val="18"/>
              </w:rPr>
              <w:t>FFFF FF80H</w:t>
            </w:r>
          </w:p>
        </w:tc>
        <w:tc>
          <w:tcPr>
            <w:tcW w:w="704"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0" w:type="dxa"/>
            <w:noWrap w:val="0"/>
            <w:vAlign w:val="top"/>
          </w:tcPr>
          <w:p>
            <w:pPr>
              <w:jc w:val="center"/>
              <w:rPr>
                <w:rFonts w:hint="eastAsia"/>
                <w:b/>
                <w:color w:val="FF0000"/>
                <w:sz w:val="18"/>
                <w:szCs w:val="18"/>
              </w:rPr>
            </w:pPr>
            <w:r>
              <w:rPr>
                <w:rFonts w:hint="eastAsia"/>
                <w:b/>
                <w:color w:val="FF0000"/>
                <w:sz w:val="18"/>
                <w:szCs w:val="18"/>
              </w:rPr>
              <w:t>0000 00FFH</w:t>
            </w:r>
          </w:p>
        </w:tc>
        <w:tc>
          <w:tcPr>
            <w:tcW w:w="709" w:type="dxa"/>
            <w:noWrap w:val="0"/>
            <w:vAlign w:val="center"/>
          </w:tcPr>
          <w:p>
            <w:pPr>
              <w:jc w:val="center"/>
              <w:rPr>
                <w:rFonts w:hint="eastAsia"/>
                <w:b/>
                <w:sz w:val="18"/>
                <w:szCs w:val="18"/>
              </w:rPr>
            </w:pPr>
            <w:r>
              <w:rPr>
                <w:rFonts w:hint="eastAsia"/>
                <w:b/>
                <w:sz w:val="18"/>
                <w:szCs w:val="18"/>
              </w:rPr>
              <w:t>255</w:t>
            </w:r>
          </w:p>
        </w:tc>
        <w:tc>
          <w:tcPr>
            <w:tcW w:w="2693" w:type="dxa"/>
            <w:noWrap w:val="0"/>
            <w:vAlign w:val="center"/>
          </w:tcPr>
          <w:p>
            <w:pPr>
              <w:jc w:val="center"/>
              <w:rPr>
                <w:rFonts w:hint="eastAsia"/>
                <w:b/>
                <w:color w:val="FF0000"/>
                <w:sz w:val="18"/>
                <w:szCs w:val="18"/>
              </w:rPr>
            </w:pPr>
            <w:r>
              <w:rPr>
                <w:rFonts w:hint="eastAsia"/>
                <w:b/>
                <w:color w:val="FF0000"/>
                <w:sz w:val="18"/>
                <w:szCs w:val="18"/>
              </w:rPr>
              <w:t>0000 00FFH</w:t>
            </w:r>
          </w:p>
        </w:tc>
        <w:tc>
          <w:tcPr>
            <w:tcW w:w="782" w:type="dxa"/>
            <w:noWrap w:val="0"/>
            <w:vAlign w:val="center"/>
          </w:tcPr>
          <w:p>
            <w:pPr>
              <w:jc w:val="center"/>
              <w:rPr>
                <w:rFonts w:hint="eastAsia"/>
                <w:b/>
                <w:color w:val="FF0000"/>
                <w:sz w:val="18"/>
                <w:szCs w:val="18"/>
              </w:rPr>
            </w:pPr>
            <w:r>
              <w:rPr>
                <w:rFonts w:hint="eastAsia"/>
                <w:b/>
                <w:color w:val="FF0000"/>
                <w:sz w:val="18"/>
                <w:szCs w:val="18"/>
              </w:rPr>
              <w:t>+255</w:t>
            </w:r>
          </w:p>
        </w:tc>
        <w:tc>
          <w:tcPr>
            <w:tcW w:w="2478" w:type="dxa"/>
            <w:noWrap w:val="0"/>
            <w:vAlign w:val="center"/>
          </w:tcPr>
          <w:p>
            <w:pPr>
              <w:jc w:val="center"/>
              <w:rPr>
                <w:rFonts w:hint="eastAsia"/>
                <w:b/>
                <w:color w:val="FF0000"/>
                <w:sz w:val="18"/>
                <w:szCs w:val="18"/>
              </w:rPr>
            </w:pPr>
            <w:r>
              <w:rPr>
                <w:rFonts w:hint="eastAsia"/>
                <w:b/>
                <w:color w:val="FF0000"/>
                <w:sz w:val="18"/>
                <w:szCs w:val="18"/>
              </w:rPr>
              <w:t>FFFF FFFFH</w:t>
            </w:r>
          </w:p>
        </w:tc>
        <w:tc>
          <w:tcPr>
            <w:tcW w:w="704"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50" w:type="dxa"/>
            <w:noWrap w:val="0"/>
            <w:vAlign w:val="top"/>
          </w:tcPr>
          <w:p>
            <w:pPr>
              <w:jc w:val="center"/>
              <w:rPr>
                <w:rFonts w:hint="eastAsia"/>
                <w:b/>
                <w:color w:val="FF0000"/>
                <w:sz w:val="18"/>
                <w:szCs w:val="18"/>
              </w:rPr>
            </w:pPr>
            <w:r>
              <w:rPr>
                <w:rFonts w:hint="eastAsia"/>
                <w:b/>
                <w:color w:val="FF0000"/>
                <w:sz w:val="18"/>
                <w:szCs w:val="18"/>
              </w:rPr>
              <w:t>0000 0100H</w:t>
            </w:r>
          </w:p>
        </w:tc>
        <w:tc>
          <w:tcPr>
            <w:tcW w:w="709" w:type="dxa"/>
            <w:noWrap w:val="0"/>
            <w:vAlign w:val="center"/>
          </w:tcPr>
          <w:p>
            <w:pPr>
              <w:jc w:val="center"/>
              <w:rPr>
                <w:rFonts w:hint="eastAsia"/>
                <w:b/>
                <w:sz w:val="18"/>
                <w:szCs w:val="18"/>
              </w:rPr>
            </w:pPr>
            <w:r>
              <w:rPr>
                <w:rFonts w:hint="eastAsia"/>
                <w:b/>
                <w:sz w:val="18"/>
                <w:szCs w:val="18"/>
              </w:rPr>
              <w:t>256</w:t>
            </w:r>
          </w:p>
        </w:tc>
        <w:tc>
          <w:tcPr>
            <w:tcW w:w="2693" w:type="dxa"/>
            <w:noWrap w:val="0"/>
            <w:vAlign w:val="center"/>
          </w:tcPr>
          <w:p>
            <w:pPr>
              <w:jc w:val="center"/>
              <w:rPr>
                <w:rFonts w:hint="eastAsia"/>
                <w:b/>
                <w:color w:val="FF0000"/>
                <w:sz w:val="18"/>
                <w:szCs w:val="18"/>
              </w:rPr>
            </w:pPr>
            <w:r>
              <w:rPr>
                <w:rFonts w:hint="eastAsia"/>
                <w:b/>
                <w:color w:val="FF0000"/>
                <w:sz w:val="18"/>
                <w:szCs w:val="18"/>
              </w:rPr>
              <w:t>0000 0000H</w:t>
            </w:r>
          </w:p>
        </w:tc>
        <w:tc>
          <w:tcPr>
            <w:tcW w:w="782" w:type="dxa"/>
            <w:noWrap w:val="0"/>
            <w:vAlign w:val="center"/>
          </w:tcPr>
          <w:p>
            <w:pPr>
              <w:jc w:val="center"/>
              <w:rPr>
                <w:rFonts w:hint="eastAsia"/>
                <w:b/>
                <w:color w:val="FF0000"/>
                <w:sz w:val="18"/>
                <w:szCs w:val="18"/>
              </w:rPr>
            </w:pPr>
            <w:r>
              <w:rPr>
                <w:rFonts w:hint="eastAsia"/>
                <w:b/>
                <w:color w:val="FF0000"/>
                <w:sz w:val="18"/>
                <w:szCs w:val="18"/>
              </w:rPr>
              <w:t>0</w:t>
            </w:r>
          </w:p>
        </w:tc>
        <w:tc>
          <w:tcPr>
            <w:tcW w:w="2478" w:type="dxa"/>
            <w:noWrap w:val="0"/>
            <w:vAlign w:val="center"/>
          </w:tcPr>
          <w:p>
            <w:pPr>
              <w:jc w:val="center"/>
              <w:rPr>
                <w:rFonts w:hint="eastAsia"/>
                <w:b/>
                <w:color w:val="FF0000"/>
                <w:sz w:val="18"/>
                <w:szCs w:val="18"/>
              </w:rPr>
            </w:pPr>
            <w:r>
              <w:rPr>
                <w:rFonts w:hint="eastAsia"/>
                <w:b/>
                <w:color w:val="FF0000"/>
                <w:sz w:val="18"/>
                <w:szCs w:val="18"/>
              </w:rPr>
              <w:t>0000 0000H</w:t>
            </w:r>
          </w:p>
        </w:tc>
        <w:tc>
          <w:tcPr>
            <w:tcW w:w="704" w:type="dxa"/>
            <w:noWrap w:val="0"/>
            <w:vAlign w:val="center"/>
          </w:tcPr>
          <w:p>
            <w:pPr>
              <w:jc w:val="center"/>
              <w:rPr>
                <w:rFonts w:hint="eastAsia"/>
                <w:b/>
                <w:color w:val="FF0000"/>
                <w:sz w:val="18"/>
                <w:szCs w:val="18"/>
              </w:rPr>
            </w:pPr>
            <w:r>
              <w:rPr>
                <w:rFonts w:hint="eastAsia"/>
                <w:b/>
                <w:color w:val="FF0000"/>
                <w:sz w:val="18"/>
                <w:szCs w:val="18"/>
              </w:rPr>
              <w:t>0</w:t>
            </w:r>
          </w:p>
        </w:tc>
      </w:tr>
    </w:tbl>
    <w:p>
      <w:pPr>
        <w:spacing w:before="156" w:beforeLines="50"/>
        <w:rPr>
          <w:rFonts w:hint="eastAsia"/>
          <w:b/>
          <w:color w:val="808000"/>
          <w:szCs w:val="21"/>
        </w:rPr>
      </w:pPr>
      <w:r>
        <w:rPr>
          <w:rFonts w:hint="eastAsia"/>
          <w:b/>
          <w:szCs w:val="21"/>
        </w:rPr>
        <w:tab/>
      </w:r>
      <w:r>
        <w:rPr>
          <w:rFonts w:hint="eastAsia"/>
          <w:b/>
          <w:color w:val="808000"/>
          <w:szCs w:val="21"/>
        </w:rPr>
        <w:t>函数func1的功能是把无符号数高24位清零（左移24位再逻辑右移24位），结果一定是正的有符号数；而函数func2的功能是把无符号数的高24位都变成和第25位一样，因为左移24位后进行算术右移，高24位补符号位（即第25位）。</w:t>
      </w:r>
    </w:p>
    <w:p>
      <w:pPr>
        <w:spacing w:before="156" w:beforeLines="50"/>
        <w:rPr>
          <w:rFonts w:hint="eastAsia"/>
          <w:b/>
          <w:szCs w:val="21"/>
        </w:rPr>
      </w:pPr>
    </w:p>
    <w:p>
      <w:pPr>
        <w:rPr>
          <w:rFonts w:hint="eastAsia"/>
          <w:b/>
          <w:szCs w:val="21"/>
        </w:rPr>
      </w:pPr>
      <w:r>
        <w:rPr>
          <w:rFonts w:hint="eastAsia"/>
          <w:b/>
          <w:szCs w:val="21"/>
        </w:rPr>
        <w:t>4．填写下表，注意对比无符号数和带符号整数的乘法结果，以及截断操作前、后的结果。</w:t>
      </w:r>
    </w:p>
    <w:tbl>
      <w:tblPr>
        <w:tblStyle w:val="8"/>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912"/>
        <w:gridCol w:w="900"/>
        <w:gridCol w:w="900"/>
        <w:gridCol w:w="866"/>
        <w:gridCol w:w="1474"/>
        <w:gridCol w:w="900"/>
        <w:gridCol w:w="844"/>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trPr>
        <w:tc>
          <w:tcPr>
            <w:tcW w:w="1316" w:type="dxa"/>
            <w:vMerge w:val="restart"/>
            <w:noWrap w:val="0"/>
            <w:vAlign w:val="center"/>
          </w:tcPr>
          <w:p>
            <w:pPr>
              <w:jc w:val="center"/>
              <w:rPr>
                <w:rFonts w:hint="eastAsia"/>
                <w:b/>
                <w:sz w:val="18"/>
                <w:szCs w:val="18"/>
              </w:rPr>
            </w:pPr>
            <w:r>
              <w:rPr>
                <w:rFonts w:hint="eastAsia"/>
                <w:b/>
                <w:sz w:val="18"/>
                <w:szCs w:val="18"/>
              </w:rPr>
              <w:t>模式</w:t>
            </w:r>
          </w:p>
        </w:tc>
        <w:tc>
          <w:tcPr>
            <w:tcW w:w="1812" w:type="dxa"/>
            <w:gridSpan w:val="2"/>
            <w:noWrap w:val="0"/>
            <w:vAlign w:val="center"/>
          </w:tcPr>
          <w:p>
            <w:pPr>
              <w:jc w:val="center"/>
              <w:rPr>
                <w:rFonts w:hint="eastAsia"/>
                <w:b/>
                <w:sz w:val="18"/>
                <w:szCs w:val="18"/>
              </w:rPr>
            </w:pPr>
            <w:r>
              <w:rPr>
                <w:rFonts w:hint="eastAsia"/>
                <w:b/>
                <w:sz w:val="18"/>
                <w:szCs w:val="18"/>
              </w:rPr>
              <w:t>x</w:t>
            </w:r>
          </w:p>
        </w:tc>
        <w:tc>
          <w:tcPr>
            <w:tcW w:w="1766" w:type="dxa"/>
            <w:gridSpan w:val="2"/>
            <w:noWrap w:val="0"/>
            <w:vAlign w:val="center"/>
          </w:tcPr>
          <w:p>
            <w:pPr>
              <w:jc w:val="center"/>
              <w:rPr>
                <w:rFonts w:hint="eastAsia"/>
                <w:b/>
                <w:sz w:val="18"/>
                <w:szCs w:val="18"/>
              </w:rPr>
            </w:pPr>
            <w:r>
              <w:rPr>
                <w:rFonts w:hint="eastAsia"/>
                <w:b/>
                <w:sz w:val="18"/>
                <w:szCs w:val="18"/>
              </w:rPr>
              <w:t>y</w:t>
            </w:r>
          </w:p>
        </w:tc>
        <w:tc>
          <w:tcPr>
            <w:tcW w:w="2374" w:type="dxa"/>
            <w:gridSpan w:val="2"/>
            <w:noWrap w:val="0"/>
            <w:vAlign w:val="center"/>
          </w:tcPr>
          <w:p>
            <w:pPr>
              <w:jc w:val="center"/>
              <w:rPr>
                <w:rFonts w:hint="eastAsia"/>
                <w:b/>
                <w:sz w:val="18"/>
                <w:szCs w:val="18"/>
              </w:rPr>
            </w:pPr>
            <w:r>
              <w:rPr>
                <w:rFonts w:hint="eastAsia"/>
                <w:b/>
                <w:sz w:val="18"/>
                <w:szCs w:val="18"/>
              </w:rPr>
              <w:t>x</w:t>
            </w:r>
            <w:r>
              <w:rPr>
                <w:b/>
                <w:sz w:val="18"/>
                <w:szCs w:val="18"/>
              </w:rPr>
              <w:t>×</w:t>
            </w:r>
            <w:r>
              <w:rPr>
                <w:rFonts w:hint="eastAsia"/>
                <w:b/>
                <w:sz w:val="18"/>
                <w:szCs w:val="18"/>
              </w:rPr>
              <w:t>y（截断前）</w:t>
            </w:r>
          </w:p>
        </w:tc>
        <w:tc>
          <w:tcPr>
            <w:tcW w:w="1744" w:type="dxa"/>
            <w:gridSpan w:val="2"/>
            <w:noWrap w:val="0"/>
            <w:vAlign w:val="center"/>
          </w:tcPr>
          <w:p>
            <w:pPr>
              <w:jc w:val="center"/>
              <w:rPr>
                <w:rFonts w:hint="eastAsia"/>
                <w:b/>
                <w:sz w:val="18"/>
                <w:szCs w:val="18"/>
              </w:rPr>
            </w:pPr>
            <w:r>
              <w:rPr>
                <w:rFonts w:hint="eastAsia"/>
                <w:b/>
                <w:sz w:val="18"/>
                <w:szCs w:val="18"/>
              </w:rPr>
              <w:t>x</w:t>
            </w:r>
            <w:r>
              <w:rPr>
                <w:b/>
                <w:sz w:val="18"/>
                <w:szCs w:val="18"/>
              </w:rPr>
              <w:t>×</w:t>
            </w:r>
            <w:r>
              <w:rPr>
                <w:rFonts w:hint="eastAsia"/>
                <w:b/>
                <w:sz w:val="18"/>
                <w:szCs w:val="18"/>
              </w:rPr>
              <w:t>y（截断后）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trPr>
        <w:tc>
          <w:tcPr>
            <w:tcW w:w="1316" w:type="dxa"/>
            <w:vMerge w:val="continue"/>
            <w:noWrap w:val="0"/>
            <w:vAlign w:val="center"/>
          </w:tcPr>
          <w:p>
            <w:pPr>
              <w:jc w:val="center"/>
              <w:rPr>
                <w:rFonts w:hint="eastAsia"/>
                <w:b/>
                <w:sz w:val="18"/>
                <w:szCs w:val="18"/>
              </w:rPr>
            </w:pPr>
          </w:p>
        </w:tc>
        <w:tc>
          <w:tcPr>
            <w:tcW w:w="912" w:type="dxa"/>
            <w:noWrap w:val="0"/>
            <w:vAlign w:val="center"/>
          </w:tcPr>
          <w:p>
            <w:pPr>
              <w:jc w:val="center"/>
              <w:rPr>
                <w:rFonts w:hint="eastAsia"/>
                <w:b/>
                <w:sz w:val="18"/>
                <w:szCs w:val="18"/>
              </w:rPr>
            </w:pPr>
            <w:r>
              <w:rPr>
                <w:rFonts w:hint="eastAsia"/>
                <w:b/>
                <w:sz w:val="18"/>
                <w:szCs w:val="18"/>
              </w:rPr>
              <w:t>机器数</w:t>
            </w:r>
          </w:p>
        </w:tc>
        <w:tc>
          <w:tcPr>
            <w:tcW w:w="900" w:type="dxa"/>
            <w:noWrap w:val="0"/>
            <w:vAlign w:val="center"/>
          </w:tcPr>
          <w:p>
            <w:pPr>
              <w:jc w:val="center"/>
              <w:rPr>
                <w:rFonts w:hint="eastAsia"/>
                <w:b/>
                <w:sz w:val="18"/>
                <w:szCs w:val="18"/>
              </w:rPr>
            </w:pPr>
            <w:r>
              <w:rPr>
                <w:rFonts w:hint="eastAsia"/>
                <w:b/>
                <w:sz w:val="18"/>
                <w:szCs w:val="18"/>
              </w:rPr>
              <w:t>值</w:t>
            </w:r>
          </w:p>
        </w:tc>
        <w:tc>
          <w:tcPr>
            <w:tcW w:w="900" w:type="dxa"/>
            <w:noWrap w:val="0"/>
            <w:vAlign w:val="center"/>
          </w:tcPr>
          <w:p>
            <w:pPr>
              <w:jc w:val="center"/>
              <w:rPr>
                <w:rFonts w:hint="eastAsia"/>
                <w:b/>
                <w:sz w:val="18"/>
                <w:szCs w:val="18"/>
              </w:rPr>
            </w:pPr>
            <w:r>
              <w:rPr>
                <w:rFonts w:hint="eastAsia"/>
                <w:b/>
                <w:sz w:val="18"/>
                <w:szCs w:val="18"/>
              </w:rPr>
              <w:t>机器数</w:t>
            </w:r>
          </w:p>
        </w:tc>
        <w:tc>
          <w:tcPr>
            <w:tcW w:w="866" w:type="dxa"/>
            <w:noWrap w:val="0"/>
            <w:vAlign w:val="center"/>
          </w:tcPr>
          <w:p>
            <w:pPr>
              <w:jc w:val="center"/>
              <w:rPr>
                <w:rFonts w:hint="eastAsia"/>
                <w:b/>
                <w:sz w:val="18"/>
                <w:szCs w:val="18"/>
              </w:rPr>
            </w:pPr>
            <w:r>
              <w:rPr>
                <w:rFonts w:hint="eastAsia"/>
                <w:b/>
                <w:sz w:val="18"/>
                <w:szCs w:val="18"/>
              </w:rPr>
              <w:t>值</w:t>
            </w:r>
          </w:p>
        </w:tc>
        <w:tc>
          <w:tcPr>
            <w:tcW w:w="1474" w:type="dxa"/>
            <w:noWrap w:val="0"/>
            <w:vAlign w:val="center"/>
          </w:tcPr>
          <w:p>
            <w:pPr>
              <w:jc w:val="center"/>
              <w:rPr>
                <w:rFonts w:hint="eastAsia"/>
                <w:b/>
                <w:sz w:val="18"/>
                <w:szCs w:val="18"/>
              </w:rPr>
            </w:pPr>
            <w:r>
              <w:rPr>
                <w:rFonts w:hint="eastAsia"/>
                <w:b/>
                <w:sz w:val="18"/>
                <w:szCs w:val="18"/>
              </w:rPr>
              <w:t>机器数</w:t>
            </w:r>
          </w:p>
        </w:tc>
        <w:tc>
          <w:tcPr>
            <w:tcW w:w="900" w:type="dxa"/>
            <w:noWrap w:val="0"/>
            <w:vAlign w:val="center"/>
          </w:tcPr>
          <w:p>
            <w:pPr>
              <w:jc w:val="center"/>
              <w:rPr>
                <w:rFonts w:hint="eastAsia"/>
                <w:b/>
                <w:sz w:val="18"/>
                <w:szCs w:val="18"/>
              </w:rPr>
            </w:pPr>
            <w:r>
              <w:rPr>
                <w:rFonts w:hint="eastAsia"/>
                <w:b/>
                <w:sz w:val="18"/>
                <w:szCs w:val="18"/>
              </w:rPr>
              <w:t>值</w:t>
            </w:r>
          </w:p>
        </w:tc>
        <w:tc>
          <w:tcPr>
            <w:tcW w:w="844" w:type="dxa"/>
            <w:noWrap w:val="0"/>
            <w:vAlign w:val="center"/>
          </w:tcPr>
          <w:p>
            <w:pPr>
              <w:jc w:val="center"/>
              <w:rPr>
                <w:rFonts w:hint="eastAsia"/>
                <w:b/>
                <w:sz w:val="18"/>
                <w:szCs w:val="18"/>
              </w:rPr>
            </w:pPr>
            <w:r>
              <w:rPr>
                <w:rFonts w:hint="eastAsia"/>
                <w:b/>
                <w:sz w:val="18"/>
                <w:szCs w:val="18"/>
              </w:rPr>
              <w:t>机器数</w:t>
            </w:r>
          </w:p>
        </w:tc>
        <w:tc>
          <w:tcPr>
            <w:tcW w:w="900" w:type="dxa"/>
            <w:noWrap w:val="0"/>
            <w:vAlign w:val="center"/>
          </w:tcPr>
          <w:p>
            <w:pPr>
              <w:jc w:val="center"/>
              <w:rPr>
                <w:rFonts w:hint="eastAsia"/>
                <w:b/>
                <w:sz w:val="18"/>
                <w:szCs w:val="18"/>
              </w:rPr>
            </w:pPr>
            <w:r>
              <w:rPr>
                <w:rFonts w:hint="eastAsia"/>
                <w:b/>
                <w:sz w:val="18"/>
                <w:szCs w:val="18"/>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16" w:type="dxa"/>
            <w:noWrap w:val="0"/>
            <w:vAlign w:val="center"/>
          </w:tcPr>
          <w:p>
            <w:pPr>
              <w:jc w:val="center"/>
              <w:rPr>
                <w:rFonts w:hint="eastAsia"/>
                <w:b/>
                <w:sz w:val="18"/>
                <w:szCs w:val="18"/>
              </w:rPr>
            </w:pPr>
            <w:r>
              <w:rPr>
                <w:rFonts w:hint="eastAsia"/>
                <w:b/>
                <w:sz w:val="18"/>
                <w:szCs w:val="18"/>
              </w:rPr>
              <w:t>无符号数</w:t>
            </w:r>
          </w:p>
        </w:tc>
        <w:tc>
          <w:tcPr>
            <w:tcW w:w="912" w:type="dxa"/>
            <w:noWrap w:val="0"/>
            <w:vAlign w:val="center"/>
          </w:tcPr>
          <w:p>
            <w:pPr>
              <w:jc w:val="center"/>
              <w:rPr>
                <w:rFonts w:hint="eastAsia"/>
                <w:b/>
                <w:sz w:val="18"/>
                <w:szCs w:val="18"/>
              </w:rPr>
            </w:pPr>
            <w:r>
              <w:rPr>
                <w:rFonts w:hint="eastAsia"/>
                <w:b/>
                <w:sz w:val="18"/>
                <w:szCs w:val="18"/>
              </w:rPr>
              <w:t>110</w:t>
            </w:r>
          </w:p>
        </w:tc>
        <w:tc>
          <w:tcPr>
            <w:tcW w:w="900" w:type="dxa"/>
            <w:noWrap w:val="0"/>
            <w:vAlign w:val="center"/>
          </w:tcPr>
          <w:p>
            <w:pPr>
              <w:jc w:val="center"/>
              <w:rPr>
                <w:rFonts w:hint="eastAsia"/>
                <w:b/>
                <w:color w:val="FF0000"/>
                <w:sz w:val="18"/>
                <w:szCs w:val="18"/>
              </w:rPr>
            </w:pPr>
            <w:r>
              <w:rPr>
                <w:rFonts w:hint="eastAsia"/>
                <w:b/>
                <w:color w:val="FF0000"/>
                <w:sz w:val="18"/>
                <w:szCs w:val="18"/>
              </w:rPr>
              <w:t>6</w:t>
            </w:r>
          </w:p>
        </w:tc>
        <w:tc>
          <w:tcPr>
            <w:tcW w:w="900" w:type="dxa"/>
            <w:noWrap w:val="0"/>
            <w:vAlign w:val="center"/>
          </w:tcPr>
          <w:p>
            <w:pPr>
              <w:jc w:val="center"/>
              <w:rPr>
                <w:rFonts w:hint="eastAsia"/>
                <w:b/>
                <w:sz w:val="18"/>
                <w:szCs w:val="18"/>
              </w:rPr>
            </w:pPr>
            <w:r>
              <w:rPr>
                <w:rFonts w:hint="eastAsia"/>
                <w:b/>
                <w:sz w:val="18"/>
                <w:szCs w:val="18"/>
              </w:rPr>
              <w:t>010</w:t>
            </w:r>
          </w:p>
        </w:tc>
        <w:tc>
          <w:tcPr>
            <w:tcW w:w="866" w:type="dxa"/>
            <w:noWrap w:val="0"/>
            <w:vAlign w:val="center"/>
          </w:tcPr>
          <w:p>
            <w:pPr>
              <w:jc w:val="center"/>
              <w:rPr>
                <w:rFonts w:hint="eastAsia"/>
                <w:b/>
                <w:color w:val="FF0000"/>
                <w:sz w:val="18"/>
                <w:szCs w:val="18"/>
              </w:rPr>
            </w:pPr>
            <w:r>
              <w:rPr>
                <w:rFonts w:hint="eastAsia"/>
                <w:b/>
                <w:color w:val="FF0000"/>
                <w:sz w:val="18"/>
                <w:szCs w:val="18"/>
              </w:rPr>
              <w:t>2</w:t>
            </w:r>
          </w:p>
        </w:tc>
        <w:tc>
          <w:tcPr>
            <w:tcW w:w="1474" w:type="dxa"/>
            <w:noWrap w:val="0"/>
            <w:vAlign w:val="center"/>
          </w:tcPr>
          <w:p>
            <w:pPr>
              <w:jc w:val="center"/>
              <w:rPr>
                <w:rFonts w:hint="eastAsia"/>
                <w:b/>
                <w:color w:val="FF0000"/>
                <w:sz w:val="18"/>
                <w:szCs w:val="18"/>
              </w:rPr>
            </w:pPr>
            <w:r>
              <w:rPr>
                <w:rFonts w:hint="eastAsia"/>
                <w:b/>
                <w:color w:val="FF0000"/>
                <w:sz w:val="18"/>
                <w:szCs w:val="18"/>
              </w:rPr>
              <w:t>001100</w:t>
            </w:r>
          </w:p>
        </w:tc>
        <w:tc>
          <w:tcPr>
            <w:tcW w:w="900" w:type="dxa"/>
            <w:noWrap w:val="0"/>
            <w:vAlign w:val="center"/>
          </w:tcPr>
          <w:p>
            <w:pPr>
              <w:jc w:val="center"/>
              <w:rPr>
                <w:rFonts w:hint="eastAsia"/>
                <w:b/>
                <w:color w:val="FF0000"/>
                <w:sz w:val="18"/>
                <w:szCs w:val="18"/>
              </w:rPr>
            </w:pPr>
            <w:r>
              <w:rPr>
                <w:rFonts w:hint="eastAsia"/>
                <w:b/>
                <w:color w:val="FF0000"/>
                <w:sz w:val="18"/>
                <w:szCs w:val="18"/>
              </w:rPr>
              <w:t>12</w:t>
            </w:r>
          </w:p>
        </w:tc>
        <w:tc>
          <w:tcPr>
            <w:tcW w:w="844" w:type="dxa"/>
            <w:noWrap w:val="0"/>
            <w:vAlign w:val="center"/>
          </w:tcPr>
          <w:p>
            <w:pPr>
              <w:jc w:val="center"/>
              <w:rPr>
                <w:rFonts w:hint="eastAsia"/>
                <w:b/>
                <w:color w:val="FF0000"/>
                <w:sz w:val="18"/>
                <w:szCs w:val="18"/>
              </w:rPr>
            </w:pPr>
            <w:r>
              <w:rPr>
                <w:rFonts w:hint="eastAsia"/>
                <w:b/>
                <w:color w:val="FF0000"/>
                <w:sz w:val="18"/>
                <w:szCs w:val="18"/>
              </w:rPr>
              <w:t>100</w:t>
            </w:r>
          </w:p>
        </w:tc>
        <w:tc>
          <w:tcPr>
            <w:tcW w:w="900" w:type="dxa"/>
            <w:noWrap w:val="0"/>
            <w:vAlign w:val="center"/>
          </w:tcPr>
          <w:p>
            <w:pPr>
              <w:jc w:val="center"/>
              <w:rPr>
                <w:rFonts w:hint="eastAsia"/>
                <w:b/>
                <w:color w:val="FF0000"/>
                <w:sz w:val="18"/>
                <w:szCs w:val="18"/>
              </w:rPr>
            </w:pPr>
            <w:r>
              <w:rPr>
                <w:rFonts w:hint="eastAsia"/>
                <w:b/>
                <w:color w:val="FF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16" w:type="dxa"/>
            <w:noWrap w:val="0"/>
            <w:vAlign w:val="center"/>
          </w:tcPr>
          <w:p>
            <w:pPr>
              <w:jc w:val="center"/>
              <w:rPr>
                <w:rFonts w:hint="eastAsia"/>
                <w:b/>
                <w:sz w:val="18"/>
                <w:szCs w:val="18"/>
              </w:rPr>
            </w:pPr>
            <w:r>
              <w:rPr>
                <w:rFonts w:hint="eastAsia"/>
                <w:b/>
                <w:sz w:val="18"/>
                <w:szCs w:val="18"/>
              </w:rPr>
              <w:t>二进制补码</w:t>
            </w:r>
          </w:p>
        </w:tc>
        <w:tc>
          <w:tcPr>
            <w:tcW w:w="912" w:type="dxa"/>
            <w:noWrap w:val="0"/>
            <w:vAlign w:val="center"/>
          </w:tcPr>
          <w:p>
            <w:pPr>
              <w:jc w:val="center"/>
              <w:rPr>
                <w:rFonts w:hint="eastAsia"/>
                <w:b/>
                <w:sz w:val="18"/>
                <w:szCs w:val="18"/>
              </w:rPr>
            </w:pPr>
            <w:r>
              <w:rPr>
                <w:rFonts w:hint="eastAsia"/>
                <w:b/>
                <w:sz w:val="18"/>
                <w:szCs w:val="18"/>
              </w:rPr>
              <w:t>110</w:t>
            </w:r>
          </w:p>
        </w:tc>
        <w:tc>
          <w:tcPr>
            <w:tcW w:w="900"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2</w:t>
            </w:r>
          </w:p>
        </w:tc>
        <w:tc>
          <w:tcPr>
            <w:tcW w:w="900" w:type="dxa"/>
            <w:noWrap w:val="0"/>
            <w:vAlign w:val="center"/>
          </w:tcPr>
          <w:p>
            <w:pPr>
              <w:jc w:val="center"/>
              <w:rPr>
                <w:rFonts w:hint="eastAsia"/>
                <w:b/>
                <w:sz w:val="18"/>
                <w:szCs w:val="18"/>
              </w:rPr>
            </w:pPr>
            <w:r>
              <w:rPr>
                <w:rFonts w:hint="eastAsia"/>
                <w:b/>
                <w:sz w:val="18"/>
                <w:szCs w:val="18"/>
              </w:rPr>
              <w:t>010</w:t>
            </w:r>
          </w:p>
        </w:tc>
        <w:tc>
          <w:tcPr>
            <w:tcW w:w="866" w:type="dxa"/>
            <w:noWrap w:val="0"/>
            <w:vAlign w:val="center"/>
          </w:tcPr>
          <w:p>
            <w:pPr>
              <w:jc w:val="center"/>
              <w:rPr>
                <w:rFonts w:hint="eastAsia"/>
                <w:b/>
                <w:color w:val="FF0000"/>
                <w:sz w:val="18"/>
                <w:szCs w:val="18"/>
              </w:rPr>
            </w:pPr>
            <w:r>
              <w:rPr>
                <w:rFonts w:hint="eastAsia"/>
                <w:b/>
                <w:color w:val="FF0000"/>
                <w:sz w:val="18"/>
                <w:szCs w:val="18"/>
              </w:rPr>
              <w:t>+2</w:t>
            </w:r>
          </w:p>
        </w:tc>
        <w:tc>
          <w:tcPr>
            <w:tcW w:w="1474" w:type="dxa"/>
            <w:noWrap w:val="0"/>
            <w:vAlign w:val="center"/>
          </w:tcPr>
          <w:p>
            <w:pPr>
              <w:jc w:val="center"/>
              <w:rPr>
                <w:rFonts w:hint="eastAsia"/>
                <w:b/>
                <w:color w:val="FF0000"/>
                <w:sz w:val="18"/>
                <w:szCs w:val="18"/>
              </w:rPr>
            </w:pPr>
            <w:r>
              <w:rPr>
                <w:rFonts w:hint="eastAsia"/>
                <w:b/>
                <w:color w:val="FF0000"/>
                <w:sz w:val="18"/>
                <w:szCs w:val="18"/>
              </w:rPr>
              <w:t>111100</w:t>
            </w:r>
          </w:p>
        </w:tc>
        <w:tc>
          <w:tcPr>
            <w:tcW w:w="900"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4</w:t>
            </w:r>
          </w:p>
        </w:tc>
        <w:tc>
          <w:tcPr>
            <w:tcW w:w="844" w:type="dxa"/>
            <w:noWrap w:val="0"/>
            <w:vAlign w:val="center"/>
          </w:tcPr>
          <w:p>
            <w:pPr>
              <w:jc w:val="center"/>
              <w:rPr>
                <w:rFonts w:hint="eastAsia"/>
                <w:b/>
                <w:color w:val="FF0000"/>
                <w:sz w:val="18"/>
                <w:szCs w:val="18"/>
              </w:rPr>
            </w:pPr>
            <w:r>
              <w:rPr>
                <w:rFonts w:hint="eastAsia"/>
                <w:b/>
                <w:color w:val="FF0000"/>
                <w:sz w:val="18"/>
                <w:szCs w:val="18"/>
              </w:rPr>
              <w:t>100</w:t>
            </w:r>
          </w:p>
        </w:tc>
        <w:tc>
          <w:tcPr>
            <w:tcW w:w="900"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16" w:type="dxa"/>
            <w:noWrap w:val="0"/>
            <w:vAlign w:val="center"/>
          </w:tcPr>
          <w:p>
            <w:pPr>
              <w:jc w:val="center"/>
              <w:rPr>
                <w:rFonts w:hint="eastAsia"/>
                <w:b/>
                <w:sz w:val="18"/>
                <w:szCs w:val="18"/>
              </w:rPr>
            </w:pPr>
            <w:r>
              <w:rPr>
                <w:rFonts w:hint="eastAsia"/>
                <w:b/>
                <w:sz w:val="18"/>
                <w:szCs w:val="18"/>
              </w:rPr>
              <w:t>无符号数</w:t>
            </w:r>
          </w:p>
        </w:tc>
        <w:tc>
          <w:tcPr>
            <w:tcW w:w="912" w:type="dxa"/>
            <w:noWrap w:val="0"/>
            <w:vAlign w:val="center"/>
          </w:tcPr>
          <w:p>
            <w:pPr>
              <w:jc w:val="center"/>
              <w:rPr>
                <w:rFonts w:hint="eastAsia"/>
                <w:b/>
                <w:sz w:val="18"/>
                <w:szCs w:val="18"/>
              </w:rPr>
            </w:pPr>
            <w:r>
              <w:rPr>
                <w:rFonts w:hint="eastAsia"/>
                <w:b/>
                <w:sz w:val="18"/>
                <w:szCs w:val="18"/>
              </w:rPr>
              <w:t>001</w:t>
            </w:r>
          </w:p>
        </w:tc>
        <w:tc>
          <w:tcPr>
            <w:tcW w:w="900" w:type="dxa"/>
            <w:noWrap w:val="0"/>
            <w:vAlign w:val="center"/>
          </w:tcPr>
          <w:p>
            <w:pPr>
              <w:jc w:val="center"/>
              <w:rPr>
                <w:rFonts w:hint="eastAsia"/>
                <w:b/>
                <w:color w:val="FF0000"/>
                <w:sz w:val="18"/>
                <w:szCs w:val="18"/>
              </w:rPr>
            </w:pPr>
            <w:r>
              <w:rPr>
                <w:rFonts w:hint="eastAsia"/>
                <w:b/>
                <w:color w:val="FF0000"/>
                <w:sz w:val="18"/>
                <w:szCs w:val="18"/>
              </w:rPr>
              <w:t>1</w:t>
            </w:r>
          </w:p>
        </w:tc>
        <w:tc>
          <w:tcPr>
            <w:tcW w:w="900" w:type="dxa"/>
            <w:noWrap w:val="0"/>
            <w:vAlign w:val="center"/>
          </w:tcPr>
          <w:p>
            <w:pPr>
              <w:jc w:val="center"/>
              <w:rPr>
                <w:rFonts w:hint="eastAsia"/>
                <w:b/>
                <w:sz w:val="18"/>
                <w:szCs w:val="18"/>
              </w:rPr>
            </w:pPr>
            <w:r>
              <w:rPr>
                <w:rFonts w:hint="eastAsia"/>
                <w:b/>
                <w:sz w:val="18"/>
                <w:szCs w:val="18"/>
              </w:rPr>
              <w:t>111</w:t>
            </w:r>
          </w:p>
        </w:tc>
        <w:tc>
          <w:tcPr>
            <w:tcW w:w="866" w:type="dxa"/>
            <w:noWrap w:val="0"/>
            <w:vAlign w:val="center"/>
          </w:tcPr>
          <w:p>
            <w:pPr>
              <w:jc w:val="center"/>
              <w:rPr>
                <w:rFonts w:hint="eastAsia"/>
                <w:b/>
                <w:color w:val="FF0000"/>
                <w:sz w:val="18"/>
                <w:szCs w:val="18"/>
              </w:rPr>
            </w:pPr>
            <w:r>
              <w:rPr>
                <w:rFonts w:hint="eastAsia"/>
                <w:b/>
                <w:color w:val="FF0000"/>
                <w:sz w:val="18"/>
                <w:szCs w:val="18"/>
              </w:rPr>
              <w:t>7</w:t>
            </w:r>
          </w:p>
        </w:tc>
        <w:tc>
          <w:tcPr>
            <w:tcW w:w="1474" w:type="dxa"/>
            <w:noWrap w:val="0"/>
            <w:vAlign w:val="center"/>
          </w:tcPr>
          <w:p>
            <w:pPr>
              <w:jc w:val="center"/>
              <w:rPr>
                <w:rFonts w:hint="eastAsia"/>
                <w:b/>
                <w:color w:val="FF0000"/>
                <w:sz w:val="18"/>
                <w:szCs w:val="18"/>
              </w:rPr>
            </w:pPr>
            <w:r>
              <w:rPr>
                <w:rFonts w:hint="eastAsia"/>
                <w:b/>
                <w:color w:val="FF0000"/>
                <w:sz w:val="18"/>
                <w:szCs w:val="18"/>
              </w:rPr>
              <w:t>000111</w:t>
            </w:r>
          </w:p>
        </w:tc>
        <w:tc>
          <w:tcPr>
            <w:tcW w:w="900" w:type="dxa"/>
            <w:noWrap w:val="0"/>
            <w:vAlign w:val="center"/>
          </w:tcPr>
          <w:p>
            <w:pPr>
              <w:jc w:val="center"/>
              <w:rPr>
                <w:rFonts w:hint="eastAsia"/>
                <w:b/>
                <w:color w:val="FF0000"/>
                <w:sz w:val="18"/>
                <w:szCs w:val="18"/>
              </w:rPr>
            </w:pPr>
            <w:r>
              <w:rPr>
                <w:rFonts w:hint="eastAsia"/>
                <w:b/>
                <w:color w:val="FF0000"/>
                <w:sz w:val="18"/>
                <w:szCs w:val="18"/>
              </w:rPr>
              <w:t>7</w:t>
            </w:r>
          </w:p>
        </w:tc>
        <w:tc>
          <w:tcPr>
            <w:tcW w:w="844" w:type="dxa"/>
            <w:noWrap w:val="0"/>
            <w:vAlign w:val="center"/>
          </w:tcPr>
          <w:p>
            <w:pPr>
              <w:jc w:val="center"/>
              <w:rPr>
                <w:rFonts w:hint="eastAsia"/>
                <w:b/>
                <w:color w:val="FF0000"/>
                <w:sz w:val="18"/>
                <w:szCs w:val="18"/>
              </w:rPr>
            </w:pPr>
            <w:r>
              <w:rPr>
                <w:rFonts w:hint="eastAsia"/>
                <w:b/>
                <w:color w:val="FF0000"/>
                <w:sz w:val="18"/>
                <w:szCs w:val="18"/>
              </w:rPr>
              <w:t>111</w:t>
            </w:r>
          </w:p>
        </w:tc>
        <w:tc>
          <w:tcPr>
            <w:tcW w:w="900" w:type="dxa"/>
            <w:noWrap w:val="0"/>
            <w:vAlign w:val="center"/>
          </w:tcPr>
          <w:p>
            <w:pPr>
              <w:jc w:val="center"/>
              <w:rPr>
                <w:rFonts w:hint="eastAsia"/>
                <w:b/>
                <w:color w:val="FF0000"/>
                <w:sz w:val="18"/>
                <w:szCs w:val="18"/>
              </w:rPr>
            </w:pPr>
            <w:r>
              <w:rPr>
                <w:rFonts w:hint="eastAsia"/>
                <w:b/>
                <w:color w:val="FF0000"/>
                <w:sz w:val="18"/>
                <w:szCs w:val="1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16" w:type="dxa"/>
            <w:noWrap w:val="0"/>
            <w:vAlign w:val="center"/>
          </w:tcPr>
          <w:p>
            <w:pPr>
              <w:jc w:val="center"/>
              <w:rPr>
                <w:rFonts w:hint="eastAsia"/>
                <w:b/>
                <w:sz w:val="18"/>
                <w:szCs w:val="18"/>
              </w:rPr>
            </w:pPr>
            <w:r>
              <w:rPr>
                <w:rFonts w:hint="eastAsia"/>
                <w:b/>
                <w:sz w:val="18"/>
                <w:szCs w:val="18"/>
              </w:rPr>
              <w:t>二进制补码</w:t>
            </w:r>
          </w:p>
        </w:tc>
        <w:tc>
          <w:tcPr>
            <w:tcW w:w="912" w:type="dxa"/>
            <w:noWrap w:val="0"/>
            <w:vAlign w:val="center"/>
          </w:tcPr>
          <w:p>
            <w:pPr>
              <w:jc w:val="center"/>
              <w:rPr>
                <w:rFonts w:hint="eastAsia"/>
                <w:b/>
                <w:sz w:val="18"/>
                <w:szCs w:val="18"/>
              </w:rPr>
            </w:pPr>
            <w:r>
              <w:rPr>
                <w:rFonts w:hint="eastAsia"/>
                <w:b/>
                <w:sz w:val="18"/>
                <w:szCs w:val="18"/>
              </w:rPr>
              <w:t>001</w:t>
            </w:r>
          </w:p>
        </w:tc>
        <w:tc>
          <w:tcPr>
            <w:tcW w:w="900" w:type="dxa"/>
            <w:noWrap w:val="0"/>
            <w:vAlign w:val="center"/>
          </w:tcPr>
          <w:p>
            <w:pPr>
              <w:jc w:val="center"/>
              <w:rPr>
                <w:rFonts w:hint="eastAsia"/>
                <w:b/>
                <w:color w:val="FF0000"/>
                <w:sz w:val="18"/>
                <w:szCs w:val="18"/>
              </w:rPr>
            </w:pPr>
            <w:r>
              <w:rPr>
                <w:rFonts w:hint="eastAsia"/>
                <w:b/>
                <w:color w:val="FF0000"/>
                <w:sz w:val="18"/>
                <w:szCs w:val="18"/>
              </w:rPr>
              <w:t>+1</w:t>
            </w:r>
          </w:p>
        </w:tc>
        <w:tc>
          <w:tcPr>
            <w:tcW w:w="900" w:type="dxa"/>
            <w:noWrap w:val="0"/>
            <w:vAlign w:val="center"/>
          </w:tcPr>
          <w:p>
            <w:pPr>
              <w:jc w:val="center"/>
              <w:rPr>
                <w:rFonts w:hint="eastAsia"/>
                <w:b/>
                <w:sz w:val="18"/>
                <w:szCs w:val="18"/>
              </w:rPr>
            </w:pPr>
            <w:r>
              <w:rPr>
                <w:rFonts w:hint="eastAsia"/>
                <w:b/>
                <w:sz w:val="18"/>
                <w:szCs w:val="18"/>
              </w:rPr>
              <w:t>111</w:t>
            </w:r>
          </w:p>
        </w:tc>
        <w:tc>
          <w:tcPr>
            <w:tcW w:w="866"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1</w:t>
            </w:r>
          </w:p>
        </w:tc>
        <w:tc>
          <w:tcPr>
            <w:tcW w:w="1474" w:type="dxa"/>
            <w:noWrap w:val="0"/>
            <w:vAlign w:val="center"/>
          </w:tcPr>
          <w:p>
            <w:pPr>
              <w:jc w:val="center"/>
              <w:rPr>
                <w:rFonts w:hint="eastAsia"/>
                <w:b/>
                <w:color w:val="FF0000"/>
                <w:sz w:val="18"/>
                <w:szCs w:val="18"/>
              </w:rPr>
            </w:pPr>
            <w:r>
              <w:rPr>
                <w:rFonts w:hint="eastAsia"/>
                <w:b/>
                <w:color w:val="FF0000"/>
                <w:sz w:val="18"/>
                <w:szCs w:val="18"/>
              </w:rPr>
              <w:t>111111</w:t>
            </w:r>
          </w:p>
        </w:tc>
        <w:tc>
          <w:tcPr>
            <w:tcW w:w="900"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1</w:t>
            </w:r>
          </w:p>
        </w:tc>
        <w:tc>
          <w:tcPr>
            <w:tcW w:w="844" w:type="dxa"/>
            <w:noWrap w:val="0"/>
            <w:vAlign w:val="center"/>
          </w:tcPr>
          <w:p>
            <w:pPr>
              <w:jc w:val="center"/>
              <w:rPr>
                <w:rFonts w:hint="eastAsia"/>
                <w:b/>
                <w:color w:val="FF0000"/>
                <w:sz w:val="18"/>
                <w:szCs w:val="18"/>
              </w:rPr>
            </w:pPr>
            <w:r>
              <w:rPr>
                <w:rFonts w:hint="eastAsia"/>
                <w:b/>
                <w:color w:val="FF0000"/>
                <w:sz w:val="18"/>
                <w:szCs w:val="18"/>
              </w:rPr>
              <w:t>111</w:t>
            </w:r>
          </w:p>
        </w:tc>
        <w:tc>
          <w:tcPr>
            <w:tcW w:w="900"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16" w:type="dxa"/>
            <w:noWrap w:val="0"/>
            <w:vAlign w:val="center"/>
          </w:tcPr>
          <w:p>
            <w:pPr>
              <w:jc w:val="center"/>
              <w:rPr>
                <w:rFonts w:hint="eastAsia"/>
                <w:b/>
                <w:sz w:val="18"/>
                <w:szCs w:val="18"/>
              </w:rPr>
            </w:pPr>
            <w:r>
              <w:rPr>
                <w:rFonts w:hint="eastAsia"/>
                <w:b/>
                <w:sz w:val="18"/>
                <w:szCs w:val="18"/>
              </w:rPr>
              <w:t>无符号数</w:t>
            </w:r>
          </w:p>
        </w:tc>
        <w:tc>
          <w:tcPr>
            <w:tcW w:w="912" w:type="dxa"/>
            <w:noWrap w:val="0"/>
            <w:vAlign w:val="center"/>
          </w:tcPr>
          <w:p>
            <w:pPr>
              <w:jc w:val="center"/>
              <w:rPr>
                <w:rFonts w:hint="eastAsia"/>
                <w:b/>
                <w:sz w:val="18"/>
                <w:szCs w:val="18"/>
              </w:rPr>
            </w:pPr>
            <w:r>
              <w:rPr>
                <w:rFonts w:hint="eastAsia"/>
                <w:b/>
                <w:sz w:val="18"/>
                <w:szCs w:val="18"/>
              </w:rPr>
              <w:t>111</w:t>
            </w:r>
          </w:p>
        </w:tc>
        <w:tc>
          <w:tcPr>
            <w:tcW w:w="900" w:type="dxa"/>
            <w:noWrap w:val="0"/>
            <w:vAlign w:val="center"/>
          </w:tcPr>
          <w:p>
            <w:pPr>
              <w:jc w:val="center"/>
              <w:rPr>
                <w:rFonts w:hint="eastAsia"/>
                <w:b/>
                <w:color w:val="FF0000"/>
                <w:sz w:val="18"/>
                <w:szCs w:val="18"/>
              </w:rPr>
            </w:pPr>
            <w:r>
              <w:rPr>
                <w:rFonts w:hint="eastAsia"/>
                <w:b/>
                <w:color w:val="FF0000"/>
                <w:sz w:val="18"/>
                <w:szCs w:val="18"/>
              </w:rPr>
              <w:t>7</w:t>
            </w:r>
          </w:p>
        </w:tc>
        <w:tc>
          <w:tcPr>
            <w:tcW w:w="900" w:type="dxa"/>
            <w:noWrap w:val="0"/>
            <w:vAlign w:val="center"/>
          </w:tcPr>
          <w:p>
            <w:pPr>
              <w:jc w:val="center"/>
              <w:rPr>
                <w:rFonts w:hint="eastAsia"/>
                <w:b/>
                <w:sz w:val="18"/>
                <w:szCs w:val="18"/>
              </w:rPr>
            </w:pPr>
            <w:r>
              <w:rPr>
                <w:rFonts w:hint="eastAsia"/>
                <w:b/>
                <w:sz w:val="18"/>
                <w:szCs w:val="18"/>
              </w:rPr>
              <w:t>111</w:t>
            </w:r>
          </w:p>
        </w:tc>
        <w:tc>
          <w:tcPr>
            <w:tcW w:w="866" w:type="dxa"/>
            <w:noWrap w:val="0"/>
            <w:vAlign w:val="center"/>
          </w:tcPr>
          <w:p>
            <w:pPr>
              <w:jc w:val="center"/>
              <w:rPr>
                <w:rFonts w:hint="eastAsia"/>
                <w:b/>
                <w:color w:val="FF0000"/>
                <w:sz w:val="18"/>
                <w:szCs w:val="18"/>
              </w:rPr>
            </w:pPr>
            <w:r>
              <w:rPr>
                <w:rFonts w:hint="eastAsia"/>
                <w:b/>
                <w:color w:val="FF0000"/>
                <w:sz w:val="18"/>
                <w:szCs w:val="18"/>
              </w:rPr>
              <w:t>7</w:t>
            </w:r>
          </w:p>
        </w:tc>
        <w:tc>
          <w:tcPr>
            <w:tcW w:w="1474" w:type="dxa"/>
            <w:noWrap w:val="0"/>
            <w:vAlign w:val="center"/>
          </w:tcPr>
          <w:p>
            <w:pPr>
              <w:jc w:val="center"/>
              <w:rPr>
                <w:rFonts w:hint="eastAsia"/>
                <w:b/>
                <w:color w:val="FF0000"/>
                <w:sz w:val="18"/>
                <w:szCs w:val="18"/>
              </w:rPr>
            </w:pPr>
            <w:r>
              <w:rPr>
                <w:rFonts w:hint="eastAsia"/>
                <w:b/>
                <w:color w:val="FF0000"/>
                <w:sz w:val="18"/>
                <w:szCs w:val="18"/>
              </w:rPr>
              <w:t>110001</w:t>
            </w:r>
          </w:p>
        </w:tc>
        <w:tc>
          <w:tcPr>
            <w:tcW w:w="900" w:type="dxa"/>
            <w:noWrap w:val="0"/>
            <w:vAlign w:val="center"/>
          </w:tcPr>
          <w:p>
            <w:pPr>
              <w:jc w:val="center"/>
              <w:rPr>
                <w:rFonts w:hint="eastAsia"/>
                <w:b/>
                <w:color w:val="FF0000"/>
                <w:sz w:val="18"/>
                <w:szCs w:val="18"/>
              </w:rPr>
            </w:pPr>
            <w:r>
              <w:rPr>
                <w:rFonts w:hint="eastAsia"/>
                <w:b/>
                <w:color w:val="FF0000"/>
                <w:sz w:val="18"/>
                <w:szCs w:val="18"/>
              </w:rPr>
              <w:t>49</w:t>
            </w:r>
          </w:p>
        </w:tc>
        <w:tc>
          <w:tcPr>
            <w:tcW w:w="844" w:type="dxa"/>
            <w:noWrap w:val="0"/>
            <w:vAlign w:val="center"/>
          </w:tcPr>
          <w:p>
            <w:pPr>
              <w:jc w:val="center"/>
              <w:rPr>
                <w:rFonts w:hint="eastAsia"/>
                <w:b/>
                <w:color w:val="FF0000"/>
                <w:sz w:val="18"/>
                <w:szCs w:val="18"/>
              </w:rPr>
            </w:pPr>
            <w:r>
              <w:rPr>
                <w:rFonts w:hint="eastAsia"/>
                <w:b/>
                <w:color w:val="FF0000"/>
                <w:sz w:val="18"/>
                <w:szCs w:val="18"/>
              </w:rPr>
              <w:t>001</w:t>
            </w:r>
          </w:p>
        </w:tc>
        <w:tc>
          <w:tcPr>
            <w:tcW w:w="900" w:type="dxa"/>
            <w:noWrap w:val="0"/>
            <w:vAlign w:val="center"/>
          </w:tcPr>
          <w:p>
            <w:pPr>
              <w:jc w:val="center"/>
              <w:rPr>
                <w:rFonts w:hint="eastAsia"/>
                <w:b/>
                <w:color w:val="FF0000"/>
                <w:sz w:val="18"/>
                <w:szCs w:val="18"/>
              </w:rPr>
            </w:pPr>
            <w:r>
              <w:rPr>
                <w:rFonts w:hint="eastAsia"/>
                <w:b/>
                <w:color w:val="FF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316" w:type="dxa"/>
            <w:noWrap w:val="0"/>
            <w:vAlign w:val="center"/>
          </w:tcPr>
          <w:p>
            <w:pPr>
              <w:jc w:val="center"/>
              <w:rPr>
                <w:rFonts w:hint="eastAsia"/>
                <w:b/>
                <w:sz w:val="18"/>
                <w:szCs w:val="18"/>
              </w:rPr>
            </w:pPr>
            <w:r>
              <w:rPr>
                <w:rFonts w:hint="eastAsia"/>
                <w:b/>
                <w:sz w:val="18"/>
                <w:szCs w:val="18"/>
              </w:rPr>
              <w:t>二进制补码</w:t>
            </w:r>
          </w:p>
        </w:tc>
        <w:tc>
          <w:tcPr>
            <w:tcW w:w="912" w:type="dxa"/>
            <w:noWrap w:val="0"/>
            <w:vAlign w:val="center"/>
          </w:tcPr>
          <w:p>
            <w:pPr>
              <w:jc w:val="center"/>
              <w:rPr>
                <w:rFonts w:hint="eastAsia"/>
                <w:b/>
                <w:sz w:val="18"/>
                <w:szCs w:val="18"/>
              </w:rPr>
            </w:pPr>
            <w:r>
              <w:rPr>
                <w:rFonts w:hint="eastAsia"/>
                <w:b/>
                <w:sz w:val="18"/>
                <w:szCs w:val="18"/>
              </w:rPr>
              <w:t>111</w:t>
            </w:r>
          </w:p>
        </w:tc>
        <w:tc>
          <w:tcPr>
            <w:tcW w:w="900"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1</w:t>
            </w:r>
          </w:p>
        </w:tc>
        <w:tc>
          <w:tcPr>
            <w:tcW w:w="900" w:type="dxa"/>
            <w:noWrap w:val="0"/>
            <w:vAlign w:val="center"/>
          </w:tcPr>
          <w:p>
            <w:pPr>
              <w:jc w:val="center"/>
              <w:rPr>
                <w:rFonts w:hint="eastAsia"/>
                <w:b/>
                <w:sz w:val="18"/>
                <w:szCs w:val="18"/>
              </w:rPr>
            </w:pPr>
            <w:r>
              <w:rPr>
                <w:rFonts w:hint="eastAsia"/>
                <w:b/>
                <w:sz w:val="18"/>
                <w:szCs w:val="18"/>
              </w:rPr>
              <w:t>111</w:t>
            </w:r>
          </w:p>
        </w:tc>
        <w:tc>
          <w:tcPr>
            <w:tcW w:w="866" w:type="dxa"/>
            <w:noWrap w:val="0"/>
            <w:vAlign w:val="center"/>
          </w:tcPr>
          <w:p>
            <w:pPr>
              <w:jc w:val="center"/>
              <w:rPr>
                <w:rFonts w:hint="eastAsia"/>
                <w:b/>
                <w:color w:val="FF0000"/>
                <w:sz w:val="18"/>
                <w:szCs w:val="18"/>
              </w:rPr>
            </w:pPr>
            <w:r>
              <w:rPr>
                <w:b/>
                <w:color w:val="FF0000"/>
                <w:sz w:val="18"/>
                <w:szCs w:val="18"/>
              </w:rPr>
              <w:t>–</w:t>
            </w:r>
            <w:r>
              <w:rPr>
                <w:rFonts w:hint="eastAsia"/>
                <w:b/>
                <w:color w:val="FF0000"/>
                <w:sz w:val="18"/>
                <w:szCs w:val="18"/>
              </w:rPr>
              <w:t>1</w:t>
            </w:r>
          </w:p>
        </w:tc>
        <w:tc>
          <w:tcPr>
            <w:tcW w:w="1474" w:type="dxa"/>
            <w:noWrap w:val="0"/>
            <w:vAlign w:val="center"/>
          </w:tcPr>
          <w:p>
            <w:pPr>
              <w:jc w:val="center"/>
              <w:rPr>
                <w:rFonts w:hint="eastAsia"/>
                <w:b/>
                <w:color w:val="FF0000"/>
                <w:sz w:val="18"/>
                <w:szCs w:val="18"/>
              </w:rPr>
            </w:pPr>
            <w:r>
              <w:rPr>
                <w:rFonts w:hint="eastAsia"/>
                <w:b/>
                <w:color w:val="FF0000"/>
                <w:sz w:val="18"/>
                <w:szCs w:val="18"/>
              </w:rPr>
              <w:t>000001</w:t>
            </w:r>
          </w:p>
        </w:tc>
        <w:tc>
          <w:tcPr>
            <w:tcW w:w="900" w:type="dxa"/>
            <w:noWrap w:val="0"/>
            <w:vAlign w:val="center"/>
          </w:tcPr>
          <w:p>
            <w:pPr>
              <w:jc w:val="center"/>
              <w:rPr>
                <w:rFonts w:hint="eastAsia"/>
                <w:b/>
                <w:color w:val="FF0000"/>
                <w:sz w:val="18"/>
                <w:szCs w:val="18"/>
              </w:rPr>
            </w:pPr>
            <w:r>
              <w:rPr>
                <w:rFonts w:hint="eastAsia"/>
                <w:b/>
                <w:color w:val="FF0000"/>
                <w:sz w:val="18"/>
                <w:szCs w:val="18"/>
              </w:rPr>
              <w:t>+1</w:t>
            </w:r>
          </w:p>
        </w:tc>
        <w:tc>
          <w:tcPr>
            <w:tcW w:w="844" w:type="dxa"/>
            <w:noWrap w:val="0"/>
            <w:vAlign w:val="center"/>
          </w:tcPr>
          <w:p>
            <w:pPr>
              <w:jc w:val="center"/>
              <w:rPr>
                <w:rFonts w:hint="eastAsia"/>
                <w:b/>
                <w:color w:val="FF0000"/>
                <w:sz w:val="18"/>
                <w:szCs w:val="18"/>
              </w:rPr>
            </w:pPr>
            <w:r>
              <w:rPr>
                <w:rFonts w:hint="eastAsia"/>
                <w:b/>
                <w:color w:val="FF0000"/>
                <w:sz w:val="18"/>
                <w:szCs w:val="18"/>
              </w:rPr>
              <w:t>001</w:t>
            </w:r>
          </w:p>
        </w:tc>
        <w:tc>
          <w:tcPr>
            <w:tcW w:w="900" w:type="dxa"/>
            <w:noWrap w:val="0"/>
            <w:vAlign w:val="center"/>
          </w:tcPr>
          <w:p>
            <w:pPr>
              <w:jc w:val="center"/>
              <w:rPr>
                <w:rFonts w:hint="eastAsia"/>
                <w:b/>
                <w:color w:val="FF0000"/>
                <w:sz w:val="18"/>
                <w:szCs w:val="18"/>
              </w:rPr>
            </w:pPr>
            <w:r>
              <w:rPr>
                <w:rFonts w:hint="eastAsia"/>
                <w:b/>
                <w:color w:val="FF0000"/>
                <w:sz w:val="18"/>
                <w:szCs w:val="18"/>
              </w:rPr>
              <w:t>+1</w:t>
            </w:r>
          </w:p>
        </w:tc>
      </w:tr>
    </w:tbl>
    <w:p>
      <w:pPr>
        <w:spacing w:before="156" w:beforeLines="50"/>
        <w:ind w:left="382" w:hanging="382" w:hangingChars="181"/>
        <w:rPr>
          <w:rFonts w:hint="eastAsia"/>
          <w:b/>
          <w:szCs w:val="21"/>
        </w:rPr>
      </w:pPr>
    </w:p>
    <w:p>
      <w:pPr>
        <w:ind w:left="382" w:hanging="382" w:hangingChars="181"/>
        <w:rPr>
          <w:rFonts w:hint="eastAsia"/>
          <w:b/>
          <w:szCs w:val="21"/>
        </w:rPr>
      </w:pPr>
      <w:r>
        <w:rPr>
          <w:rFonts w:hint="eastAsia"/>
          <w:b/>
          <w:szCs w:val="21"/>
        </w:rPr>
        <w:t>5．以下是两段C语言代码，函数arith( )是直接用C语言写的，而optarith( )是对arith( )函数以某个确定的M和N编译生成的机器代码反编译生成的。根据optarith( )，可以推断函数arith( ) 中M和N的值各是多少？</w:t>
      </w:r>
    </w:p>
    <w:p>
      <w:pPr>
        <w:snapToGrid w:val="0"/>
        <w:ind w:left="330" w:leftChars="157" w:firstLine="445" w:firstLineChars="211"/>
        <w:rPr>
          <w:rFonts w:hint="eastAsia"/>
          <w:b/>
          <w:szCs w:val="21"/>
        </w:rPr>
      </w:pPr>
      <w:r>
        <w:rPr>
          <w:rFonts w:hint="eastAsia"/>
          <w:b/>
          <w:szCs w:val="21"/>
        </w:rPr>
        <w:t xml:space="preserve">#define </w:t>
      </w:r>
      <w:r>
        <w:rPr>
          <w:rFonts w:hint="eastAsia"/>
          <w:b/>
          <w:szCs w:val="21"/>
        </w:rPr>
        <w:tab/>
      </w:r>
      <w:r>
        <w:rPr>
          <w:rFonts w:hint="eastAsia"/>
          <w:b/>
          <w:szCs w:val="21"/>
        </w:rPr>
        <w:t>M</w:t>
      </w:r>
      <w:r>
        <w:rPr>
          <w:rFonts w:hint="eastAsia"/>
          <w:b/>
          <w:szCs w:val="21"/>
        </w:rPr>
        <w:tab/>
      </w:r>
      <w:r>
        <w:rPr>
          <w:rFonts w:hint="eastAsia"/>
          <w:b/>
          <w:szCs w:val="21"/>
        </w:rPr>
        <w:t xml:space="preserve"> </w:t>
      </w:r>
    </w:p>
    <w:p>
      <w:pPr>
        <w:snapToGrid w:val="0"/>
        <w:ind w:left="330" w:leftChars="157" w:firstLine="445" w:firstLineChars="211"/>
        <w:rPr>
          <w:rFonts w:hint="eastAsia"/>
          <w:b/>
          <w:szCs w:val="21"/>
        </w:rPr>
      </w:pPr>
      <w:r>
        <w:rPr>
          <w:rFonts w:hint="eastAsia"/>
          <w:b/>
          <w:szCs w:val="21"/>
        </w:rPr>
        <w:t xml:space="preserve">#define </w:t>
      </w:r>
      <w:r>
        <w:rPr>
          <w:rFonts w:hint="eastAsia"/>
          <w:b/>
          <w:szCs w:val="21"/>
        </w:rPr>
        <w:tab/>
      </w:r>
      <w:r>
        <w:rPr>
          <w:rFonts w:hint="eastAsia"/>
          <w:b/>
          <w:szCs w:val="21"/>
        </w:rPr>
        <w:t>N</w:t>
      </w:r>
      <w:r>
        <w:rPr>
          <w:rFonts w:hint="eastAsia"/>
          <w:b/>
          <w:szCs w:val="21"/>
        </w:rPr>
        <w:tab/>
      </w:r>
      <w:r>
        <w:rPr>
          <w:rFonts w:hint="eastAsia"/>
          <w:b/>
          <w:szCs w:val="21"/>
        </w:rPr>
        <w:t xml:space="preserve"> </w:t>
      </w:r>
    </w:p>
    <w:p>
      <w:pPr>
        <w:snapToGrid w:val="0"/>
        <w:ind w:left="330" w:leftChars="157" w:firstLine="445" w:firstLineChars="211"/>
        <w:rPr>
          <w:rFonts w:hint="eastAsia"/>
          <w:b/>
          <w:szCs w:val="21"/>
        </w:rPr>
      </w:pPr>
      <w:r>
        <w:rPr>
          <w:rFonts w:hint="eastAsia"/>
          <w:b/>
          <w:szCs w:val="21"/>
        </w:rPr>
        <w:t xml:space="preserve">int </w:t>
      </w:r>
      <w:r>
        <w:rPr>
          <w:rFonts w:hint="eastAsia"/>
          <w:b/>
          <w:szCs w:val="21"/>
        </w:rPr>
        <w:tab/>
      </w:r>
      <w:r>
        <w:rPr>
          <w:rFonts w:hint="eastAsia"/>
          <w:b/>
          <w:szCs w:val="21"/>
        </w:rPr>
        <w:t>arith</w:t>
      </w:r>
      <w:r>
        <w:rPr>
          <w:rFonts w:hint="eastAsia"/>
          <w:b/>
          <w:szCs w:val="21"/>
        </w:rPr>
        <w:tab/>
      </w:r>
      <w:r>
        <w:rPr>
          <w:rFonts w:hint="eastAsia"/>
          <w:b/>
          <w:szCs w:val="21"/>
        </w:rPr>
        <w:t>(int x, int y)</w:t>
      </w:r>
    </w:p>
    <w:p>
      <w:pPr>
        <w:snapToGrid w:val="0"/>
        <w:ind w:left="330" w:leftChars="157" w:firstLine="445" w:firstLineChars="211"/>
        <w:rPr>
          <w:rFonts w:hint="eastAsia"/>
          <w:b/>
          <w:szCs w:val="21"/>
        </w:rPr>
      </w:pPr>
      <w:r>
        <w:rPr>
          <w:rFonts w:hint="eastAsia"/>
          <w:b/>
          <w:szCs w:val="21"/>
        </w:rPr>
        <w:t>{</w:t>
      </w:r>
    </w:p>
    <w:p>
      <w:pPr>
        <w:snapToGrid w:val="0"/>
        <w:ind w:left="330" w:leftChars="157" w:firstLine="810" w:firstLineChars="384"/>
        <w:rPr>
          <w:rFonts w:hint="eastAsia"/>
          <w:b/>
          <w:szCs w:val="21"/>
        </w:rPr>
      </w:pPr>
      <w:r>
        <w:rPr>
          <w:rFonts w:hint="eastAsia"/>
          <w:b/>
          <w:szCs w:val="21"/>
        </w:rPr>
        <w:tab/>
      </w:r>
      <w:r>
        <w:rPr>
          <w:rFonts w:hint="eastAsia"/>
          <w:b/>
          <w:szCs w:val="21"/>
        </w:rPr>
        <w:t>int  result = 0 ;</w:t>
      </w:r>
    </w:p>
    <w:p>
      <w:pPr>
        <w:snapToGrid w:val="0"/>
        <w:ind w:left="330" w:leftChars="157" w:firstLine="810" w:firstLineChars="384"/>
        <w:rPr>
          <w:rFonts w:hint="eastAsia"/>
          <w:b/>
          <w:szCs w:val="21"/>
        </w:rPr>
      </w:pPr>
      <w:r>
        <w:rPr>
          <w:rFonts w:hint="eastAsia"/>
          <w:b/>
          <w:szCs w:val="21"/>
        </w:rPr>
        <w:tab/>
      </w:r>
      <w:r>
        <w:rPr>
          <w:rFonts w:hint="eastAsia"/>
          <w:b/>
          <w:szCs w:val="21"/>
        </w:rPr>
        <w:t xml:space="preserve">result = x*M + y/N;   </w:t>
      </w:r>
    </w:p>
    <w:p>
      <w:pPr>
        <w:snapToGrid w:val="0"/>
        <w:ind w:left="330" w:leftChars="157" w:firstLine="810" w:firstLineChars="384"/>
        <w:rPr>
          <w:rFonts w:hint="eastAsia"/>
          <w:b/>
          <w:szCs w:val="21"/>
        </w:rPr>
      </w:pPr>
      <w:r>
        <w:rPr>
          <w:rFonts w:hint="eastAsia"/>
          <w:b/>
          <w:szCs w:val="21"/>
        </w:rPr>
        <w:tab/>
      </w:r>
      <w:r>
        <w:rPr>
          <w:rFonts w:hint="eastAsia"/>
          <w:b/>
          <w:szCs w:val="21"/>
        </w:rPr>
        <w:t>return result;</w:t>
      </w:r>
    </w:p>
    <w:p>
      <w:pPr>
        <w:snapToGrid w:val="0"/>
        <w:ind w:left="330" w:leftChars="157" w:firstLine="445" w:firstLineChars="211"/>
        <w:rPr>
          <w:rFonts w:hint="eastAsia"/>
          <w:b/>
          <w:szCs w:val="21"/>
        </w:rPr>
      </w:pPr>
      <w:r>
        <w:rPr>
          <w:rFonts w:hint="eastAsia"/>
          <w:b/>
          <w:szCs w:val="21"/>
        </w:rPr>
        <w:t>}</w:t>
      </w:r>
    </w:p>
    <w:p>
      <w:pPr>
        <w:snapToGrid w:val="0"/>
        <w:ind w:left="330" w:leftChars="157" w:firstLine="445" w:firstLineChars="211"/>
        <w:rPr>
          <w:rFonts w:hint="eastAsia"/>
          <w:b/>
          <w:szCs w:val="21"/>
        </w:rPr>
      </w:pPr>
    </w:p>
    <w:p>
      <w:pPr>
        <w:snapToGrid w:val="0"/>
        <w:ind w:left="330" w:leftChars="157" w:firstLine="445" w:firstLineChars="211"/>
        <w:rPr>
          <w:rFonts w:hint="eastAsia"/>
          <w:b/>
          <w:szCs w:val="21"/>
        </w:rPr>
      </w:pPr>
      <w:r>
        <w:rPr>
          <w:rFonts w:hint="eastAsia"/>
          <w:b/>
          <w:szCs w:val="21"/>
        </w:rPr>
        <w:t>int optarith ( int x,  int y)</w:t>
      </w:r>
    </w:p>
    <w:p>
      <w:pPr>
        <w:snapToGrid w:val="0"/>
        <w:ind w:left="330" w:leftChars="157" w:firstLine="445" w:firstLineChars="211"/>
        <w:rPr>
          <w:rFonts w:hint="eastAsia"/>
          <w:b/>
          <w:szCs w:val="21"/>
        </w:rPr>
      </w:pPr>
      <w:r>
        <w:rPr>
          <w:rFonts w:hint="eastAsia"/>
          <w:b/>
          <w:szCs w:val="21"/>
        </w:rPr>
        <w:t>{</w:t>
      </w:r>
    </w:p>
    <w:p>
      <w:pPr>
        <w:snapToGrid w:val="0"/>
        <w:ind w:left="330" w:leftChars="157" w:firstLine="907" w:firstLineChars="430"/>
        <w:rPr>
          <w:rFonts w:hint="eastAsia"/>
          <w:b/>
          <w:szCs w:val="21"/>
        </w:rPr>
      </w:pPr>
      <w:r>
        <w:rPr>
          <w:rFonts w:hint="eastAsia"/>
          <w:b/>
          <w:szCs w:val="21"/>
        </w:rPr>
        <w:tab/>
      </w:r>
      <w:r>
        <w:rPr>
          <w:rFonts w:hint="eastAsia"/>
          <w:b/>
          <w:szCs w:val="21"/>
        </w:rPr>
        <w:t>int  t = x;</w:t>
      </w:r>
    </w:p>
    <w:p>
      <w:pPr>
        <w:snapToGrid w:val="0"/>
        <w:ind w:left="330" w:leftChars="157" w:firstLine="907" w:firstLineChars="430"/>
        <w:rPr>
          <w:rFonts w:hint="eastAsia"/>
          <w:b/>
          <w:szCs w:val="21"/>
        </w:rPr>
      </w:pPr>
      <w:r>
        <w:rPr>
          <w:rFonts w:hint="eastAsia"/>
          <w:b/>
          <w:szCs w:val="21"/>
        </w:rPr>
        <w:tab/>
      </w:r>
      <w:r>
        <w:rPr>
          <w:rFonts w:hint="eastAsia"/>
          <w:b/>
          <w:szCs w:val="21"/>
        </w:rPr>
        <w:t>x &lt;&lt; = 4;</w:t>
      </w:r>
    </w:p>
    <w:p>
      <w:pPr>
        <w:snapToGrid w:val="0"/>
        <w:ind w:left="330" w:leftChars="157" w:firstLine="907" w:firstLineChars="430"/>
        <w:rPr>
          <w:rFonts w:hint="eastAsia"/>
          <w:b/>
          <w:szCs w:val="21"/>
        </w:rPr>
      </w:pPr>
      <w:r>
        <w:rPr>
          <w:rFonts w:hint="eastAsia"/>
          <w:b/>
          <w:szCs w:val="21"/>
        </w:rPr>
        <w:tab/>
      </w:r>
      <w:r>
        <w:rPr>
          <w:rFonts w:hint="eastAsia"/>
          <w:b/>
          <w:szCs w:val="21"/>
        </w:rPr>
        <w:t>x - = t;</w:t>
      </w:r>
    </w:p>
    <w:p>
      <w:pPr>
        <w:snapToGrid w:val="0"/>
        <w:ind w:left="330" w:leftChars="157" w:firstLine="907" w:firstLineChars="430"/>
        <w:rPr>
          <w:rFonts w:hint="eastAsia"/>
          <w:b/>
          <w:szCs w:val="21"/>
        </w:rPr>
      </w:pPr>
      <w:r>
        <w:rPr>
          <w:rFonts w:hint="eastAsia"/>
          <w:b/>
          <w:szCs w:val="21"/>
        </w:rPr>
        <w:tab/>
      </w:r>
      <w:r>
        <w:rPr>
          <w:rFonts w:hint="eastAsia"/>
          <w:b/>
          <w:szCs w:val="21"/>
        </w:rPr>
        <w:t>if ( y &lt; 0 )  y += 3;</w:t>
      </w:r>
    </w:p>
    <w:p>
      <w:pPr>
        <w:snapToGrid w:val="0"/>
        <w:ind w:left="330" w:leftChars="157" w:firstLine="907" w:firstLineChars="430"/>
        <w:rPr>
          <w:rFonts w:hint="eastAsia"/>
          <w:b/>
          <w:szCs w:val="21"/>
        </w:rPr>
      </w:pPr>
      <w:r>
        <w:rPr>
          <w:rFonts w:hint="eastAsia"/>
          <w:b/>
          <w:szCs w:val="21"/>
        </w:rPr>
        <w:t>y&gt;&gt;2;</w:t>
      </w:r>
    </w:p>
    <w:p>
      <w:pPr>
        <w:snapToGrid w:val="0"/>
        <w:ind w:left="330" w:leftChars="157" w:firstLine="907" w:firstLineChars="430"/>
        <w:rPr>
          <w:rFonts w:hint="eastAsia"/>
          <w:b/>
          <w:szCs w:val="21"/>
        </w:rPr>
      </w:pPr>
      <w:r>
        <w:rPr>
          <w:rFonts w:hint="eastAsia"/>
          <w:b/>
          <w:szCs w:val="21"/>
        </w:rPr>
        <w:tab/>
      </w:r>
      <w:r>
        <w:rPr>
          <w:rFonts w:hint="eastAsia"/>
          <w:b/>
          <w:szCs w:val="21"/>
        </w:rPr>
        <w:t>return x+y;</w:t>
      </w:r>
    </w:p>
    <w:p>
      <w:pPr>
        <w:snapToGrid w:val="0"/>
        <w:rPr>
          <w:rFonts w:hint="eastAsia"/>
          <w:b/>
          <w:szCs w:val="21"/>
        </w:rPr>
      </w:pPr>
    </w:p>
    <w:p>
      <w:pPr>
        <w:ind w:left="330" w:leftChars="157"/>
        <w:rPr>
          <w:rFonts w:hint="eastAsia"/>
          <w:b/>
          <w:color w:val="FF0000"/>
          <w:szCs w:val="21"/>
        </w:rPr>
      </w:pPr>
      <w:r>
        <w:rPr>
          <w:rFonts w:hint="eastAsia"/>
          <w:b/>
          <w:color w:val="FF0000"/>
          <w:szCs w:val="21"/>
        </w:rPr>
        <w:t>参考答案：</w:t>
      </w:r>
    </w:p>
    <w:p>
      <w:pPr>
        <w:ind w:left="330" w:leftChars="157" w:firstLine="413" w:firstLineChars="196"/>
        <w:rPr>
          <w:rFonts w:hint="eastAsia"/>
          <w:b/>
          <w:color w:val="FF0000"/>
          <w:szCs w:val="21"/>
        </w:rPr>
      </w:pPr>
      <w:r>
        <w:rPr>
          <w:rFonts w:hint="eastAsia"/>
          <w:b/>
          <w:color w:val="FF0000"/>
          <w:szCs w:val="21"/>
        </w:rPr>
        <w:t>可以看出x*M和“int t = x; x &lt;&lt; = 4;</w:t>
      </w:r>
      <w:r>
        <w:rPr>
          <w:rFonts w:hint="eastAsia"/>
          <w:b/>
          <w:color w:val="FF0000"/>
          <w:szCs w:val="21"/>
        </w:rPr>
        <w:tab/>
      </w:r>
      <w:r>
        <w:rPr>
          <w:rFonts w:hint="eastAsia"/>
          <w:b/>
          <w:color w:val="FF0000"/>
          <w:szCs w:val="21"/>
        </w:rPr>
        <w:t>x-=t;”三句对应，这些语句实现了x乘15的功能（左移4位相当于乘以16，然后再减1），因此，M等于15；</w:t>
      </w:r>
    </w:p>
    <w:p>
      <w:pPr>
        <w:ind w:left="330" w:leftChars="157" w:firstLine="413" w:firstLineChars="196"/>
        <w:rPr>
          <w:rFonts w:hint="eastAsia"/>
          <w:b/>
          <w:color w:val="FF0000"/>
          <w:szCs w:val="21"/>
        </w:rPr>
      </w:pPr>
      <w:r>
        <w:rPr>
          <w:rFonts w:hint="eastAsia"/>
          <w:b/>
          <w:color w:val="FF0000"/>
          <w:szCs w:val="21"/>
        </w:rPr>
        <w:t>y/N与“if ( y &lt; 0 ) y += 3; y&gt;&gt;2;”两句对应，功能主要由第二句“y右移2位”实现，它实现了y除以4的功能，因此N是4。而第一句“if ( y &lt; 0 ) y += 3;”主要用于对y=</w:t>
      </w:r>
      <w:r>
        <w:rPr>
          <w:b/>
          <w:color w:val="FF0000"/>
          <w:szCs w:val="21"/>
        </w:rPr>
        <w:t>–</w:t>
      </w:r>
      <w:r>
        <w:rPr>
          <w:rFonts w:hint="eastAsia"/>
          <w:b/>
          <w:color w:val="FF0000"/>
          <w:szCs w:val="21"/>
        </w:rPr>
        <w:t>1时进行调整，若不调整，则</w:t>
      </w:r>
      <w:r>
        <w:rPr>
          <w:b/>
          <w:color w:val="FF0000"/>
          <w:szCs w:val="21"/>
        </w:rPr>
        <w:t>–</w:t>
      </w:r>
      <w:r>
        <w:rPr>
          <w:rFonts w:hint="eastAsia"/>
          <w:b/>
          <w:color w:val="FF0000"/>
          <w:szCs w:val="21"/>
        </w:rPr>
        <w:t>1&gt;&gt;2=</w:t>
      </w:r>
      <w:r>
        <w:rPr>
          <w:b/>
          <w:color w:val="FF0000"/>
          <w:szCs w:val="21"/>
        </w:rPr>
        <w:t>–</w:t>
      </w:r>
      <w:r>
        <w:rPr>
          <w:rFonts w:hint="eastAsia"/>
          <w:b/>
          <w:color w:val="FF0000"/>
          <w:szCs w:val="21"/>
        </w:rPr>
        <w:t>1而</w:t>
      </w:r>
      <w:r>
        <w:rPr>
          <w:b/>
          <w:color w:val="FF0000"/>
          <w:szCs w:val="21"/>
        </w:rPr>
        <w:t>–</w:t>
      </w:r>
      <w:r>
        <w:rPr>
          <w:rFonts w:hint="eastAsia"/>
          <w:b/>
          <w:color w:val="FF0000"/>
          <w:szCs w:val="21"/>
        </w:rPr>
        <w:t xml:space="preserve">1/4=0，两者不等；调整后 </w:t>
      </w:r>
      <w:r>
        <w:rPr>
          <w:b/>
          <w:color w:val="FF0000"/>
          <w:szCs w:val="21"/>
        </w:rPr>
        <w:t>–</w:t>
      </w:r>
      <w:r>
        <w:rPr>
          <w:rFonts w:hint="eastAsia"/>
          <w:b/>
          <w:color w:val="FF0000"/>
          <w:szCs w:val="21"/>
        </w:rPr>
        <w:t>1+3=2，2&gt;&gt;2=0，两者相等。</w:t>
      </w:r>
    </w:p>
    <w:p>
      <w:pPr>
        <w:rPr>
          <w:rFonts w:hint="eastAsia"/>
          <w:b/>
          <w:color w:val="FF0000"/>
          <w:szCs w:val="21"/>
        </w:rPr>
      </w:pPr>
    </w:p>
    <w:p>
      <w:pPr>
        <w:snapToGrid w:val="0"/>
        <w:spacing w:line="360" w:lineRule="auto"/>
        <w:rPr>
          <w:rFonts w:hint="eastAsia"/>
          <w:b/>
          <w:color w:val="0000FF"/>
          <w:szCs w:val="21"/>
        </w:rPr>
      </w:pPr>
      <w:r>
        <w:rPr>
          <w:rFonts w:hint="eastAsia"/>
          <w:b/>
          <w:color w:val="0000FF"/>
          <w:szCs w:val="21"/>
        </w:rPr>
        <w:t>思考：能否把</w:t>
      </w:r>
      <w:r>
        <w:rPr>
          <w:rFonts w:hint="eastAsia"/>
          <w:b/>
          <w:color w:val="0000FF"/>
          <w:szCs w:val="21"/>
        </w:rPr>
        <w:tab/>
      </w:r>
      <w:r>
        <w:rPr>
          <w:rFonts w:hint="eastAsia"/>
          <w:b/>
          <w:color w:val="0000FF"/>
          <w:szCs w:val="21"/>
        </w:rPr>
        <w:t xml:space="preserve"> if ( y &lt; 0 )  y += 3; 改成 if ( y &lt; 0 )  y += 2; ？</w:t>
      </w:r>
    </w:p>
    <w:p>
      <w:pPr>
        <w:snapToGrid w:val="0"/>
        <w:spacing w:line="360" w:lineRule="auto"/>
        <w:rPr>
          <w:rFonts w:hint="eastAsia"/>
          <w:b/>
          <w:color w:val="0000FF"/>
          <w:szCs w:val="21"/>
        </w:rPr>
      </w:pPr>
      <w:r>
        <w:rPr>
          <w:rFonts w:hint="eastAsia"/>
          <w:b/>
          <w:color w:val="0000FF"/>
          <w:szCs w:val="21"/>
        </w:rPr>
        <w:t>不能！因为y = - 4时不正确。</w:t>
      </w:r>
    </w:p>
    <w:p>
      <w:pPr>
        <w:rPr>
          <w:rFonts w:hint="eastAsia"/>
          <w:b/>
          <w:color w:val="FF0000"/>
          <w:szCs w:val="21"/>
        </w:rPr>
      </w:pPr>
    </w:p>
    <w:p>
      <w:pPr>
        <w:ind w:left="316" w:hanging="316" w:hangingChars="150"/>
        <w:rPr>
          <w:rFonts w:hint="eastAsia"/>
          <w:b/>
        </w:rPr>
      </w:pPr>
      <w:r>
        <w:rPr>
          <w:rFonts w:hint="eastAsia"/>
          <w:b/>
        </w:rPr>
        <w:t>6．</w:t>
      </w:r>
      <w:r>
        <w:rPr>
          <w:b/>
        </w:rPr>
        <w:t>设A</w:t>
      </w:r>
      <w:r>
        <w:rPr>
          <w:b/>
          <w:vertAlign w:val="subscript"/>
        </w:rPr>
        <w:t>4</w:t>
      </w:r>
      <w:r>
        <w:rPr>
          <w:b/>
        </w:rPr>
        <w:sym w:font="Symbol" w:char="F07E"/>
      </w:r>
      <w:r>
        <w:rPr>
          <w:b/>
        </w:rPr>
        <w:t>A</w:t>
      </w:r>
      <w:r>
        <w:rPr>
          <w:b/>
          <w:vertAlign w:val="subscript"/>
        </w:rPr>
        <w:t>1</w:t>
      </w:r>
      <w:r>
        <w:rPr>
          <w:b/>
        </w:rPr>
        <w:t>和B</w:t>
      </w:r>
      <w:r>
        <w:rPr>
          <w:b/>
          <w:vertAlign w:val="subscript"/>
        </w:rPr>
        <w:t>4</w:t>
      </w:r>
      <w:r>
        <w:rPr>
          <w:b/>
        </w:rPr>
        <w:sym w:font="Symbol" w:char="F07E"/>
      </w:r>
      <w:r>
        <w:rPr>
          <w:b/>
        </w:rPr>
        <w:t>B</w:t>
      </w:r>
      <w:r>
        <w:rPr>
          <w:b/>
          <w:vertAlign w:val="subscript"/>
        </w:rPr>
        <w:t>1</w:t>
      </w:r>
      <w:r>
        <w:rPr>
          <w:b/>
        </w:rPr>
        <w:t>分别是四位加法器的两组输入，C</w:t>
      </w:r>
      <w:r>
        <w:rPr>
          <w:b/>
          <w:vertAlign w:val="subscript"/>
        </w:rPr>
        <w:t>0</w:t>
      </w:r>
      <w:r>
        <w:rPr>
          <w:b/>
        </w:rPr>
        <w:t>为低位来的进位。当加法器分别采用串行进位和先行进位时，写出四个进位C</w:t>
      </w:r>
      <w:r>
        <w:rPr>
          <w:b/>
          <w:vertAlign w:val="subscript"/>
        </w:rPr>
        <w:t>4</w:t>
      </w:r>
      <w:r>
        <w:rPr>
          <w:rFonts w:hint="eastAsia"/>
          <w:b/>
          <w:vertAlign w:val="subscript"/>
        </w:rPr>
        <w:t xml:space="preserve"> </w:t>
      </w:r>
      <w:r>
        <w:rPr>
          <w:b/>
        </w:rPr>
        <w:sym w:font="Symbol" w:char="F07E"/>
      </w:r>
      <w:r>
        <w:rPr>
          <w:b/>
        </w:rPr>
        <w:t>C</w:t>
      </w:r>
      <w:r>
        <w:rPr>
          <w:b/>
          <w:vertAlign w:val="subscript"/>
        </w:rPr>
        <w:t>1</w:t>
      </w:r>
      <w:r>
        <w:rPr>
          <w:b/>
        </w:rPr>
        <w:t>的逻辑表达式。</w:t>
      </w:r>
    </w:p>
    <w:p>
      <w:pPr>
        <w:ind w:left="316" w:hanging="316" w:hangingChars="150"/>
        <w:rPr>
          <w:rFonts w:hint="eastAsia"/>
          <w:b/>
          <w:color w:val="FF0000"/>
        </w:rPr>
      </w:pPr>
      <w:r>
        <w:rPr>
          <w:rFonts w:hint="eastAsia"/>
          <w:b/>
        </w:rPr>
        <w:tab/>
      </w:r>
      <w:r>
        <w:rPr>
          <w:rFonts w:hint="eastAsia"/>
          <w:b/>
          <w:color w:val="FF0000"/>
        </w:rPr>
        <w:t>参考答案：</w:t>
      </w:r>
    </w:p>
    <w:p>
      <w:pPr>
        <w:ind w:left="272" w:leftChars="129" w:hanging="1"/>
        <w:rPr>
          <w:rFonts w:hint="eastAsia"/>
          <w:b/>
          <w:color w:val="FF0000"/>
        </w:rPr>
      </w:pPr>
      <w:r>
        <w:rPr>
          <w:rFonts w:hint="eastAsia"/>
          <w:b/>
          <w:color w:val="FF0000"/>
        </w:rPr>
        <w:t>串行进位：</w:t>
      </w:r>
    </w:p>
    <w:p>
      <w:pPr>
        <w:ind w:left="1018" w:leftChars="485" w:firstLine="118"/>
        <w:rPr>
          <w:rFonts w:hint="eastAsia"/>
          <w:b/>
          <w:color w:val="FF0000"/>
          <w:szCs w:val="21"/>
        </w:rPr>
      </w:pPr>
      <w:r>
        <w:rPr>
          <w:b/>
          <w:color w:val="FF0000"/>
          <w:szCs w:val="21"/>
        </w:rPr>
        <w:t>C</w:t>
      </w:r>
      <w:r>
        <w:rPr>
          <w:rFonts w:hint="eastAsia"/>
          <w:b/>
          <w:color w:val="FF0000"/>
          <w:szCs w:val="21"/>
          <w:vertAlign w:val="subscript"/>
        </w:rPr>
        <w:t>1</w:t>
      </w:r>
      <w:r>
        <w:rPr>
          <w:b/>
          <w:color w:val="FF0000"/>
          <w:szCs w:val="21"/>
        </w:rPr>
        <w:t xml:space="preserve"> = X</w:t>
      </w:r>
      <w:r>
        <w:rPr>
          <w:rFonts w:hint="eastAsia"/>
          <w:b/>
          <w:color w:val="FF0000"/>
          <w:szCs w:val="21"/>
          <w:vertAlign w:val="subscript"/>
        </w:rPr>
        <w:t>1</w:t>
      </w:r>
      <w:r>
        <w:rPr>
          <w:b/>
          <w:color w:val="FF0000"/>
          <w:szCs w:val="21"/>
        </w:rPr>
        <w:t>C</w:t>
      </w:r>
      <w:r>
        <w:rPr>
          <w:rFonts w:hint="eastAsia"/>
          <w:b/>
          <w:color w:val="FF0000"/>
          <w:szCs w:val="21"/>
          <w:vertAlign w:val="subscript"/>
        </w:rPr>
        <w:t>0</w:t>
      </w:r>
      <w:r>
        <w:rPr>
          <w:rFonts w:hint="eastAsia"/>
          <w:b/>
          <w:color w:val="FF0000"/>
          <w:szCs w:val="21"/>
        </w:rPr>
        <w:t>+</w:t>
      </w:r>
      <w:r>
        <w:rPr>
          <w:b/>
          <w:color w:val="FF0000"/>
          <w:szCs w:val="21"/>
        </w:rPr>
        <w:t>Y</w:t>
      </w:r>
      <w:r>
        <w:rPr>
          <w:rFonts w:hint="eastAsia"/>
          <w:b/>
          <w:color w:val="FF0000"/>
          <w:szCs w:val="21"/>
          <w:vertAlign w:val="subscript"/>
        </w:rPr>
        <w:t>1</w:t>
      </w:r>
      <w:r>
        <w:rPr>
          <w:b/>
          <w:color w:val="FF0000"/>
          <w:szCs w:val="21"/>
        </w:rPr>
        <w:t>C</w:t>
      </w:r>
      <w:r>
        <w:rPr>
          <w:rFonts w:hint="eastAsia"/>
          <w:b/>
          <w:color w:val="FF0000"/>
          <w:szCs w:val="21"/>
          <w:vertAlign w:val="subscript"/>
        </w:rPr>
        <w:t>0</w:t>
      </w:r>
      <w:r>
        <w:rPr>
          <w:b/>
          <w:color w:val="FF0000"/>
          <w:szCs w:val="21"/>
        </w:rPr>
        <w:t xml:space="preserve"> + X</w:t>
      </w:r>
      <w:r>
        <w:rPr>
          <w:rFonts w:hint="eastAsia"/>
          <w:b/>
          <w:color w:val="FF0000"/>
          <w:szCs w:val="21"/>
          <w:vertAlign w:val="subscript"/>
        </w:rPr>
        <w:t>1</w:t>
      </w:r>
      <w:r>
        <w:rPr>
          <w:b/>
          <w:color w:val="FF0000"/>
          <w:szCs w:val="21"/>
        </w:rPr>
        <w:t xml:space="preserve"> Y</w:t>
      </w:r>
      <w:r>
        <w:rPr>
          <w:rFonts w:hint="eastAsia"/>
          <w:b/>
          <w:color w:val="FF0000"/>
          <w:szCs w:val="21"/>
          <w:vertAlign w:val="subscript"/>
        </w:rPr>
        <w:t>1</w:t>
      </w:r>
      <w:r>
        <w:rPr>
          <w:b/>
          <w:color w:val="FF0000"/>
          <w:szCs w:val="21"/>
        </w:rPr>
        <w:t xml:space="preserve"> </w:t>
      </w:r>
    </w:p>
    <w:p>
      <w:pPr>
        <w:ind w:left="838" w:firstLine="420"/>
        <w:rPr>
          <w:rFonts w:hint="eastAsia"/>
          <w:b/>
          <w:color w:val="FF0000"/>
          <w:szCs w:val="21"/>
        </w:rPr>
      </w:pPr>
      <w:r>
        <w:rPr>
          <w:b/>
          <w:color w:val="FF0000"/>
          <w:szCs w:val="21"/>
        </w:rPr>
        <w:t>C</w:t>
      </w:r>
      <w:r>
        <w:rPr>
          <w:rFonts w:hint="eastAsia"/>
          <w:b/>
          <w:color w:val="FF0000"/>
          <w:szCs w:val="21"/>
          <w:vertAlign w:val="subscript"/>
        </w:rPr>
        <w:t>2</w:t>
      </w:r>
      <w:r>
        <w:rPr>
          <w:b/>
          <w:color w:val="FF0000"/>
          <w:szCs w:val="21"/>
        </w:rPr>
        <w:t xml:space="preserve"> = X</w:t>
      </w:r>
      <w:r>
        <w:rPr>
          <w:rFonts w:hint="eastAsia"/>
          <w:b/>
          <w:color w:val="FF0000"/>
          <w:szCs w:val="21"/>
          <w:vertAlign w:val="subscript"/>
        </w:rPr>
        <w:t>2</w:t>
      </w:r>
      <w:r>
        <w:rPr>
          <w:b/>
          <w:color w:val="FF0000"/>
          <w:szCs w:val="21"/>
        </w:rPr>
        <w:t>C</w:t>
      </w:r>
      <w:r>
        <w:rPr>
          <w:rFonts w:hint="eastAsia"/>
          <w:b/>
          <w:color w:val="FF0000"/>
          <w:szCs w:val="21"/>
          <w:vertAlign w:val="subscript"/>
        </w:rPr>
        <w:t>1</w:t>
      </w:r>
      <w:r>
        <w:rPr>
          <w:rFonts w:hint="eastAsia"/>
          <w:b/>
          <w:color w:val="FF0000"/>
          <w:szCs w:val="21"/>
        </w:rPr>
        <w:t>+</w:t>
      </w:r>
      <w:r>
        <w:rPr>
          <w:b/>
          <w:color w:val="FF0000"/>
          <w:szCs w:val="21"/>
        </w:rPr>
        <w:t>Y</w:t>
      </w:r>
      <w:r>
        <w:rPr>
          <w:rFonts w:hint="eastAsia"/>
          <w:b/>
          <w:color w:val="FF0000"/>
          <w:szCs w:val="21"/>
          <w:vertAlign w:val="subscript"/>
        </w:rPr>
        <w:t>2</w:t>
      </w:r>
      <w:r>
        <w:rPr>
          <w:b/>
          <w:color w:val="FF0000"/>
          <w:szCs w:val="21"/>
        </w:rPr>
        <w:t>C</w:t>
      </w:r>
      <w:r>
        <w:rPr>
          <w:rFonts w:hint="eastAsia"/>
          <w:b/>
          <w:color w:val="FF0000"/>
          <w:szCs w:val="21"/>
          <w:vertAlign w:val="subscript"/>
        </w:rPr>
        <w:t>1</w:t>
      </w:r>
      <w:r>
        <w:rPr>
          <w:b/>
          <w:color w:val="FF0000"/>
          <w:szCs w:val="21"/>
        </w:rPr>
        <w:t xml:space="preserve"> + X</w:t>
      </w:r>
      <w:r>
        <w:rPr>
          <w:rFonts w:hint="eastAsia"/>
          <w:b/>
          <w:color w:val="FF0000"/>
          <w:szCs w:val="21"/>
          <w:vertAlign w:val="subscript"/>
        </w:rPr>
        <w:t>2</w:t>
      </w:r>
      <w:r>
        <w:rPr>
          <w:b/>
          <w:color w:val="FF0000"/>
          <w:szCs w:val="21"/>
        </w:rPr>
        <w:t xml:space="preserve"> Y</w:t>
      </w:r>
      <w:r>
        <w:rPr>
          <w:rFonts w:hint="eastAsia"/>
          <w:b/>
          <w:color w:val="FF0000"/>
          <w:szCs w:val="21"/>
          <w:vertAlign w:val="subscript"/>
        </w:rPr>
        <w:t>2</w:t>
      </w:r>
      <w:r>
        <w:rPr>
          <w:b/>
          <w:color w:val="FF0000"/>
          <w:szCs w:val="21"/>
        </w:rPr>
        <w:t xml:space="preserve">  </w:t>
      </w:r>
    </w:p>
    <w:p>
      <w:pPr>
        <w:ind w:left="838" w:firstLine="420"/>
        <w:rPr>
          <w:rFonts w:hint="eastAsia"/>
          <w:b/>
          <w:color w:val="FF0000"/>
          <w:szCs w:val="21"/>
        </w:rPr>
      </w:pPr>
      <w:r>
        <w:rPr>
          <w:b/>
          <w:color w:val="FF0000"/>
          <w:szCs w:val="21"/>
        </w:rPr>
        <w:t>C</w:t>
      </w:r>
      <w:r>
        <w:rPr>
          <w:rFonts w:hint="eastAsia"/>
          <w:b/>
          <w:color w:val="FF0000"/>
          <w:szCs w:val="21"/>
          <w:vertAlign w:val="subscript"/>
        </w:rPr>
        <w:t>3</w:t>
      </w:r>
      <w:r>
        <w:rPr>
          <w:b/>
          <w:color w:val="FF0000"/>
          <w:szCs w:val="21"/>
        </w:rPr>
        <w:t xml:space="preserve"> = X</w:t>
      </w:r>
      <w:r>
        <w:rPr>
          <w:rFonts w:hint="eastAsia"/>
          <w:b/>
          <w:color w:val="FF0000"/>
          <w:szCs w:val="21"/>
          <w:vertAlign w:val="subscript"/>
        </w:rPr>
        <w:t>3</w:t>
      </w:r>
      <w:r>
        <w:rPr>
          <w:b/>
          <w:color w:val="FF0000"/>
          <w:szCs w:val="21"/>
        </w:rPr>
        <w:t>C</w:t>
      </w:r>
      <w:r>
        <w:rPr>
          <w:rFonts w:hint="eastAsia"/>
          <w:b/>
          <w:color w:val="FF0000"/>
          <w:szCs w:val="21"/>
          <w:vertAlign w:val="subscript"/>
        </w:rPr>
        <w:t>2</w:t>
      </w:r>
      <w:r>
        <w:rPr>
          <w:rFonts w:hint="eastAsia"/>
          <w:b/>
          <w:color w:val="FF0000"/>
          <w:szCs w:val="21"/>
        </w:rPr>
        <w:t>+</w:t>
      </w:r>
      <w:r>
        <w:rPr>
          <w:b/>
          <w:color w:val="FF0000"/>
          <w:szCs w:val="21"/>
        </w:rPr>
        <w:t>Y</w:t>
      </w:r>
      <w:r>
        <w:rPr>
          <w:rFonts w:hint="eastAsia"/>
          <w:b/>
          <w:color w:val="FF0000"/>
          <w:szCs w:val="21"/>
          <w:vertAlign w:val="subscript"/>
        </w:rPr>
        <w:t>3</w:t>
      </w:r>
      <w:r>
        <w:rPr>
          <w:b/>
          <w:color w:val="FF0000"/>
          <w:szCs w:val="21"/>
        </w:rPr>
        <w:t>C</w:t>
      </w:r>
      <w:r>
        <w:rPr>
          <w:rFonts w:hint="eastAsia"/>
          <w:b/>
          <w:color w:val="FF0000"/>
          <w:szCs w:val="21"/>
          <w:vertAlign w:val="subscript"/>
        </w:rPr>
        <w:t>2</w:t>
      </w:r>
      <w:r>
        <w:rPr>
          <w:b/>
          <w:color w:val="FF0000"/>
          <w:szCs w:val="21"/>
        </w:rPr>
        <w:t xml:space="preserve"> + X</w:t>
      </w:r>
      <w:r>
        <w:rPr>
          <w:rFonts w:hint="eastAsia"/>
          <w:b/>
          <w:color w:val="FF0000"/>
          <w:szCs w:val="21"/>
          <w:vertAlign w:val="subscript"/>
        </w:rPr>
        <w:t>3</w:t>
      </w:r>
      <w:r>
        <w:rPr>
          <w:b/>
          <w:color w:val="FF0000"/>
          <w:szCs w:val="21"/>
        </w:rPr>
        <w:t xml:space="preserve"> Y</w:t>
      </w:r>
      <w:r>
        <w:rPr>
          <w:rFonts w:hint="eastAsia"/>
          <w:b/>
          <w:color w:val="FF0000"/>
          <w:szCs w:val="21"/>
          <w:vertAlign w:val="subscript"/>
        </w:rPr>
        <w:t>3</w:t>
      </w:r>
      <w:r>
        <w:rPr>
          <w:b/>
          <w:color w:val="FF0000"/>
          <w:szCs w:val="21"/>
        </w:rPr>
        <w:t xml:space="preserve">  </w:t>
      </w:r>
    </w:p>
    <w:p>
      <w:pPr>
        <w:ind w:left="838" w:firstLine="420"/>
        <w:rPr>
          <w:rFonts w:hint="eastAsia"/>
          <w:b/>
          <w:color w:val="FF0000"/>
          <w:szCs w:val="21"/>
        </w:rPr>
      </w:pPr>
      <w:r>
        <w:rPr>
          <w:b/>
          <w:color w:val="FF0000"/>
          <w:szCs w:val="21"/>
        </w:rPr>
        <w:t>C</w:t>
      </w:r>
      <w:r>
        <w:rPr>
          <w:rFonts w:hint="eastAsia"/>
          <w:b/>
          <w:color w:val="FF0000"/>
          <w:szCs w:val="21"/>
          <w:vertAlign w:val="subscript"/>
        </w:rPr>
        <w:t>4</w:t>
      </w:r>
      <w:r>
        <w:rPr>
          <w:b/>
          <w:color w:val="FF0000"/>
          <w:szCs w:val="21"/>
        </w:rPr>
        <w:t xml:space="preserve"> = X</w:t>
      </w:r>
      <w:r>
        <w:rPr>
          <w:rFonts w:hint="eastAsia"/>
          <w:b/>
          <w:color w:val="FF0000"/>
          <w:szCs w:val="21"/>
          <w:vertAlign w:val="subscript"/>
        </w:rPr>
        <w:t>4</w:t>
      </w:r>
      <w:r>
        <w:rPr>
          <w:b/>
          <w:color w:val="FF0000"/>
          <w:szCs w:val="21"/>
        </w:rPr>
        <w:t>C</w:t>
      </w:r>
      <w:r>
        <w:rPr>
          <w:rFonts w:hint="eastAsia"/>
          <w:b/>
          <w:color w:val="FF0000"/>
          <w:szCs w:val="21"/>
          <w:vertAlign w:val="subscript"/>
        </w:rPr>
        <w:t>3</w:t>
      </w:r>
      <w:r>
        <w:rPr>
          <w:rFonts w:hint="eastAsia"/>
          <w:b/>
          <w:color w:val="FF0000"/>
          <w:szCs w:val="21"/>
        </w:rPr>
        <w:t>+</w:t>
      </w:r>
      <w:r>
        <w:rPr>
          <w:b/>
          <w:color w:val="FF0000"/>
          <w:szCs w:val="21"/>
        </w:rPr>
        <w:t>Y</w:t>
      </w:r>
      <w:r>
        <w:rPr>
          <w:rFonts w:hint="eastAsia"/>
          <w:b/>
          <w:color w:val="FF0000"/>
          <w:szCs w:val="21"/>
          <w:vertAlign w:val="subscript"/>
        </w:rPr>
        <w:t>4</w:t>
      </w:r>
      <w:r>
        <w:rPr>
          <w:b/>
          <w:color w:val="FF0000"/>
          <w:szCs w:val="21"/>
        </w:rPr>
        <w:t>C</w:t>
      </w:r>
      <w:r>
        <w:rPr>
          <w:rFonts w:hint="eastAsia"/>
          <w:b/>
          <w:color w:val="FF0000"/>
          <w:szCs w:val="21"/>
          <w:vertAlign w:val="subscript"/>
        </w:rPr>
        <w:t>3</w:t>
      </w:r>
      <w:r>
        <w:rPr>
          <w:b/>
          <w:color w:val="FF0000"/>
          <w:szCs w:val="21"/>
        </w:rPr>
        <w:t xml:space="preserve"> + X</w:t>
      </w:r>
      <w:r>
        <w:rPr>
          <w:rFonts w:hint="eastAsia"/>
          <w:b/>
          <w:color w:val="FF0000"/>
          <w:szCs w:val="21"/>
          <w:vertAlign w:val="subscript"/>
        </w:rPr>
        <w:t>4</w:t>
      </w:r>
      <w:r>
        <w:rPr>
          <w:b/>
          <w:color w:val="FF0000"/>
          <w:szCs w:val="21"/>
        </w:rPr>
        <w:t xml:space="preserve"> Y</w:t>
      </w:r>
      <w:r>
        <w:rPr>
          <w:rFonts w:hint="eastAsia"/>
          <w:b/>
          <w:color w:val="FF0000"/>
          <w:szCs w:val="21"/>
          <w:vertAlign w:val="subscript"/>
        </w:rPr>
        <w:t>4</w:t>
      </w:r>
      <w:r>
        <w:rPr>
          <w:b/>
          <w:color w:val="FF0000"/>
          <w:szCs w:val="21"/>
        </w:rPr>
        <w:t xml:space="preserve"> </w:t>
      </w:r>
    </w:p>
    <w:p>
      <w:pPr>
        <w:ind w:firstLine="425"/>
        <w:rPr>
          <w:rFonts w:hint="eastAsia"/>
          <w:b/>
          <w:color w:val="FF0000"/>
          <w:szCs w:val="21"/>
        </w:rPr>
      </w:pPr>
      <w:r>
        <w:rPr>
          <w:rFonts w:hint="eastAsia"/>
          <w:b/>
          <w:color w:val="FF0000"/>
          <w:szCs w:val="21"/>
        </w:rPr>
        <w:t>并行进位：</w:t>
      </w:r>
    </w:p>
    <w:p>
      <w:pPr>
        <w:ind w:left="835" w:firstLine="425"/>
        <w:rPr>
          <w:rFonts w:hint="eastAsia"/>
          <w:b/>
          <w:color w:val="FF0000"/>
        </w:rPr>
      </w:pPr>
      <w:r>
        <w:rPr>
          <w:b/>
          <w:color w:val="FF0000"/>
        </w:rPr>
        <w:t>C</w:t>
      </w:r>
      <w:r>
        <w:rPr>
          <w:rFonts w:hint="eastAsia"/>
          <w:b/>
          <w:color w:val="FF0000"/>
          <w:vertAlign w:val="subscript"/>
        </w:rPr>
        <w:t xml:space="preserve">1 </w:t>
      </w:r>
      <w:r>
        <w:rPr>
          <w:b/>
          <w:color w:val="FF0000"/>
        </w:rPr>
        <w:t>=</w:t>
      </w:r>
      <w:r>
        <w:rPr>
          <w:rFonts w:hint="eastAsia"/>
          <w:b/>
          <w:color w:val="FF0000"/>
        </w:rPr>
        <w:t xml:space="preserve"> </w:t>
      </w:r>
      <w:r>
        <w:rPr>
          <w:b/>
          <w:color w:val="FF0000"/>
        </w:rPr>
        <w:t>X</w:t>
      </w:r>
      <w:r>
        <w:rPr>
          <w:rFonts w:hint="eastAsia"/>
          <w:b/>
          <w:color w:val="FF0000"/>
          <w:vertAlign w:val="subscript"/>
        </w:rPr>
        <w:t>1</w:t>
      </w:r>
      <w:r>
        <w:rPr>
          <w:b/>
          <w:color w:val="FF0000"/>
        </w:rPr>
        <w:t>Y</w:t>
      </w:r>
      <w:r>
        <w:rPr>
          <w:rFonts w:hint="eastAsia"/>
          <w:b/>
          <w:color w:val="FF0000"/>
          <w:vertAlign w:val="subscript"/>
        </w:rPr>
        <w:t xml:space="preserve">1 </w:t>
      </w:r>
      <w:r>
        <w:rPr>
          <w:b/>
          <w:color w:val="FF0000"/>
        </w:rPr>
        <w:t>+</w:t>
      </w:r>
      <w:r>
        <w:rPr>
          <w:rFonts w:hint="eastAsia"/>
          <w:b/>
          <w:color w:val="FF0000"/>
        </w:rPr>
        <w:t xml:space="preserve"> (</w:t>
      </w:r>
      <w:r>
        <w:rPr>
          <w:b/>
          <w:color w:val="FF0000"/>
        </w:rPr>
        <w:t>X</w:t>
      </w:r>
      <w:r>
        <w:rPr>
          <w:rFonts w:hint="eastAsia"/>
          <w:b/>
          <w:color w:val="FF0000"/>
          <w:vertAlign w:val="subscript"/>
        </w:rPr>
        <w:t>1</w:t>
      </w:r>
      <w:r>
        <w:rPr>
          <w:b/>
          <w:color w:val="FF0000"/>
        </w:rPr>
        <w:t>+Y</w:t>
      </w:r>
      <w:r>
        <w:rPr>
          <w:rFonts w:hint="eastAsia"/>
          <w:b/>
          <w:color w:val="FF0000"/>
          <w:vertAlign w:val="subscript"/>
        </w:rPr>
        <w:t>1</w:t>
      </w:r>
      <w:r>
        <w:rPr>
          <w:rFonts w:hint="eastAsia"/>
          <w:b/>
          <w:color w:val="FF0000"/>
        </w:rPr>
        <w:t>)</w:t>
      </w:r>
      <w:r>
        <w:rPr>
          <w:b/>
          <w:color w:val="FF0000"/>
        </w:rPr>
        <w:t>C</w:t>
      </w:r>
      <w:r>
        <w:rPr>
          <w:rFonts w:hint="eastAsia"/>
          <w:b/>
          <w:color w:val="FF0000"/>
          <w:vertAlign w:val="subscript"/>
        </w:rPr>
        <w:t>0</w:t>
      </w:r>
    </w:p>
    <w:p>
      <w:pPr>
        <w:ind w:left="840" w:firstLine="420"/>
        <w:rPr>
          <w:rFonts w:hint="eastAsia"/>
          <w:b/>
          <w:color w:val="FF0000"/>
        </w:rPr>
      </w:pPr>
      <w:r>
        <w:rPr>
          <w:b/>
          <w:color w:val="FF0000"/>
        </w:rPr>
        <w:t>C</w:t>
      </w:r>
      <w:r>
        <w:rPr>
          <w:b/>
          <w:color w:val="FF0000"/>
          <w:vertAlign w:val="subscript"/>
        </w:rPr>
        <w:t>2</w:t>
      </w:r>
      <w:r>
        <w:rPr>
          <w:rFonts w:hint="eastAsia"/>
          <w:b/>
          <w:color w:val="FF0000"/>
          <w:vertAlign w:val="subscript"/>
        </w:rPr>
        <w:t xml:space="preserve"> </w:t>
      </w:r>
      <w:r>
        <w:rPr>
          <w:b/>
          <w:color w:val="FF0000"/>
        </w:rPr>
        <w:t>=</w:t>
      </w:r>
      <w:r>
        <w:rPr>
          <w:rFonts w:hint="eastAsia"/>
          <w:b/>
          <w:color w:val="FF0000"/>
        </w:rPr>
        <w:t xml:space="preserve"> </w:t>
      </w:r>
      <w:r>
        <w:rPr>
          <w:b/>
          <w:color w:val="FF0000"/>
        </w:rPr>
        <w:t>X</w:t>
      </w:r>
      <w:r>
        <w:rPr>
          <w:b/>
          <w:color w:val="FF0000"/>
          <w:vertAlign w:val="subscript"/>
        </w:rPr>
        <w:t>2</w:t>
      </w:r>
      <w:r>
        <w:rPr>
          <w:b/>
          <w:color w:val="FF0000"/>
        </w:rPr>
        <w:t>Y</w:t>
      </w:r>
      <w:r>
        <w:rPr>
          <w:b/>
          <w:color w:val="FF0000"/>
          <w:vertAlign w:val="subscript"/>
        </w:rPr>
        <w:t>2</w:t>
      </w:r>
      <w:r>
        <w:rPr>
          <w:rFonts w:hint="eastAsia"/>
          <w:b/>
          <w:color w:val="FF0000"/>
          <w:vertAlign w:val="subscript"/>
        </w:rPr>
        <w:t xml:space="preserve"> </w:t>
      </w:r>
      <w:r>
        <w:rPr>
          <w:b/>
          <w:color w:val="FF0000"/>
        </w:rPr>
        <w:t>+</w:t>
      </w:r>
      <w:r>
        <w:rPr>
          <w:rFonts w:hint="eastAsia"/>
          <w:b/>
          <w:color w:val="FF0000"/>
        </w:rPr>
        <w:t xml:space="preserve"> </w:t>
      </w:r>
      <w:r>
        <w:rPr>
          <w:b/>
          <w:color w:val="FF0000"/>
        </w:rPr>
        <w:t>(X</w:t>
      </w:r>
      <w:r>
        <w:rPr>
          <w:b/>
          <w:color w:val="FF0000"/>
          <w:vertAlign w:val="subscript"/>
        </w:rPr>
        <w:t>2</w:t>
      </w:r>
      <w:r>
        <w:rPr>
          <w:rFonts w:hint="eastAsia"/>
          <w:b/>
          <w:color w:val="FF0000"/>
          <w:vertAlign w:val="subscript"/>
        </w:rPr>
        <w:t xml:space="preserve"> </w:t>
      </w:r>
      <w:r>
        <w:rPr>
          <w:b/>
          <w:color w:val="FF0000"/>
        </w:rPr>
        <w:t>+Y</w:t>
      </w:r>
      <w:r>
        <w:rPr>
          <w:b/>
          <w:color w:val="FF0000"/>
          <w:vertAlign w:val="subscript"/>
        </w:rPr>
        <w:t>2</w:t>
      </w:r>
      <w:r>
        <w:rPr>
          <w:b/>
          <w:color w:val="FF0000"/>
        </w:rPr>
        <w:t>)</w:t>
      </w:r>
      <w:r>
        <w:rPr>
          <w:rFonts w:hint="eastAsia"/>
          <w:b/>
          <w:color w:val="FF0000"/>
        </w:rPr>
        <w:t xml:space="preserve"> </w:t>
      </w:r>
      <w:r>
        <w:rPr>
          <w:b/>
          <w:color w:val="FF0000"/>
        </w:rPr>
        <w:t>X</w:t>
      </w:r>
      <w:r>
        <w:rPr>
          <w:b/>
          <w:color w:val="FF0000"/>
          <w:vertAlign w:val="subscript"/>
        </w:rPr>
        <w:t>1</w:t>
      </w:r>
      <w:r>
        <w:rPr>
          <w:b/>
          <w:color w:val="FF0000"/>
        </w:rPr>
        <w:t>Y</w:t>
      </w:r>
      <w:r>
        <w:rPr>
          <w:b/>
          <w:color w:val="FF0000"/>
          <w:vertAlign w:val="subscript"/>
        </w:rPr>
        <w:t>1</w:t>
      </w:r>
      <w:r>
        <w:rPr>
          <w:rFonts w:hint="eastAsia"/>
          <w:b/>
          <w:color w:val="FF0000"/>
          <w:vertAlign w:val="subscript"/>
        </w:rPr>
        <w:t xml:space="preserve"> </w:t>
      </w:r>
      <w:r>
        <w:rPr>
          <w:b/>
          <w:color w:val="FF0000"/>
        </w:rPr>
        <w:t>+ (X</w:t>
      </w:r>
      <w:r>
        <w:rPr>
          <w:b/>
          <w:color w:val="FF0000"/>
          <w:vertAlign w:val="subscript"/>
        </w:rPr>
        <w:t>2</w:t>
      </w:r>
      <w:r>
        <w:rPr>
          <w:b/>
          <w:color w:val="FF0000"/>
        </w:rPr>
        <w:t>+Y</w:t>
      </w:r>
      <w:r>
        <w:rPr>
          <w:b/>
          <w:color w:val="FF0000"/>
          <w:vertAlign w:val="subscript"/>
        </w:rPr>
        <w:t>2</w:t>
      </w:r>
      <w:r>
        <w:rPr>
          <w:b/>
          <w:color w:val="FF0000"/>
        </w:rPr>
        <w:t>)</w:t>
      </w:r>
      <w:r>
        <w:rPr>
          <w:rFonts w:hint="eastAsia"/>
          <w:b/>
          <w:color w:val="FF0000"/>
        </w:rPr>
        <w:t xml:space="preserve"> </w:t>
      </w:r>
      <w:r>
        <w:rPr>
          <w:b/>
          <w:color w:val="FF0000"/>
        </w:rPr>
        <w:t>(X</w:t>
      </w:r>
      <w:r>
        <w:rPr>
          <w:b/>
          <w:color w:val="FF0000"/>
          <w:vertAlign w:val="subscript"/>
        </w:rPr>
        <w:t>1</w:t>
      </w:r>
      <w:r>
        <w:rPr>
          <w:b/>
          <w:color w:val="FF0000"/>
        </w:rPr>
        <w:t>+Y</w:t>
      </w:r>
      <w:r>
        <w:rPr>
          <w:b/>
          <w:color w:val="FF0000"/>
          <w:vertAlign w:val="subscript"/>
        </w:rPr>
        <w:t>1</w:t>
      </w:r>
      <w:r>
        <w:rPr>
          <w:b/>
          <w:color w:val="FF0000"/>
        </w:rPr>
        <w:t>)C</w:t>
      </w:r>
      <w:r>
        <w:rPr>
          <w:b/>
          <w:color w:val="FF0000"/>
          <w:vertAlign w:val="subscript"/>
        </w:rPr>
        <w:t>0</w:t>
      </w:r>
    </w:p>
    <w:p>
      <w:pPr>
        <w:ind w:left="840" w:firstLine="420"/>
        <w:rPr>
          <w:b/>
          <w:color w:val="FF0000"/>
        </w:rPr>
      </w:pPr>
      <w:r>
        <w:rPr>
          <w:b/>
          <w:color w:val="FF0000"/>
        </w:rPr>
        <w:t>C</w:t>
      </w:r>
      <w:r>
        <w:rPr>
          <w:b/>
          <w:color w:val="FF0000"/>
          <w:vertAlign w:val="subscript"/>
        </w:rPr>
        <w:t>3</w:t>
      </w:r>
      <w:r>
        <w:rPr>
          <w:rFonts w:hint="eastAsia"/>
          <w:b/>
          <w:color w:val="FF0000"/>
          <w:vertAlign w:val="subscript"/>
        </w:rPr>
        <w:t xml:space="preserve"> </w:t>
      </w:r>
      <w:r>
        <w:rPr>
          <w:b/>
          <w:color w:val="FF0000"/>
        </w:rPr>
        <w:t>=</w:t>
      </w:r>
      <w:r>
        <w:rPr>
          <w:rFonts w:hint="eastAsia"/>
          <w:b/>
          <w:color w:val="FF0000"/>
        </w:rPr>
        <w:t xml:space="preserve"> </w:t>
      </w:r>
      <w:r>
        <w:rPr>
          <w:b/>
          <w:color w:val="FF0000"/>
        </w:rPr>
        <w:t>X</w:t>
      </w:r>
      <w:r>
        <w:rPr>
          <w:b/>
          <w:color w:val="FF0000"/>
          <w:vertAlign w:val="subscript"/>
        </w:rPr>
        <w:t>3</w:t>
      </w:r>
      <w:r>
        <w:rPr>
          <w:b/>
          <w:color w:val="FF0000"/>
        </w:rPr>
        <w:t>Y</w:t>
      </w:r>
      <w:r>
        <w:rPr>
          <w:b/>
          <w:color w:val="FF0000"/>
          <w:vertAlign w:val="subscript"/>
        </w:rPr>
        <w:t>3</w:t>
      </w:r>
      <w:r>
        <w:rPr>
          <w:rFonts w:hint="eastAsia"/>
          <w:b/>
          <w:color w:val="FF0000"/>
          <w:vertAlign w:val="subscript"/>
        </w:rPr>
        <w:t xml:space="preserve"> </w:t>
      </w:r>
      <w:r>
        <w:rPr>
          <w:b/>
          <w:color w:val="FF0000"/>
        </w:rPr>
        <w:t>+</w:t>
      </w:r>
      <w:r>
        <w:rPr>
          <w:rFonts w:hint="eastAsia"/>
          <w:b/>
          <w:color w:val="FF0000"/>
        </w:rPr>
        <w:t xml:space="preserve"> </w:t>
      </w:r>
      <w:r>
        <w:rPr>
          <w:b/>
          <w:color w:val="FF0000"/>
        </w:rPr>
        <w:t>(X</w:t>
      </w:r>
      <w:r>
        <w:rPr>
          <w:b/>
          <w:color w:val="FF0000"/>
          <w:vertAlign w:val="subscript"/>
        </w:rPr>
        <w:t>3</w:t>
      </w:r>
      <w:r>
        <w:rPr>
          <w:rFonts w:hint="eastAsia"/>
          <w:b/>
          <w:color w:val="FF0000"/>
          <w:vertAlign w:val="subscript"/>
        </w:rPr>
        <w:t xml:space="preserve"> </w:t>
      </w:r>
      <w:r>
        <w:rPr>
          <w:b/>
          <w:color w:val="FF0000"/>
        </w:rPr>
        <w:t>+</w:t>
      </w:r>
      <w:r>
        <w:rPr>
          <w:rFonts w:hint="eastAsia"/>
          <w:b/>
          <w:color w:val="FF0000"/>
        </w:rPr>
        <w:t xml:space="preserve"> </w:t>
      </w:r>
      <w:r>
        <w:rPr>
          <w:b/>
          <w:color w:val="FF0000"/>
        </w:rPr>
        <w:t>Y</w:t>
      </w:r>
      <w:r>
        <w:rPr>
          <w:b/>
          <w:color w:val="FF0000"/>
          <w:vertAlign w:val="subscript"/>
        </w:rPr>
        <w:t>3</w:t>
      </w:r>
      <w:r>
        <w:rPr>
          <w:b/>
          <w:color w:val="FF0000"/>
        </w:rPr>
        <w:t>)</w:t>
      </w:r>
      <w:r>
        <w:rPr>
          <w:rFonts w:hint="eastAsia"/>
          <w:b/>
          <w:color w:val="FF0000"/>
        </w:rPr>
        <w:t xml:space="preserve"> </w:t>
      </w:r>
      <w:r>
        <w:rPr>
          <w:b/>
          <w:color w:val="FF0000"/>
        </w:rPr>
        <w:t>X</w:t>
      </w:r>
      <w:r>
        <w:rPr>
          <w:b/>
          <w:color w:val="FF0000"/>
          <w:vertAlign w:val="subscript"/>
        </w:rPr>
        <w:t>2</w:t>
      </w:r>
      <w:r>
        <w:rPr>
          <w:b/>
          <w:color w:val="FF0000"/>
        </w:rPr>
        <w:t>Y</w:t>
      </w:r>
      <w:r>
        <w:rPr>
          <w:b/>
          <w:color w:val="FF0000"/>
          <w:vertAlign w:val="subscript"/>
        </w:rPr>
        <w:t>2</w:t>
      </w:r>
      <w:r>
        <w:rPr>
          <w:rFonts w:hint="eastAsia"/>
          <w:b/>
          <w:color w:val="FF0000"/>
          <w:vertAlign w:val="subscript"/>
        </w:rPr>
        <w:t xml:space="preserve"> </w:t>
      </w:r>
      <w:r>
        <w:rPr>
          <w:b/>
          <w:color w:val="FF0000"/>
        </w:rPr>
        <w:t>+</w:t>
      </w:r>
      <w:r>
        <w:rPr>
          <w:rFonts w:hint="eastAsia"/>
          <w:b/>
          <w:color w:val="FF0000"/>
        </w:rPr>
        <w:t xml:space="preserve"> </w:t>
      </w:r>
      <w:r>
        <w:rPr>
          <w:b/>
          <w:color w:val="FF0000"/>
        </w:rPr>
        <w:t>(X</w:t>
      </w:r>
      <w:r>
        <w:rPr>
          <w:b/>
          <w:color w:val="FF0000"/>
          <w:vertAlign w:val="subscript"/>
        </w:rPr>
        <w:t>3</w:t>
      </w:r>
      <w:r>
        <w:rPr>
          <w:rFonts w:hint="eastAsia"/>
          <w:b/>
          <w:color w:val="FF0000"/>
          <w:vertAlign w:val="subscript"/>
        </w:rPr>
        <w:t xml:space="preserve"> </w:t>
      </w:r>
      <w:r>
        <w:rPr>
          <w:b/>
          <w:color w:val="FF0000"/>
        </w:rPr>
        <w:t>+</w:t>
      </w:r>
      <w:r>
        <w:rPr>
          <w:rFonts w:hint="eastAsia"/>
          <w:b/>
          <w:color w:val="FF0000"/>
        </w:rPr>
        <w:t xml:space="preserve"> </w:t>
      </w:r>
      <w:r>
        <w:rPr>
          <w:b/>
          <w:color w:val="FF0000"/>
        </w:rPr>
        <w:t>Y</w:t>
      </w:r>
      <w:r>
        <w:rPr>
          <w:b/>
          <w:color w:val="FF0000"/>
          <w:vertAlign w:val="subscript"/>
        </w:rPr>
        <w:t>3</w:t>
      </w:r>
      <w:r>
        <w:rPr>
          <w:b/>
          <w:color w:val="FF0000"/>
        </w:rPr>
        <w:t>) (X</w:t>
      </w:r>
      <w:r>
        <w:rPr>
          <w:b/>
          <w:color w:val="FF0000"/>
          <w:vertAlign w:val="subscript"/>
        </w:rPr>
        <w:t>2</w:t>
      </w:r>
      <w:r>
        <w:rPr>
          <w:rFonts w:hint="eastAsia"/>
          <w:b/>
          <w:color w:val="FF0000"/>
          <w:vertAlign w:val="subscript"/>
        </w:rPr>
        <w:t xml:space="preserve"> </w:t>
      </w:r>
      <w:r>
        <w:rPr>
          <w:b/>
          <w:color w:val="FF0000"/>
        </w:rPr>
        <w:t>+</w:t>
      </w:r>
      <w:r>
        <w:rPr>
          <w:rFonts w:hint="eastAsia"/>
          <w:b/>
          <w:color w:val="FF0000"/>
        </w:rPr>
        <w:t xml:space="preserve"> </w:t>
      </w:r>
      <w:r>
        <w:rPr>
          <w:b/>
          <w:color w:val="FF0000"/>
        </w:rPr>
        <w:t>Y</w:t>
      </w:r>
      <w:r>
        <w:rPr>
          <w:b/>
          <w:color w:val="FF0000"/>
          <w:vertAlign w:val="subscript"/>
        </w:rPr>
        <w:t>2</w:t>
      </w:r>
      <w:r>
        <w:rPr>
          <w:b/>
          <w:color w:val="FF0000"/>
        </w:rPr>
        <w:t>)</w:t>
      </w:r>
      <w:r>
        <w:rPr>
          <w:rFonts w:hint="eastAsia"/>
          <w:b/>
          <w:color w:val="FF0000"/>
        </w:rPr>
        <w:t xml:space="preserve"> </w:t>
      </w:r>
      <w:r>
        <w:rPr>
          <w:b/>
          <w:color w:val="FF0000"/>
        </w:rPr>
        <w:t>X</w:t>
      </w:r>
      <w:r>
        <w:rPr>
          <w:b/>
          <w:color w:val="FF0000"/>
          <w:vertAlign w:val="subscript"/>
        </w:rPr>
        <w:t>1</w:t>
      </w:r>
      <w:r>
        <w:rPr>
          <w:b/>
          <w:color w:val="FF0000"/>
        </w:rPr>
        <w:t>Y</w:t>
      </w:r>
      <w:r>
        <w:rPr>
          <w:b/>
          <w:color w:val="FF0000"/>
          <w:vertAlign w:val="subscript"/>
        </w:rPr>
        <w:t>1</w:t>
      </w:r>
      <w:r>
        <w:rPr>
          <w:rFonts w:hint="eastAsia"/>
          <w:b/>
          <w:color w:val="FF0000"/>
          <w:vertAlign w:val="subscript"/>
        </w:rPr>
        <w:t xml:space="preserve"> </w:t>
      </w:r>
      <w:r>
        <w:rPr>
          <w:b/>
          <w:color w:val="FF0000"/>
        </w:rPr>
        <w:t>+</w:t>
      </w:r>
      <w:r>
        <w:rPr>
          <w:rFonts w:hint="eastAsia"/>
          <w:b/>
          <w:color w:val="FF0000"/>
        </w:rPr>
        <w:t xml:space="preserve"> </w:t>
      </w:r>
      <w:r>
        <w:rPr>
          <w:b/>
          <w:color w:val="FF0000"/>
        </w:rPr>
        <w:t>(X</w:t>
      </w:r>
      <w:r>
        <w:rPr>
          <w:b/>
          <w:color w:val="FF0000"/>
          <w:vertAlign w:val="subscript"/>
        </w:rPr>
        <w:t>3</w:t>
      </w:r>
      <w:r>
        <w:rPr>
          <w:rFonts w:hint="eastAsia"/>
          <w:b/>
          <w:color w:val="FF0000"/>
          <w:vertAlign w:val="subscript"/>
        </w:rPr>
        <w:t xml:space="preserve"> </w:t>
      </w:r>
      <w:r>
        <w:rPr>
          <w:b/>
          <w:color w:val="FF0000"/>
        </w:rPr>
        <w:t>+</w:t>
      </w:r>
      <w:r>
        <w:rPr>
          <w:rFonts w:hint="eastAsia"/>
          <w:b/>
          <w:color w:val="FF0000"/>
        </w:rPr>
        <w:t xml:space="preserve"> </w:t>
      </w:r>
      <w:r>
        <w:rPr>
          <w:b/>
          <w:color w:val="FF0000"/>
        </w:rPr>
        <w:t>Y</w:t>
      </w:r>
      <w:r>
        <w:rPr>
          <w:b/>
          <w:color w:val="FF0000"/>
          <w:vertAlign w:val="subscript"/>
        </w:rPr>
        <w:t>3</w:t>
      </w:r>
      <w:r>
        <w:rPr>
          <w:b/>
          <w:color w:val="FF0000"/>
        </w:rPr>
        <w:t>) (X</w:t>
      </w:r>
      <w:r>
        <w:rPr>
          <w:b/>
          <w:color w:val="FF0000"/>
          <w:vertAlign w:val="subscript"/>
        </w:rPr>
        <w:t>2</w:t>
      </w:r>
      <w:r>
        <w:rPr>
          <w:rFonts w:hint="eastAsia"/>
          <w:b/>
          <w:color w:val="FF0000"/>
          <w:vertAlign w:val="subscript"/>
        </w:rPr>
        <w:t xml:space="preserve"> </w:t>
      </w:r>
      <w:r>
        <w:rPr>
          <w:b/>
          <w:color w:val="FF0000"/>
        </w:rPr>
        <w:t>+</w:t>
      </w:r>
      <w:r>
        <w:rPr>
          <w:rFonts w:hint="eastAsia"/>
          <w:b/>
          <w:color w:val="FF0000"/>
        </w:rPr>
        <w:t xml:space="preserve"> </w:t>
      </w:r>
      <w:r>
        <w:rPr>
          <w:b/>
          <w:color w:val="FF0000"/>
        </w:rPr>
        <w:t>Y</w:t>
      </w:r>
      <w:r>
        <w:rPr>
          <w:b/>
          <w:color w:val="FF0000"/>
          <w:vertAlign w:val="subscript"/>
        </w:rPr>
        <w:t>2</w:t>
      </w:r>
      <w:r>
        <w:rPr>
          <w:b/>
          <w:color w:val="FF0000"/>
        </w:rPr>
        <w:t>)(X</w:t>
      </w:r>
      <w:r>
        <w:rPr>
          <w:b/>
          <w:color w:val="FF0000"/>
          <w:vertAlign w:val="subscript"/>
        </w:rPr>
        <w:t>1</w:t>
      </w:r>
      <w:r>
        <w:rPr>
          <w:rFonts w:hint="eastAsia"/>
          <w:b/>
          <w:color w:val="FF0000"/>
          <w:vertAlign w:val="subscript"/>
        </w:rPr>
        <w:t xml:space="preserve"> </w:t>
      </w:r>
      <w:r>
        <w:rPr>
          <w:b/>
          <w:color w:val="FF0000"/>
        </w:rPr>
        <w:t>+</w:t>
      </w:r>
      <w:r>
        <w:rPr>
          <w:rFonts w:hint="eastAsia"/>
          <w:b/>
          <w:color w:val="FF0000"/>
        </w:rPr>
        <w:t xml:space="preserve"> </w:t>
      </w:r>
      <w:r>
        <w:rPr>
          <w:b/>
          <w:color w:val="FF0000"/>
        </w:rPr>
        <w:t>Y</w:t>
      </w:r>
      <w:r>
        <w:rPr>
          <w:b/>
          <w:color w:val="FF0000"/>
          <w:vertAlign w:val="subscript"/>
        </w:rPr>
        <w:t>1</w:t>
      </w:r>
      <w:r>
        <w:rPr>
          <w:b/>
          <w:color w:val="FF0000"/>
        </w:rPr>
        <w:t>)C</w:t>
      </w:r>
      <w:r>
        <w:rPr>
          <w:b/>
          <w:color w:val="FF0000"/>
          <w:vertAlign w:val="subscript"/>
        </w:rPr>
        <w:t>0</w:t>
      </w:r>
    </w:p>
    <w:p>
      <w:pPr>
        <w:ind w:left="1119" w:leftChars="533" w:right="-1" w:firstLine="7"/>
        <w:rPr>
          <w:rFonts w:hint="eastAsia"/>
          <w:b/>
          <w:color w:val="FF0000"/>
          <w:vertAlign w:val="subscript"/>
        </w:rPr>
      </w:pPr>
      <w:r>
        <w:rPr>
          <w:b/>
          <w:color w:val="FF0000"/>
        </w:rPr>
        <w:t>C</w:t>
      </w:r>
      <w:r>
        <w:rPr>
          <w:b/>
          <w:color w:val="FF0000"/>
          <w:vertAlign w:val="subscript"/>
        </w:rPr>
        <w:t>4</w:t>
      </w:r>
      <w:r>
        <w:rPr>
          <w:b/>
          <w:color w:val="FF0000"/>
        </w:rPr>
        <w:t>=X</w:t>
      </w:r>
      <w:r>
        <w:rPr>
          <w:b/>
          <w:color w:val="FF0000"/>
          <w:vertAlign w:val="subscript"/>
        </w:rPr>
        <w:t>4</w:t>
      </w:r>
      <w:r>
        <w:rPr>
          <w:b/>
          <w:color w:val="FF0000"/>
        </w:rPr>
        <w:t>Y</w:t>
      </w:r>
      <w:r>
        <w:rPr>
          <w:b/>
          <w:color w:val="FF0000"/>
          <w:vertAlign w:val="subscript"/>
        </w:rPr>
        <w:t>4</w:t>
      </w:r>
      <w:r>
        <w:rPr>
          <w:b/>
          <w:color w:val="FF0000"/>
        </w:rPr>
        <w:t>+(X</w:t>
      </w:r>
      <w:r>
        <w:rPr>
          <w:b/>
          <w:color w:val="FF0000"/>
          <w:vertAlign w:val="subscript"/>
        </w:rPr>
        <w:t>4</w:t>
      </w:r>
      <w:r>
        <w:rPr>
          <w:b/>
          <w:color w:val="FF0000"/>
        </w:rPr>
        <w:t>+Y</w:t>
      </w:r>
      <w:r>
        <w:rPr>
          <w:b/>
          <w:color w:val="FF0000"/>
          <w:vertAlign w:val="subscript"/>
        </w:rPr>
        <w:t>4</w:t>
      </w:r>
      <w:r>
        <w:rPr>
          <w:b/>
          <w:color w:val="FF0000"/>
        </w:rPr>
        <w:t>)X</w:t>
      </w:r>
      <w:r>
        <w:rPr>
          <w:b/>
          <w:color w:val="FF0000"/>
          <w:vertAlign w:val="subscript"/>
        </w:rPr>
        <w:t>3</w:t>
      </w:r>
      <w:r>
        <w:rPr>
          <w:b/>
          <w:color w:val="FF0000"/>
        </w:rPr>
        <w:t>Y</w:t>
      </w:r>
      <w:r>
        <w:rPr>
          <w:b/>
          <w:color w:val="FF0000"/>
          <w:vertAlign w:val="subscript"/>
        </w:rPr>
        <w:t>3</w:t>
      </w:r>
      <w:r>
        <w:rPr>
          <w:b/>
          <w:color w:val="FF0000"/>
        </w:rPr>
        <w:t>+(X</w:t>
      </w:r>
      <w:r>
        <w:rPr>
          <w:b/>
          <w:color w:val="FF0000"/>
          <w:vertAlign w:val="subscript"/>
        </w:rPr>
        <w:t>4</w:t>
      </w:r>
      <w:r>
        <w:rPr>
          <w:b/>
          <w:color w:val="FF0000"/>
        </w:rPr>
        <w:t>+Y</w:t>
      </w:r>
      <w:r>
        <w:rPr>
          <w:b/>
          <w:color w:val="FF0000"/>
          <w:vertAlign w:val="subscript"/>
        </w:rPr>
        <w:t>4</w:t>
      </w:r>
      <w:r>
        <w:rPr>
          <w:b/>
          <w:color w:val="FF0000"/>
        </w:rPr>
        <w:t>)(X</w:t>
      </w:r>
      <w:r>
        <w:rPr>
          <w:b/>
          <w:color w:val="FF0000"/>
          <w:vertAlign w:val="subscript"/>
        </w:rPr>
        <w:t>3</w:t>
      </w:r>
      <w:r>
        <w:rPr>
          <w:b/>
          <w:color w:val="FF0000"/>
        </w:rPr>
        <w:t>+Y</w:t>
      </w:r>
      <w:r>
        <w:rPr>
          <w:b/>
          <w:color w:val="FF0000"/>
          <w:vertAlign w:val="subscript"/>
        </w:rPr>
        <w:t>3</w:t>
      </w:r>
      <w:r>
        <w:rPr>
          <w:b/>
          <w:color w:val="FF0000"/>
        </w:rPr>
        <w:t>)X</w:t>
      </w:r>
      <w:r>
        <w:rPr>
          <w:b/>
          <w:color w:val="FF0000"/>
          <w:vertAlign w:val="subscript"/>
        </w:rPr>
        <w:t>2</w:t>
      </w:r>
      <w:r>
        <w:rPr>
          <w:b/>
          <w:color w:val="FF0000"/>
        </w:rPr>
        <w:t>Y</w:t>
      </w:r>
      <w:r>
        <w:rPr>
          <w:b/>
          <w:color w:val="FF0000"/>
          <w:vertAlign w:val="subscript"/>
        </w:rPr>
        <w:t>2</w:t>
      </w:r>
      <w:r>
        <w:rPr>
          <w:b/>
          <w:color w:val="FF0000"/>
        </w:rPr>
        <w:t>+(X</w:t>
      </w:r>
      <w:r>
        <w:rPr>
          <w:b/>
          <w:color w:val="FF0000"/>
          <w:vertAlign w:val="subscript"/>
        </w:rPr>
        <w:t>4</w:t>
      </w:r>
      <w:r>
        <w:rPr>
          <w:b/>
          <w:color w:val="FF0000"/>
        </w:rPr>
        <w:t>+Y</w:t>
      </w:r>
      <w:r>
        <w:rPr>
          <w:b/>
          <w:color w:val="FF0000"/>
          <w:vertAlign w:val="subscript"/>
        </w:rPr>
        <w:t>4</w:t>
      </w:r>
      <w:r>
        <w:rPr>
          <w:b/>
          <w:color w:val="FF0000"/>
        </w:rPr>
        <w:t>)(X</w:t>
      </w:r>
      <w:r>
        <w:rPr>
          <w:b/>
          <w:color w:val="FF0000"/>
          <w:vertAlign w:val="subscript"/>
        </w:rPr>
        <w:t>3</w:t>
      </w:r>
      <w:r>
        <w:rPr>
          <w:b/>
          <w:color w:val="FF0000"/>
        </w:rPr>
        <w:t>+Y</w:t>
      </w:r>
      <w:r>
        <w:rPr>
          <w:b/>
          <w:color w:val="FF0000"/>
          <w:vertAlign w:val="subscript"/>
        </w:rPr>
        <w:t>3</w:t>
      </w:r>
      <w:r>
        <w:rPr>
          <w:b/>
          <w:color w:val="FF0000"/>
        </w:rPr>
        <w:t>)(X</w:t>
      </w:r>
      <w:r>
        <w:rPr>
          <w:b/>
          <w:color w:val="FF0000"/>
          <w:vertAlign w:val="subscript"/>
        </w:rPr>
        <w:t>2</w:t>
      </w:r>
      <w:r>
        <w:rPr>
          <w:b/>
          <w:color w:val="FF0000"/>
        </w:rPr>
        <w:t>+Y</w:t>
      </w:r>
      <w:r>
        <w:rPr>
          <w:b/>
          <w:color w:val="FF0000"/>
          <w:vertAlign w:val="subscript"/>
        </w:rPr>
        <w:t>2</w:t>
      </w:r>
      <w:r>
        <w:rPr>
          <w:b/>
          <w:color w:val="FF0000"/>
        </w:rPr>
        <w:t>)X</w:t>
      </w:r>
      <w:r>
        <w:rPr>
          <w:b/>
          <w:color w:val="FF0000"/>
          <w:vertAlign w:val="subscript"/>
        </w:rPr>
        <w:t>1</w:t>
      </w:r>
      <w:r>
        <w:rPr>
          <w:b/>
          <w:color w:val="FF0000"/>
        </w:rPr>
        <w:t>Y</w:t>
      </w:r>
      <w:r>
        <w:rPr>
          <w:b/>
          <w:color w:val="FF0000"/>
          <w:vertAlign w:val="subscript"/>
        </w:rPr>
        <w:t>1</w:t>
      </w:r>
      <w:r>
        <w:rPr>
          <w:b/>
          <w:color w:val="FF0000"/>
        </w:rPr>
        <w:t>+(X</w:t>
      </w:r>
      <w:r>
        <w:rPr>
          <w:b/>
          <w:color w:val="FF0000"/>
          <w:vertAlign w:val="subscript"/>
        </w:rPr>
        <w:t>4</w:t>
      </w:r>
      <w:r>
        <w:rPr>
          <w:b/>
          <w:color w:val="FF0000"/>
        </w:rPr>
        <w:t>+Y</w:t>
      </w:r>
      <w:r>
        <w:rPr>
          <w:b/>
          <w:color w:val="FF0000"/>
          <w:vertAlign w:val="subscript"/>
        </w:rPr>
        <w:t>4</w:t>
      </w:r>
      <w:r>
        <w:rPr>
          <w:b/>
          <w:color w:val="FF0000"/>
        </w:rPr>
        <w:t>)(X</w:t>
      </w:r>
      <w:r>
        <w:rPr>
          <w:b/>
          <w:color w:val="FF0000"/>
          <w:vertAlign w:val="subscript"/>
        </w:rPr>
        <w:t>3</w:t>
      </w:r>
      <w:r>
        <w:rPr>
          <w:b/>
          <w:color w:val="FF0000"/>
        </w:rPr>
        <w:t>+Y</w:t>
      </w:r>
      <w:r>
        <w:rPr>
          <w:b/>
          <w:color w:val="FF0000"/>
          <w:vertAlign w:val="subscript"/>
        </w:rPr>
        <w:t>3</w:t>
      </w:r>
      <w:r>
        <w:rPr>
          <w:b/>
          <w:color w:val="FF0000"/>
        </w:rPr>
        <w:t>) (X</w:t>
      </w:r>
      <w:r>
        <w:rPr>
          <w:b/>
          <w:color w:val="FF0000"/>
          <w:vertAlign w:val="subscript"/>
        </w:rPr>
        <w:t>2</w:t>
      </w:r>
      <w:r>
        <w:rPr>
          <w:b/>
          <w:color w:val="FF0000"/>
        </w:rPr>
        <w:t>+Y</w:t>
      </w:r>
      <w:r>
        <w:rPr>
          <w:b/>
          <w:color w:val="FF0000"/>
          <w:vertAlign w:val="subscript"/>
        </w:rPr>
        <w:t>2</w:t>
      </w:r>
      <w:r>
        <w:rPr>
          <w:b/>
          <w:color w:val="FF0000"/>
        </w:rPr>
        <w:t>)(X</w:t>
      </w:r>
      <w:r>
        <w:rPr>
          <w:b/>
          <w:color w:val="FF0000"/>
          <w:vertAlign w:val="subscript"/>
        </w:rPr>
        <w:t>1</w:t>
      </w:r>
      <w:r>
        <w:rPr>
          <w:b/>
          <w:color w:val="FF0000"/>
        </w:rPr>
        <w:t>+Y</w:t>
      </w:r>
      <w:r>
        <w:rPr>
          <w:b/>
          <w:color w:val="FF0000"/>
          <w:vertAlign w:val="subscript"/>
        </w:rPr>
        <w:t>1</w:t>
      </w:r>
      <w:r>
        <w:rPr>
          <w:b/>
          <w:color w:val="FF0000"/>
        </w:rPr>
        <w:t>)C</w:t>
      </w:r>
      <w:r>
        <w:rPr>
          <w:b/>
          <w:color w:val="FF0000"/>
          <w:vertAlign w:val="subscript"/>
        </w:rPr>
        <w:t>0</w:t>
      </w:r>
    </w:p>
    <w:p>
      <w:pPr>
        <w:ind w:left="1119" w:leftChars="533" w:right="-1" w:firstLine="7"/>
        <w:rPr>
          <w:rFonts w:hint="eastAsia"/>
          <w:b/>
        </w:rPr>
      </w:pPr>
    </w:p>
    <w:p>
      <w:pPr>
        <w:ind w:left="316" w:hanging="316" w:hangingChars="150"/>
        <w:rPr>
          <w:rFonts w:hint="eastAsia"/>
          <w:b/>
          <w:color w:val="FF0000"/>
        </w:rPr>
      </w:pPr>
      <w:r>
        <w:rPr>
          <w:rFonts w:hint="eastAsia"/>
          <w:b/>
          <w:szCs w:val="21"/>
        </w:rPr>
        <w:t>7．</w:t>
      </w:r>
      <w:r>
        <w:rPr>
          <w:rFonts w:hint="eastAsia"/>
          <w:b/>
        </w:rPr>
        <w:t>用SN</w:t>
      </w:r>
      <w:r>
        <w:rPr>
          <w:b/>
        </w:rPr>
        <w:t>74181和</w:t>
      </w:r>
      <w:r>
        <w:rPr>
          <w:rFonts w:hint="eastAsia"/>
          <w:b/>
        </w:rPr>
        <w:t>SN</w:t>
      </w:r>
      <w:r>
        <w:rPr>
          <w:b/>
        </w:rPr>
        <w:t>74182器件设计</w:t>
      </w:r>
      <w:r>
        <w:rPr>
          <w:rFonts w:hint="eastAsia"/>
          <w:b/>
        </w:rPr>
        <w:t>一个</w:t>
      </w:r>
      <w:r>
        <w:rPr>
          <w:b/>
        </w:rPr>
        <w:t>16位</w:t>
      </w:r>
      <w:r>
        <w:rPr>
          <w:rFonts w:hint="eastAsia"/>
          <w:b/>
        </w:rPr>
        <w:t>先行进位</w:t>
      </w:r>
      <w:r>
        <w:rPr>
          <w:b/>
        </w:rPr>
        <w:t>补码加</w:t>
      </w:r>
      <w:r>
        <w:rPr>
          <w:rFonts w:hint="eastAsia"/>
          <w:b/>
        </w:rPr>
        <w:t>/</w:t>
      </w:r>
      <w:r>
        <w:rPr>
          <w:b/>
        </w:rPr>
        <w:t>减运算器</w:t>
      </w:r>
      <w:r>
        <w:rPr>
          <w:rFonts w:hint="eastAsia"/>
          <w:b/>
        </w:rPr>
        <w:t>，</w:t>
      </w:r>
      <w:r>
        <w:rPr>
          <w:b/>
        </w:rPr>
        <w:t>画出运算器的逻辑框图</w:t>
      </w:r>
      <w:r>
        <w:rPr>
          <w:rFonts w:hint="eastAsia"/>
          <w:b/>
        </w:rPr>
        <w:t>，并给出零标志、进位标志、溢出标志、符号标志的生成电路</w:t>
      </w:r>
      <w:r>
        <w:rPr>
          <w:b/>
        </w:rPr>
        <w:t>。</w:t>
      </w:r>
    </w:p>
    <w:p>
      <w:pPr>
        <w:ind w:left="316" w:hanging="316" w:hangingChars="150"/>
        <w:rPr>
          <w:rFonts w:hint="eastAsia"/>
          <w:b/>
          <w:color w:val="FF0000"/>
        </w:rPr>
      </w:pPr>
      <w:r>
        <w:rPr>
          <w:rFonts w:hint="eastAsia"/>
          <w:b/>
          <w:color w:val="FF0000"/>
        </w:rPr>
        <w:tab/>
      </w:r>
      <w:r>
        <w:rPr>
          <w:rFonts w:hint="eastAsia"/>
          <w:b/>
          <w:color w:val="FF0000"/>
        </w:rPr>
        <w:t>参考答案（图略）：</w:t>
      </w:r>
    </w:p>
    <w:p>
      <w:pPr>
        <w:ind w:left="272" w:leftChars="129" w:hanging="1"/>
        <w:rPr>
          <w:rFonts w:hint="eastAsia"/>
          <w:b/>
          <w:color w:val="FF0000"/>
          <w:szCs w:val="21"/>
        </w:rPr>
      </w:pPr>
      <w:r>
        <w:rPr>
          <w:rFonts w:hint="eastAsia"/>
          <w:b/>
          <w:color w:val="FF0000"/>
          <w:szCs w:val="21"/>
        </w:rPr>
        <mc:AlternateContent>
          <mc:Choice Requires="wps">
            <w:drawing>
              <wp:anchor distT="0" distB="0" distL="114300" distR="114300" simplePos="0" relativeHeight="251788288" behindDoc="0" locked="0" layoutInCell="1" allowOverlap="1">
                <wp:simplePos x="0" y="0"/>
                <wp:positionH relativeFrom="column">
                  <wp:posOffset>1513840</wp:posOffset>
                </wp:positionH>
                <wp:positionV relativeFrom="paragraph">
                  <wp:posOffset>492125</wp:posOffset>
                </wp:positionV>
                <wp:extent cx="123190" cy="0"/>
                <wp:effectExtent l="0" t="0" r="0" b="0"/>
                <wp:wrapNone/>
                <wp:docPr id="52" name="直接连接符 52"/>
                <wp:cNvGraphicFramePr/>
                <a:graphic xmlns:a="http://schemas.openxmlformats.org/drawingml/2006/main">
                  <a:graphicData uri="http://schemas.microsoft.com/office/word/2010/wordprocessingShape">
                    <wps:wsp>
                      <wps:cNvSpPr/>
                      <wps:spPr>
                        <a:xfrm>
                          <a:off x="0" y="0"/>
                          <a:ext cx="12319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9.2pt;margin-top:38.75pt;height:0pt;width:9.7pt;z-index:251788288;mso-width-relative:page;mso-height-relative:page;" filled="f" stroked="t" coordsize="21600,21600" o:gfxdata="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baR/XAAAACQEAAA8AAAAAAAAAAQAgAAAAIgAAAGRycy9kb3ducmV2LnhtbFBL&#10;AQIUABQAAAAIAIdO4kAfdNKz9wEAAOUDAAAOAAAAAAAAAAEAIAAAACYBAABkcnMvZTJvRG9jLnht&#10;bFBLBQYAAAAABgAGAFkBAACPBQAAAAA=&#10;">
                <v:path arrowok="t"/>
                <v:fill on="f" focussize="0,0"/>
                <v:stroke color="#FF0000"/>
                <v:imagedata o:title=""/>
                <o:lock v:ext="edit" grouping="f" rotation="f" text="f" aspectratio="f"/>
              </v:line>
            </w:pict>
          </mc:Fallback>
        </mc:AlternateContent>
      </w:r>
      <w:r>
        <w:rPr>
          <w:rFonts w:hint="eastAsia"/>
          <w:b/>
          <w:color w:val="FF0000"/>
          <w:szCs w:val="21"/>
        </w:rPr>
        <mc:AlternateContent>
          <mc:Choice Requires="wps">
            <w:drawing>
              <wp:anchor distT="0" distB="0" distL="114300" distR="114300" simplePos="0" relativeHeight="251787264" behindDoc="0" locked="0" layoutInCell="1" allowOverlap="1">
                <wp:simplePos x="0" y="0"/>
                <wp:positionH relativeFrom="column">
                  <wp:posOffset>1300480</wp:posOffset>
                </wp:positionH>
                <wp:positionV relativeFrom="paragraph">
                  <wp:posOffset>278765</wp:posOffset>
                </wp:positionV>
                <wp:extent cx="123190" cy="0"/>
                <wp:effectExtent l="0" t="0" r="0" b="0"/>
                <wp:wrapNone/>
                <wp:docPr id="45" name="直接连接符 45"/>
                <wp:cNvGraphicFramePr/>
                <a:graphic xmlns:a="http://schemas.openxmlformats.org/drawingml/2006/main">
                  <a:graphicData uri="http://schemas.microsoft.com/office/word/2010/wordprocessingShape">
                    <wps:wsp>
                      <wps:cNvSpPr/>
                      <wps:spPr>
                        <a:xfrm>
                          <a:off x="0" y="0"/>
                          <a:ext cx="12319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2.4pt;margin-top:21.95pt;height:0pt;width:9.7pt;z-index:251787264;mso-width-relative:page;mso-height-relative:page;" filled="f" stroked="t" coordsize="21600,21600" o:gfxdata="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nB3RPXAAAACQEAAA8AAAAAAAAAAQAgAAAAIgAAAGRycy9kb3ducmV2LnhtbFBL&#10;AQIUABQAAAAIAIdO4kA8jyHk9wEAAOUDAAAOAAAAAAAAAAEAIAAAACYBAABkcnMvZTJvRG9jLnht&#10;bFBLBQYAAAAABgAGAFkBAACPBQAAAAA=&#10;">
                <v:path arrowok="t"/>
                <v:fill on="f" focussize="0,0"/>
                <v:stroke color="#FF0000"/>
                <v:imagedata o:title=""/>
                <o:lock v:ext="edit" grouping="f" rotation="f" text="f" aspectratio="f"/>
              </v:line>
            </w:pict>
          </mc:Fallback>
        </mc:AlternateContent>
      </w:r>
      <w:r>
        <w:rPr>
          <w:rFonts w:hint="eastAsia"/>
          <w:b/>
          <w:color w:val="FF0000"/>
          <w:szCs w:val="21"/>
        </w:rPr>
        <w:t>逻辑框图参见教材中的图3.15和图3.16，将两个图结合起来即可，也即只要将图3.15中的B输入端的每一位B</w:t>
      </w:r>
      <w:r>
        <w:rPr>
          <w:rFonts w:hint="eastAsia"/>
          <w:b/>
          <w:color w:val="FF0000"/>
          <w:szCs w:val="21"/>
          <w:vertAlign w:val="subscript"/>
        </w:rPr>
        <w:t>i</w:t>
      </w:r>
      <w:r>
        <w:rPr>
          <w:rFonts w:hint="eastAsia"/>
          <w:b/>
          <w:color w:val="FF0000"/>
          <w:szCs w:val="21"/>
        </w:rPr>
        <w:t>取反，得到B</w:t>
      </w:r>
      <w:r>
        <w:rPr>
          <w:rFonts w:hint="eastAsia"/>
          <w:b/>
          <w:color w:val="FF0000"/>
          <w:szCs w:val="21"/>
          <w:vertAlign w:val="subscript"/>
        </w:rPr>
        <w:t>i</w:t>
      </w:r>
      <w:r>
        <w:rPr>
          <w:rFonts w:hint="eastAsia"/>
          <w:b/>
          <w:color w:val="FF0000"/>
          <w:szCs w:val="21"/>
        </w:rPr>
        <w:t>，和原码B</w:t>
      </w:r>
      <w:r>
        <w:rPr>
          <w:rFonts w:hint="eastAsia"/>
          <w:b/>
          <w:color w:val="FF0000"/>
          <w:szCs w:val="21"/>
          <w:vertAlign w:val="subscript"/>
        </w:rPr>
        <w:t>i</w:t>
      </w:r>
      <w:r>
        <w:rPr>
          <w:rFonts w:hint="eastAsia"/>
          <w:b/>
          <w:color w:val="FF0000"/>
          <w:szCs w:val="21"/>
        </w:rPr>
        <w:t>一起送到一个二路选择器，由进位C</w:t>
      </w:r>
      <w:r>
        <w:rPr>
          <w:rFonts w:hint="eastAsia"/>
          <w:b/>
          <w:color w:val="FF0000"/>
          <w:szCs w:val="21"/>
          <w:vertAlign w:val="subscript"/>
        </w:rPr>
        <w:t>0</w:t>
      </w:r>
      <w:r>
        <w:rPr>
          <w:rFonts w:hint="eastAsia"/>
          <w:b/>
          <w:color w:val="FF0000"/>
          <w:szCs w:val="21"/>
        </w:rPr>
        <w:t>作为选择控制信号。当C</w:t>
      </w:r>
      <w:r>
        <w:rPr>
          <w:rFonts w:hint="eastAsia"/>
          <w:b/>
          <w:color w:val="FF0000"/>
          <w:szCs w:val="21"/>
          <w:vertAlign w:val="subscript"/>
        </w:rPr>
        <w:t>0</w:t>
      </w:r>
      <w:r>
        <w:rPr>
          <w:rFonts w:hint="eastAsia"/>
          <w:b/>
          <w:color w:val="FF0000"/>
          <w:szCs w:val="21"/>
        </w:rPr>
        <w:t>为1时做减法，此时，选择将B</w:t>
      </w:r>
      <w:r>
        <w:rPr>
          <w:rFonts w:hint="eastAsia"/>
          <w:b/>
          <w:color w:val="FF0000"/>
          <w:szCs w:val="21"/>
          <w:vertAlign w:val="subscript"/>
        </w:rPr>
        <w:t>i</w:t>
      </w:r>
      <w:r>
        <w:rPr>
          <w:rFonts w:hint="eastAsia"/>
          <w:b/>
          <w:color w:val="FF0000"/>
          <w:szCs w:val="21"/>
        </w:rPr>
        <w:t>作为SN74181的B输入端；否则，当C</w:t>
      </w:r>
      <w:r>
        <w:rPr>
          <w:rFonts w:hint="eastAsia"/>
          <w:b/>
          <w:color w:val="FF0000"/>
          <w:szCs w:val="21"/>
          <w:vertAlign w:val="subscript"/>
        </w:rPr>
        <w:t>0</w:t>
      </w:r>
      <w:r>
        <w:rPr>
          <w:rFonts w:hint="eastAsia"/>
          <w:b/>
          <w:color w:val="FF0000"/>
          <w:szCs w:val="21"/>
        </w:rPr>
        <w:t>为1时，做加法。</w:t>
      </w:r>
    </w:p>
    <w:p>
      <w:pPr>
        <w:ind w:left="272" w:leftChars="129" w:hanging="1"/>
        <w:rPr>
          <w:rFonts w:hint="eastAsia"/>
          <w:b/>
          <w:color w:val="FF0000"/>
          <w:szCs w:val="21"/>
        </w:rPr>
      </w:pPr>
      <w:r>
        <w:rPr>
          <w:rFonts w:hint="eastAsia"/>
          <w:b/>
          <w:color w:val="FF0000"/>
          <w:szCs w:val="21"/>
        </w:rPr>
        <w:t>零标志ZF、进位标志CF、溢出标志OF、符号标志SF的逻辑电路根据以下逻辑表达式画出即可。</w:t>
      </w:r>
    </w:p>
    <w:p>
      <w:pPr>
        <w:ind w:left="271" w:leftChars="129"/>
        <w:rPr>
          <w:rFonts w:hint="eastAsia"/>
          <w:b/>
          <w:color w:val="FF0000"/>
          <w:szCs w:val="21"/>
        </w:rPr>
      </w:pPr>
      <w:r>
        <w:rPr>
          <w:rFonts w:hint="eastAsia"/>
          <w:b/>
          <w:color w:val="FF0000"/>
          <w:szCs w:val="21"/>
        </w:rPr>
        <mc:AlternateContent>
          <mc:Choice Requires="wps">
            <w:drawing>
              <wp:anchor distT="0" distB="0" distL="114300" distR="114300" simplePos="0" relativeHeight="251789312" behindDoc="0" locked="0" layoutInCell="1" allowOverlap="1">
                <wp:simplePos x="0" y="0"/>
                <wp:positionH relativeFrom="column">
                  <wp:posOffset>403860</wp:posOffset>
                </wp:positionH>
                <wp:positionV relativeFrom="paragraph">
                  <wp:posOffset>21590</wp:posOffset>
                </wp:positionV>
                <wp:extent cx="3220720" cy="0"/>
                <wp:effectExtent l="0" t="0" r="0" b="0"/>
                <wp:wrapNone/>
                <wp:docPr id="40" name="直接连接符 40"/>
                <wp:cNvGraphicFramePr/>
                <a:graphic xmlns:a="http://schemas.openxmlformats.org/drawingml/2006/main">
                  <a:graphicData uri="http://schemas.microsoft.com/office/word/2010/wordprocessingShape">
                    <wps:wsp>
                      <wps:cNvSpPr/>
                      <wps:spPr>
                        <a:xfrm flipV="1">
                          <a:off x="0" y="0"/>
                          <a:ext cx="322072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31.8pt;margin-top:1.7pt;height:0pt;width:253.6pt;z-index:251789312;mso-width-relative:page;mso-height-relative:page;" filled="f" stroked="t" coordsize="21600,21600" o:gfxdata="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b1gmGdUAAAAGAQAADwAAAAAAAAABACAAAAAiAAAAZHJzL2Rvd25yZXYu&#10;eG1sUEsBAhQAFAAAAAgAh07iQJdS+Nr+AQAA8AMAAA4AAAAAAAAAAQAgAAAAJAEAAGRycy9lMm9E&#10;b2MueG1sUEsFBgAAAAAGAAYAWQEAAJQFAAAAAA==&#10;">
                <v:path arrowok="t"/>
                <v:fill on="f" focussize="0,0"/>
                <v:stroke color="#FF0000"/>
                <v:imagedata o:title=""/>
                <o:lock v:ext="edit" grouping="f" rotation="f" text="f" aspectratio="f"/>
              </v:line>
            </w:pict>
          </mc:Fallback>
        </mc:AlternateContent>
      </w:r>
      <w:r>
        <w:rPr>
          <w:rFonts w:hint="eastAsia"/>
          <w:b/>
          <w:color w:val="FF0000"/>
          <w:szCs w:val="21"/>
        </w:rPr>
        <w:t>ZF=F</w:t>
      </w:r>
      <w:r>
        <w:rPr>
          <w:rFonts w:hint="eastAsia"/>
          <w:b/>
          <w:color w:val="FF0000"/>
          <w:szCs w:val="21"/>
          <w:vertAlign w:val="subscript"/>
        </w:rPr>
        <w:t>15</w:t>
      </w:r>
      <w:r>
        <w:rPr>
          <w:rFonts w:hint="eastAsia"/>
          <w:b/>
          <w:color w:val="FF0000"/>
          <w:szCs w:val="21"/>
        </w:rPr>
        <w:t>+F</w:t>
      </w:r>
      <w:r>
        <w:rPr>
          <w:rFonts w:hint="eastAsia"/>
          <w:b/>
          <w:color w:val="FF0000"/>
          <w:szCs w:val="21"/>
          <w:vertAlign w:val="subscript"/>
        </w:rPr>
        <w:t>14</w:t>
      </w:r>
      <w:r>
        <w:rPr>
          <w:rFonts w:hint="eastAsia"/>
          <w:b/>
          <w:color w:val="FF0000"/>
          <w:szCs w:val="21"/>
        </w:rPr>
        <w:t>+F</w:t>
      </w:r>
      <w:r>
        <w:rPr>
          <w:rFonts w:hint="eastAsia"/>
          <w:b/>
          <w:color w:val="FF0000"/>
          <w:szCs w:val="21"/>
          <w:vertAlign w:val="subscript"/>
        </w:rPr>
        <w:t>13</w:t>
      </w:r>
      <w:r>
        <w:rPr>
          <w:rFonts w:hint="eastAsia"/>
          <w:b/>
          <w:color w:val="FF0000"/>
          <w:szCs w:val="21"/>
        </w:rPr>
        <w:t>+F</w:t>
      </w:r>
      <w:r>
        <w:rPr>
          <w:rFonts w:hint="eastAsia"/>
          <w:b/>
          <w:color w:val="FF0000"/>
          <w:szCs w:val="21"/>
          <w:vertAlign w:val="subscript"/>
        </w:rPr>
        <w:t>12</w:t>
      </w:r>
      <w:r>
        <w:rPr>
          <w:rFonts w:hint="eastAsia"/>
          <w:b/>
          <w:color w:val="FF0000"/>
          <w:szCs w:val="21"/>
        </w:rPr>
        <w:t>+F</w:t>
      </w:r>
      <w:r>
        <w:rPr>
          <w:rFonts w:hint="eastAsia"/>
          <w:b/>
          <w:color w:val="FF0000"/>
          <w:szCs w:val="21"/>
          <w:vertAlign w:val="subscript"/>
        </w:rPr>
        <w:t>11</w:t>
      </w:r>
      <w:r>
        <w:rPr>
          <w:rFonts w:hint="eastAsia"/>
          <w:b/>
          <w:color w:val="FF0000"/>
          <w:szCs w:val="21"/>
        </w:rPr>
        <w:t>+F</w:t>
      </w:r>
      <w:r>
        <w:rPr>
          <w:rFonts w:hint="eastAsia"/>
          <w:b/>
          <w:color w:val="FF0000"/>
          <w:szCs w:val="21"/>
          <w:vertAlign w:val="subscript"/>
        </w:rPr>
        <w:t>10</w:t>
      </w:r>
      <w:r>
        <w:rPr>
          <w:rFonts w:hint="eastAsia"/>
          <w:b/>
          <w:color w:val="FF0000"/>
          <w:szCs w:val="21"/>
        </w:rPr>
        <w:t>+F</w:t>
      </w:r>
      <w:r>
        <w:rPr>
          <w:rFonts w:hint="eastAsia"/>
          <w:b/>
          <w:color w:val="FF0000"/>
          <w:szCs w:val="21"/>
          <w:vertAlign w:val="subscript"/>
        </w:rPr>
        <w:t>9</w:t>
      </w:r>
      <w:r>
        <w:rPr>
          <w:rFonts w:hint="eastAsia"/>
          <w:b/>
          <w:color w:val="FF0000"/>
          <w:szCs w:val="21"/>
        </w:rPr>
        <w:t>+F</w:t>
      </w:r>
      <w:r>
        <w:rPr>
          <w:rFonts w:hint="eastAsia"/>
          <w:b/>
          <w:color w:val="FF0000"/>
          <w:szCs w:val="21"/>
          <w:vertAlign w:val="subscript"/>
        </w:rPr>
        <w:t>8</w:t>
      </w:r>
      <w:r>
        <w:rPr>
          <w:rFonts w:hint="eastAsia"/>
          <w:b/>
          <w:color w:val="FF0000"/>
          <w:szCs w:val="21"/>
        </w:rPr>
        <w:t>+F</w:t>
      </w:r>
      <w:r>
        <w:rPr>
          <w:rFonts w:hint="eastAsia"/>
          <w:b/>
          <w:color w:val="FF0000"/>
          <w:szCs w:val="21"/>
          <w:vertAlign w:val="subscript"/>
        </w:rPr>
        <w:t>7</w:t>
      </w:r>
      <w:r>
        <w:rPr>
          <w:rFonts w:hint="eastAsia"/>
          <w:b/>
          <w:color w:val="FF0000"/>
          <w:szCs w:val="21"/>
        </w:rPr>
        <w:t>+F</w:t>
      </w:r>
      <w:r>
        <w:rPr>
          <w:rFonts w:hint="eastAsia"/>
          <w:b/>
          <w:color w:val="FF0000"/>
          <w:szCs w:val="21"/>
          <w:vertAlign w:val="subscript"/>
        </w:rPr>
        <w:t>6</w:t>
      </w:r>
      <w:r>
        <w:rPr>
          <w:rFonts w:hint="eastAsia"/>
          <w:b/>
          <w:color w:val="FF0000"/>
          <w:szCs w:val="21"/>
        </w:rPr>
        <w:t>+F</w:t>
      </w:r>
      <w:r>
        <w:rPr>
          <w:rFonts w:hint="eastAsia"/>
          <w:b/>
          <w:color w:val="FF0000"/>
          <w:szCs w:val="21"/>
          <w:vertAlign w:val="subscript"/>
        </w:rPr>
        <w:t>5</w:t>
      </w:r>
      <w:r>
        <w:rPr>
          <w:rFonts w:hint="eastAsia"/>
          <w:b/>
          <w:color w:val="FF0000"/>
          <w:szCs w:val="21"/>
        </w:rPr>
        <w:t>+F</w:t>
      </w:r>
      <w:r>
        <w:rPr>
          <w:rFonts w:hint="eastAsia"/>
          <w:b/>
          <w:color w:val="FF0000"/>
          <w:szCs w:val="21"/>
          <w:vertAlign w:val="subscript"/>
        </w:rPr>
        <w:t>4</w:t>
      </w:r>
      <w:r>
        <w:rPr>
          <w:rFonts w:hint="eastAsia"/>
          <w:b/>
          <w:color w:val="FF0000"/>
          <w:szCs w:val="21"/>
        </w:rPr>
        <w:t>+F</w:t>
      </w:r>
      <w:r>
        <w:rPr>
          <w:rFonts w:hint="eastAsia"/>
          <w:b/>
          <w:color w:val="FF0000"/>
          <w:szCs w:val="21"/>
          <w:vertAlign w:val="subscript"/>
        </w:rPr>
        <w:t>3</w:t>
      </w:r>
      <w:r>
        <w:rPr>
          <w:rFonts w:hint="eastAsia"/>
          <w:b/>
          <w:color w:val="FF0000"/>
          <w:szCs w:val="21"/>
        </w:rPr>
        <w:t>+F</w:t>
      </w:r>
      <w:r>
        <w:rPr>
          <w:rFonts w:hint="eastAsia"/>
          <w:b/>
          <w:color w:val="FF0000"/>
          <w:szCs w:val="21"/>
          <w:vertAlign w:val="subscript"/>
        </w:rPr>
        <w:t>2</w:t>
      </w:r>
      <w:r>
        <w:rPr>
          <w:rFonts w:hint="eastAsia"/>
          <w:b/>
          <w:color w:val="FF0000"/>
          <w:szCs w:val="21"/>
        </w:rPr>
        <w:t>+F</w:t>
      </w:r>
      <w:r>
        <w:rPr>
          <w:rFonts w:hint="eastAsia"/>
          <w:b/>
          <w:color w:val="FF0000"/>
          <w:szCs w:val="21"/>
          <w:vertAlign w:val="subscript"/>
        </w:rPr>
        <w:t>1</w:t>
      </w:r>
      <w:r>
        <w:rPr>
          <w:rFonts w:hint="eastAsia"/>
          <w:b/>
          <w:color w:val="FF0000"/>
          <w:szCs w:val="21"/>
        </w:rPr>
        <w:t>+F</w:t>
      </w:r>
      <w:r>
        <w:rPr>
          <w:rFonts w:hint="eastAsia"/>
          <w:b/>
          <w:color w:val="FF0000"/>
          <w:szCs w:val="21"/>
          <w:vertAlign w:val="subscript"/>
        </w:rPr>
        <w:t>0</w:t>
      </w:r>
    </w:p>
    <w:p>
      <w:pPr>
        <w:ind w:left="271" w:leftChars="129"/>
        <w:rPr>
          <w:rFonts w:hint="eastAsia"/>
          <w:b/>
          <w:color w:val="FF0000"/>
          <w:szCs w:val="21"/>
        </w:rPr>
      </w:pPr>
      <w:r>
        <w:rPr>
          <w:rFonts w:hint="eastAsia"/>
          <w:b/>
          <w:color w:val="FF0000"/>
          <w:szCs w:val="21"/>
        </w:rPr>
        <w:t>CF=C</w:t>
      </w:r>
      <w:r>
        <w:rPr>
          <w:rFonts w:hint="eastAsia"/>
          <w:b/>
          <w:color w:val="FF0000"/>
          <w:szCs w:val="21"/>
          <w:vertAlign w:val="subscript"/>
        </w:rPr>
        <w:t>16</w:t>
      </w:r>
    </w:p>
    <w:p>
      <w:pPr>
        <w:ind w:left="271" w:leftChars="129"/>
        <w:rPr>
          <w:rFonts w:hint="eastAsia"/>
          <w:b/>
          <w:color w:val="FF0000"/>
          <w:szCs w:val="21"/>
        </w:rPr>
      </w:pPr>
      <w:r>
        <w:rPr>
          <w:rFonts w:hint="eastAsia"/>
          <w:b/>
          <w:color w:val="FF0000"/>
          <w:szCs w:val="21"/>
        </w:rPr>
        <mc:AlternateContent>
          <mc:Choice Requires="wps">
            <w:drawing>
              <wp:anchor distT="0" distB="0" distL="114300" distR="114300" simplePos="0" relativeHeight="251796480" behindDoc="0" locked="0" layoutInCell="1" allowOverlap="1">
                <wp:simplePos x="0" y="0"/>
                <wp:positionH relativeFrom="column">
                  <wp:posOffset>2989580</wp:posOffset>
                </wp:positionH>
                <wp:positionV relativeFrom="paragraph">
                  <wp:posOffset>56515</wp:posOffset>
                </wp:positionV>
                <wp:extent cx="123190" cy="0"/>
                <wp:effectExtent l="0" t="0" r="0" b="0"/>
                <wp:wrapNone/>
                <wp:docPr id="48" name="直接连接符 48"/>
                <wp:cNvGraphicFramePr/>
                <a:graphic xmlns:a="http://schemas.openxmlformats.org/drawingml/2006/main">
                  <a:graphicData uri="http://schemas.microsoft.com/office/word/2010/wordprocessingShape">
                    <wps:wsp>
                      <wps:cNvSpPr/>
                      <wps:spPr>
                        <a:xfrm>
                          <a:off x="0" y="0"/>
                          <a:ext cx="12319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35.4pt;margin-top:4.45pt;height:0pt;width:9.7pt;z-index:251796480;mso-width-relative:page;mso-height-relative:page;" filled="f" stroked="t" coordsize="21600,21600" o:gfxdata="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YYEkY1gAAAAcBAAAPAAAAAAAAAAEAIAAAACIAAABkcnMvZG93bnJldi54bWxQSwEC&#10;FAAUAAAACACHTuJAwehayfYBAADlAwAADgAAAAAAAAABACAAAAAlAQAAZHJzL2Uyb0RvYy54bWxQ&#10;SwUGAAAAAAYABgBZAQAAjQUAAAAA&#10;">
                <v:path arrowok="t"/>
                <v:fill on="f" focussize="0,0"/>
                <v:stroke color="#FF0000"/>
                <v:imagedata o:title=""/>
                <o:lock v:ext="edit" grouping="f" rotation="f" text="f" aspectratio="f"/>
              </v:line>
            </w:pict>
          </mc:Fallback>
        </mc:AlternateContent>
      </w:r>
      <w:r>
        <w:rPr>
          <w:rFonts w:hint="eastAsia"/>
          <w:b/>
          <w:color w:val="FF0000"/>
          <w:szCs w:val="21"/>
        </w:rPr>
        <mc:AlternateContent>
          <mc:Choice Requires="wps">
            <w:drawing>
              <wp:anchor distT="0" distB="0" distL="114300" distR="114300" simplePos="0" relativeHeight="251795456" behindDoc="0" locked="0" layoutInCell="1" allowOverlap="1">
                <wp:simplePos x="0" y="0"/>
                <wp:positionH relativeFrom="column">
                  <wp:posOffset>2689225</wp:posOffset>
                </wp:positionH>
                <wp:positionV relativeFrom="paragraph">
                  <wp:posOffset>56515</wp:posOffset>
                </wp:positionV>
                <wp:extent cx="123190" cy="0"/>
                <wp:effectExtent l="0" t="0" r="0" b="0"/>
                <wp:wrapNone/>
                <wp:docPr id="43" name="直接连接符 43"/>
                <wp:cNvGraphicFramePr/>
                <a:graphic xmlns:a="http://schemas.openxmlformats.org/drawingml/2006/main">
                  <a:graphicData uri="http://schemas.microsoft.com/office/word/2010/wordprocessingShape">
                    <wps:wsp>
                      <wps:cNvSpPr/>
                      <wps:spPr>
                        <a:xfrm>
                          <a:off x="0" y="0"/>
                          <a:ext cx="12319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11.75pt;margin-top:4.45pt;height:0pt;width:9.7pt;z-index:251795456;mso-width-relative:page;mso-height-relative:page;" filled="f" stroked="t" coordsize="21600,21600" o:gfxdata="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hyJYtUAAAAHAQAADwAAAAAAAAABACAAAAAiAAAAZHJzL2Rvd25yZXYueG1sUEsB&#10;AhQAFAAAAAgAh07iQP0kmo34AQAA5QMAAA4AAAAAAAAAAQAgAAAAJAEAAGRycy9lMm9Eb2MueG1s&#10;UEsFBgAAAAAGAAYAWQEAAI4FAAAAAA==&#10;">
                <v:path arrowok="t"/>
                <v:fill on="f" focussize="0,0"/>
                <v:stroke color="#FF0000"/>
                <v:imagedata o:title=""/>
                <o:lock v:ext="edit" grouping="f" rotation="f" text="f" aspectratio="f"/>
              </v:line>
            </w:pict>
          </mc:Fallback>
        </mc:AlternateContent>
      </w:r>
      <w:r>
        <w:rPr>
          <w:rFonts w:hint="eastAsia"/>
          <w:b/>
          <w:color w:val="FF0000"/>
          <w:szCs w:val="21"/>
        </w:rPr>
        <mc:AlternateContent>
          <mc:Choice Requires="wps">
            <w:drawing>
              <wp:anchor distT="0" distB="0" distL="114300" distR="114300" simplePos="0" relativeHeight="251794432" behindDoc="0" locked="0" layoutInCell="1" allowOverlap="1">
                <wp:simplePos x="0" y="0"/>
                <wp:positionH relativeFrom="column">
                  <wp:posOffset>2529840</wp:posOffset>
                </wp:positionH>
                <wp:positionV relativeFrom="paragraph">
                  <wp:posOffset>54610</wp:posOffset>
                </wp:positionV>
                <wp:extent cx="123190" cy="0"/>
                <wp:effectExtent l="0" t="0" r="0" b="0"/>
                <wp:wrapNone/>
                <wp:docPr id="46" name="直接连接符 46"/>
                <wp:cNvGraphicFramePr/>
                <a:graphic xmlns:a="http://schemas.openxmlformats.org/drawingml/2006/main">
                  <a:graphicData uri="http://schemas.microsoft.com/office/word/2010/wordprocessingShape">
                    <wps:wsp>
                      <wps:cNvSpPr/>
                      <wps:spPr>
                        <a:xfrm>
                          <a:off x="0" y="0"/>
                          <a:ext cx="12319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99.2pt;margin-top:4.3pt;height:0pt;width:9.7pt;z-index:251794432;mso-width-relative:page;mso-height-relative:page;" filled="f" stroked="t" coordsize="21600,21600" o:gfxdata="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ePhEtUAAAAHAQAADwAAAAAAAAABACAAAAAiAAAAZHJzL2Rvd25yZXYueG1sUEsB&#10;AhQAFAAAAAgAh07iQPzZRD34AQAA5QMAAA4AAAAAAAAAAQAgAAAAJAEAAGRycy9lMm9Eb2MueG1s&#10;UEsFBgAAAAAGAAYAWQEAAI4FAAAAAA==&#10;">
                <v:path arrowok="t"/>
                <v:fill on="f" focussize="0,0"/>
                <v:stroke color="#FF0000"/>
                <v:imagedata o:title=""/>
                <o:lock v:ext="edit" grouping="f" rotation="f" text="f" aspectratio="f"/>
              </v:line>
            </w:pict>
          </mc:Fallback>
        </mc:AlternateContent>
      </w:r>
      <w:r>
        <w:rPr>
          <w:rFonts w:hint="eastAsia"/>
          <w:b/>
          <w:color w:val="FF0000"/>
          <w:szCs w:val="21"/>
        </w:rPr>
        <mc:AlternateContent>
          <mc:Choice Requires="wps">
            <w:drawing>
              <wp:anchor distT="0" distB="0" distL="114300" distR="114300" simplePos="0" relativeHeight="251793408" behindDoc="0" locked="0" layoutInCell="1" allowOverlap="1">
                <wp:simplePos x="0" y="0"/>
                <wp:positionH relativeFrom="column">
                  <wp:posOffset>1524635</wp:posOffset>
                </wp:positionH>
                <wp:positionV relativeFrom="paragraph">
                  <wp:posOffset>52070</wp:posOffset>
                </wp:positionV>
                <wp:extent cx="123190" cy="0"/>
                <wp:effectExtent l="0" t="0" r="0" b="0"/>
                <wp:wrapNone/>
                <wp:docPr id="50" name="直接连接符 50"/>
                <wp:cNvGraphicFramePr/>
                <a:graphic xmlns:a="http://schemas.openxmlformats.org/drawingml/2006/main">
                  <a:graphicData uri="http://schemas.microsoft.com/office/word/2010/wordprocessingShape">
                    <wps:wsp>
                      <wps:cNvSpPr/>
                      <wps:spPr>
                        <a:xfrm>
                          <a:off x="0" y="0"/>
                          <a:ext cx="12319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20.05pt;margin-top:4.1pt;height:0pt;width:9.7pt;z-index:251793408;mso-width-relative:page;mso-height-relative:page;" filled="f" stroked="t" coordsize="21600,21600" o:gfxdata="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VG7C01QAAAAcBAAAPAAAAAAAAAAEAIAAAACIAAABkcnMvZG93bnJldi54bWxQSwEC&#10;FAAUAAAACACHTuJAoBK7lPcBAADlAwAADgAAAAAAAAABACAAAAAkAQAAZHJzL2Uyb0RvYy54bWxQ&#10;SwUGAAAAAAYABgBZAQAAjQUAAAAA&#10;">
                <v:path arrowok="t"/>
                <v:fill on="f" focussize="0,0"/>
                <v:stroke color="#FF0000"/>
                <v:imagedata o:title=""/>
                <o:lock v:ext="edit" grouping="f" rotation="f" text="f" aspectratio="f"/>
              </v:line>
            </w:pict>
          </mc:Fallback>
        </mc:AlternateContent>
      </w:r>
      <w:r>
        <w:rPr>
          <w:rFonts w:hint="eastAsia"/>
          <w:b/>
          <w:color w:val="FF0000"/>
          <w:szCs w:val="21"/>
        </w:rPr>
        <mc:AlternateContent>
          <mc:Choice Requires="wps">
            <w:drawing>
              <wp:anchor distT="0" distB="0" distL="114300" distR="114300" simplePos="0" relativeHeight="251792384" behindDoc="0" locked="0" layoutInCell="1" allowOverlap="1">
                <wp:simplePos x="0" y="0"/>
                <wp:positionH relativeFrom="column">
                  <wp:posOffset>1354455</wp:posOffset>
                </wp:positionH>
                <wp:positionV relativeFrom="paragraph">
                  <wp:posOffset>52070</wp:posOffset>
                </wp:positionV>
                <wp:extent cx="123190" cy="0"/>
                <wp:effectExtent l="0" t="0" r="0" b="0"/>
                <wp:wrapNone/>
                <wp:docPr id="51" name="直接连接符 51"/>
                <wp:cNvGraphicFramePr/>
                <a:graphic xmlns:a="http://schemas.openxmlformats.org/drawingml/2006/main">
                  <a:graphicData uri="http://schemas.microsoft.com/office/word/2010/wordprocessingShape">
                    <wps:wsp>
                      <wps:cNvSpPr/>
                      <wps:spPr>
                        <a:xfrm>
                          <a:off x="0" y="0"/>
                          <a:ext cx="12319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6.65pt;margin-top:4.1pt;height:0pt;width:9.7pt;z-index:251792384;mso-width-relative:page;mso-height-relative:page;" filled="f" stroked="t" coordsize="21600,21600" o:gfxdata="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do7gfVAAAABwEAAA8AAAAAAAAAAQAgAAAAIgAAAGRycy9kb3ducmV2LnhtbFBLAQIU&#10;ABQAAAAIAIdO4kDfIrdq9gEAAOUDAAAOAAAAAAAAAAEAIAAAACQBAABkcnMvZTJvRG9jLnhtbFBL&#10;BQYAAAAABgAGAFkBAACMBQAAAAA=&#10;">
                <v:path arrowok="t"/>
                <v:fill on="f" focussize="0,0"/>
                <v:stroke color="#FF0000"/>
                <v:imagedata o:title=""/>
                <o:lock v:ext="edit" grouping="f" rotation="f" text="f" aspectratio="f"/>
              </v:line>
            </w:pict>
          </mc:Fallback>
        </mc:AlternateContent>
      </w:r>
      <w:r>
        <w:rPr>
          <w:rFonts w:hint="eastAsia"/>
          <w:b/>
          <w:color w:val="FF0000"/>
          <w:szCs w:val="21"/>
        </w:rPr>
        <mc:AlternateContent>
          <mc:Choice Requires="wps">
            <w:drawing>
              <wp:anchor distT="0" distB="0" distL="114300" distR="114300" simplePos="0" relativeHeight="251791360" behindDoc="0" locked="0" layoutInCell="1" allowOverlap="1">
                <wp:simplePos x="0" y="0"/>
                <wp:positionH relativeFrom="column">
                  <wp:posOffset>1072515</wp:posOffset>
                </wp:positionH>
                <wp:positionV relativeFrom="paragraph">
                  <wp:posOffset>49530</wp:posOffset>
                </wp:positionV>
                <wp:extent cx="123190" cy="0"/>
                <wp:effectExtent l="0" t="0" r="0" b="0"/>
                <wp:wrapNone/>
                <wp:docPr id="41" name="直接连接符 41"/>
                <wp:cNvGraphicFramePr/>
                <a:graphic xmlns:a="http://schemas.openxmlformats.org/drawingml/2006/main">
                  <a:graphicData uri="http://schemas.microsoft.com/office/word/2010/wordprocessingShape">
                    <wps:wsp>
                      <wps:cNvSpPr/>
                      <wps:spPr>
                        <a:xfrm>
                          <a:off x="0" y="0"/>
                          <a:ext cx="12319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4.45pt;margin-top:3.9pt;height:0pt;width:9.7pt;z-index:251791360;mso-width-relative:page;mso-height-relative:page;" filled="f" stroked="t" coordsize="21600,21600" o:gfxdata="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86G53tQAAAAHAQAADwAAAAAAAAABACAAAAAiAAAAZHJzL2Rvd25yZXYueG1sUEsBAhQA&#10;FAAAAAgAh07iQEJC86r2AQAA5QMAAA4AAAAAAAAAAQAgAAAAIwEAAGRycy9lMm9Eb2MueG1sUEsF&#10;BgAAAAAGAAYAWQEAAIsFAAAAAA==&#10;">
                <v:path arrowok="t"/>
                <v:fill on="f" focussize="0,0"/>
                <v:stroke color="#FF0000"/>
                <v:imagedata o:title=""/>
                <o:lock v:ext="edit" grouping="f" rotation="f" text="f" aspectratio="f"/>
              </v:line>
            </w:pict>
          </mc:Fallback>
        </mc:AlternateContent>
      </w:r>
      <w:r>
        <w:rPr>
          <w:rFonts w:hint="eastAsia"/>
          <w:b/>
          <w:color w:val="FF0000"/>
          <w:szCs w:val="21"/>
        </w:rPr>
        <mc:AlternateContent>
          <mc:Choice Requires="wps">
            <w:drawing>
              <wp:anchor distT="0" distB="0" distL="114300" distR="114300" simplePos="0" relativeHeight="251790336" behindDoc="0" locked="0" layoutInCell="1" allowOverlap="1">
                <wp:simplePos x="0" y="0"/>
                <wp:positionH relativeFrom="column">
                  <wp:posOffset>478790</wp:posOffset>
                </wp:positionH>
                <wp:positionV relativeFrom="paragraph">
                  <wp:posOffset>49530</wp:posOffset>
                </wp:positionV>
                <wp:extent cx="123190" cy="0"/>
                <wp:effectExtent l="0" t="0" r="0" b="0"/>
                <wp:wrapNone/>
                <wp:docPr id="53" name="直接连接符 53"/>
                <wp:cNvGraphicFramePr/>
                <a:graphic xmlns:a="http://schemas.openxmlformats.org/drawingml/2006/main">
                  <a:graphicData uri="http://schemas.microsoft.com/office/word/2010/wordprocessingShape">
                    <wps:wsp>
                      <wps:cNvSpPr/>
                      <wps:spPr>
                        <a:xfrm>
                          <a:off x="0" y="0"/>
                          <a:ext cx="123190" cy="0"/>
                        </a:xfrm>
                        <a:prstGeom prst="line">
                          <a:avLst/>
                        </a:prstGeom>
                        <a:ln w="9525" cap="flat" cmpd="sng">
                          <a:solidFill>
                            <a:srgbClr val="FF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7.7pt;margin-top:3.9pt;height:0pt;width:9.7pt;z-index:251790336;mso-width-relative:page;mso-height-relative:page;" filled="f" stroked="t" coordsize="21600,21600" o:gfxdata="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L/kRNMAAAAFAQAADwAAAAAAAAABACAAAAAiAAAAZHJzL2Rvd25yZXYueG1sUEsBAhQA&#10;FAAAAAgAh07iQGBE3k33AQAA5QMAAA4AAAAAAAAAAQAgAAAAIgEAAGRycy9lMm9Eb2MueG1sUEsF&#10;BgAAAAAGAAYAWQEAAIsFAAAAAA==&#10;">
                <v:path arrowok="t"/>
                <v:fill on="f" focussize="0,0"/>
                <v:stroke color="#FF0000"/>
                <v:imagedata o:title=""/>
                <o:lock v:ext="edit" grouping="f" rotation="f" text="f" aspectratio="f"/>
              </v:line>
            </w:pict>
          </mc:Fallback>
        </mc:AlternateContent>
      </w:r>
      <w:r>
        <w:rPr>
          <w:rFonts w:hint="eastAsia"/>
          <w:b/>
          <w:color w:val="FF0000"/>
          <w:szCs w:val="21"/>
        </w:rPr>
        <w:t>OF= C</w:t>
      </w:r>
      <w:r>
        <w:rPr>
          <w:rFonts w:hint="eastAsia"/>
          <w:b/>
          <w:color w:val="FF0000"/>
          <w:szCs w:val="21"/>
          <w:vertAlign w:val="subscript"/>
        </w:rPr>
        <w:t>0</w:t>
      </w:r>
      <w:r>
        <w:rPr>
          <w:rFonts w:hint="eastAsia"/>
          <w:b/>
          <w:color w:val="FF0000"/>
          <w:szCs w:val="21"/>
        </w:rPr>
        <w:t>（A</w:t>
      </w:r>
      <w:r>
        <w:rPr>
          <w:rFonts w:hint="eastAsia"/>
          <w:b/>
          <w:color w:val="FF0000"/>
          <w:szCs w:val="21"/>
          <w:vertAlign w:val="subscript"/>
        </w:rPr>
        <w:t>15</w:t>
      </w:r>
      <w:r>
        <w:rPr>
          <w:rFonts w:hint="eastAsia"/>
          <w:b/>
          <w:color w:val="FF0000"/>
          <w:szCs w:val="21"/>
        </w:rPr>
        <w:t>B</w:t>
      </w:r>
      <w:r>
        <w:rPr>
          <w:rFonts w:hint="eastAsia"/>
          <w:b/>
          <w:color w:val="FF0000"/>
          <w:szCs w:val="21"/>
          <w:vertAlign w:val="subscript"/>
        </w:rPr>
        <w:t>15</w:t>
      </w:r>
      <w:r>
        <w:rPr>
          <w:rFonts w:hint="eastAsia"/>
          <w:b/>
          <w:color w:val="FF0000"/>
          <w:szCs w:val="21"/>
        </w:rPr>
        <w:t>F</w:t>
      </w:r>
      <w:r>
        <w:rPr>
          <w:rFonts w:hint="eastAsia"/>
          <w:b/>
          <w:color w:val="FF0000"/>
          <w:szCs w:val="21"/>
          <w:vertAlign w:val="subscript"/>
        </w:rPr>
        <w:t xml:space="preserve">15 </w:t>
      </w:r>
      <w:r>
        <w:rPr>
          <w:rFonts w:hint="eastAsia"/>
          <w:b/>
          <w:color w:val="FF0000"/>
          <w:szCs w:val="21"/>
        </w:rPr>
        <w:t>+ A</w:t>
      </w:r>
      <w:r>
        <w:rPr>
          <w:rFonts w:hint="eastAsia"/>
          <w:b/>
          <w:color w:val="FF0000"/>
          <w:szCs w:val="21"/>
          <w:vertAlign w:val="subscript"/>
        </w:rPr>
        <w:t>15</w:t>
      </w:r>
      <w:r>
        <w:rPr>
          <w:rFonts w:hint="eastAsia"/>
          <w:b/>
          <w:color w:val="FF0000"/>
          <w:szCs w:val="21"/>
        </w:rPr>
        <w:t>B</w:t>
      </w:r>
      <w:r>
        <w:rPr>
          <w:rFonts w:hint="eastAsia"/>
          <w:b/>
          <w:color w:val="FF0000"/>
          <w:szCs w:val="21"/>
          <w:vertAlign w:val="subscript"/>
        </w:rPr>
        <w:t>15</w:t>
      </w:r>
      <w:r>
        <w:rPr>
          <w:rFonts w:hint="eastAsia"/>
          <w:b/>
          <w:color w:val="FF0000"/>
          <w:szCs w:val="21"/>
        </w:rPr>
        <w:t>F</w:t>
      </w:r>
      <w:r>
        <w:rPr>
          <w:rFonts w:hint="eastAsia"/>
          <w:b/>
          <w:color w:val="FF0000"/>
          <w:szCs w:val="21"/>
          <w:vertAlign w:val="subscript"/>
        </w:rPr>
        <w:t>15</w:t>
      </w:r>
      <w:r>
        <w:rPr>
          <w:rFonts w:hint="eastAsia"/>
          <w:b/>
          <w:color w:val="FF0000"/>
          <w:szCs w:val="21"/>
        </w:rPr>
        <w:t>）+ C</w:t>
      </w:r>
      <w:r>
        <w:rPr>
          <w:rFonts w:hint="eastAsia"/>
          <w:b/>
          <w:color w:val="FF0000"/>
          <w:szCs w:val="21"/>
          <w:vertAlign w:val="subscript"/>
        </w:rPr>
        <w:t>0</w:t>
      </w:r>
      <w:r>
        <w:rPr>
          <w:rFonts w:hint="eastAsia"/>
          <w:b/>
          <w:color w:val="FF0000"/>
          <w:szCs w:val="21"/>
        </w:rPr>
        <w:t>（A</w:t>
      </w:r>
      <w:r>
        <w:rPr>
          <w:rFonts w:hint="eastAsia"/>
          <w:b/>
          <w:color w:val="FF0000"/>
          <w:szCs w:val="21"/>
          <w:vertAlign w:val="subscript"/>
        </w:rPr>
        <w:t>15</w:t>
      </w:r>
      <w:r>
        <w:rPr>
          <w:rFonts w:hint="eastAsia"/>
          <w:b/>
          <w:color w:val="FF0000"/>
          <w:szCs w:val="21"/>
        </w:rPr>
        <w:t>B</w:t>
      </w:r>
      <w:r>
        <w:rPr>
          <w:rFonts w:hint="eastAsia"/>
          <w:b/>
          <w:color w:val="FF0000"/>
          <w:szCs w:val="21"/>
          <w:vertAlign w:val="subscript"/>
        </w:rPr>
        <w:t>15</w:t>
      </w:r>
      <w:r>
        <w:rPr>
          <w:rFonts w:hint="eastAsia"/>
          <w:b/>
          <w:color w:val="FF0000"/>
          <w:szCs w:val="21"/>
        </w:rPr>
        <w:t>F</w:t>
      </w:r>
      <w:r>
        <w:rPr>
          <w:rFonts w:hint="eastAsia"/>
          <w:b/>
          <w:color w:val="FF0000"/>
          <w:szCs w:val="21"/>
          <w:vertAlign w:val="subscript"/>
        </w:rPr>
        <w:t xml:space="preserve">15 </w:t>
      </w:r>
      <w:r>
        <w:rPr>
          <w:rFonts w:hint="eastAsia"/>
          <w:b/>
          <w:color w:val="FF0000"/>
          <w:szCs w:val="21"/>
        </w:rPr>
        <w:t>+ A</w:t>
      </w:r>
      <w:r>
        <w:rPr>
          <w:rFonts w:hint="eastAsia"/>
          <w:b/>
          <w:color w:val="FF0000"/>
          <w:szCs w:val="21"/>
          <w:vertAlign w:val="subscript"/>
        </w:rPr>
        <w:t>15</w:t>
      </w:r>
      <w:r>
        <w:rPr>
          <w:rFonts w:hint="eastAsia"/>
          <w:b/>
          <w:color w:val="FF0000"/>
          <w:szCs w:val="21"/>
        </w:rPr>
        <w:t>B</w:t>
      </w:r>
      <w:r>
        <w:rPr>
          <w:rFonts w:hint="eastAsia"/>
          <w:b/>
          <w:color w:val="FF0000"/>
          <w:szCs w:val="21"/>
          <w:vertAlign w:val="subscript"/>
        </w:rPr>
        <w:t>15</w:t>
      </w:r>
      <w:r>
        <w:rPr>
          <w:rFonts w:hint="eastAsia"/>
          <w:b/>
          <w:color w:val="FF0000"/>
          <w:szCs w:val="21"/>
        </w:rPr>
        <w:t>F</w:t>
      </w:r>
      <w:r>
        <w:rPr>
          <w:rFonts w:hint="eastAsia"/>
          <w:b/>
          <w:color w:val="FF0000"/>
          <w:szCs w:val="21"/>
          <w:vertAlign w:val="subscript"/>
        </w:rPr>
        <w:t>15</w:t>
      </w:r>
      <w:r>
        <w:rPr>
          <w:rFonts w:hint="eastAsia"/>
          <w:b/>
          <w:color w:val="FF0000"/>
          <w:szCs w:val="21"/>
        </w:rPr>
        <w:t>）</w:t>
      </w:r>
    </w:p>
    <w:p>
      <w:pPr>
        <w:ind w:left="271" w:leftChars="129"/>
        <w:rPr>
          <w:rFonts w:hint="eastAsia"/>
          <w:b/>
          <w:color w:val="FF0000"/>
          <w:szCs w:val="21"/>
        </w:rPr>
      </w:pPr>
      <w:r>
        <w:rPr>
          <w:rFonts w:hint="eastAsia"/>
          <w:b/>
          <w:color w:val="FF0000"/>
          <w:szCs w:val="21"/>
        </w:rPr>
        <w:t>SF</w:t>
      </w:r>
      <w:r>
        <w:rPr>
          <w:b/>
          <w:color w:val="FF0000"/>
          <w:szCs w:val="21"/>
        </w:rPr>
        <w:t>=</w:t>
      </w:r>
      <w:r>
        <w:rPr>
          <w:rFonts w:hint="eastAsia"/>
          <w:b/>
          <w:color w:val="FF0000"/>
          <w:szCs w:val="21"/>
        </w:rPr>
        <w:t xml:space="preserve"> F</w:t>
      </w:r>
      <w:r>
        <w:rPr>
          <w:rFonts w:hint="eastAsia"/>
          <w:b/>
          <w:color w:val="FF0000"/>
          <w:szCs w:val="21"/>
          <w:vertAlign w:val="subscript"/>
        </w:rPr>
        <w:t>15</w:t>
      </w:r>
    </w:p>
    <w:p>
      <w:pPr>
        <w:ind w:left="316" w:hanging="316" w:hangingChars="150"/>
        <w:rPr>
          <w:rFonts w:hint="eastAsia"/>
          <w:b/>
          <w:color w:val="FF0000"/>
          <w:szCs w:val="21"/>
        </w:rPr>
      </w:pPr>
    </w:p>
    <w:p>
      <w:pPr>
        <w:numPr>
          <w:ilvl w:val="0"/>
          <w:numId w:val="7"/>
        </w:numPr>
        <w:rPr>
          <w:b/>
          <w:szCs w:val="21"/>
        </w:rPr>
      </w:pPr>
      <w:r>
        <w:rPr>
          <w:b/>
          <w:szCs w:val="21"/>
        </w:rPr>
        <w:t>用</w:t>
      </w:r>
      <w:r>
        <w:rPr>
          <w:rFonts w:hint="eastAsia"/>
          <w:b/>
          <w:szCs w:val="21"/>
        </w:rPr>
        <w:t>SN</w:t>
      </w:r>
      <w:r>
        <w:rPr>
          <w:b/>
          <w:szCs w:val="21"/>
        </w:rPr>
        <w:t>74181和</w:t>
      </w:r>
      <w:r>
        <w:rPr>
          <w:rFonts w:hint="eastAsia"/>
          <w:b/>
          <w:szCs w:val="21"/>
        </w:rPr>
        <w:t>SN</w:t>
      </w:r>
      <w:r>
        <w:rPr>
          <w:b/>
          <w:szCs w:val="21"/>
        </w:rPr>
        <w:t>74182器件设计一个32位的ALU，要求采用</w:t>
      </w:r>
      <w:r>
        <w:rPr>
          <w:rFonts w:hint="eastAsia"/>
          <w:b/>
          <w:szCs w:val="21"/>
        </w:rPr>
        <w:t>两</w:t>
      </w:r>
      <w:r>
        <w:rPr>
          <w:b/>
          <w:szCs w:val="21"/>
        </w:rPr>
        <w:t>级先行进位结构</w:t>
      </w:r>
      <w:r>
        <w:rPr>
          <w:rFonts w:hint="eastAsia"/>
          <w:b/>
          <w:szCs w:val="21"/>
        </w:rPr>
        <w:t>。</w:t>
      </w:r>
    </w:p>
    <w:p>
      <w:pPr>
        <w:numPr>
          <w:ilvl w:val="0"/>
          <w:numId w:val="8"/>
        </w:numPr>
        <w:tabs>
          <w:tab w:val="left" w:pos="896"/>
          <w:tab w:val="clear" w:pos="1056"/>
        </w:tabs>
        <w:ind w:left="908" w:hanging="552"/>
        <w:rPr>
          <w:b/>
          <w:szCs w:val="21"/>
        </w:rPr>
      </w:pPr>
      <w:r>
        <w:rPr>
          <w:rFonts w:hint="eastAsia"/>
          <w:b/>
          <w:szCs w:val="21"/>
        </w:rPr>
        <w:t>写出所</w:t>
      </w:r>
      <w:r>
        <w:rPr>
          <w:b/>
          <w:szCs w:val="21"/>
        </w:rPr>
        <w:t>需</w:t>
      </w:r>
      <w:r>
        <w:rPr>
          <w:rFonts w:hint="eastAsia"/>
          <w:b/>
          <w:szCs w:val="21"/>
        </w:rPr>
        <w:t>的SN</w:t>
      </w:r>
      <w:r>
        <w:rPr>
          <w:b/>
          <w:szCs w:val="21"/>
        </w:rPr>
        <w:t>74181和</w:t>
      </w:r>
      <w:r>
        <w:rPr>
          <w:rFonts w:hint="eastAsia"/>
          <w:b/>
          <w:szCs w:val="21"/>
        </w:rPr>
        <w:t>SN</w:t>
      </w:r>
      <w:r>
        <w:rPr>
          <w:b/>
          <w:szCs w:val="21"/>
        </w:rPr>
        <w:t>74182</w:t>
      </w:r>
      <w:r>
        <w:rPr>
          <w:rFonts w:hint="eastAsia"/>
          <w:b/>
          <w:szCs w:val="21"/>
        </w:rPr>
        <w:t>芯片数</w:t>
      </w:r>
      <w:r>
        <w:rPr>
          <w:b/>
          <w:szCs w:val="21"/>
        </w:rPr>
        <w:t>。</w:t>
      </w:r>
    </w:p>
    <w:p>
      <w:pPr>
        <w:numPr>
          <w:ilvl w:val="0"/>
          <w:numId w:val="8"/>
        </w:numPr>
        <w:tabs>
          <w:tab w:val="left" w:pos="896"/>
          <w:tab w:val="clear" w:pos="1056"/>
        </w:tabs>
        <w:ind w:left="920" w:hanging="564"/>
        <w:rPr>
          <w:rFonts w:hint="eastAsia"/>
          <w:b/>
          <w:szCs w:val="21"/>
        </w:rPr>
      </w:pPr>
      <w:r>
        <w:rPr>
          <w:b/>
          <w:szCs w:val="21"/>
        </w:rPr>
        <w:t>画出</w:t>
      </w:r>
      <w:r>
        <w:rPr>
          <w:rFonts w:hint="eastAsia"/>
          <w:b/>
          <w:szCs w:val="21"/>
        </w:rPr>
        <w:t>32位</w:t>
      </w:r>
      <w:r>
        <w:rPr>
          <w:b/>
          <w:szCs w:val="21"/>
        </w:rPr>
        <w:t>ALU的逻辑</w:t>
      </w:r>
      <w:r>
        <w:rPr>
          <w:rFonts w:hint="eastAsia"/>
          <w:b/>
          <w:szCs w:val="21"/>
        </w:rPr>
        <w:t>结构图</w:t>
      </w:r>
      <w:r>
        <w:rPr>
          <w:b/>
          <w:szCs w:val="21"/>
        </w:rPr>
        <w:t>。</w:t>
      </w:r>
    </w:p>
    <w:p>
      <w:pPr>
        <w:ind w:left="356"/>
        <w:rPr>
          <w:rFonts w:hint="eastAsia"/>
          <w:b/>
          <w:color w:val="FF0000"/>
          <w:szCs w:val="21"/>
        </w:rPr>
      </w:pPr>
      <w:r>
        <w:rPr>
          <w:rFonts w:hint="eastAsia"/>
          <w:b/>
          <w:color w:val="FF0000"/>
          <w:szCs w:val="21"/>
        </w:rPr>
        <w:t>参考答案（图略）：</w:t>
      </w:r>
    </w:p>
    <w:p>
      <w:pPr>
        <w:ind w:left="356"/>
        <w:rPr>
          <w:rFonts w:hint="eastAsia"/>
          <w:b/>
          <w:color w:val="FF0000"/>
          <w:szCs w:val="21"/>
        </w:rPr>
      </w:pPr>
      <w:r>
        <w:rPr>
          <w:rFonts w:hint="eastAsia"/>
          <w:b/>
          <w:color w:val="FF0000"/>
          <w:szCs w:val="21"/>
        </w:rPr>
        <w:t xml:space="preserve">    将如图3.15所示的两个16位ALU级联起来即可，级联时，低16位ALU的高位进位C</w:t>
      </w:r>
      <w:r>
        <w:rPr>
          <w:rFonts w:hint="eastAsia"/>
          <w:b/>
          <w:color w:val="FF0000"/>
          <w:szCs w:val="21"/>
          <w:vertAlign w:val="subscript"/>
        </w:rPr>
        <w:t>16</w:t>
      </w:r>
      <w:r>
        <w:rPr>
          <w:rFonts w:hint="eastAsia"/>
          <w:b/>
          <w:color w:val="FF0000"/>
          <w:szCs w:val="21"/>
        </w:rPr>
        <w:t>作为高16位ALU的低位进位C</w:t>
      </w:r>
      <w:r>
        <w:rPr>
          <w:rFonts w:hint="eastAsia"/>
          <w:b/>
          <w:color w:val="FF0000"/>
          <w:szCs w:val="21"/>
          <w:vertAlign w:val="subscript"/>
        </w:rPr>
        <w:t>0</w:t>
      </w:r>
      <w:r>
        <w:rPr>
          <w:rFonts w:hint="eastAsia"/>
          <w:b/>
          <w:color w:val="FF0000"/>
          <w:szCs w:val="21"/>
        </w:rPr>
        <w:t>，因此，只要用8片SN74181和2片SN74182。</w:t>
      </w:r>
    </w:p>
    <w:p>
      <w:pPr>
        <w:ind w:left="356"/>
        <w:rPr>
          <w:rFonts w:hint="eastAsia"/>
          <w:b/>
          <w:szCs w:val="21"/>
        </w:rPr>
      </w:pPr>
    </w:p>
    <w:p>
      <w:pPr>
        <w:rPr>
          <w:b/>
        </w:rPr>
      </w:pPr>
      <w:r>
        <w:rPr>
          <w:rFonts w:hint="eastAsia"/>
          <w:b/>
        </w:rPr>
        <w:t>9．</w:t>
      </w:r>
      <w:r>
        <w:rPr>
          <w:b/>
        </w:rPr>
        <w:t>已知x</w:t>
      </w:r>
      <w:r>
        <w:rPr>
          <w:rFonts w:hint="eastAsia"/>
          <w:b/>
        </w:rPr>
        <w:t xml:space="preserve"> </w:t>
      </w:r>
      <w:r>
        <w:rPr>
          <w:b/>
        </w:rPr>
        <w:t xml:space="preserve">= </w:t>
      </w:r>
      <w:r>
        <w:rPr>
          <w:rFonts w:hint="eastAsia"/>
          <w:b/>
        </w:rPr>
        <w:t>10</w:t>
      </w:r>
      <w:r>
        <w:rPr>
          <w:b/>
        </w:rPr>
        <w:t>，y</w:t>
      </w:r>
      <w:r>
        <w:rPr>
          <w:rFonts w:hint="eastAsia"/>
          <w:b/>
        </w:rPr>
        <w:t xml:space="preserve"> </w:t>
      </w:r>
      <w:r>
        <w:rPr>
          <w:b/>
        </w:rPr>
        <w:t xml:space="preserve">= </w:t>
      </w:r>
      <w:r>
        <w:rPr>
          <w:b/>
          <w:szCs w:val="21"/>
          <w:lang w:val="pt-BR"/>
        </w:rPr>
        <w:t>–</w:t>
      </w:r>
      <w:r>
        <w:rPr>
          <w:rFonts w:hint="eastAsia"/>
          <w:b/>
          <w:szCs w:val="21"/>
          <w:lang w:val="pt-BR"/>
        </w:rPr>
        <w:t xml:space="preserve"> </w:t>
      </w:r>
      <w:r>
        <w:rPr>
          <w:rFonts w:hint="eastAsia"/>
          <w:b/>
        </w:rPr>
        <w:t>6，采用6位机器数表示。</w:t>
      </w:r>
      <w:r>
        <w:rPr>
          <w:b/>
        </w:rPr>
        <w:t>请按如下要求计算，并把结果还原成真值。</w:t>
      </w:r>
    </w:p>
    <w:p>
      <w:pPr>
        <w:numPr>
          <w:ilvl w:val="0"/>
          <w:numId w:val="9"/>
        </w:numPr>
        <w:tabs>
          <w:tab w:val="left" w:pos="928"/>
          <w:tab w:val="clear" w:pos="1056"/>
        </w:tabs>
        <w:ind w:hanging="658"/>
        <w:rPr>
          <w:b/>
        </w:rPr>
      </w:pPr>
      <w:r>
        <w:rPr>
          <w:b/>
        </w:rPr>
        <w:t>求[x+y]</w:t>
      </w:r>
      <w:r>
        <w:rPr>
          <w:b/>
          <w:vertAlign w:val="subscript"/>
        </w:rPr>
        <w:t>补</w:t>
      </w:r>
      <w:r>
        <w:rPr>
          <w:b/>
        </w:rPr>
        <w:t>，[x</w:t>
      </w:r>
      <w:r>
        <w:rPr>
          <w:b/>
          <w:szCs w:val="21"/>
          <w:lang w:val="pt-BR"/>
        </w:rPr>
        <w:t>–</w:t>
      </w:r>
      <w:r>
        <w:rPr>
          <w:b/>
        </w:rPr>
        <w:t>y]</w:t>
      </w:r>
      <w:r>
        <w:rPr>
          <w:b/>
          <w:vertAlign w:val="subscript"/>
        </w:rPr>
        <w:t>补</w:t>
      </w:r>
      <w:r>
        <w:rPr>
          <w:b/>
        </w:rPr>
        <w:t>。</w:t>
      </w:r>
    </w:p>
    <w:p>
      <w:pPr>
        <w:numPr>
          <w:ilvl w:val="0"/>
          <w:numId w:val="9"/>
        </w:numPr>
        <w:tabs>
          <w:tab w:val="left" w:pos="928"/>
          <w:tab w:val="clear" w:pos="1056"/>
        </w:tabs>
        <w:ind w:hanging="658"/>
        <w:rPr>
          <w:b/>
        </w:rPr>
      </w:pPr>
      <w:r>
        <w:rPr>
          <w:b/>
        </w:rPr>
        <w:t>用原码</w:t>
      </w:r>
      <w:r>
        <w:rPr>
          <w:rFonts w:hint="eastAsia"/>
          <w:b/>
        </w:rPr>
        <w:t>一</w:t>
      </w:r>
      <w:r>
        <w:rPr>
          <w:b/>
        </w:rPr>
        <w:t>位乘法计算[x</w:t>
      </w:r>
      <w:r>
        <w:rPr>
          <w:b/>
          <w:szCs w:val="21"/>
        </w:rPr>
        <w:t>×</w:t>
      </w:r>
      <w:r>
        <w:rPr>
          <w:b/>
        </w:rPr>
        <w:t>y]</w:t>
      </w:r>
      <w:r>
        <w:rPr>
          <w:b/>
          <w:vertAlign w:val="subscript"/>
        </w:rPr>
        <w:t>原</w:t>
      </w:r>
      <w:r>
        <w:rPr>
          <w:b/>
        </w:rPr>
        <w:t>。</w:t>
      </w:r>
    </w:p>
    <w:p>
      <w:pPr>
        <w:numPr>
          <w:ilvl w:val="0"/>
          <w:numId w:val="9"/>
        </w:numPr>
        <w:tabs>
          <w:tab w:val="left" w:pos="928"/>
          <w:tab w:val="clear" w:pos="1056"/>
        </w:tabs>
        <w:ind w:hanging="658"/>
        <w:rPr>
          <w:b/>
        </w:rPr>
      </w:pPr>
      <w:r>
        <w:rPr>
          <w:b/>
        </w:rPr>
        <w:t>用</w:t>
      </w:r>
      <w:r>
        <w:rPr>
          <w:rFonts w:hint="eastAsia"/>
          <w:b/>
        </w:rPr>
        <w:t>MBA（基4布斯）</w:t>
      </w:r>
      <w:r>
        <w:rPr>
          <w:b/>
        </w:rPr>
        <w:t>乘法计算[x</w:t>
      </w:r>
      <w:r>
        <w:rPr>
          <w:b/>
          <w:szCs w:val="21"/>
        </w:rPr>
        <w:t>×</w:t>
      </w:r>
      <w:r>
        <w:rPr>
          <w:b/>
        </w:rPr>
        <w:t>y]</w:t>
      </w:r>
      <w:r>
        <w:rPr>
          <w:b/>
          <w:vertAlign w:val="subscript"/>
        </w:rPr>
        <w:t>补</w:t>
      </w:r>
      <w:r>
        <w:rPr>
          <w:b/>
        </w:rPr>
        <w:t>。</w:t>
      </w:r>
    </w:p>
    <w:p>
      <w:pPr>
        <w:numPr>
          <w:ilvl w:val="0"/>
          <w:numId w:val="9"/>
        </w:numPr>
        <w:tabs>
          <w:tab w:val="left" w:pos="928"/>
          <w:tab w:val="clear" w:pos="1056"/>
        </w:tabs>
        <w:ind w:hanging="658"/>
        <w:rPr>
          <w:b/>
        </w:rPr>
      </w:pPr>
      <w:r>
        <w:rPr>
          <w:b/>
        </w:rPr>
        <w:t>用</w:t>
      </w:r>
      <w:r>
        <w:rPr>
          <w:rFonts w:hint="eastAsia"/>
          <w:b/>
        </w:rPr>
        <w:t>不恢复余数</w:t>
      </w:r>
      <w:r>
        <w:rPr>
          <w:b/>
        </w:rPr>
        <w:t>法计算[x</w:t>
      </w:r>
      <w:r>
        <w:rPr>
          <w:rFonts w:hint="eastAsia"/>
          <w:b/>
        </w:rPr>
        <w:t>/</w:t>
      </w:r>
      <w:r>
        <w:rPr>
          <w:b/>
        </w:rPr>
        <w:t>y]</w:t>
      </w:r>
      <w:r>
        <w:rPr>
          <w:b/>
          <w:vertAlign w:val="subscript"/>
        </w:rPr>
        <w:t>原</w:t>
      </w:r>
      <w:r>
        <w:rPr>
          <w:b/>
        </w:rPr>
        <w:t>的商和余数。</w:t>
      </w:r>
    </w:p>
    <w:p>
      <w:pPr>
        <w:numPr>
          <w:ilvl w:val="0"/>
          <w:numId w:val="9"/>
        </w:numPr>
        <w:tabs>
          <w:tab w:val="left" w:pos="928"/>
          <w:tab w:val="clear" w:pos="1056"/>
        </w:tabs>
        <w:ind w:hanging="658"/>
        <w:rPr>
          <w:rFonts w:hint="eastAsia"/>
          <w:b/>
        </w:rPr>
      </w:pPr>
      <w:r>
        <w:rPr>
          <w:b/>
        </w:rPr>
        <w:t>用</w:t>
      </w:r>
      <w:r>
        <w:rPr>
          <w:rFonts w:hint="eastAsia"/>
          <w:b/>
        </w:rPr>
        <w:t>不恢复余数</w:t>
      </w:r>
      <w:r>
        <w:rPr>
          <w:b/>
        </w:rPr>
        <w:t>法计算[x</w:t>
      </w:r>
      <w:r>
        <w:rPr>
          <w:rFonts w:hint="eastAsia"/>
          <w:b/>
        </w:rPr>
        <w:t>/</w:t>
      </w:r>
      <w:r>
        <w:rPr>
          <w:b/>
        </w:rPr>
        <w:t>y]</w:t>
      </w:r>
      <w:r>
        <w:rPr>
          <w:b/>
          <w:vertAlign w:val="subscript"/>
        </w:rPr>
        <w:t>补</w:t>
      </w:r>
      <w:r>
        <w:rPr>
          <w:b/>
        </w:rPr>
        <w:t>的商和余数。</w:t>
      </w:r>
    </w:p>
    <w:p>
      <w:pPr>
        <w:pStyle w:val="5"/>
        <w:ind w:firstLine="422" w:firstLineChars="200"/>
        <w:rPr>
          <w:rFonts w:hint="eastAsia"/>
          <w:b/>
          <w:color w:val="FF0000"/>
        </w:rPr>
      </w:pPr>
      <w:r>
        <w:rPr>
          <w:rFonts w:hint="eastAsia"/>
          <w:b/>
          <w:color w:val="FF0000"/>
        </w:rPr>
        <w:t>参考答案：</w:t>
      </w:r>
    </w:p>
    <w:p>
      <w:pPr>
        <w:pStyle w:val="5"/>
        <w:ind w:firstLine="422" w:firstLineChars="200"/>
        <w:rPr>
          <w:rFonts w:hint="eastAsia"/>
          <w:b/>
          <w:color w:val="FF0000"/>
        </w:rPr>
      </w:pPr>
      <w:r>
        <w:rPr>
          <w:rFonts w:hint="eastAsia"/>
          <w:b/>
          <w:color w:val="FF0000"/>
        </w:rPr>
        <w:t>[</w:t>
      </w:r>
      <w:r>
        <w:rPr>
          <w:rFonts w:hint="eastAsia"/>
          <w:b/>
          <w:color w:val="FF0000"/>
          <w:szCs w:val="21"/>
          <w:lang w:val="pt-BR"/>
        </w:rPr>
        <w:t>10</w:t>
      </w:r>
      <w:r>
        <w:rPr>
          <w:rFonts w:hint="eastAsia"/>
          <w:b/>
          <w:color w:val="FF0000"/>
        </w:rPr>
        <w:t>]</w:t>
      </w:r>
      <w:r>
        <w:rPr>
          <w:rFonts w:hint="eastAsia"/>
          <w:b/>
          <w:color w:val="FF0000"/>
          <w:szCs w:val="21"/>
          <w:vertAlign w:val="subscript"/>
        </w:rPr>
        <w:t xml:space="preserve">补 </w:t>
      </w:r>
      <w:r>
        <w:rPr>
          <w:rFonts w:hint="eastAsia"/>
          <w:b/>
          <w:color w:val="FF0000"/>
        </w:rPr>
        <w:t>= 001010    [</w:t>
      </w:r>
      <w:r>
        <w:rPr>
          <w:b/>
          <w:color w:val="FF0000"/>
          <w:szCs w:val="21"/>
          <w:lang w:val="pt-BR"/>
        </w:rPr>
        <w:t>–</w:t>
      </w:r>
      <w:r>
        <w:rPr>
          <w:rFonts w:hint="eastAsia"/>
          <w:b/>
          <w:color w:val="FF0000"/>
        </w:rPr>
        <w:t>6]</w:t>
      </w:r>
      <w:r>
        <w:rPr>
          <w:rFonts w:hint="eastAsia"/>
          <w:b/>
          <w:color w:val="FF0000"/>
          <w:szCs w:val="21"/>
          <w:vertAlign w:val="subscript"/>
        </w:rPr>
        <w:t xml:space="preserve">补 </w:t>
      </w:r>
      <w:r>
        <w:rPr>
          <w:rFonts w:hint="eastAsia"/>
          <w:b/>
          <w:color w:val="FF0000"/>
        </w:rPr>
        <w:t xml:space="preserve">= 111010 </w:t>
      </w:r>
      <w:r>
        <w:rPr>
          <w:rFonts w:hint="eastAsia"/>
          <w:b/>
          <w:color w:val="FF0000"/>
        </w:rPr>
        <w:tab/>
      </w:r>
      <w:r>
        <w:rPr>
          <w:b/>
          <w:color w:val="FF0000"/>
        </w:rPr>
        <w:t> </w:t>
      </w:r>
      <w:r>
        <w:rPr>
          <w:rFonts w:hint="eastAsia"/>
          <w:b/>
          <w:color w:val="FF0000"/>
        </w:rPr>
        <w:t xml:space="preserve"> [6]</w:t>
      </w:r>
      <w:r>
        <w:rPr>
          <w:rFonts w:hint="eastAsia"/>
          <w:b/>
          <w:color w:val="FF0000"/>
          <w:szCs w:val="21"/>
          <w:vertAlign w:val="subscript"/>
        </w:rPr>
        <w:t xml:space="preserve">补 </w:t>
      </w:r>
      <w:r>
        <w:rPr>
          <w:rFonts w:hint="eastAsia"/>
          <w:b/>
          <w:color w:val="FF0000"/>
        </w:rPr>
        <w:t xml:space="preserve">= 000110  </w:t>
      </w:r>
      <w:r>
        <w:rPr>
          <w:rFonts w:hint="eastAsia"/>
          <w:b/>
          <w:color w:val="FF0000"/>
        </w:rPr>
        <w:tab/>
      </w:r>
      <w:r>
        <w:rPr>
          <w:rFonts w:hint="eastAsia"/>
          <w:b/>
          <w:color w:val="FF0000"/>
        </w:rPr>
        <w:t xml:space="preserve"> [</w:t>
      </w:r>
      <w:r>
        <w:rPr>
          <w:rFonts w:hint="eastAsia"/>
          <w:b/>
          <w:color w:val="FF0000"/>
          <w:szCs w:val="21"/>
          <w:lang w:val="pt-BR"/>
        </w:rPr>
        <w:t>10</w:t>
      </w:r>
      <w:r>
        <w:rPr>
          <w:rFonts w:hint="eastAsia"/>
          <w:b/>
          <w:color w:val="FF0000"/>
        </w:rPr>
        <w:t>]</w:t>
      </w:r>
      <w:r>
        <w:rPr>
          <w:rFonts w:hint="eastAsia"/>
          <w:b/>
          <w:color w:val="FF0000"/>
          <w:szCs w:val="21"/>
          <w:vertAlign w:val="subscript"/>
        </w:rPr>
        <w:t xml:space="preserve">原 </w:t>
      </w:r>
      <w:r>
        <w:rPr>
          <w:rFonts w:hint="eastAsia"/>
          <w:b/>
          <w:color w:val="FF0000"/>
        </w:rPr>
        <w:t>= 001010     [</w:t>
      </w:r>
      <w:r>
        <w:rPr>
          <w:b/>
          <w:color w:val="FF0000"/>
          <w:szCs w:val="21"/>
          <w:lang w:val="pt-BR"/>
        </w:rPr>
        <w:t>–</w:t>
      </w:r>
      <w:r>
        <w:rPr>
          <w:rFonts w:hint="eastAsia"/>
          <w:b/>
          <w:color w:val="FF0000"/>
        </w:rPr>
        <w:t>6]</w:t>
      </w:r>
      <w:r>
        <w:rPr>
          <w:rFonts w:hint="eastAsia"/>
          <w:b/>
          <w:color w:val="FF0000"/>
          <w:szCs w:val="21"/>
          <w:vertAlign w:val="subscript"/>
        </w:rPr>
        <w:t xml:space="preserve">原 </w:t>
      </w:r>
      <w:r>
        <w:rPr>
          <w:rFonts w:hint="eastAsia"/>
          <w:b/>
          <w:color w:val="FF0000"/>
        </w:rPr>
        <w:t xml:space="preserve">= 100110 </w:t>
      </w:r>
    </w:p>
    <w:p>
      <w:pPr>
        <w:pStyle w:val="5"/>
        <w:ind w:firstLine="420"/>
        <w:rPr>
          <w:rFonts w:hint="eastAsia"/>
          <w:b/>
          <w:color w:val="FF0000"/>
        </w:rPr>
      </w:pPr>
      <w:r>
        <w:rPr>
          <w:rFonts w:hint="eastAsia"/>
          <w:b/>
          <w:color w:val="FF0000"/>
        </w:rPr>
        <w:t>（1） [</w:t>
      </w:r>
      <w:r>
        <w:rPr>
          <w:rFonts w:hint="eastAsia"/>
          <w:b/>
          <w:color w:val="FF0000"/>
          <w:szCs w:val="21"/>
          <w:lang w:val="pt-BR"/>
        </w:rPr>
        <w:t>10+(</w:t>
      </w:r>
      <w:r>
        <w:rPr>
          <w:b/>
          <w:color w:val="FF0000"/>
          <w:szCs w:val="21"/>
          <w:lang w:val="pt-BR"/>
        </w:rPr>
        <w:t>–</w:t>
      </w:r>
      <w:r>
        <w:rPr>
          <w:rFonts w:hint="eastAsia"/>
          <w:b/>
          <w:color w:val="FF0000"/>
          <w:szCs w:val="21"/>
          <w:lang w:val="pt-BR"/>
        </w:rPr>
        <w:t xml:space="preserve"> </w:t>
      </w:r>
      <w:r>
        <w:rPr>
          <w:rFonts w:hint="eastAsia"/>
          <w:b/>
          <w:color w:val="FF0000"/>
        </w:rPr>
        <w:t>6)]</w:t>
      </w:r>
      <w:r>
        <w:rPr>
          <w:rFonts w:hint="eastAsia"/>
          <w:b/>
          <w:color w:val="FF0000"/>
          <w:szCs w:val="21"/>
          <w:vertAlign w:val="subscript"/>
        </w:rPr>
        <w:t>补</w:t>
      </w:r>
      <w:r>
        <w:rPr>
          <w:rFonts w:hint="eastAsia"/>
          <w:b/>
          <w:color w:val="FF0000"/>
        </w:rPr>
        <w:t>= [</w:t>
      </w:r>
      <w:r>
        <w:rPr>
          <w:rFonts w:hint="eastAsia"/>
          <w:b/>
          <w:color w:val="FF0000"/>
          <w:szCs w:val="21"/>
          <w:lang w:val="pt-BR"/>
        </w:rPr>
        <w:t>10</w:t>
      </w:r>
      <w:r>
        <w:rPr>
          <w:rFonts w:hint="eastAsia"/>
          <w:b/>
          <w:color w:val="FF0000"/>
        </w:rPr>
        <w:t>]</w:t>
      </w:r>
      <w:r>
        <w:rPr>
          <w:rFonts w:hint="eastAsia"/>
          <w:b/>
          <w:color w:val="FF0000"/>
          <w:szCs w:val="21"/>
          <w:vertAlign w:val="subscript"/>
        </w:rPr>
        <w:t>补</w:t>
      </w:r>
      <w:r>
        <w:rPr>
          <w:rFonts w:hint="eastAsia"/>
          <w:b/>
          <w:color w:val="FF0000"/>
        </w:rPr>
        <w:t>+[</w:t>
      </w:r>
      <w:r>
        <w:rPr>
          <w:b/>
          <w:color w:val="FF0000"/>
          <w:szCs w:val="21"/>
          <w:lang w:val="pt-BR"/>
        </w:rPr>
        <w:t>–</w:t>
      </w:r>
      <w:r>
        <w:rPr>
          <w:rFonts w:hint="eastAsia"/>
          <w:b/>
          <w:color w:val="FF0000"/>
        </w:rPr>
        <w:t xml:space="preserve"> 6]</w:t>
      </w:r>
      <w:r>
        <w:rPr>
          <w:rFonts w:hint="eastAsia"/>
          <w:b/>
          <w:color w:val="FF0000"/>
          <w:szCs w:val="21"/>
          <w:vertAlign w:val="subscript"/>
        </w:rPr>
        <w:t>补</w:t>
      </w:r>
      <w:r>
        <w:rPr>
          <w:rFonts w:hint="eastAsia"/>
          <w:b/>
          <w:color w:val="FF0000"/>
        </w:rPr>
        <w:t xml:space="preserve">= 001010+111010 = 000100 (+4)    </w:t>
      </w:r>
    </w:p>
    <w:p>
      <w:pPr>
        <w:pStyle w:val="5"/>
        <w:ind w:firstLine="1054" w:firstLineChars="500"/>
        <w:rPr>
          <w:rFonts w:hint="eastAsia"/>
          <w:b/>
          <w:color w:val="FF0000"/>
        </w:rPr>
      </w:pPr>
      <w:r>
        <w:rPr>
          <w:rFonts w:hint="eastAsia"/>
          <w:b/>
          <w:color w:val="FF0000"/>
        </w:rPr>
        <w:t>[</w:t>
      </w:r>
      <w:r>
        <w:rPr>
          <w:rFonts w:hint="eastAsia"/>
          <w:b/>
          <w:color w:val="FF0000"/>
          <w:szCs w:val="21"/>
          <w:lang w:val="pt-BR"/>
        </w:rPr>
        <w:t>10</w:t>
      </w:r>
      <w:r>
        <w:rPr>
          <w:b/>
          <w:color w:val="FF0000"/>
          <w:szCs w:val="21"/>
          <w:lang w:val="pt-BR"/>
        </w:rPr>
        <w:t>–</w:t>
      </w:r>
      <w:r>
        <w:rPr>
          <w:rFonts w:hint="eastAsia"/>
          <w:b/>
          <w:color w:val="FF0000"/>
          <w:szCs w:val="21"/>
          <w:lang w:val="pt-BR"/>
        </w:rPr>
        <w:t>(</w:t>
      </w:r>
      <w:r>
        <w:rPr>
          <w:b/>
          <w:color w:val="FF0000"/>
          <w:szCs w:val="21"/>
          <w:lang w:val="pt-BR"/>
        </w:rPr>
        <w:t>–</w:t>
      </w:r>
      <w:r>
        <w:rPr>
          <w:rFonts w:hint="eastAsia"/>
          <w:b/>
          <w:color w:val="FF0000"/>
        </w:rPr>
        <w:t>6)]</w:t>
      </w:r>
      <w:r>
        <w:rPr>
          <w:rFonts w:hint="eastAsia"/>
          <w:b/>
          <w:color w:val="FF0000"/>
          <w:szCs w:val="21"/>
          <w:vertAlign w:val="subscript"/>
        </w:rPr>
        <w:t>补</w:t>
      </w:r>
      <w:r>
        <w:rPr>
          <w:rFonts w:hint="eastAsia"/>
          <w:b/>
          <w:color w:val="FF0000"/>
        </w:rPr>
        <w:t>= [</w:t>
      </w:r>
      <w:r>
        <w:rPr>
          <w:rFonts w:hint="eastAsia"/>
          <w:b/>
          <w:color w:val="FF0000"/>
          <w:szCs w:val="21"/>
          <w:lang w:val="pt-BR"/>
        </w:rPr>
        <w:t>10</w:t>
      </w:r>
      <w:r>
        <w:rPr>
          <w:rFonts w:hint="eastAsia"/>
          <w:b/>
          <w:color w:val="FF0000"/>
        </w:rPr>
        <w:t>]</w:t>
      </w:r>
      <w:r>
        <w:rPr>
          <w:rFonts w:hint="eastAsia"/>
          <w:b/>
          <w:color w:val="FF0000"/>
          <w:szCs w:val="21"/>
          <w:vertAlign w:val="subscript"/>
        </w:rPr>
        <w:t>补</w:t>
      </w:r>
      <w:r>
        <w:rPr>
          <w:rFonts w:hint="eastAsia"/>
          <w:b/>
          <w:color w:val="FF0000"/>
        </w:rPr>
        <w:t>+[</w:t>
      </w:r>
      <w:r>
        <w:rPr>
          <w:b/>
          <w:color w:val="FF0000"/>
          <w:szCs w:val="21"/>
          <w:lang w:val="pt-BR"/>
        </w:rPr>
        <w:t>–</w:t>
      </w:r>
      <w:r>
        <w:rPr>
          <w:rFonts w:hint="eastAsia"/>
          <w:b/>
          <w:color w:val="FF0000"/>
        </w:rPr>
        <w:t xml:space="preserve"> (</w:t>
      </w:r>
      <w:r>
        <w:rPr>
          <w:b/>
          <w:color w:val="FF0000"/>
          <w:szCs w:val="21"/>
          <w:lang w:val="pt-BR"/>
        </w:rPr>
        <w:t>–</w:t>
      </w:r>
      <w:r>
        <w:rPr>
          <w:rFonts w:hint="eastAsia"/>
          <w:b/>
          <w:color w:val="FF0000"/>
          <w:szCs w:val="21"/>
          <w:lang w:val="pt-BR"/>
        </w:rPr>
        <w:t>6</w:t>
      </w:r>
      <w:r>
        <w:rPr>
          <w:rFonts w:hint="eastAsia"/>
          <w:b/>
          <w:color w:val="FF0000"/>
        </w:rPr>
        <w:t>)]</w:t>
      </w:r>
      <w:r>
        <w:rPr>
          <w:rFonts w:hint="eastAsia"/>
          <w:b/>
          <w:color w:val="FF0000"/>
          <w:szCs w:val="21"/>
          <w:vertAlign w:val="subscript"/>
        </w:rPr>
        <w:t xml:space="preserve">补 </w:t>
      </w:r>
      <w:r>
        <w:rPr>
          <w:rFonts w:hint="eastAsia"/>
          <w:b/>
          <w:color w:val="FF0000"/>
        </w:rPr>
        <w:t>= 001010+000110 = 010000 (</w:t>
      </w:r>
      <w:r>
        <w:rPr>
          <w:rFonts w:hint="eastAsia"/>
          <w:b/>
          <w:color w:val="FF0000"/>
          <w:szCs w:val="21"/>
          <w:lang w:val="pt-BR"/>
        </w:rPr>
        <w:t>+16</w:t>
      </w:r>
      <w:r>
        <w:rPr>
          <w:rFonts w:hint="eastAsia"/>
          <w:b/>
          <w:color w:val="FF0000"/>
        </w:rPr>
        <w:t xml:space="preserve">)      </w:t>
      </w:r>
    </w:p>
    <w:p>
      <w:pPr>
        <w:ind w:firstLine="420"/>
        <w:rPr>
          <w:b/>
          <w:color w:val="FF0000"/>
        </w:rPr>
      </w:pPr>
      <w:r>
        <w:rPr>
          <w:rFonts w:hint="eastAsia"/>
          <w:b/>
          <w:color w:val="FF0000"/>
        </w:rPr>
        <w:t>（2） 先采用无符号数乘法计算001010</w:t>
      </w:r>
      <w:r>
        <w:rPr>
          <w:b/>
          <w:color w:val="FF0000"/>
        </w:rPr>
        <w:t>×</w:t>
      </w:r>
      <w:r>
        <w:rPr>
          <w:rFonts w:hint="eastAsia"/>
          <w:b/>
          <w:color w:val="FF0000"/>
        </w:rPr>
        <w:t xml:space="preserve"> 000110</w:t>
      </w:r>
      <w:r>
        <w:rPr>
          <w:b/>
          <w:color w:val="FF0000"/>
        </w:rPr>
        <w:t>的</w:t>
      </w:r>
      <w:r>
        <w:rPr>
          <w:rFonts w:hint="eastAsia"/>
          <w:b/>
          <w:color w:val="FF0000"/>
        </w:rPr>
        <w:t>乘积</w:t>
      </w:r>
      <w:r>
        <w:rPr>
          <w:b/>
          <w:color w:val="FF0000"/>
        </w:rPr>
        <w:t>，</w:t>
      </w:r>
      <w:r>
        <w:rPr>
          <w:rFonts w:hint="eastAsia"/>
          <w:b/>
          <w:color w:val="FF0000"/>
          <w:szCs w:val="21"/>
        </w:rPr>
        <w:t>原码一位乘法</w:t>
      </w:r>
      <w:r>
        <w:rPr>
          <w:b/>
          <w:color w:val="FF0000"/>
        </w:rPr>
        <w:t>过程</w:t>
      </w:r>
      <w:r>
        <w:rPr>
          <w:rFonts w:hint="eastAsia"/>
          <w:b/>
          <w:color w:val="FF0000"/>
        </w:rPr>
        <w:t>（前面两个0省略）</w:t>
      </w:r>
      <w:r>
        <w:rPr>
          <w:b/>
          <w:color w:val="FF0000"/>
        </w:rPr>
        <w:t>如下：</w:t>
      </w:r>
    </w:p>
    <w:p>
      <w:pPr>
        <w:ind w:left="420" w:firstLine="454"/>
        <w:rPr>
          <w:b/>
          <w:color w:val="FF0000"/>
        </w:rPr>
      </w:pPr>
      <w:r>
        <w:rPr>
          <w:b/>
          <w:color w:val="FF0000"/>
        </w:rPr>
        <mc:AlternateContent>
          <mc:Choice Requires="wps">
            <w:drawing>
              <wp:anchor distT="0" distB="0" distL="114300" distR="114300" simplePos="0" relativeHeight="251679744" behindDoc="0" locked="0" layoutInCell="1" allowOverlap="1">
                <wp:simplePos x="0" y="0"/>
                <wp:positionH relativeFrom="column">
                  <wp:posOffset>1778000</wp:posOffset>
                </wp:positionH>
                <wp:positionV relativeFrom="paragraph">
                  <wp:posOffset>100965</wp:posOffset>
                </wp:positionV>
                <wp:extent cx="635" cy="624840"/>
                <wp:effectExtent l="4445" t="0" r="13970" b="3810"/>
                <wp:wrapNone/>
                <wp:docPr id="49" name="任意多边形 49"/>
                <wp:cNvGraphicFramePr/>
                <a:graphic xmlns:a="http://schemas.openxmlformats.org/drawingml/2006/main">
                  <a:graphicData uri="http://schemas.microsoft.com/office/word/2010/wordprocessingShape">
                    <wps:wsp>
                      <wps:cNvSpPr/>
                      <wps:spPr>
                        <a:xfrm flipH="1">
                          <a:off x="0" y="0"/>
                          <a:ext cx="635" cy="624840"/>
                        </a:xfrm>
                        <a:custGeom>
                          <a:avLst/>
                          <a:gdLst/>
                          <a:ahLst/>
                          <a:cxnLst/>
                          <a:pathLst>
                            <a:path w="1" h="1053">
                              <a:moveTo>
                                <a:pt x="0" y="0"/>
                              </a:moveTo>
                              <a:lnTo>
                                <a:pt x="1" y="1053"/>
                              </a:lnTo>
                            </a:path>
                          </a:pathLst>
                        </a:custGeom>
                        <a:noFill/>
                        <a:ln w="9525" cap="flat" cmpd="sng">
                          <a:solidFill>
                            <a:srgbClr val="000000"/>
                          </a:solidFill>
                          <a:prstDash val="solid"/>
                          <a:headEnd type="none" w="med" len="med"/>
                          <a:tailEnd type="none" w="med" len="med"/>
                        </a:ln>
                      </wps:spPr>
                      <wps:bodyPr vert="eaVert" upright="1"/>
                    </wps:wsp>
                  </a:graphicData>
                </a:graphic>
              </wp:anchor>
            </w:drawing>
          </mc:Choice>
          <mc:Fallback>
            <w:pict>
              <v:shape id="_x0000_s1026" o:spid="_x0000_s1026" o:spt="100" style="position:absolute;left:0pt;flip:x;margin-left:140pt;margin-top:7.95pt;height:49.2pt;width:0.05pt;z-index:251679744;mso-width-relative:page;mso-height-relative:page;" filled="f" stroked="t" coordsize="1,1053" o:gfxdata="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mCvkdgAAAAKAQAADwAAAAAAAAABACAAAAAi&#10;AAAAZHJzL2Rvd25yZXYueG1sUEsBAhQAFAAAAAgAh07iQAGGfWRDAgAAowQAAA4AAAAAAAAAAQAg&#10;AAAAJwEAAGRycy9lMm9Eb2MueG1sUEsFBgAAAAAGAAYAWQEAANwFAAAAAA==&#10;" path="m0,0hal1,1053hae">
                <v:path arrowok="t"/>
                <v:fill on="f" focussize="0,0"/>
                <v:stroke/>
                <v:imagedata o:title=""/>
                <o:lock v:ext="edit" grouping="f" rotation="f" text="f" aspectratio="f"/>
                <v:textbox style="layout-flow:vertical-ideographic;"/>
              </v:shape>
            </w:pict>
          </mc:Fallback>
        </mc:AlternateContent>
      </w:r>
      <w:r>
        <w:rPr>
          <w:b/>
          <w:color w:val="FF0000"/>
        </w:rPr>
        <w:t xml:space="preserve">   C       </w:t>
      </w:r>
      <w:r>
        <w:rPr>
          <w:rFonts w:hint="eastAsia"/>
          <w:b/>
          <w:color w:val="FF0000"/>
        </w:rPr>
        <w:t xml:space="preserve">  </w:t>
      </w:r>
      <w:r>
        <w:rPr>
          <w:b/>
          <w:color w:val="FF0000"/>
        </w:rPr>
        <w:t xml:space="preserve">P        </w:t>
      </w:r>
      <w:r>
        <w:rPr>
          <w:rFonts w:hint="eastAsia"/>
          <w:b/>
          <w:color w:val="FF0000"/>
        </w:rPr>
        <w:t xml:space="preserve">  </w:t>
      </w:r>
      <w:r>
        <w:rPr>
          <w:b/>
          <w:color w:val="FF0000"/>
        </w:rPr>
        <w:t xml:space="preserve">Y         说明   </w:t>
      </w:r>
    </w:p>
    <w:p>
      <w:pPr>
        <w:ind w:left="420" w:firstLine="454"/>
        <w:rPr>
          <w:b/>
          <w:color w:val="FF0000"/>
        </w:rPr>
      </w:pPr>
      <w:r>
        <w:rPr>
          <w:b/>
          <w:color w:val="FF0000"/>
        </w:rPr>
        <w:t xml:space="preserve">   0       0</w:t>
      </w:r>
      <w:r>
        <w:rPr>
          <w:rFonts w:hint="eastAsia"/>
          <w:b/>
          <w:color w:val="FF0000"/>
        </w:rPr>
        <w:t xml:space="preserve"> </w:t>
      </w:r>
      <w:r>
        <w:rPr>
          <w:b/>
          <w:color w:val="FF0000"/>
        </w:rPr>
        <w:t>0</w:t>
      </w:r>
      <w:r>
        <w:rPr>
          <w:rFonts w:hint="eastAsia"/>
          <w:b/>
          <w:color w:val="FF0000"/>
        </w:rPr>
        <w:t xml:space="preserve"> </w:t>
      </w:r>
      <w:r>
        <w:rPr>
          <w:b/>
          <w:color w:val="FF0000"/>
        </w:rPr>
        <w:t>0</w:t>
      </w:r>
      <w:r>
        <w:rPr>
          <w:rFonts w:hint="eastAsia"/>
          <w:b/>
          <w:color w:val="FF0000"/>
        </w:rPr>
        <w:t xml:space="preserve"> </w:t>
      </w:r>
      <w:r>
        <w:rPr>
          <w:b/>
          <w:color w:val="FF0000"/>
        </w:rPr>
        <w:t xml:space="preserve">0      </w:t>
      </w:r>
      <w:r>
        <w:rPr>
          <w:rFonts w:hint="eastAsia"/>
          <w:b/>
          <w:color w:val="FF0000"/>
        </w:rPr>
        <w:t>0 1 1 0</w:t>
      </w:r>
      <w:r>
        <w:rPr>
          <w:b/>
          <w:color w:val="FF0000"/>
        </w:rPr>
        <w:t xml:space="preserve">      P</w:t>
      </w:r>
      <w:r>
        <w:rPr>
          <w:b/>
          <w:color w:val="FF0000"/>
          <w:vertAlign w:val="subscript"/>
        </w:rPr>
        <w:t>0</w:t>
      </w:r>
      <w:r>
        <w:rPr>
          <w:rFonts w:hint="eastAsia"/>
          <w:b/>
          <w:color w:val="FF0000"/>
          <w:vertAlign w:val="subscript"/>
        </w:rPr>
        <w:t xml:space="preserve"> </w:t>
      </w:r>
      <w:r>
        <w:rPr>
          <w:b/>
          <w:color w:val="FF0000"/>
        </w:rPr>
        <w:t>=</w:t>
      </w:r>
      <w:r>
        <w:rPr>
          <w:rFonts w:hint="eastAsia"/>
          <w:b/>
          <w:color w:val="FF0000"/>
        </w:rPr>
        <w:t xml:space="preserve"> </w:t>
      </w:r>
      <w:r>
        <w:rPr>
          <w:b/>
          <w:color w:val="FF0000"/>
        </w:rPr>
        <w:t>0</w:t>
      </w:r>
    </w:p>
    <w:p>
      <w:pPr>
        <w:snapToGrid w:val="0"/>
        <w:ind w:left="386" w:leftChars="184" w:firstLine="1214" w:firstLineChars="576"/>
        <w:rPr>
          <w:rFonts w:hint="eastAsia"/>
          <w:b/>
          <w:color w:val="FF0000"/>
        </w:rPr>
      </w:pPr>
      <w:r>
        <w:rPr>
          <w:b/>
          <w:color w:val="FF0000"/>
        </w:rPr>
        <mc:AlternateContent>
          <mc:Choice Requires="wps">
            <w:drawing>
              <wp:anchor distT="0" distB="0" distL="114300" distR="114300" simplePos="0" relativeHeight="251686912" behindDoc="0" locked="0" layoutInCell="1" allowOverlap="1">
                <wp:simplePos x="0" y="0"/>
                <wp:positionH relativeFrom="column">
                  <wp:posOffset>690880</wp:posOffset>
                </wp:positionH>
                <wp:positionV relativeFrom="paragraph">
                  <wp:posOffset>161290</wp:posOffset>
                </wp:positionV>
                <wp:extent cx="1052830" cy="0"/>
                <wp:effectExtent l="0" t="0" r="0" b="0"/>
                <wp:wrapNone/>
                <wp:docPr id="54" name="直接连接符 54"/>
                <wp:cNvGraphicFramePr/>
                <a:graphic xmlns:a="http://schemas.openxmlformats.org/drawingml/2006/main">
                  <a:graphicData uri="http://schemas.microsoft.com/office/word/2010/wordprocessingShape">
                    <wps:wsp>
                      <wps:cNvSpPr/>
                      <wps:spPr>
                        <a:xfrm>
                          <a:off x="0" y="0"/>
                          <a:ext cx="105283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4pt;margin-top:12.7pt;height:0pt;width:82.9pt;z-index:251686912;mso-width-relative:page;mso-height-relative:page;" filled="f" coordsize="21600,21600" o:gfxdata="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xXHLXWAAAACQEAAA8AAAAAAAAAAQAgAAAAIgAAAGRycy9kb3ducmV2LnhtbFBLAQIU&#10;ABQAAAAIAIdO4kBlF7WR9QEAAOYDAAAOAAAAAAAAAAEAIAAAACUBAABkcnMvZTJvRG9jLnhtbFBL&#10;BQYAAAAABgAGAFkBAACMBQ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685888" behindDoc="0" locked="0" layoutInCell="0" allowOverlap="1">
                <wp:simplePos x="0" y="0"/>
                <wp:positionH relativeFrom="column">
                  <wp:posOffset>333375</wp:posOffset>
                </wp:positionH>
                <wp:positionV relativeFrom="paragraph">
                  <wp:posOffset>0</wp:posOffset>
                </wp:positionV>
                <wp:extent cx="3867150" cy="0"/>
                <wp:effectExtent l="0" t="0" r="0" b="0"/>
                <wp:wrapNone/>
                <wp:docPr id="44" name="直接连接符 44"/>
                <wp:cNvGraphicFramePr/>
                <a:graphic xmlns:a="http://schemas.openxmlformats.org/drawingml/2006/main">
                  <a:graphicData uri="http://schemas.microsoft.com/office/word/2010/wordprocessingShape">
                    <wps:wsp>
                      <wps:cNvSpPr/>
                      <wps:spPr>
                        <a:xfrm>
                          <a:off x="0" y="0"/>
                          <a:ext cx="3867150" cy="0"/>
                        </a:xfrm>
                        <a:prstGeom prst="line">
                          <a:avLst/>
                        </a:prstGeom>
                        <a:ln w="9525" cap="flat" cmpd="sng">
                          <a:solidFill>
                            <a:srgbClr val="000000"/>
                          </a:solidFill>
                          <a:prstDash val="dash"/>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4.5pt;z-index:251685888;mso-width-relative:page;mso-height-relative:page;" filled="f" stroked="t" coordsize="21600,21600" o:allowincell="f" o:gfxdata="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IsFcmzwAAAAQBAAAPAAAAAAAAAAEAIAAAACIAAABkcnMvZG93bnJldi54bWxQSwECFAAUAAAA&#10;CACHTuJAKuC8gvcBAADlAwAADgAAAAAAAAABACAAAAAeAQAAZHJzL2Uyb0RvYy54bWxQSwUGAAAA&#10;AAYABgBZAQAAhwUAAAAA&#10;">
                <v:path arrowok="t"/>
                <v:fill on="f" focussize="0,0"/>
                <v:stroke dashstyle="dash"/>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 xml:space="preserve"> 0 0 0 0</w:t>
      </w:r>
      <w:r>
        <w:rPr>
          <w:b/>
          <w:color w:val="FF0000"/>
        </w:rPr>
        <w:t xml:space="preserve">                 y</w:t>
      </w:r>
      <w:r>
        <w:rPr>
          <w:b/>
          <w:color w:val="FF0000"/>
          <w:vertAlign w:val="subscript"/>
        </w:rPr>
        <w:t>4</w:t>
      </w:r>
      <w:r>
        <w:rPr>
          <w:rFonts w:hint="eastAsia"/>
          <w:b/>
          <w:color w:val="FF0000"/>
          <w:vertAlign w:val="subscript"/>
        </w:rPr>
        <w:t xml:space="preserve"> </w:t>
      </w:r>
      <w:r>
        <w:rPr>
          <w:b/>
          <w:color w:val="FF0000"/>
        </w:rPr>
        <w:t>=</w:t>
      </w:r>
      <w:r>
        <w:rPr>
          <w:rFonts w:hint="eastAsia"/>
          <w:b/>
          <w:color w:val="FF0000"/>
        </w:rPr>
        <w:t xml:space="preserve"> 0</w:t>
      </w:r>
      <w:r>
        <w:rPr>
          <w:b/>
          <w:color w:val="FF0000"/>
        </w:rPr>
        <w:t>，+</w:t>
      </w:r>
      <w:r>
        <w:rPr>
          <w:rFonts w:hint="eastAsia"/>
          <w:b/>
          <w:color w:val="FF0000"/>
        </w:rPr>
        <w:t>0</w:t>
      </w:r>
    </w:p>
    <w:p>
      <w:pPr>
        <w:snapToGrid w:val="0"/>
        <w:ind w:left="420" w:firstLine="454"/>
        <w:rPr>
          <w:b/>
          <w:color w:val="FF0000"/>
        </w:rPr>
      </w:pPr>
      <w:r>
        <w:rPr>
          <w:b/>
          <w:color w:val="FF0000"/>
        </w:rPr>
        <mc:AlternateContent>
          <mc:Choice Requires="wps">
            <w:drawing>
              <wp:anchor distT="0" distB="0" distL="114300" distR="114300" simplePos="0" relativeHeight="251688960" behindDoc="0" locked="0" layoutInCell="1" allowOverlap="1">
                <wp:simplePos x="0" y="0"/>
                <wp:positionH relativeFrom="column">
                  <wp:posOffset>1778000</wp:posOffset>
                </wp:positionH>
                <wp:positionV relativeFrom="paragraph">
                  <wp:posOffset>121285</wp:posOffset>
                </wp:positionV>
                <wp:extent cx="320040" cy="0"/>
                <wp:effectExtent l="0" t="0" r="0" b="0"/>
                <wp:wrapNone/>
                <wp:docPr id="47" name="直接连接符 47"/>
                <wp:cNvGraphicFramePr/>
                <a:graphic xmlns:a="http://schemas.openxmlformats.org/drawingml/2006/main">
                  <a:graphicData uri="http://schemas.microsoft.com/office/word/2010/wordprocessingShape">
                    <wps:wsp>
                      <wps:cNvSpPr/>
                      <wps:spPr>
                        <a:xfrm flipV="1">
                          <a:off x="0" y="0"/>
                          <a:ext cx="32004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40pt;margin-top:9.55pt;height:0pt;width:25.2pt;z-index:251688960;mso-width-relative:page;mso-height-relative:page;" filled="f" stroked="t" coordsize="21600,21600" o:gfxdata="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PICV9gAAAAJAQAADwAAAAAAAAABACAAAAAiAAAAZHJzL2Rvd25yZXYu&#10;eG1sUEsBAhQAFAAAAAgAh07iQLGZRD77AQAA7wMAAA4AAAAAAAAAAQAgAAAAJwEAAGRycy9lMm9E&#10;b2MueG1sUEsFBgAAAAAGAAYAWQEAAJQFA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691008" behindDoc="0" locked="0" layoutInCell="1" allowOverlap="1">
                <wp:simplePos x="0" y="0"/>
                <wp:positionH relativeFrom="column">
                  <wp:posOffset>2094230</wp:posOffset>
                </wp:positionH>
                <wp:positionV relativeFrom="paragraph">
                  <wp:posOffset>115570</wp:posOffset>
                </wp:positionV>
                <wp:extent cx="635" cy="535305"/>
                <wp:effectExtent l="4445" t="0" r="13970" b="17145"/>
                <wp:wrapNone/>
                <wp:docPr id="55" name="直接连接符 55"/>
                <wp:cNvGraphicFramePr/>
                <a:graphic xmlns:a="http://schemas.openxmlformats.org/drawingml/2006/main">
                  <a:graphicData uri="http://schemas.microsoft.com/office/word/2010/wordprocessingShape">
                    <wps:wsp>
                      <wps:cNvSpPr/>
                      <wps:spPr>
                        <a:xfrm>
                          <a:off x="0" y="0"/>
                          <a:ext cx="635" cy="53530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4.9pt;margin-top:9.1pt;height:42.15pt;width:0.05pt;z-index:251691008;mso-width-relative:page;mso-height-relative:page;" filled="f" coordsize="21600,21600" o:gfxdata="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HSFBNcAAAAKAQAADwAAAAAAAAABACAAAAAiAAAAZHJzL2Rvd25yZXYueG1sUEsB&#10;AhQAFAAAAAgAh07iQMHojEL2AQAA5wMAAA4AAAAAAAAAAQAgAAAAJgEAAGRycy9lMm9Eb2MueG1s&#10;UEsFBgAAAAAGAAYAWQEAAI4FAAAAAA==&#10;">
                <v:path arrowok="t"/>
                <v:fill on="f" focussize="0,0"/>
                <v:stroke/>
                <v:imagedata o:title=""/>
                <o:lock v:ext="edit" grouping="f" rotation="f" text="f" aspectratio="f"/>
              </v:line>
            </w:pict>
          </mc:Fallback>
        </mc:AlternateContent>
      </w:r>
      <w:r>
        <w:rPr>
          <w:b/>
          <w:color w:val="FF0000"/>
        </w:rPr>
        <w:t xml:space="preserve">   0       </w:t>
      </w:r>
      <w:r>
        <w:rPr>
          <w:rFonts w:hint="eastAsia"/>
          <w:b/>
          <w:color w:val="FF0000"/>
        </w:rPr>
        <w:t>0 0 0 0</w:t>
      </w:r>
      <w:r>
        <w:rPr>
          <w:b/>
          <w:color w:val="FF0000"/>
        </w:rPr>
        <w:t xml:space="preserve">                 C,</w:t>
      </w:r>
      <w:r>
        <w:rPr>
          <w:rFonts w:hint="eastAsia"/>
          <w:b/>
          <w:color w:val="FF0000"/>
        </w:rPr>
        <w:t xml:space="preserve"> </w:t>
      </w:r>
      <w:r>
        <w:rPr>
          <w:b/>
          <w:color w:val="FF0000"/>
        </w:rPr>
        <w:t>P 和Y同时右移一位</w:t>
      </w:r>
    </w:p>
    <w:p>
      <w:pPr>
        <w:snapToGrid w:val="0"/>
        <w:ind w:left="420" w:firstLine="454"/>
        <w:rPr>
          <w:b/>
          <w:color w:val="FF0000"/>
        </w:rPr>
      </w:pPr>
      <w:r>
        <w:rPr>
          <w:b/>
          <w:color w:val="FF0000"/>
        </w:rPr>
        <w:t xml:space="preserve">   0       </w:t>
      </w:r>
      <w:r>
        <w:rPr>
          <w:rFonts w:hint="eastAsia"/>
          <w:b/>
          <w:color w:val="FF0000"/>
        </w:rPr>
        <w:t>0 0 0 0</w:t>
      </w:r>
      <w:r>
        <w:rPr>
          <w:b/>
          <w:color w:val="FF0000"/>
        </w:rPr>
        <w:t xml:space="preserve">     </w:t>
      </w:r>
      <w:r>
        <w:rPr>
          <w:rFonts w:hint="eastAsia"/>
          <w:b/>
          <w:color w:val="FF0000"/>
        </w:rPr>
        <w:t xml:space="preserve"> 0</w:t>
      </w:r>
      <w:r>
        <w:rPr>
          <w:b/>
          <w:color w:val="FF0000"/>
        </w:rPr>
        <w:t xml:space="preserve"> </w:t>
      </w:r>
      <w:r>
        <w:rPr>
          <w:rFonts w:hint="eastAsia"/>
          <w:b/>
          <w:color w:val="FF0000"/>
        </w:rPr>
        <w:t xml:space="preserve">0 1 </w:t>
      </w:r>
      <w:r>
        <w:rPr>
          <w:b/>
          <w:color w:val="FF0000"/>
        </w:rPr>
        <w:t>1      得P</w:t>
      </w:r>
      <w:r>
        <w:rPr>
          <w:b/>
          <w:color w:val="FF0000"/>
          <w:vertAlign w:val="subscript"/>
        </w:rPr>
        <w:t>1</w:t>
      </w:r>
    </w:p>
    <w:p>
      <w:pPr>
        <w:snapToGrid w:val="0"/>
        <w:ind w:left="386" w:leftChars="184" w:firstLine="1301" w:firstLineChars="617"/>
        <w:rPr>
          <w:b/>
          <w:color w:val="FF0000"/>
        </w:rPr>
      </w:pPr>
      <w:r>
        <w:rPr>
          <w:b/>
          <w:color w:val="FF0000"/>
        </w:rPr>
        <mc:AlternateContent>
          <mc:Choice Requires="wps">
            <w:drawing>
              <wp:anchor distT="0" distB="0" distL="114300" distR="114300" simplePos="0" relativeHeight="251680768" behindDoc="0" locked="0" layoutInCell="0" allowOverlap="1">
                <wp:simplePos x="0" y="0"/>
                <wp:positionH relativeFrom="column">
                  <wp:posOffset>333375</wp:posOffset>
                </wp:positionH>
                <wp:positionV relativeFrom="paragraph">
                  <wp:posOffset>0</wp:posOffset>
                </wp:positionV>
                <wp:extent cx="3867150" cy="0"/>
                <wp:effectExtent l="0" t="0" r="0" b="0"/>
                <wp:wrapNone/>
                <wp:docPr id="56" name="直接连接符 56"/>
                <wp:cNvGraphicFramePr/>
                <a:graphic xmlns:a="http://schemas.openxmlformats.org/drawingml/2006/main">
                  <a:graphicData uri="http://schemas.microsoft.com/office/word/2010/wordprocessingShape">
                    <wps:wsp>
                      <wps:cNvSpPr/>
                      <wps:spPr>
                        <a:xfrm>
                          <a:off x="0" y="0"/>
                          <a:ext cx="3867150" cy="0"/>
                        </a:xfrm>
                        <a:prstGeom prst="line">
                          <a:avLst/>
                        </a:prstGeom>
                        <a:ln w="9525" cap="flat" cmpd="sng">
                          <a:solidFill>
                            <a:srgbClr val="000000"/>
                          </a:solidFill>
                          <a:prstDash val="dash"/>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4.5pt;z-index:251680768;mso-width-relative:page;mso-height-relative:page;" filled="f" stroked="t" coordsize="21600,21600" o:allowincell="f" o:gfxdata="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IsFcmzwAAAAQBAAAPAAAAAAAAAAEAIAAAACIAAABkcnMvZG93bnJldi54bWxQSwECFAAUAAAA&#10;CACHTuJACOaRZfcBAADlAwAADgAAAAAAAAABACAAAAAeAQAAZHJzL2Uyb0RvYy54bWxQSwUGAAAA&#10;AAYABgBZAQAAhwUAAAAA&#10;">
                <v:path arrowok="t"/>
                <v:fill on="f" focussize="0,0"/>
                <v:stroke dashstyle="dash"/>
                <v:imagedata o:title=""/>
                <o:lock v:ext="edit" grouping="f" rotation="f" text="f" aspectratio="f"/>
                <v:textbox style="layout-flow:vertical-ideographic;"/>
              </v:line>
            </w:pict>
          </mc:Fallback>
        </mc:AlternateContent>
      </w:r>
      <w:r>
        <w:rPr>
          <w:rFonts w:hint="eastAsia"/>
          <w:b/>
          <w:color w:val="FF0000"/>
        </w:rPr>
        <w:t xml:space="preserve">+ </w:t>
      </w:r>
      <w:r>
        <w:rPr>
          <w:b/>
          <w:color w:val="FF0000"/>
        </w:rPr>
        <w:t>1</w:t>
      </w:r>
      <w:r>
        <w:rPr>
          <w:rFonts w:hint="eastAsia"/>
          <w:b/>
          <w:color w:val="FF0000"/>
        </w:rPr>
        <w:t xml:space="preserve"> 0 1 0</w:t>
      </w:r>
      <w:r>
        <w:rPr>
          <w:b/>
          <w:color w:val="FF0000"/>
        </w:rPr>
        <w:t xml:space="preserve">                 y</w:t>
      </w:r>
      <w:r>
        <w:rPr>
          <w:b/>
          <w:color w:val="FF0000"/>
          <w:vertAlign w:val="subscript"/>
        </w:rPr>
        <w:t>3</w:t>
      </w:r>
      <w:r>
        <w:rPr>
          <w:rFonts w:hint="eastAsia"/>
          <w:b/>
          <w:color w:val="FF0000"/>
          <w:vertAlign w:val="subscript"/>
        </w:rPr>
        <w:t xml:space="preserve"> </w:t>
      </w:r>
      <w:r>
        <w:rPr>
          <w:b/>
          <w:color w:val="FF0000"/>
        </w:rPr>
        <w:t>=</w:t>
      </w:r>
      <w:r>
        <w:rPr>
          <w:rFonts w:hint="eastAsia"/>
          <w:b/>
          <w:color w:val="FF0000"/>
        </w:rPr>
        <w:t xml:space="preserve"> </w:t>
      </w:r>
      <w:r>
        <w:rPr>
          <w:b/>
          <w:color w:val="FF0000"/>
        </w:rPr>
        <w:t>1，+X</w:t>
      </w:r>
    </w:p>
    <w:p>
      <w:pPr>
        <w:snapToGrid w:val="0"/>
        <w:ind w:left="420" w:firstLine="454"/>
        <w:rPr>
          <w:b/>
          <w:color w:val="FF0000"/>
        </w:rPr>
      </w:pPr>
      <w:r>
        <w:rPr>
          <w:b/>
          <w:color w:val="FF0000"/>
        </w:rPr>
        <mc:AlternateContent>
          <mc:Choice Requires="wpg">
            <w:drawing>
              <wp:anchor distT="0" distB="0" distL="114300" distR="114300" simplePos="0" relativeHeight="251689984" behindDoc="0" locked="0" layoutInCell="1" allowOverlap="1">
                <wp:simplePos x="0" y="0"/>
                <wp:positionH relativeFrom="column">
                  <wp:posOffset>2097405</wp:posOffset>
                </wp:positionH>
                <wp:positionV relativeFrom="paragraph">
                  <wp:posOffset>132715</wp:posOffset>
                </wp:positionV>
                <wp:extent cx="98425" cy="567690"/>
                <wp:effectExtent l="0" t="4445" r="15875" b="18415"/>
                <wp:wrapNone/>
                <wp:docPr id="59" name="组合 59"/>
                <wp:cNvGraphicFramePr/>
                <a:graphic xmlns:a="http://schemas.openxmlformats.org/drawingml/2006/main">
                  <a:graphicData uri="http://schemas.microsoft.com/office/word/2010/wordprocessingGroup">
                    <wpg:wgp>
                      <wpg:cNvGrpSpPr/>
                      <wpg:grpSpPr>
                        <a:xfrm>
                          <a:off x="0" y="0"/>
                          <a:ext cx="98425" cy="567690"/>
                          <a:chOff x="0" y="0"/>
                          <a:chExt cx="155" cy="894"/>
                        </a:xfrm>
                      </wpg:grpSpPr>
                      <wps:wsp>
                        <wps:cNvPr id="57" name="任意多边形 57"/>
                        <wps:cNvSpPr/>
                        <wps:spPr>
                          <a:xfrm>
                            <a:off x="153" y="0"/>
                            <a:ext cx="2" cy="894"/>
                          </a:xfrm>
                          <a:custGeom>
                            <a:avLst/>
                            <a:gdLst/>
                            <a:ahLst/>
                            <a:cxnLst/>
                            <a:pathLst>
                              <a:path w="1" h="1068">
                                <a:moveTo>
                                  <a:pt x="0" y="0"/>
                                </a:moveTo>
                                <a:lnTo>
                                  <a:pt x="0" y="1068"/>
                                </a:lnTo>
                              </a:path>
                            </a:pathLst>
                          </a:custGeom>
                          <a:noFill/>
                          <a:ln w="9525" cap="flat" cmpd="sng">
                            <a:solidFill>
                              <a:srgbClr val="000000"/>
                            </a:solidFill>
                            <a:prstDash val="solid"/>
                            <a:headEnd type="none" w="med" len="med"/>
                            <a:tailEnd type="none" w="med" len="med"/>
                          </a:ln>
                        </wps:spPr>
                        <wps:bodyPr vert="eaVert" upright="1"/>
                      </wps:wsp>
                      <wps:wsp>
                        <wps:cNvPr id="58" name="直接连接符 58"/>
                        <wps:cNvSpPr/>
                        <wps:spPr>
                          <a:xfrm flipV="1">
                            <a:off x="0" y="0"/>
                            <a:ext cx="145" cy="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65.15pt;margin-top:10.45pt;height:44.7pt;width:7.75pt;z-index:251689984;mso-width-relative:page;mso-height-relative:page;" coordsize="155,894" o:gfxdata="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TYWzd2AAAAAoBAAAPAAAAAAAA&#10;AAEAIAAAACIAAABkcnMvZG93bnJldi54bWxQSwECFAAUAAAACACHTuJAGK2t6fYCAADMBwAADgAA&#10;AAAAAAABACAAAAAnAQAAZHJzL2Uyb0RvYy54bWxQSwUGAAAAAAYABgBZAQAAjwYAAAAA&#10;">
                <o:lock v:ext="edit" grouping="f" rotation="f" text="f" aspectratio="f"/>
                <v:shape id="_x0000_s1026" o:spid="_x0000_s1026" o:spt="100" style="position:absolute;left:153;top:0;height:894;width:2;" filled="f" stroked="t" coordsize="1,1068" o:gfxdata="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yGPCvQAA&#10;ANsAAAAPAAAAAAAAAAEAIAAAACIAAABkcnMvZG93bnJldi54bWxQSwECFAAUAAAACACHTuJAMy8F&#10;njsAAAA5AAAAEAAAAAAAAAABACAAAAAMAQAAZHJzL3NoYXBleG1sLnhtbFBLBQYAAAAABgAGAFsB&#10;AAC2AwAAAAA=&#10;" path="m0,0l0,1068e">
                  <v:fill on="f" focussize="0,0"/>
                  <v:stroke color="#000000" joinstyle="round"/>
                  <v:imagedata o:title=""/>
                  <o:lock v:ext="edit" aspectratio="f"/>
                  <v:textbox style="layout-flow:vertical-ideographic;"/>
                </v:shape>
                <v:line id="_x0000_s1026" o:spid="_x0000_s1026" o:spt="20" style="position:absolute;left:0;top:0;flip:y;height:0;width:145;" filled="f" stroked="t" coordsize="21600,21600" o:gfxdata="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4uW0S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w:pict>
          </mc:Fallback>
        </mc:AlternateContent>
      </w:r>
      <w:r>
        <w:rPr>
          <w:b/>
          <w:color w:val="FF0000"/>
        </w:rPr>
        <mc:AlternateContent>
          <mc:Choice Requires="wps">
            <w:drawing>
              <wp:anchor distT="0" distB="0" distL="114300" distR="114300" simplePos="0" relativeHeight="251687936" behindDoc="0" locked="0" layoutInCell="1" allowOverlap="1">
                <wp:simplePos x="0" y="0"/>
                <wp:positionH relativeFrom="column">
                  <wp:posOffset>704850</wp:posOffset>
                </wp:positionH>
                <wp:positionV relativeFrom="paragraph">
                  <wp:posOffset>6985</wp:posOffset>
                </wp:positionV>
                <wp:extent cx="1052830" cy="0"/>
                <wp:effectExtent l="0" t="0" r="0" b="0"/>
                <wp:wrapNone/>
                <wp:docPr id="42" name="直接连接符 42"/>
                <wp:cNvGraphicFramePr/>
                <a:graphic xmlns:a="http://schemas.openxmlformats.org/drawingml/2006/main">
                  <a:graphicData uri="http://schemas.microsoft.com/office/word/2010/wordprocessingShape">
                    <wps:wsp>
                      <wps:cNvSpPr/>
                      <wps:spPr>
                        <a:xfrm>
                          <a:off x="0" y="0"/>
                          <a:ext cx="105283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5.5pt;margin-top:0.55pt;height:0pt;width:82.9pt;z-index:251687936;mso-width-relative:page;mso-height-relative:page;" filled="f" coordsize="21600,21600" o:gfxdata="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S6CAPTAAAABwEAAA8AAAAAAAAAAQAgAAAAIgAAAGRycy9kb3ducmV2LnhtbFBLAQIUABQA&#10;AAAIAIdO4kBx9cHz9QEAAOYDAAAOAAAAAAAAAAEAIAAAACIBAABkcnMvZTJvRG9jLnhtbFBLBQYA&#10;AAAABgAGAFkBAACJBQAAAAA=&#10;">
                <v:path arrowok="t"/>
                <v:fill on="f" focussize="0,0"/>
                <v:stroke/>
                <v:imagedata o:title=""/>
                <o:lock v:ext="edit" grouping="f" rotation="f" text="f" aspectratio="f"/>
              </v:line>
            </w:pict>
          </mc:Fallback>
        </mc:AlternateContent>
      </w:r>
      <w:r>
        <w:rPr>
          <w:b/>
          <w:color w:val="FF0000"/>
        </w:rPr>
        <w:t xml:space="preserve">   </w:t>
      </w:r>
      <w:r>
        <w:rPr>
          <w:rFonts w:hint="eastAsia"/>
          <w:b/>
          <w:color w:val="FF0000"/>
        </w:rPr>
        <w:t>0</w:t>
      </w:r>
      <w:r>
        <w:rPr>
          <w:b/>
          <w:color w:val="FF0000"/>
        </w:rPr>
        <w:t xml:space="preserve">       </w:t>
      </w:r>
      <w:r>
        <w:rPr>
          <w:rFonts w:hint="eastAsia"/>
          <w:b/>
          <w:color w:val="FF0000"/>
        </w:rPr>
        <w:t>1 0 1 0</w:t>
      </w:r>
      <w:r>
        <w:rPr>
          <w:b/>
          <w:color w:val="FF0000"/>
        </w:rPr>
        <w:t xml:space="preserve">                 C,</w:t>
      </w:r>
      <w:r>
        <w:rPr>
          <w:rFonts w:hint="eastAsia"/>
          <w:b/>
          <w:color w:val="FF0000"/>
        </w:rPr>
        <w:t xml:space="preserve"> </w:t>
      </w:r>
      <w:r>
        <w:rPr>
          <w:b/>
          <w:color w:val="FF0000"/>
        </w:rPr>
        <w:t>P 和Y同时右移一位</w:t>
      </w:r>
    </w:p>
    <w:p>
      <w:pPr>
        <w:snapToGrid w:val="0"/>
        <w:ind w:left="420" w:firstLine="454"/>
        <w:rPr>
          <w:b/>
          <w:color w:val="FF0000"/>
        </w:rPr>
      </w:pPr>
      <w:r>
        <w:rPr>
          <w:b/>
          <w:color w:val="FF0000"/>
        </w:rPr>
        <w:t xml:space="preserve">   0       </w:t>
      </w:r>
      <w:r>
        <w:rPr>
          <w:rFonts w:hint="eastAsia"/>
          <w:b/>
          <w:color w:val="FF0000"/>
        </w:rPr>
        <w:t xml:space="preserve">0 1 0 </w:t>
      </w:r>
      <w:r>
        <w:rPr>
          <w:b/>
          <w:color w:val="FF0000"/>
        </w:rPr>
        <w:t xml:space="preserve">1     </w:t>
      </w:r>
      <w:r>
        <w:rPr>
          <w:rFonts w:hint="eastAsia"/>
          <w:b/>
          <w:color w:val="FF0000"/>
        </w:rPr>
        <w:t xml:space="preserve"> 0 0</w:t>
      </w:r>
      <w:r>
        <w:rPr>
          <w:b/>
          <w:color w:val="FF0000"/>
        </w:rPr>
        <w:t xml:space="preserve"> </w:t>
      </w:r>
      <w:r>
        <w:rPr>
          <w:rFonts w:hint="eastAsia"/>
          <w:b/>
          <w:color w:val="FF0000"/>
        </w:rPr>
        <w:t>0 1</w:t>
      </w:r>
      <w:r>
        <w:rPr>
          <w:b/>
          <w:color w:val="FF0000"/>
        </w:rPr>
        <w:t xml:space="preserve">      得P</w:t>
      </w:r>
      <w:r>
        <w:rPr>
          <w:b/>
          <w:color w:val="FF0000"/>
          <w:vertAlign w:val="subscript"/>
        </w:rPr>
        <w:t>2</w:t>
      </w:r>
    </w:p>
    <w:p>
      <w:pPr>
        <w:snapToGrid w:val="0"/>
        <w:ind w:left="420" w:firstLine="454"/>
        <w:rPr>
          <w:rFonts w:hint="eastAsia"/>
          <w:b/>
          <w:color w:val="FF0000"/>
        </w:rPr>
      </w:pPr>
      <w:r>
        <w:rPr>
          <w:b/>
          <w:color w:val="FF0000"/>
        </w:rPr>
        <mc:AlternateContent>
          <mc:Choice Requires="wps">
            <w:drawing>
              <wp:anchor distT="0" distB="0" distL="114300" distR="114300" simplePos="0" relativeHeight="251681792" behindDoc="0" locked="0" layoutInCell="0" allowOverlap="1">
                <wp:simplePos x="0" y="0"/>
                <wp:positionH relativeFrom="column">
                  <wp:posOffset>333375</wp:posOffset>
                </wp:positionH>
                <wp:positionV relativeFrom="paragraph">
                  <wp:posOffset>0</wp:posOffset>
                </wp:positionV>
                <wp:extent cx="3867150" cy="0"/>
                <wp:effectExtent l="0" t="0" r="0" b="0"/>
                <wp:wrapNone/>
                <wp:docPr id="36" name="直接连接符 36"/>
                <wp:cNvGraphicFramePr/>
                <a:graphic xmlns:a="http://schemas.openxmlformats.org/drawingml/2006/main">
                  <a:graphicData uri="http://schemas.microsoft.com/office/word/2010/wordprocessingShape">
                    <wps:wsp>
                      <wps:cNvSpPr/>
                      <wps:spPr>
                        <a:xfrm>
                          <a:off x="0" y="0"/>
                          <a:ext cx="3867150" cy="0"/>
                        </a:xfrm>
                        <a:prstGeom prst="line">
                          <a:avLst/>
                        </a:prstGeom>
                        <a:ln w="9525" cap="flat" cmpd="sng">
                          <a:solidFill>
                            <a:srgbClr val="000000"/>
                          </a:solidFill>
                          <a:prstDash val="dash"/>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4.5pt;z-index:251681792;mso-width-relative:page;mso-height-relative:page;" filled="f" stroked="t" coordsize="21600,21600" o:allowincell="f" o:gfxdata="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IsFcmzwAAAAQBAAAPAAAAAAAAAAEAIAAAACIAAABkcnMvZG93bnJldi54bWxQSwECFAAUAAAA&#10;CACHTuJAha+bifcBAADlAwAADgAAAAAAAAABACAAAAAeAQAAZHJzL2Uyb0RvYy54bWxQSwUGAAAA&#10;AAYABgBZAQAAhwUAAAAA&#10;">
                <v:path arrowok="t"/>
                <v:fill on="f" focussize="0,0"/>
                <v:stroke dashstyle="dash"/>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+ 1 0 1 0</w:t>
      </w:r>
      <w:r>
        <w:rPr>
          <w:b/>
          <w:color w:val="FF0000"/>
        </w:rPr>
        <w:t xml:space="preserve">                </w:t>
      </w:r>
      <w:r>
        <w:rPr>
          <w:rFonts w:hint="eastAsia"/>
          <w:b/>
          <w:color w:val="FF0000"/>
        </w:rPr>
        <w:t xml:space="preserve">  </w:t>
      </w:r>
      <w:r>
        <w:rPr>
          <w:b/>
          <w:color w:val="FF0000"/>
        </w:rPr>
        <w:t>y</w:t>
      </w:r>
      <w:r>
        <w:rPr>
          <w:b/>
          <w:color w:val="FF0000"/>
          <w:vertAlign w:val="subscript"/>
        </w:rPr>
        <w:t>2</w:t>
      </w:r>
      <w:r>
        <w:rPr>
          <w:rFonts w:hint="eastAsia"/>
          <w:b/>
          <w:color w:val="FF0000"/>
          <w:vertAlign w:val="subscript"/>
        </w:rPr>
        <w:t xml:space="preserve"> </w:t>
      </w:r>
      <w:r>
        <w:rPr>
          <w:b/>
          <w:color w:val="FF0000"/>
        </w:rPr>
        <w:t>=</w:t>
      </w:r>
      <w:r>
        <w:rPr>
          <w:rFonts w:hint="eastAsia"/>
          <w:b/>
          <w:color w:val="FF0000"/>
        </w:rPr>
        <w:t xml:space="preserve"> 1</w:t>
      </w:r>
      <w:r>
        <w:rPr>
          <w:b/>
          <w:color w:val="FF0000"/>
        </w:rPr>
        <w:t>，</w:t>
      </w:r>
      <w:r>
        <w:rPr>
          <w:rFonts w:hint="eastAsia"/>
          <w:b/>
          <w:color w:val="FF0000"/>
        </w:rPr>
        <w:t>+X</w:t>
      </w:r>
    </w:p>
    <w:p>
      <w:pPr>
        <w:snapToGrid w:val="0"/>
        <w:ind w:left="420" w:firstLine="454"/>
        <w:rPr>
          <w:b/>
          <w:color w:val="FF0000"/>
        </w:rPr>
      </w:pPr>
      <w:r>
        <w:rPr>
          <w:b/>
          <w:color w:val="FF0000"/>
        </w:rPr>
        <mc:AlternateContent>
          <mc:Choice Requires="wps">
            <w:drawing>
              <wp:anchor distT="0" distB="0" distL="114300" distR="114300" simplePos="0" relativeHeight="251693056" behindDoc="0" locked="0" layoutInCell="1" allowOverlap="1">
                <wp:simplePos x="0" y="0"/>
                <wp:positionH relativeFrom="column">
                  <wp:posOffset>704850</wp:posOffset>
                </wp:positionH>
                <wp:positionV relativeFrom="paragraph">
                  <wp:posOffset>8890</wp:posOffset>
                </wp:positionV>
                <wp:extent cx="1052830" cy="0"/>
                <wp:effectExtent l="0" t="0" r="0" b="0"/>
                <wp:wrapNone/>
                <wp:docPr id="27" name="直接连接符 27"/>
                <wp:cNvGraphicFramePr/>
                <a:graphic xmlns:a="http://schemas.openxmlformats.org/drawingml/2006/main">
                  <a:graphicData uri="http://schemas.microsoft.com/office/word/2010/wordprocessingShape">
                    <wps:wsp>
                      <wps:cNvSpPr/>
                      <wps:spPr>
                        <a:xfrm>
                          <a:off x="0" y="0"/>
                          <a:ext cx="105283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5.5pt;margin-top:0.7pt;height:0pt;width:82.9pt;z-index:251693056;mso-width-relative:page;mso-height-relative:page;" filled="f" coordsize="21600,21600" o:gfxdata="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BRzhnrTAAAABwEAAA8AAAAAAAAAAQAgAAAAIgAAAGRycy9kb3ducmV2LnhtbFBLAQIUABQA&#10;AAAIAIdO4kDO7pMX9QEAAOYDAAAOAAAAAAAAAAEAIAAAACIBAABkcnMvZTJvRG9jLnhtbFBLBQYA&#10;AAAABgAGAFkBAACJBQAAAAA=&#10;">
                <v:path arrowok="t"/>
                <v:fill on="f" focussize="0,0"/>
                <v:stroke/>
                <v:imagedata o:title=""/>
                <o:lock v:ext="edit" grouping="f" rotation="f" text="f" aspectratio="f"/>
              </v:line>
            </w:pict>
          </mc:Fallback>
        </mc:AlternateContent>
      </w:r>
      <w:r>
        <w:rPr>
          <w:b/>
          <w:color w:val="FF0000"/>
        </w:rPr>
        <w:t xml:space="preserve">   0       1</w:t>
      </w:r>
      <w:r>
        <w:rPr>
          <w:rFonts w:hint="eastAsia"/>
          <w:b/>
          <w:color w:val="FF0000"/>
        </w:rPr>
        <w:t xml:space="preserve"> 1 1 </w:t>
      </w:r>
      <w:r>
        <w:rPr>
          <w:b/>
          <w:color w:val="FF0000"/>
        </w:rPr>
        <w:t xml:space="preserve">1     </w:t>
      </w:r>
      <w:r>
        <w:rPr>
          <w:rFonts w:hint="eastAsia"/>
          <w:b/>
          <w:color w:val="FF0000"/>
        </w:rPr>
        <w:t xml:space="preserve"> 0 0</w:t>
      </w:r>
      <w:r>
        <w:rPr>
          <w:b/>
          <w:color w:val="FF0000"/>
        </w:rPr>
        <w:t xml:space="preserve"> </w:t>
      </w:r>
      <w:r>
        <w:rPr>
          <w:rFonts w:hint="eastAsia"/>
          <w:b/>
          <w:color w:val="FF0000"/>
        </w:rPr>
        <w:t xml:space="preserve">0 </w:t>
      </w:r>
      <w:r>
        <w:rPr>
          <w:b/>
          <w:color w:val="FF0000"/>
        </w:rPr>
        <w:t xml:space="preserve">0    </w:t>
      </w:r>
      <w:r>
        <w:rPr>
          <w:rFonts w:hint="eastAsia"/>
          <w:b/>
          <w:color w:val="FF0000"/>
        </w:rPr>
        <w:t xml:space="preserve">  </w:t>
      </w:r>
      <w:r>
        <w:rPr>
          <w:b/>
          <w:color w:val="FF0000"/>
        </w:rPr>
        <w:t>C,</w:t>
      </w:r>
      <w:r>
        <w:rPr>
          <w:rFonts w:hint="eastAsia"/>
          <w:b/>
          <w:color w:val="FF0000"/>
        </w:rPr>
        <w:t xml:space="preserve"> </w:t>
      </w:r>
      <w:r>
        <w:rPr>
          <w:b/>
          <w:color w:val="FF0000"/>
        </w:rPr>
        <w:t>P 和Y同时右移一位</w:t>
      </w:r>
    </w:p>
    <w:p>
      <w:pPr>
        <w:snapToGrid w:val="0"/>
        <w:ind w:left="420" w:firstLine="454"/>
        <w:rPr>
          <w:b/>
          <w:color w:val="FF0000"/>
        </w:rPr>
      </w:pPr>
      <w:r>
        <w:rPr>
          <w:b/>
          <w:color w:val="FF0000"/>
        </w:rPr>
        <mc:AlternateContent>
          <mc:Choice Requires="wpg">
            <w:drawing>
              <wp:anchor distT="0" distB="0" distL="114300" distR="114300" simplePos="0" relativeHeight="251692032" behindDoc="0" locked="0" layoutInCell="1" allowOverlap="1">
                <wp:simplePos x="0" y="0"/>
                <wp:positionH relativeFrom="column">
                  <wp:posOffset>2199640</wp:posOffset>
                </wp:positionH>
                <wp:positionV relativeFrom="paragraph">
                  <wp:posOffset>12700</wp:posOffset>
                </wp:positionV>
                <wp:extent cx="99060" cy="428625"/>
                <wp:effectExtent l="0" t="4445" r="15240" b="5080"/>
                <wp:wrapNone/>
                <wp:docPr id="34" name="组合 34"/>
                <wp:cNvGraphicFramePr/>
                <a:graphic xmlns:a="http://schemas.openxmlformats.org/drawingml/2006/main">
                  <a:graphicData uri="http://schemas.microsoft.com/office/word/2010/wordprocessingGroup">
                    <wpg:wgp>
                      <wpg:cNvGrpSpPr/>
                      <wpg:grpSpPr>
                        <a:xfrm>
                          <a:off x="0" y="0"/>
                          <a:ext cx="99060" cy="428625"/>
                          <a:chOff x="0" y="0"/>
                          <a:chExt cx="155" cy="894"/>
                        </a:xfrm>
                      </wpg:grpSpPr>
                      <wps:wsp>
                        <wps:cNvPr id="32" name="任意多边形 32"/>
                        <wps:cNvSpPr/>
                        <wps:spPr>
                          <a:xfrm>
                            <a:off x="153" y="0"/>
                            <a:ext cx="2" cy="894"/>
                          </a:xfrm>
                          <a:custGeom>
                            <a:avLst/>
                            <a:gdLst/>
                            <a:ahLst/>
                            <a:cxnLst/>
                            <a:pathLst>
                              <a:path w="1" h="1068">
                                <a:moveTo>
                                  <a:pt x="0" y="0"/>
                                </a:moveTo>
                                <a:lnTo>
                                  <a:pt x="0" y="1068"/>
                                </a:lnTo>
                              </a:path>
                            </a:pathLst>
                          </a:custGeom>
                          <a:noFill/>
                          <a:ln w="9525" cap="flat" cmpd="sng">
                            <a:solidFill>
                              <a:srgbClr val="000000"/>
                            </a:solidFill>
                            <a:prstDash val="solid"/>
                            <a:headEnd type="none" w="med" len="med"/>
                            <a:tailEnd type="none" w="med" len="med"/>
                          </a:ln>
                        </wps:spPr>
                        <wps:bodyPr vert="eaVert" upright="1"/>
                      </wps:wsp>
                      <wps:wsp>
                        <wps:cNvPr id="33" name="直接连接符 33"/>
                        <wps:cNvSpPr/>
                        <wps:spPr>
                          <a:xfrm flipV="1">
                            <a:off x="0" y="0"/>
                            <a:ext cx="145" cy="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73.2pt;margin-top:1pt;height:33.75pt;width:7.8pt;z-index:251692032;mso-width-relative:page;mso-height-relative:page;" coordsize="155,894" o:gfxdata="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pA2UjtgAAAAIAQAADwAAAAAA&#10;AAABACAAAAAiAAAAZHJzL2Rvd25yZXYueG1sUEsBAhQAFAAAAAgAh07iQHeH3873AgAAzAcAAA4A&#10;AAAAAAAAAQAgAAAAJwEAAGRycy9lMm9Eb2MueG1sUEsFBgAAAAAGAAYAWQEAAJAGAAAAAA==&#10;">
                <o:lock v:ext="edit" grouping="f" rotation="f" text="f" aspectratio="f"/>
                <v:shape id="_x0000_s1026" o:spid="_x0000_s1026" o:spt="100" style="position:absolute;left:153;top:0;height:894;width:2;" filled="f" stroked="t" coordsize="1,1068" o:gfxdata="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gJfq8AAAA&#10;2wAAAA8AAAAAAAAAAQAgAAAAIgAAAGRycy9kb3ducmV2LnhtbFBLAQIUABQAAAAIAIdO4kAzLwWe&#10;OwAAADkAAAAQAAAAAAAAAAEAIAAAAAsBAABkcnMvc2hhcGV4bWwueG1sUEsFBgAAAAAGAAYAWwEA&#10;ALUDAAAAAA==&#10;" path="m0,0l0,1068e">
                  <v:fill on="f" focussize="0,0"/>
                  <v:stroke color="#000000" joinstyle="round"/>
                  <v:imagedata o:title=""/>
                  <o:lock v:ext="edit" aspectratio="f"/>
                  <v:textbox style="layout-flow:vertical-ideographic;"/>
                </v:shape>
                <v:line id="_x0000_s1026" o:spid="_x0000_s1026" o:spt="20" style="position:absolute;left:0;top:0;flip:y;height:0;width:145;" filled="f" stroked="t" coordsize="21600,21600" o:gfxdata="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VLJW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rPr>
          <w:b/>
          <w:color w:val="FF0000"/>
        </w:rPr>
        <w:t xml:space="preserve">   0       0</w:t>
      </w:r>
      <w:r>
        <w:rPr>
          <w:rFonts w:hint="eastAsia"/>
          <w:b/>
          <w:color w:val="FF0000"/>
        </w:rPr>
        <w:t xml:space="preserve"> </w:t>
      </w:r>
      <w:r>
        <w:rPr>
          <w:b/>
          <w:color w:val="FF0000"/>
        </w:rPr>
        <w:t>1</w:t>
      </w:r>
      <w:r>
        <w:rPr>
          <w:rFonts w:hint="eastAsia"/>
          <w:b/>
          <w:color w:val="FF0000"/>
        </w:rPr>
        <w:t xml:space="preserve"> 1 1</w:t>
      </w:r>
      <w:r>
        <w:rPr>
          <w:b/>
          <w:color w:val="FF0000"/>
        </w:rPr>
        <w:t xml:space="preserve">     </w:t>
      </w:r>
      <w:r>
        <w:rPr>
          <w:rFonts w:hint="eastAsia"/>
          <w:b/>
          <w:color w:val="FF0000"/>
        </w:rPr>
        <w:t xml:space="preserve"> </w:t>
      </w:r>
      <w:r>
        <w:rPr>
          <w:b/>
          <w:color w:val="FF0000"/>
        </w:rPr>
        <w:t>1</w:t>
      </w:r>
      <w:r>
        <w:rPr>
          <w:rFonts w:hint="eastAsia"/>
          <w:b/>
          <w:color w:val="FF0000"/>
        </w:rPr>
        <w:t xml:space="preserve"> 0 0</w:t>
      </w:r>
      <w:r>
        <w:rPr>
          <w:b/>
          <w:color w:val="FF0000"/>
        </w:rPr>
        <w:t xml:space="preserve"> </w:t>
      </w:r>
      <w:r>
        <w:rPr>
          <w:rFonts w:hint="eastAsia"/>
          <w:b/>
          <w:color w:val="FF0000"/>
        </w:rPr>
        <w:t>0</w:t>
      </w:r>
      <w:r>
        <w:rPr>
          <w:b/>
          <w:color w:val="FF0000"/>
        </w:rPr>
        <w:t xml:space="preserve">      得P</w:t>
      </w:r>
      <w:r>
        <w:rPr>
          <w:b/>
          <w:color w:val="FF0000"/>
          <w:vertAlign w:val="subscript"/>
        </w:rPr>
        <w:t>3</w:t>
      </w:r>
      <w:r>
        <w:rPr>
          <w:b/>
          <w:color w:val="FF0000"/>
        </w:rPr>
        <w:t xml:space="preserve"> </w:t>
      </w:r>
    </w:p>
    <w:p>
      <w:pPr>
        <w:snapToGrid w:val="0"/>
        <w:ind w:left="420" w:firstLine="1394"/>
        <w:rPr>
          <w:rFonts w:hint="eastAsia"/>
          <w:b/>
          <w:color w:val="FF0000"/>
        </w:rPr>
      </w:pPr>
      <w:r>
        <w:rPr>
          <w:b/>
          <w:color w:val="FF0000"/>
        </w:rPr>
        <mc:AlternateContent>
          <mc:Choice Requires="wps">
            <w:drawing>
              <wp:anchor distT="0" distB="0" distL="114300" distR="114300" simplePos="0" relativeHeight="251694080" behindDoc="0" locked="0" layoutInCell="1" allowOverlap="1">
                <wp:simplePos x="0" y="0"/>
                <wp:positionH relativeFrom="column">
                  <wp:posOffset>708660</wp:posOffset>
                </wp:positionH>
                <wp:positionV relativeFrom="paragraph">
                  <wp:posOffset>168910</wp:posOffset>
                </wp:positionV>
                <wp:extent cx="1052830" cy="0"/>
                <wp:effectExtent l="0" t="0" r="0" b="0"/>
                <wp:wrapNone/>
                <wp:docPr id="20" name="直接连接符 20"/>
                <wp:cNvGraphicFramePr/>
                <a:graphic xmlns:a="http://schemas.openxmlformats.org/drawingml/2006/main">
                  <a:graphicData uri="http://schemas.microsoft.com/office/word/2010/wordprocessingShape">
                    <wps:wsp>
                      <wps:cNvSpPr/>
                      <wps:spPr>
                        <a:xfrm>
                          <a:off x="0" y="0"/>
                          <a:ext cx="105283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5.8pt;margin-top:13.3pt;height:0pt;width:82.9pt;z-index:251694080;mso-width-relative:page;mso-height-relative:page;" filled="f" coordsize="21600,21600" o:gfxdata="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AtPrNYAAAAJAQAADwAAAAAAAAABACAAAAAiAAAAZHJzL2Rvd25yZXYueG1sUEsBAhQA&#10;FAAAAAgAh07iQN7H3Tv0AQAA5gMAAA4AAAAAAAAAAQAgAAAAJQEAAGRycy9lMm9Eb2MueG1sUEsF&#10;BgAAAAAGAAYAWQEAAIsFA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682816" behindDoc="0" locked="0" layoutInCell="1" allowOverlap="1">
                <wp:simplePos x="0" y="0"/>
                <wp:positionH relativeFrom="column">
                  <wp:posOffset>266700</wp:posOffset>
                </wp:positionH>
                <wp:positionV relativeFrom="paragraph">
                  <wp:posOffset>14605</wp:posOffset>
                </wp:positionV>
                <wp:extent cx="3867150" cy="0"/>
                <wp:effectExtent l="0" t="0" r="0" b="0"/>
                <wp:wrapNone/>
                <wp:docPr id="26" name="直接连接符 26"/>
                <wp:cNvGraphicFramePr/>
                <a:graphic xmlns:a="http://schemas.openxmlformats.org/drawingml/2006/main">
                  <a:graphicData uri="http://schemas.microsoft.com/office/word/2010/wordprocessingShape">
                    <wps:wsp>
                      <wps:cNvSpPr/>
                      <wps:spPr>
                        <a:xfrm>
                          <a:off x="0" y="0"/>
                          <a:ext cx="3867150" cy="0"/>
                        </a:xfrm>
                        <a:prstGeom prst="line">
                          <a:avLst/>
                        </a:prstGeom>
                        <a:ln w="9525" cap="flat" cmpd="sng">
                          <a:solidFill>
                            <a:srgbClr val="000000"/>
                          </a:solidFill>
                          <a:prstDash val="dash"/>
                          <a:headEnd type="none" w="med" len="med"/>
                          <a:tailEnd type="none" w="med" len="med"/>
                        </a:ln>
                      </wps:spPr>
                      <wps:bodyPr upright="1"/>
                    </wps:wsp>
                  </a:graphicData>
                </a:graphic>
              </wp:anchor>
            </w:drawing>
          </mc:Choice>
          <mc:Fallback>
            <w:pict>
              <v:line id="_x0000_s1026" o:spid="_x0000_s1026" o:spt="20" style="position:absolute;left:0pt;margin-left:21pt;margin-top:1.15pt;height:0pt;width:304.5pt;z-index:251682816;mso-width-relative:page;mso-height-relative:page;" filled="f" stroked="t" coordsize="21600,21600" o:gfxdata="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SW7/RAAAABgEAAA8AAAAAAAAAAQAgAAAAIgAAAGRycy9kb3ducmV2LnhtbFBLAQIUABQA&#10;AAAIAIdO4kAYz99J9wEAAOUDAAAOAAAAAAAAAAEAIAAAACABAABkcnMvZTJvRG9jLnhtbFBLBQYA&#10;AAAABgAGAFkBAACJBQAAAAA=&#10;">
                <v:path arrowok="t"/>
                <v:fill on="f" focussize="0,0"/>
                <v:stroke dashstyle="dash"/>
                <v:imagedata o:title=""/>
                <o:lock v:ext="edit" grouping="f" rotation="f" text="f" aspectratio="f"/>
                <v:textbox style="layout-flow:vertical-ideographic;"/>
              </v:line>
            </w:pict>
          </mc:Fallback>
        </mc:AlternateContent>
      </w:r>
      <w:r>
        <w:rPr>
          <w:b/>
          <w:color w:val="FF0000"/>
        </w:rPr>
        <w:t>+</w:t>
      </w:r>
      <w:r>
        <w:rPr>
          <w:rFonts w:hint="eastAsia"/>
          <w:b/>
          <w:color w:val="FF0000"/>
        </w:rPr>
        <w:t xml:space="preserve"> 0 0 </w:t>
      </w:r>
      <w:r>
        <w:rPr>
          <w:b/>
          <w:color w:val="FF0000"/>
        </w:rPr>
        <w:t>0</w:t>
      </w:r>
      <w:r>
        <w:rPr>
          <w:rFonts w:hint="eastAsia"/>
          <w:b/>
          <w:color w:val="FF0000"/>
        </w:rPr>
        <w:t xml:space="preserve"> 0</w:t>
      </w:r>
      <w:r>
        <w:rPr>
          <w:b/>
          <w:color w:val="FF0000"/>
        </w:rPr>
        <w:t xml:space="preserve">                 </w:t>
      </w:r>
      <w:r>
        <w:rPr>
          <w:rFonts w:hint="eastAsia"/>
          <w:b/>
          <w:color w:val="FF0000"/>
        </w:rPr>
        <w:t xml:space="preserve"> </w:t>
      </w:r>
      <w:r>
        <w:rPr>
          <w:b/>
          <w:color w:val="FF0000"/>
        </w:rPr>
        <w:t>y</w:t>
      </w:r>
      <w:r>
        <w:rPr>
          <w:b/>
          <w:color w:val="FF0000"/>
          <w:vertAlign w:val="subscript"/>
        </w:rPr>
        <w:t>1</w:t>
      </w:r>
      <w:r>
        <w:rPr>
          <w:rFonts w:hint="eastAsia"/>
          <w:b/>
          <w:color w:val="FF0000"/>
          <w:vertAlign w:val="subscript"/>
        </w:rPr>
        <w:t xml:space="preserve"> </w:t>
      </w:r>
      <w:r>
        <w:rPr>
          <w:b/>
          <w:color w:val="FF0000"/>
        </w:rPr>
        <w:t>=</w:t>
      </w:r>
      <w:r>
        <w:rPr>
          <w:rFonts w:hint="eastAsia"/>
          <w:b/>
          <w:color w:val="FF0000"/>
        </w:rPr>
        <w:t xml:space="preserve"> 0</w:t>
      </w:r>
      <w:r>
        <w:rPr>
          <w:b/>
          <w:color w:val="FF0000"/>
        </w:rPr>
        <w:t>，+</w:t>
      </w:r>
      <w:r>
        <w:rPr>
          <w:rFonts w:hint="eastAsia"/>
          <w:b/>
          <w:color w:val="FF0000"/>
        </w:rPr>
        <w:t>0</w:t>
      </w:r>
    </w:p>
    <w:p>
      <w:pPr>
        <w:snapToGrid w:val="0"/>
        <w:ind w:left="420" w:firstLine="454"/>
        <w:rPr>
          <w:b/>
          <w:color w:val="FF0000"/>
        </w:rPr>
      </w:pPr>
      <w:r>
        <w:rPr>
          <w:b/>
          <w:color w:val="FF0000"/>
        </w:rPr>
        <mc:AlternateContent>
          <mc:Choice Requires="wps">
            <w:drawing>
              <wp:anchor distT="0" distB="0" distL="114300" distR="114300" simplePos="0" relativeHeight="251683840" behindDoc="0" locked="0" layoutInCell="1" allowOverlap="1">
                <wp:simplePos x="0" y="0"/>
                <wp:positionH relativeFrom="column">
                  <wp:posOffset>2300605</wp:posOffset>
                </wp:positionH>
                <wp:positionV relativeFrom="paragraph">
                  <wp:posOffset>92710</wp:posOffset>
                </wp:positionV>
                <wp:extent cx="66675" cy="0"/>
                <wp:effectExtent l="0" t="0" r="0" b="0"/>
                <wp:wrapNone/>
                <wp:docPr id="28" name="直接连接符 28"/>
                <wp:cNvGraphicFramePr/>
                <a:graphic xmlns:a="http://schemas.openxmlformats.org/drawingml/2006/main">
                  <a:graphicData uri="http://schemas.microsoft.com/office/word/2010/wordprocessingShape">
                    <wps:wsp>
                      <wps:cNvSpPr/>
                      <wps:spPr>
                        <a:xfrm>
                          <a:off x="0" y="0"/>
                          <a:ext cx="666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1.15pt;margin-top:7.3pt;height:0pt;width:5.25pt;z-index:251683840;mso-width-relative:page;mso-height-relative:page;" filled="f" stroked="t" coordsize="21600,21600" o:gfxdata="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RPmAdcAAAAJAQAADwAAAAAAAAABACAAAAAiAAAAZHJzL2Rvd25yZXYueG1sUEsBAhQA&#10;FAAAAAgAh07iQCwK5PLzAQAA5AMAAA4AAAAAAAAAAQAgAAAAJgEAAGRycy9lMm9Eb2MueG1sUEsF&#10;BgAAAAAGAAYAWQEAAIsFA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684864" behindDoc="0" locked="0" layoutInCell="1" allowOverlap="1">
                <wp:simplePos x="0" y="0"/>
                <wp:positionH relativeFrom="column">
                  <wp:posOffset>2374900</wp:posOffset>
                </wp:positionH>
                <wp:positionV relativeFrom="paragraph">
                  <wp:posOffset>92710</wp:posOffset>
                </wp:positionV>
                <wp:extent cx="635" cy="297180"/>
                <wp:effectExtent l="4445" t="0" r="13970" b="7620"/>
                <wp:wrapNone/>
                <wp:docPr id="29" name="直接连接符 29"/>
                <wp:cNvGraphicFramePr/>
                <a:graphic xmlns:a="http://schemas.openxmlformats.org/drawingml/2006/main">
                  <a:graphicData uri="http://schemas.microsoft.com/office/word/2010/wordprocessingShape">
                    <wps:wsp>
                      <wps:cNvSpPr/>
                      <wps:spPr>
                        <a:xfrm>
                          <a:off x="0" y="0"/>
                          <a:ext cx="635" cy="2971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87pt;margin-top:7.3pt;height:23.4pt;width:0.05pt;z-index:251684864;mso-width-relative:page;mso-height-relative:page;" filled="f" stroked="t" coordsize="21600,21600" o:gfxdata="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GuquDZAAAACQEAAA8AAAAAAAAAAQAgAAAAIgAAAGRycy9kb3ducmV2Lnht&#10;bFBLAQIUABQAAAAIAIdO4kCAuuCD+AEAAOcDAAAOAAAAAAAAAAEAIAAAACgBAABkcnMvZTJvRG9j&#10;LnhtbFBLBQYAAAAABgAGAFkBAACSBQAAAAA=&#10;">
                <v:path arrowok="t"/>
                <v:fill on="f" focussize="0,0"/>
                <v:stroke/>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0</w:t>
      </w:r>
      <w:r>
        <w:rPr>
          <w:b/>
          <w:color w:val="FF0000"/>
        </w:rPr>
        <w:t xml:space="preserve">       0</w:t>
      </w:r>
      <w:r>
        <w:rPr>
          <w:rFonts w:hint="eastAsia"/>
          <w:b/>
          <w:color w:val="FF0000"/>
        </w:rPr>
        <w:t xml:space="preserve"> 1 1 </w:t>
      </w:r>
      <w:r>
        <w:rPr>
          <w:b/>
          <w:color w:val="FF0000"/>
        </w:rPr>
        <w:t xml:space="preserve">1                 </w:t>
      </w:r>
      <w:r>
        <w:rPr>
          <w:rFonts w:hint="eastAsia"/>
          <w:b/>
          <w:color w:val="FF0000"/>
        </w:rPr>
        <w:t xml:space="preserve"> </w:t>
      </w:r>
      <w:r>
        <w:rPr>
          <w:b/>
          <w:color w:val="FF0000"/>
        </w:rPr>
        <w:t>C,</w:t>
      </w:r>
      <w:r>
        <w:rPr>
          <w:rFonts w:hint="eastAsia"/>
          <w:b/>
          <w:color w:val="FF0000"/>
        </w:rPr>
        <w:t xml:space="preserve"> </w:t>
      </w:r>
      <w:r>
        <w:rPr>
          <w:b/>
          <w:color w:val="FF0000"/>
        </w:rPr>
        <w:t>P 和Y同时右移一位</w:t>
      </w:r>
    </w:p>
    <w:p>
      <w:pPr>
        <w:snapToGrid w:val="0"/>
        <w:ind w:left="420" w:firstLine="454"/>
        <w:rPr>
          <w:b/>
          <w:color w:val="FF0000"/>
        </w:rPr>
      </w:pPr>
      <w:r>
        <w:rPr>
          <w:b/>
          <w:color w:val="FF0000"/>
        </w:rPr>
        <w:t xml:space="preserve">   0       </w:t>
      </w:r>
      <w:r>
        <w:rPr>
          <w:rFonts w:hint="eastAsia"/>
          <w:b/>
          <w:color w:val="FF0000"/>
        </w:rPr>
        <w:t xml:space="preserve">0 </w:t>
      </w:r>
      <w:r>
        <w:rPr>
          <w:b/>
          <w:color w:val="FF0000"/>
        </w:rPr>
        <w:t>0</w:t>
      </w:r>
      <w:r>
        <w:rPr>
          <w:rFonts w:hint="eastAsia"/>
          <w:b/>
          <w:color w:val="FF0000"/>
        </w:rPr>
        <w:t xml:space="preserve"> 1 1</w:t>
      </w:r>
      <w:r>
        <w:rPr>
          <w:b/>
          <w:color w:val="FF0000"/>
        </w:rPr>
        <w:t xml:space="preserve">     </w:t>
      </w:r>
      <w:r>
        <w:rPr>
          <w:rFonts w:hint="eastAsia"/>
          <w:b/>
          <w:color w:val="FF0000"/>
        </w:rPr>
        <w:t xml:space="preserve"> </w:t>
      </w:r>
      <w:r>
        <w:rPr>
          <w:b/>
          <w:color w:val="FF0000"/>
        </w:rPr>
        <w:t>1</w:t>
      </w:r>
      <w:r>
        <w:rPr>
          <w:rFonts w:hint="eastAsia"/>
          <w:b/>
          <w:color w:val="FF0000"/>
        </w:rPr>
        <w:t xml:space="preserve"> </w:t>
      </w:r>
      <w:r>
        <w:rPr>
          <w:b/>
          <w:color w:val="FF0000"/>
        </w:rPr>
        <w:t>1</w:t>
      </w:r>
      <w:r>
        <w:rPr>
          <w:rFonts w:hint="eastAsia"/>
          <w:b/>
          <w:color w:val="FF0000"/>
        </w:rPr>
        <w:t xml:space="preserve"> 0 0</w:t>
      </w:r>
      <w:r>
        <w:rPr>
          <w:b/>
          <w:color w:val="FF0000"/>
        </w:rPr>
        <w:t xml:space="preserve">      得P</w:t>
      </w:r>
      <w:r>
        <w:rPr>
          <w:b/>
          <w:color w:val="FF0000"/>
          <w:vertAlign w:val="subscript"/>
        </w:rPr>
        <w:t>4</w:t>
      </w:r>
    </w:p>
    <w:p>
      <w:pPr>
        <w:rPr>
          <w:rFonts w:hint="eastAsia"/>
          <w:b/>
          <w:color w:val="0000FF"/>
        </w:rPr>
      </w:pPr>
      <w:r>
        <w:rPr>
          <w:b/>
          <w:color w:val="0000FF"/>
        </w:rPr>
        <w:t xml:space="preserve">        </w:t>
      </w:r>
      <w:r>
        <w:rPr>
          <w:rFonts w:hint="eastAsia"/>
          <w:b/>
          <w:color w:val="0000FF"/>
        </w:rPr>
        <w:t xml:space="preserve">    若两个6位数相乘的话，则还要右移两次，得 000000 111100</w:t>
      </w:r>
    </w:p>
    <w:p>
      <w:pPr>
        <w:ind w:firstLine="1242" w:firstLineChars="589"/>
        <w:rPr>
          <w:rFonts w:hint="eastAsia"/>
          <w:b/>
          <w:color w:val="FF0000"/>
        </w:rPr>
      </w:pPr>
      <w:r>
        <w:rPr>
          <w:rFonts w:hint="eastAsia"/>
          <w:b/>
          <w:color w:val="FF0000"/>
        </w:rPr>
        <w:t>符号位为：</w:t>
      </w:r>
      <w:r>
        <w:rPr>
          <w:b/>
          <w:color w:val="FF0000"/>
        </w:rPr>
        <w:t>0</w:t>
      </w:r>
      <w:r>
        <w:rPr>
          <w:rFonts w:hint="eastAsia"/>
          <w:b/>
          <w:color w:val="FF0000"/>
        </w:rPr>
        <w:t xml:space="preserve"> </w:t>
      </w:r>
      <w:r>
        <w:rPr>
          <w:b/>
          <w:color w:val="FF0000"/>
          <w:sz w:val="20"/>
        </w:rPr>
        <w:sym w:font="Symbol" w:char="F0C5"/>
      </w:r>
      <w:r>
        <w:rPr>
          <w:rFonts w:hint="eastAsia"/>
          <w:b/>
          <w:color w:val="FF0000"/>
          <w:sz w:val="20"/>
        </w:rPr>
        <w:t xml:space="preserve"> </w:t>
      </w:r>
      <w:r>
        <w:rPr>
          <w:rFonts w:hint="eastAsia"/>
          <w:b/>
          <w:color w:val="FF0000"/>
        </w:rPr>
        <w:t xml:space="preserve">1 </w:t>
      </w:r>
      <w:r>
        <w:rPr>
          <w:b/>
          <w:color w:val="FF0000"/>
        </w:rPr>
        <w:t>=</w:t>
      </w:r>
      <w:r>
        <w:rPr>
          <w:rFonts w:hint="eastAsia"/>
          <w:b/>
          <w:color w:val="FF0000"/>
        </w:rPr>
        <w:t xml:space="preserve"> 1，</w:t>
      </w:r>
      <w:r>
        <w:rPr>
          <w:b/>
          <w:color w:val="FF0000"/>
        </w:rPr>
        <w:t>因此</w:t>
      </w:r>
      <w:r>
        <w:rPr>
          <w:rFonts w:hint="eastAsia"/>
          <w:b/>
          <w:color w:val="FF0000"/>
        </w:rPr>
        <w:t>，</w:t>
      </w:r>
      <w:r>
        <w:rPr>
          <w:b/>
          <w:color w:val="FF0000"/>
        </w:rPr>
        <w:t>[X×Y]</w:t>
      </w:r>
      <w:r>
        <w:rPr>
          <w:b/>
          <w:color w:val="FF0000"/>
          <w:vertAlign w:val="subscript"/>
        </w:rPr>
        <w:t>原</w:t>
      </w:r>
      <w:r>
        <w:rPr>
          <w:rFonts w:hint="eastAsia"/>
          <w:b/>
          <w:color w:val="FF0000"/>
          <w:vertAlign w:val="subscript"/>
        </w:rPr>
        <w:t xml:space="preserve"> </w:t>
      </w:r>
      <w:r>
        <w:rPr>
          <w:b/>
          <w:color w:val="FF0000"/>
        </w:rPr>
        <w:t>=</w:t>
      </w:r>
      <w:r>
        <w:rPr>
          <w:rFonts w:hint="eastAsia"/>
          <w:b/>
          <w:color w:val="FF0000"/>
        </w:rPr>
        <w:t xml:space="preserve"> 1000 0011 1100</w:t>
      </w:r>
    </w:p>
    <w:p>
      <w:pPr>
        <w:ind w:firstLine="1242" w:firstLineChars="589"/>
        <w:rPr>
          <w:rFonts w:hint="eastAsia"/>
          <w:b/>
          <w:color w:val="FF0000"/>
        </w:rPr>
      </w:pPr>
      <w:r>
        <w:rPr>
          <w:rFonts w:hint="eastAsia"/>
          <w:b/>
          <w:color w:val="FF0000"/>
        </w:rPr>
        <w:t>即</w:t>
      </w:r>
      <w:r>
        <w:rPr>
          <w:b/>
          <w:color w:val="FF0000"/>
        </w:rPr>
        <w:t>X × Y</w:t>
      </w:r>
      <w:r>
        <w:rPr>
          <w:rFonts w:hint="eastAsia"/>
          <w:b/>
          <w:color w:val="FF0000"/>
        </w:rPr>
        <w:t xml:space="preserve"> = </w:t>
      </w:r>
      <w:r>
        <w:rPr>
          <w:b/>
          <w:color w:val="FF0000"/>
          <w:szCs w:val="21"/>
          <w:lang w:val="pt-BR"/>
        </w:rPr>
        <w:t>–</w:t>
      </w:r>
      <w:r>
        <w:rPr>
          <w:rFonts w:hint="eastAsia"/>
          <w:b/>
          <w:color w:val="FF0000"/>
        </w:rPr>
        <w:t xml:space="preserve">11 1100B = </w:t>
      </w:r>
      <w:r>
        <w:rPr>
          <w:b/>
          <w:color w:val="FF0000"/>
          <w:szCs w:val="21"/>
          <w:lang w:val="pt-BR"/>
        </w:rPr>
        <w:t>–</w:t>
      </w:r>
      <w:r>
        <w:rPr>
          <w:rFonts w:hint="eastAsia"/>
          <w:b/>
          <w:color w:val="FF0000"/>
          <w:szCs w:val="21"/>
          <w:lang w:val="pt-BR"/>
        </w:rPr>
        <w:t xml:space="preserve"> </w:t>
      </w:r>
      <w:r>
        <w:rPr>
          <w:rFonts w:hint="eastAsia"/>
          <w:b/>
          <w:color w:val="FF0000"/>
        </w:rPr>
        <w:t>60</w:t>
      </w:r>
    </w:p>
    <w:p>
      <w:pPr>
        <w:ind w:firstLine="420"/>
        <w:rPr>
          <w:rFonts w:hint="eastAsia"/>
          <w:b/>
          <w:color w:val="FF0000"/>
        </w:rPr>
      </w:pPr>
      <w:r>
        <w:rPr>
          <w:rFonts w:hint="eastAsia"/>
          <w:b/>
          <w:color w:val="FF0000"/>
        </w:rPr>
        <w:t>（3）</w:t>
      </w:r>
      <w:r>
        <w:rPr>
          <w:b/>
          <w:color w:val="FF0000"/>
        </w:rPr>
        <w:t xml:space="preserve"> [</w:t>
      </w:r>
      <w:r>
        <w:rPr>
          <w:b/>
          <w:color w:val="FF0000"/>
          <w:szCs w:val="21"/>
        </w:rPr>
        <w:t>–</w:t>
      </w:r>
      <w:r>
        <w:rPr>
          <w:rFonts w:hint="eastAsia"/>
          <w:b/>
          <w:color w:val="FF0000"/>
        </w:rPr>
        <w:t>10</w:t>
      </w:r>
      <w:r>
        <w:rPr>
          <w:b/>
          <w:color w:val="FF0000"/>
        </w:rPr>
        <w:t>]</w:t>
      </w:r>
      <w:r>
        <w:rPr>
          <w:b/>
          <w:color w:val="FF0000"/>
          <w:vertAlign w:val="subscript"/>
        </w:rPr>
        <w:t>补</w:t>
      </w:r>
      <w:r>
        <w:rPr>
          <w:rFonts w:hint="eastAsia"/>
          <w:b/>
          <w:color w:val="FF0000"/>
          <w:vertAlign w:val="subscript"/>
        </w:rPr>
        <w:t xml:space="preserve"> </w:t>
      </w:r>
      <w:r>
        <w:rPr>
          <w:b/>
          <w:color w:val="FF0000"/>
        </w:rPr>
        <w:t>=</w:t>
      </w:r>
      <w:r>
        <w:rPr>
          <w:rFonts w:hint="eastAsia"/>
          <w:b/>
          <w:color w:val="FF0000"/>
        </w:rPr>
        <w:t xml:space="preserve"> 110110，布斯乘法</w:t>
      </w:r>
      <w:r>
        <w:rPr>
          <w:b/>
          <w:color w:val="FF0000"/>
        </w:rPr>
        <w:t>过程如下</w:t>
      </w:r>
      <w:r>
        <w:rPr>
          <w:rFonts w:hint="eastAsia"/>
          <w:b/>
          <w:color w:val="FF0000"/>
        </w:rPr>
        <w:t>：</w:t>
      </w:r>
    </w:p>
    <w:p>
      <w:pPr>
        <w:rPr>
          <w:rFonts w:hint="eastAsia"/>
          <w:b/>
          <w:color w:val="FF0000"/>
        </w:rPr>
      </w:pPr>
    </w:p>
    <w:p>
      <w:pPr>
        <w:ind w:left="420" w:firstLine="454"/>
        <w:rPr>
          <w:b/>
          <w:color w:val="FF0000"/>
        </w:rPr>
      </w:pPr>
      <w:r>
        <w:rPr>
          <w:b/>
          <w:color w:val="FF0000"/>
        </w:rPr>
        <mc:AlternateContent>
          <mc:Choice Requires="wps">
            <w:drawing>
              <wp:anchor distT="0" distB="0" distL="114300" distR="114300" simplePos="0" relativeHeight="251696128" behindDoc="0" locked="0" layoutInCell="1" allowOverlap="1">
                <wp:simplePos x="0" y="0"/>
                <wp:positionH relativeFrom="column">
                  <wp:posOffset>466725</wp:posOffset>
                </wp:positionH>
                <wp:positionV relativeFrom="paragraph">
                  <wp:posOffset>189865</wp:posOffset>
                </wp:positionV>
                <wp:extent cx="4533900" cy="0"/>
                <wp:effectExtent l="0" t="0" r="0" b="0"/>
                <wp:wrapNone/>
                <wp:docPr id="37" name="直接连接符 37"/>
                <wp:cNvGraphicFramePr/>
                <a:graphic xmlns:a="http://schemas.openxmlformats.org/drawingml/2006/main">
                  <a:graphicData uri="http://schemas.microsoft.com/office/word/2010/wordprocessingShape">
                    <wps:wsp>
                      <wps:cNvSpPr/>
                      <wps:spPr>
                        <a:xfrm>
                          <a:off x="0" y="0"/>
                          <a:ext cx="45339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6.75pt;margin-top:14.95pt;height:0pt;width:357pt;z-index:251696128;mso-width-relative:page;mso-height-relative:page;" filled="f" stroked="t" coordsize="21600,21600" o:gfxdata="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XhHo7YAAAACAEAAA8AAAAAAAAAAQAgAAAAIgAAAGRycy9kb3ducmV2LnhtbFBL&#10;AQIUABQAAAAIAIdO4kB5M0Ni9gEAAOYDAAAOAAAAAAAAAAEAIAAAACcBAABkcnMvZTJvRG9jLnht&#10;bFBLBQYAAAAABgAGAFkBAACPBQAAAAA=&#10;">
                <v:path arrowok="t"/>
                <v:fill on="f" focussize="0,0"/>
                <v:stroke/>
                <v:imagedata o:title=""/>
                <o:lock v:ext="edit" grouping="f" rotation="f" text="f" aspectratio="f"/>
                <v:textbox style="layout-flow:vertical-ideographic;"/>
              </v:line>
            </w:pict>
          </mc:Fallback>
        </mc:AlternateContent>
      </w:r>
      <w:r>
        <w:rPr>
          <w:b/>
          <w:color w:val="FF0000"/>
        </w:rPr>
        <w:t xml:space="preserve">          P          </w:t>
      </w:r>
      <w:r>
        <w:rPr>
          <w:rFonts w:hint="eastAsia"/>
          <w:b/>
          <w:color w:val="FF0000"/>
        </w:rPr>
        <w:t xml:space="preserve"> </w:t>
      </w:r>
      <w:r>
        <w:rPr>
          <w:b/>
          <w:color w:val="FF0000"/>
        </w:rPr>
        <w:t xml:space="preserve"> Y    </w:t>
      </w:r>
      <w:r>
        <w:rPr>
          <w:rFonts w:hint="eastAsia"/>
          <w:b/>
          <w:color w:val="FF0000"/>
        </w:rPr>
        <w:t xml:space="preserve">    </w:t>
      </w:r>
      <w:r>
        <w:rPr>
          <w:b/>
          <w:color w:val="FF0000"/>
        </w:rPr>
        <w:t>y</w:t>
      </w:r>
      <w:r>
        <w:rPr>
          <w:rFonts w:hint="eastAsia"/>
          <w:b/>
          <w:color w:val="FF0000"/>
          <w:vertAlign w:val="subscript"/>
        </w:rPr>
        <w:t>-</w:t>
      </w:r>
      <w:r>
        <w:rPr>
          <w:b/>
          <w:color w:val="FF0000"/>
          <w:vertAlign w:val="subscript"/>
        </w:rPr>
        <w:t>1</w:t>
      </w:r>
      <w:r>
        <w:rPr>
          <w:b/>
          <w:color w:val="FF0000"/>
        </w:rPr>
        <w:t xml:space="preserve">         </w:t>
      </w:r>
      <w:r>
        <w:rPr>
          <w:rFonts w:hint="eastAsia"/>
          <w:b/>
          <w:color w:val="FF0000"/>
        </w:rPr>
        <w:t xml:space="preserve">      </w:t>
      </w:r>
      <w:r>
        <w:rPr>
          <w:b/>
          <w:color w:val="FF0000"/>
        </w:rPr>
        <w:t>说明</w:t>
      </w:r>
    </w:p>
    <w:p>
      <w:pPr>
        <w:ind w:firstLine="454"/>
        <w:rPr>
          <w:b/>
          <w:color w:val="FF0000"/>
        </w:rPr>
      </w:pPr>
      <w:r>
        <w:rPr>
          <w:b/>
          <w:color w:val="FF0000"/>
        </w:rPr>
        <mc:AlternateContent>
          <mc:Choice Requires="wps">
            <w:drawing>
              <wp:anchor distT="0" distB="0" distL="114300" distR="114300" simplePos="0" relativeHeight="251700224" behindDoc="0" locked="0" layoutInCell="1" allowOverlap="1">
                <wp:simplePos x="0" y="0"/>
                <wp:positionH relativeFrom="column">
                  <wp:posOffset>1900555</wp:posOffset>
                </wp:positionH>
                <wp:positionV relativeFrom="paragraph">
                  <wp:posOffset>2540</wp:posOffset>
                </wp:positionV>
                <wp:extent cx="635" cy="391795"/>
                <wp:effectExtent l="4445" t="0" r="13970" b="8255"/>
                <wp:wrapNone/>
                <wp:docPr id="39" name="直接连接符 39"/>
                <wp:cNvGraphicFramePr/>
                <a:graphic xmlns:a="http://schemas.openxmlformats.org/drawingml/2006/main">
                  <a:graphicData uri="http://schemas.microsoft.com/office/word/2010/wordprocessingShape">
                    <wps:wsp>
                      <wps:cNvSpPr/>
                      <wps:spPr>
                        <a:xfrm>
                          <a:off x="0" y="0"/>
                          <a:ext cx="635" cy="39179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9.65pt;margin-top:0.2pt;height:30.85pt;width:0.05pt;z-index:251700224;mso-width-relative:page;mso-height-relative:page;" filled="f" stroked="t" coordsize="21600,21600" o:gfxdata="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mK0nzVAAAABwEAAA8AAAAAAAAAAQAgAAAAIgAAAGRycy9kb3ducmV2LnhtbFBLAQIU&#10;ABQAAAAIAIdO4kD+/9mj9gEAAOcDAAAOAAAAAAAAAAEAIAAAACQBAABkcnMvZTJvRG9jLnhtbFBL&#10;BQYAAAAABgAGAFkBAACMBQAAAAA=&#10;">
                <v:path arrowok="t"/>
                <v:fill on="f" focussize="0,0"/>
                <v:stroke/>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 xml:space="preserve">0 0 </w:t>
      </w:r>
      <w:r>
        <w:rPr>
          <w:b/>
          <w:color w:val="FF0000"/>
        </w:rPr>
        <w:t>0</w:t>
      </w:r>
      <w:r>
        <w:rPr>
          <w:rFonts w:hint="eastAsia"/>
          <w:b/>
          <w:color w:val="FF0000"/>
        </w:rPr>
        <w:t xml:space="preserve"> </w:t>
      </w:r>
      <w:r>
        <w:rPr>
          <w:b/>
          <w:color w:val="FF0000"/>
        </w:rPr>
        <w:t>0</w:t>
      </w:r>
      <w:r>
        <w:rPr>
          <w:rFonts w:hint="eastAsia"/>
          <w:b/>
          <w:color w:val="FF0000"/>
        </w:rPr>
        <w:t xml:space="preserve"> </w:t>
      </w:r>
      <w:r>
        <w:rPr>
          <w:b/>
          <w:color w:val="FF0000"/>
        </w:rPr>
        <w:t>0</w:t>
      </w:r>
      <w:r>
        <w:rPr>
          <w:rFonts w:hint="eastAsia"/>
          <w:b/>
          <w:color w:val="FF0000"/>
        </w:rPr>
        <w:t xml:space="preserve"> </w:t>
      </w:r>
      <w:r>
        <w:rPr>
          <w:b/>
          <w:color w:val="FF0000"/>
        </w:rPr>
        <w:t xml:space="preserve">0      </w:t>
      </w:r>
      <w:r>
        <w:rPr>
          <w:rFonts w:hint="eastAsia"/>
          <w:b/>
          <w:color w:val="FF0000"/>
        </w:rPr>
        <w:t xml:space="preserve"> 1 </w:t>
      </w:r>
      <w:r>
        <w:rPr>
          <w:b/>
          <w:color w:val="FF0000"/>
        </w:rPr>
        <w:t>1</w:t>
      </w:r>
      <w:r>
        <w:rPr>
          <w:rFonts w:hint="eastAsia"/>
          <w:b/>
          <w:color w:val="FF0000"/>
        </w:rPr>
        <w:t xml:space="preserve"> </w:t>
      </w:r>
      <w:r>
        <w:rPr>
          <w:b/>
          <w:color w:val="FF0000"/>
        </w:rPr>
        <w:t>1</w:t>
      </w:r>
      <w:r>
        <w:rPr>
          <w:rFonts w:hint="eastAsia"/>
          <w:b/>
          <w:color w:val="FF0000"/>
        </w:rPr>
        <w:t xml:space="preserve"> </w:t>
      </w:r>
      <w:r>
        <w:rPr>
          <w:b/>
          <w:color w:val="FF0000"/>
        </w:rPr>
        <w:t xml:space="preserve">0 </w:t>
      </w:r>
      <w:r>
        <w:rPr>
          <w:rFonts w:hint="eastAsia"/>
          <w:b/>
          <w:color w:val="FF0000"/>
        </w:rPr>
        <w:t>1 0</w:t>
      </w:r>
      <w:r>
        <w:rPr>
          <w:b/>
          <w:color w:val="FF0000"/>
        </w:rPr>
        <w:t xml:space="preserve"> </w:t>
      </w:r>
      <w:r>
        <w:rPr>
          <w:rFonts w:hint="eastAsia"/>
          <w:b/>
          <w:color w:val="FF0000"/>
        </w:rPr>
        <w:t xml:space="preserve">  </w:t>
      </w:r>
      <w:r>
        <w:rPr>
          <w:b/>
          <w:color w:val="FF0000"/>
        </w:rPr>
        <w:t xml:space="preserve">0           </w:t>
      </w:r>
      <w:r>
        <w:rPr>
          <w:rFonts w:hint="eastAsia"/>
          <w:b/>
          <w:color w:val="FF0000"/>
        </w:rPr>
        <w:t xml:space="preserve"> </w:t>
      </w:r>
      <w:r>
        <w:rPr>
          <w:b/>
          <w:color w:val="FF0000"/>
        </w:rPr>
        <w:t>设y</w:t>
      </w:r>
      <w:r>
        <w:rPr>
          <w:rFonts w:hint="eastAsia"/>
          <w:b/>
          <w:color w:val="FF0000"/>
          <w:vertAlign w:val="subscript"/>
        </w:rPr>
        <w:t xml:space="preserve">-1 </w:t>
      </w:r>
      <w:r>
        <w:rPr>
          <w:b/>
          <w:color w:val="FF0000"/>
        </w:rPr>
        <w:t>=</w:t>
      </w:r>
      <w:r>
        <w:rPr>
          <w:rFonts w:hint="eastAsia"/>
          <w:b/>
          <w:color w:val="FF0000"/>
        </w:rPr>
        <w:t xml:space="preserve"> </w:t>
      </w:r>
      <w:r>
        <w:rPr>
          <w:b/>
          <w:color w:val="FF0000"/>
        </w:rPr>
        <w:t>0，[P</w:t>
      </w:r>
      <w:r>
        <w:rPr>
          <w:b/>
          <w:color w:val="FF0000"/>
          <w:vertAlign w:val="subscript"/>
        </w:rPr>
        <w:t>0</w:t>
      </w:r>
      <w:r>
        <w:rPr>
          <w:b/>
          <w:color w:val="FF0000"/>
        </w:rPr>
        <w:t>]</w:t>
      </w:r>
      <w:r>
        <w:rPr>
          <w:b/>
          <w:color w:val="FF0000"/>
          <w:vertAlign w:val="subscript"/>
        </w:rPr>
        <w:t>补</w:t>
      </w:r>
      <w:r>
        <w:rPr>
          <w:rFonts w:hint="eastAsia"/>
          <w:b/>
          <w:color w:val="FF0000"/>
          <w:vertAlign w:val="subscript"/>
        </w:rPr>
        <w:t xml:space="preserve"> </w:t>
      </w:r>
      <w:r>
        <w:rPr>
          <w:b/>
          <w:color w:val="FF0000"/>
        </w:rPr>
        <w:t>=</w:t>
      </w:r>
      <w:r>
        <w:rPr>
          <w:rFonts w:hint="eastAsia"/>
          <w:b/>
          <w:color w:val="FF0000"/>
        </w:rPr>
        <w:t xml:space="preserve"> </w:t>
      </w:r>
      <w:r>
        <w:rPr>
          <w:b/>
          <w:color w:val="FF0000"/>
        </w:rPr>
        <w:t>0</w:t>
      </w:r>
    </w:p>
    <w:p>
      <w:pPr>
        <w:snapToGrid w:val="0"/>
        <w:ind w:left="420" w:firstLine="454"/>
        <w:rPr>
          <w:b/>
          <w:color w:val="FF0000"/>
        </w:rPr>
      </w:pPr>
      <w:r>
        <w:rPr>
          <w:b/>
          <w:color w:val="FF0000"/>
        </w:rPr>
        <mc:AlternateContent>
          <mc:Choice Requires="wps">
            <w:drawing>
              <wp:anchor distT="0" distB="0" distL="114300" distR="114300" simplePos="0" relativeHeight="251702272" behindDoc="0" locked="0" layoutInCell="1" allowOverlap="1">
                <wp:simplePos x="0" y="0"/>
                <wp:positionH relativeFrom="column">
                  <wp:posOffset>2028825</wp:posOffset>
                </wp:positionH>
                <wp:positionV relativeFrom="paragraph">
                  <wp:posOffset>170180</wp:posOffset>
                </wp:positionV>
                <wp:extent cx="635" cy="520065"/>
                <wp:effectExtent l="4445" t="0" r="13970" b="13335"/>
                <wp:wrapNone/>
                <wp:docPr id="30" name="直接连接符 30"/>
                <wp:cNvGraphicFramePr/>
                <a:graphic xmlns:a="http://schemas.openxmlformats.org/drawingml/2006/main">
                  <a:graphicData uri="http://schemas.microsoft.com/office/word/2010/wordprocessingShape">
                    <wps:wsp>
                      <wps:cNvSpPr/>
                      <wps:spPr>
                        <a:xfrm>
                          <a:off x="0" y="0"/>
                          <a:ext cx="635" cy="52006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9.75pt;margin-top:13.4pt;height:40.95pt;width:0.05pt;z-index:251702272;mso-width-relative:page;mso-height-relative:page;" filled="f" coordsize="21600,21600" o:gfxdata="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UAOdNcAAAAKAQAADwAAAAAAAAABACAAAAAiAAAAZHJzL2Rvd25yZXYueG1sUEsBAhQA&#10;FAAAAAgAh07iQOVxO2PzAQAA5wMAAA4AAAAAAAAAAQAgAAAAJgEAAGRycy9lMm9Eb2MueG1sUEsF&#10;BgAAAAAGAAYAWQEAAIsFA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708416" behindDoc="0" locked="0" layoutInCell="1" allowOverlap="1">
                <wp:simplePos x="0" y="0"/>
                <wp:positionH relativeFrom="column">
                  <wp:posOffset>1899285</wp:posOffset>
                </wp:positionH>
                <wp:positionV relativeFrom="paragraph">
                  <wp:posOffset>168910</wp:posOffset>
                </wp:positionV>
                <wp:extent cx="138430" cy="0"/>
                <wp:effectExtent l="0" t="0" r="0" b="0"/>
                <wp:wrapNone/>
                <wp:docPr id="21" name="直接连接符 21"/>
                <wp:cNvGraphicFramePr/>
                <a:graphic xmlns:a="http://schemas.openxmlformats.org/drawingml/2006/main">
                  <a:graphicData uri="http://schemas.microsoft.com/office/word/2010/wordprocessingShape">
                    <wps:wsp>
                      <wps:cNvSpPr/>
                      <wps:spPr>
                        <a:xfrm>
                          <a:off x="0" y="0"/>
                          <a:ext cx="13843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9.55pt;margin-top:13.3pt;height:0pt;width:10.9pt;z-index:251708416;mso-width-relative:page;mso-height-relative:page;" filled="f" coordsize="21600,21600" o:gfxdata="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gMxtU1QAAAAkBAAAPAAAAAAAAAAEAIAAAACIAAABkcnMvZG93bnJldi54bWxQSwECFAAU&#10;AAAACACHTuJAB4bvMfQBAADlAwAADgAAAAAAAAABACAAAAAkAQAAZHJzL2Uyb0RvYy54bWxQSwUG&#10;AAAAAAYABgBZAQAAigU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697152" behindDoc="0" locked="0" layoutInCell="1" allowOverlap="1">
                <wp:simplePos x="0" y="0"/>
                <wp:positionH relativeFrom="column">
                  <wp:posOffset>466725</wp:posOffset>
                </wp:positionH>
                <wp:positionV relativeFrom="paragraph">
                  <wp:posOffset>635</wp:posOffset>
                </wp:positionV>
                <wp:extent cx="4533900" cy="0"/>
                <wp:effectExtent l="0" t="0" r="0" b="0"/>
                <wp:wrapNone/>
                <wp:docPr id="24" name="直接连接符 24"/>
                <wp:cNvGraphicFramePr/>
                <a:graphic xmlns:a="http://schemas.openxmlformats.org/drawingml/2006/main">
                  <a:graphicData uri="http://schemas.microsoft.com/office/word/2010/wordprocessingShape">
                    <wps:wsp>
                      <wps:cNvSpPr/>
                      <wps:spPr>
                        <a:xfrm>
                          <a:off x="0" y="0"/>
                          <a:ext cx="45339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6.75pt;margin-top:0.05pt;height:0pt;width:357pt;z-index:251697152;mso-width-relative:page;mso-height-relative:page;" filled="f" stroked="t" coordsize="21600,21600" o:gfxdata="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PpwGS0wAAAAQBAAAPAAAAAAAAAAEAIAAAACIAAABkcnMvZG93bnJldi54bWxQSwEC&#10;FAAUAAAACACHTuJA+SkGVfkBAADnAwAADgAAAAAAAAABACAAAAAiAQAAZHJzL2Uyb0RvYy54bWxQ&#10;SwUGAAAAAAYABgBZAQAAjQUAAAAA&#10;">
                <v:path arrowok="t"/>
                <v:fill on="f" focussize="0,0"/>
                <v:stroke dashstyle="1 1"/>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 xml:space="preserve">                       </w:t>
      </w:r>
      <w:r>
        <w:rPr>
          <w:b/>
          <w:color w:val="FF0000"/>
        </w:rPr>
        <w:t xml:space="preserve">         </w:t>
      </w:r>
      <w:r>
        <w:rPr>
          <w:rFonts w:hint="eastAsia"/>
          <w:b/>
          <w:color w:val="FF0000"/>
        </w:rPr>
        <w:t xml:space="preserve">   </w:t>
      </w:r>
      <w:r>
        <w:rPr>
          <w:b/>
          <w:color w:val="FF0000"/>
        </w:rPr>
        <w:t>y</w:t>
      </w:r>
      <w:r>
        <w:rPr>
          <w:rFonts w:hint="eastAsia"/>
          <w:b/>
          <w:color w:val="FF0000"/>
          <w:vertAlign w:val="subscript"/>
        </w:rPr>
        <w:t>0</w:t>
      </w:r>
      <w:r>
        <w:rPr>
          <w:b/>
          <w:color w:val="FF0000"/>
        </w:rPr>
        <w:t xml:space="preserve"> y</w:t>
      </w:r>
      <w:r>
        <w:rPr>
          <w:rFonts w:hint="eastAsia"/>
          <w:b/>
          <w:color w:val="FF0000"/>
          <w:vertAlign w:val="subscript"/>
        </w:rPr>
        <w:t>-1</w:t>
      </w:r>
      <w:r>
        <w:rPr>
          <w:b/>
          <w:color w:val="FF0000"/>
        </w:rPr>
        <w:t xml:space="preserve"> =</w:t>
      </w:r>
      <w:r>
        <w:rPr>
          <w:rFonts w:hint="eastAsia"/>
          <w:b/>
          <w:color w:val="FF0000"/>
        </w:rPr>
        <w:t xml:space="preserve"> </w:t>
      </w:r>
      <w:r>
        <w:rPr>
          <w:b/>
          <w:color w:val="FF0000"/>
        </w:rPr>
        <w:t>00，P、Y</w:t>
      </w:r>
      <w:r>
        <w:rPr>
          <w:rFonts w:hint="eastAsia"/>
          <w:b/>
          <w:color w:val="FF0000"/>
        </w:rPr>
        <w:t>直接</w:t>
      </w:r>
      <w:r>
        <w:rPr>
          <w:b/>
          <w:color w:val="FF0000"/>
        </w:rPr>
        <w:t>右移一位</w:t>
      </w:r>
    </w:p>
    <w:p>
      <w:pPr>
        <w:snapToGrid w:val="0"/>
        <w:ind w:left="760" w:leftChars="362" w:firstLine="540" w:firstLineChars="256"/>
        <w:rPr>
          <w:b/>
          <w:color w:val="FF0000"/>
        </w:rPr>
      </w:pPr>
      <w:r>
        <w:rPr>
          <w:rFonts w:hint="eastAsia"/>
          <w:b/>
          <w:color w:val="FF0000"/>
        </w:rPr>
        <w:t xml:space="preserve">0 0 </w:t>
      </w:r>
      <w:r>
        <w:rPr>
          <w:b/>
          <w:color w:val="FF0000"/>
        </w:rPr>
        <w:t>0</w:t>
      </w:r>
      <w:r>
        <w:rPr>
          <w:rFonts w:hint="eastAsia"/>
          <w:b/>
          <w:color w:val="FF0000"/>
        </w:rPr>
        <w:t xml:space="preserve"> </w:t>
      </w:r>
      <w:r>
        <w:rPr>
          <w:b/>
          <w:color w:val="FF0000"/>
        </w:rPr>
        <w:t>0</w:t>
      </w:r>
      <w:r>
        <w:rPr>
          <w:rFonts w:hint="eastAsia"/>
          <w:b/>
          <w:color w:val="FF0000"/>
        </w:rPr>
        <w:t xml:space="preserve"> </w:t>
      </w:r>
      <w:r>
        <w:rPr>
          <w:b/>
          <w:color w:val="FF0000"/>
        </w:rPr>
        <w:t>0</w:t>
      </w:r>
      <w:r>
        <w:rPr>
          <w:rFonts w:hint="eastAsia"/>
          <w:b/>
          <w:color w:val="FF0000"/>
        </w:rPr>
        <w:t xml:space="preserve"> </w:t>
      </w:r>
      <w:r>
        <w:rPr>
          <w:b/>
          <w:color w:val="FF0000"/>
        </w:rPr>
        <w:t xml:space="preserve">0     </w:t>
      </w:r>
      <w:r>
        <w:rPr>
          <w:rFonts w:hint="eastAsia"/>
          <w:b/>
          <w:color w:val="FF0000"/>
        </w:rPr>
        <w:t xml:space="preserve"> </w:t>
      </w:r>
      <w:r>
        <w:rPr>
          <w:b/>
          <w:color w:val="FF0000"/>
        </w:rPr>
        <w:t xml:space="preserve"> </w:t>
      </w:r>
      <w:r>
        <w:rPr>
          <w:rFonts w:hint="eastAsia"/>
          <w:b/>
          <w:color w:val="FF0000"/>
        </w:rPr>
        <w:t xml:space="preserve"> </w:t>
      </w:r>
      <w:r>
        <w:rPr>
          <w:b/>
          <w:color w:val="FF0000"/>
        </w:rPr>
        <w:t>0</w:t>
      </w:r>
      <w:r>
        <w:rPr>
          <w:rFonts w:hint="eastAsia"/>
          <w:b/>
          <w:color w:val="FF0000"/>
        </w:rPr>
        <w:t xml:space="preserve"> 1 </w:t>
      </w:r>
      <w:r>
        <w:rPr>
          <w:b/>
          <w:color w:val="FF0000"/>
        </w:rPr>
        <w:t>1</w:t>
      </w:r>
      <w:r>
        <w:rPr>
          <w:rFonts w:hint="eastAsia"/>
          <w:b/>
          <w:color w:val="FF0000"/>
        </w:rPr>
        <w:t xml:space="preserve"> </w:t>
      </w:r>
      <w:r>
        <w:rPr>
          <w:b/>
          <w:color w:val="FF0000"/>
        </w:rPr>
        <w:t>1</w:t>
      </w:r>
      <w:r>
        <w:rPr>
          <w:rFonts w:hint="eastAsia"/>
          <w:b/>
          <w:color w:val="FF0000"/>
        </w:rPr>
        <w:t xml:space="preserve"> 0 1</w:t>
      </w:r>
      <w:r>
        <w:rPr>
          <w:b/>
          <w:color w:val="FF0000"/>
        </w:rPr>
        <w:t xml:space="preserve">  0          </w:t>
      </w:r>
      <w:r>
        <w:rPr>
          <w:rFonts w:hint="eastAsia"/>
          <w:b/>
          <w:color w:val="FF0000"/>
        </w:rPr>
        <w:t xml:space="preserve">  </w:t>
      </w:r>
      <w:r>
        <w:rPr>
          <w:b/>
          <w:color w:val="FF0000"/>
        </w:rPr>
        <w:t>得[P</w:t>
      </w:r>
      <w:r>
        <w:rPr>
          <w:b/>
          <w:color w:val="FF0000"/>
          <w:vertAlign w:val="subscript"/>
        </w:rPr>
        <w:t>1</w:t>
      </w:r>
      <w:r>
        <w:rPr>
          <w:b/>
          <w:color w:val="FF0000"/>
        </w:rPr>
        <w:t>]</w:t>
      </w:r>
      <w:r>
        <w:rPr>
          <w:b/>
          <w:color w:val="FF0000"/>
          <w:vertAlign w:val="subscript"/>
        </w:rPr>
        <w:t>补</w:t>
      </w:r>
    </w:p>
    <w:p>
      <w:pPr>
        <w:snapToGrid w:val="0"/>
        <w:ind w:left="760" w:leftChars="362" w:firstLine="314" w:firstLineChars="149"/>
        <w:rPr>
          <w:b/>
          <w:color w:val="FF0000"/>
        </w:rPr>
      </w:pPr>
      <w:r>
        <w:rPr>
          <w:b/>
          <w:color w:val="FF0000"/>
        </w:rPr>
        <mc:AlternateContent>
          <mc:Choice Requires="wps">
            <w:drawing>
              <wp:anchor distT="0" distB="0" distL="114300" distR="114300" simplePos="0" relativeHeight="251705344" behindDoc="0" locked="0" layoutInCell="1" allowOverlap="1">
                <wp:simplePos x="0" y="0"/>
                <wp:positionH relativeFrom="column">
                  <wp:posOffset>749300</wp:posOffset>
                </wp:positionH>
                <wp:positionV relativeFrom="paragraph">
                  <wp:posOffset>163830</wp:posOffset>
                </wp:positionV>
                <wp:extent cx="899160" cy="0"/>
                <wp:effectExtent l="0" t="0" r="0" b="0"/>
                <wp:wrapNone/>
                <wp:docPr id="31" name="直接连接符 31"/>
                <wp:cNvGraphicFramePr/>
                <a:graphic xmlns:a="http://schemas.openxmlformats.org/drawingml/2006/main">
                  <a:graphicData uri="http://schemas.microsoft.com/office/word/2010/wordprocessingShape">
                    <wps:wsp>
                      <wps:cNvSpPr/>
                      <wps:spPr>
                        <a:xfrm>
                          <a:off x="0" y="0"/>
                          <a:ext cx="89916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9pt;margin-top:12.9pt;height:0pt;width:70.8pt;z-index:251705344;mso-width-relative:page;mso-height-relative:page;" filled="f" coordsize="21600,21600" o:gfxdata="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GaMeJNYAAAAJAQAADwAAAAAAAAABACAAAAAiAAAAZHJzL2Rvd25yZXYueG1sUEsBAhQA&#10;FAAAAAgAh07iQMugT0z0AQAA5QMAAA4AAAAAAAAAAQAgAAAAJQEAAGRycy9lMm9Eb2MueG1sUEsF&#10;BgAAAAAGAAYAWQEAAIsFA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695104" behindDoc="0" locked="0" layoutInCell="0" allowOverlap="1">
                <wp:simplePos x="0" y="0"/>
                <wp:positionH relativeFrom="column">
                  <wp:posOffset>466725</wp:posOffset>
                </wp:positionH>
                <wp:positionV relativeFrom="paragraph">
                  <wp:posOffset>-2540</wp:posOffset>
                </wp:positionV>
                <wp:extent cx="4600575" cy="0"/>
                <wp:effectExtent l="0" t="0" r="0" b="0"/>
                <wp:wrapNone/>
                <wp:docPr id="25" name="直接连接符 25"/>
                <wp:cNvGraphicFramePr/>
                <a:graphic xmlns:a="http://schemas.openxmlformats.org/drawingml/2006/main">
                  <a:graphicData uri="http://schemas.microsoft.com/office/word/2010/wordprocessingShape">
                    <wps:wsp>
                      <wps:cNvSpPr/>
                      <wps:spPr>
                        <a:xfrm>
                          <a:off x="0" y="0"/>
                          <a:ext cx="460057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6.75pt;margin-top:-0.2pt;height:0pt;width:362.25pt;z-index:251695104;mso-width-relative:page;mso-height-relative:page;" filled="f" stroked="t" coordsize="21600,21600" o:allowincell="f" o:gfxdata="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LpowdYAAAAGAQAADwAAAAAAAAABACAAAAAiAAAAZHJzL2Rvd25yZXYueG1sUEsB&#10;AhQAFAAAAAgAh07iQJ9RW5X3AQAA5wMAAA4AAAAAAAAAAQAgAAAAJQEAAGRycy9lMm9Eb2MueG1s&#10;UEsFBgAAAAAGAAYAWQEAAI4FAAAAAA==&#10;">
                <v:path arrowok="t"/>
                <v:fill on="f" focussize="0,0"/>
                <v:stroke dashstyle="1 1"/>
                <v:imagedata o:title=""/>
                <o:lock v:ext="edit" grouping="f" rotation="f" text="f" aspectratio="f"/>
                <v:textbox style="layout-flow:vertical-ideographic;"/>
              </v:line>
            </w:pict>
          </mc:Fallback>
        </mc:AlternateContent>
      </w:r>
      <w:r>
        <w:rPr>
          <w:b/>
          <w:color w:val="FF0000"/>
        </w:rPr>
        <w:t>+</w:t>
      </w:r>
      <w:r>
        <w:rPr>
          <w:rFonts w:hint="eastAsia"/>
          <w:b/>
          <w:color w:val="FF0000"/>
        </w:rPr>
        <w:t xml:space="preserve"> 1 1 0 1</w:t>
      </w:r>
      <w:r>
        <w:rPr>
          <w:b/>
          <w:color w:val="FF0000"/>
        </w:rPr>
        <w:t xml:space="preserve"> </w:t>
      </w:r>
      <w:r>
        <w:rPr>
          <w:rFonts w:hint="eastAsia"/>
          <w:b/>
          <w:color w:val="FF0000"/>
        </w:rPr>
        <w:t>1</w:t>
      </w:r>
      <w:r>
        <w:rPr>
          <w:b/>
          <w:color w:val="FF0000"/>
        </w:rPr>
        <w:t xml:space="preserve"> </w:t>
      </w:r>
      <w:r>
        <w:rPr>
          <w:rFonts w:hint="eastAsia"/>
          <w:b/>
          <w:color w:val="FF0000"/>
        </w:rPr>
        <w:t>0</w:t>
      </w:r>
      <w:r>
        <w:rPr>
          <w:b/>
          <w:color w:val="FF0000"/>
        </w:rPr>
        <w:t xml:space="preserve">                        </w:t>
      </w:r>
      <w:r>
        <w:rPr>
          <w:rFonts w:hint="eastAsia"/>
          <w:b/>
          <w:color w:val="FF0000"/>
        </w:rPr>
        <w:t xml:space="preserve">       </w:t>
      </w:r>
      <w:r>
        <w:rPr>
          <w:b/>
          <w:color w:val="FF0000"/>
        </w:rPr>
        <w:t>y</w:t>
      </w:r>
      <w:r>
        <w:rPr>
          <w:rFonts w:hint="eastAsia"/>
          <w:b/>
          <w:color w:val="FF0000"/>
          <w:vertAlign w:val="subscript"/>
        </w:rPr>
        <w:t>1</w:t>
      </w:r>
      <w:r>
        <w:rPr>
          <w:b/>
          <w:color w:val="FF0000"/>
        </w:rPr>
        <w:t xml:space="preserve"> y</w:t>
      </w:r>
      <w:r>
        <w:rPr>
          <w:rFonts w:hint="eastAsia"/>
          <w:b/>
          <w:color w:val="FF0000"/>
          <w:vertAlign w:val="subscript"/>
        </w:rPr>
        <w:t>0</w:t>
      </w:r>
      <w:r>
        <w:rPr>
          <w:b/>
          <w:color w:val="FF0000"/>
        </w:rPr>
        <w:t xml:space="preserve"> =10，+[</w:t>
      </w:r>
      <w:r>
        <w:rPr>
          <w:b/>
          <w:color w:val="FF0000"/>
          <w:szCs w:val="21"/>
        </w:rPr>
        <w:t>–</w:t>
      </w:r>
      <w:r>
        <w:rPr>
          <w:b/>
          <w:color w:val="FF0000"/>
        </w:rPr>
        <w:t>X]</w:t>
      </w:r>
      <w:r>
        <w:rPr>
          <w:b/>
          <w:color w:val="FF0000"/>
          <w:vertAlign w:val="subscript"/>
        </w:rPr>
        <w:t>补</w:t>
      </w:r>
    </w:p>
    <w:p>
      <w:pPr>
        <w:snapToGrid w:val="0"/>
        <w:ind w:left="760" w:leftChars="362" w:firstLine="542" w:firstLineChars="257"/>
        <w:rPr>
          <w:b/>
          <w:color w:val="FF0000"/>
        </w:rPr>
      </w:pPr>
      <w:r>
        <w:rPr>
          <w:b/>
          <w:color w:val="FF0000"/>
        </w:rPr>
        <mc:AlternateContent>
          <mc:Choice Requires="wps">
            <w:drawing>
              <wp:anchor distT="0" distB="0" distL="114300" distR="114300" simplePos="0" relativeHeight="251703296" behindDoc="0" locked="0" layoutInCell="1" allowOverlap="1">
                <wp:simplePos x="0" y="0"/>
                <wp:positionH relativeFrom="column">
                  <wp:posOffset>2127250</wp:posOffset>
                </wp:positionH>
                <wp:positionV relativeFrom="paragraph">
                  <wp:posOffset>172085</wp:posOffset>
                </wp:positionV>
                <wp:extent cx="7620" cy="499745"/>
                <wp:effectExtent l="4445" t="0" r="6985" b="14605"/>
                <wp:wrapNone/>
                <wp:docPr id="22" name="直接连接符 22"/>
                <wp:cNvGraphicFramePr/>
                <a:graphic xmlns:a="http://schemas.openxmlformats.org/drawingml/2006/main">
                  <a:graphicData uri="http://schemas.microsoft.com/office/word/2010/wordprocessingShape">
                    <wps:wsp>
                      <wps:cNvSpPr/>
                      <wps:spPr>
                        <a:xfrm flipH="1">
                          <a:off x="0" y="0"/>
                          <a:ext cx="7620" cy="49974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67.5pt;margin-top:13.55pt;height:39.35pt;width:0.6pt;z-index:251703296;mso-width-relative:page;mso-height-relative:page;" filled="f" coordsize="21600,21600" o:gfxdata="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tiMp9gAAAAKAQAADwAAAAAAAAABACAAAAAiAAAAZHJzL2Rvd25y&#10;ZXYueG1sUEsBAhQAFAAAAAgAh07iQKvyI0r+AQAA8gMAAA4AAAAAAAAAAQAgAAAAJwEAAGRycy9l&#10;Mm9Eb2MueG1sUEsFBgAAAAAGAAYAWQEAAJcFAAAAAA==&#10;">
                <v:path arrowok="t"/>
                <v:fill on="f" focussize="0,0"/>
                <v:stroke/>
                <v:imagedata o:title=""/>
                <o:lock v:ext="edit" grouping="f" rotation="f" text="f" aspectratio="f"/>
              </v:line>
            </w:pict>
          </mc:Fallback>
        </mc:AlternateContent>
      </w:r>
      <w:r>
        <w:rPr>
          <w:rFonts w:hint="eastAsia"/>
          <w:b/>
          <w:color w:val="FF0000"/>
        </w:rPr>
        <w:t>1 1 0 1</w:t>
      </w:r>
      <w:r>
        <w:rPr>
          <w:b/>
          <w:color w:val="FF0000"/>
        </w:rPr>
        <w:t xml:space="preserve"> </w:t>
      </w:r>
      <w:r>
        <w:rPr>
          <w:rFonts w:hint="eastAsia"/>
          <w:b/>
          <w:color w:val="FF0000"/>
        </w:rPr>
        <w:t>1</w:t>
      </w:r>
      <w:r>
        <w:rPr>
          <w:b/>
          <w:color w:val="FF0000"/>
        </w:rPr>
        <w:t xml:space="preserve"> </w:t>
      </w:r>
      <w:r>
        <w:rPr>
          <w:rFonts w:hint="eastAsia"/>
          <w:b/>
          <w:color w:val="FF0000"/>
        </w:rPr>
        <w:t>0</w:t>
      </w:r>
      <w:r>
        <w:rPr>
          <w:b/>
          <w:color w:val="FF0000"/>
        </w:rPr>
        <w:t xml:space="preserve">                    </w:t>
      </w:r>
      <w:r>
        <w:rPr>
          <w:rFonts w:hint="eastAsia"/>
          <w:b/>
          <w:color w:val="FF0000"/>
        </w:rPr>
        <w:t xml:space="preserve">    </w:t>
      </w:r>
      <w:r>
        <w:rPr>
          <w:rFonts w:hint="eastAsia"/>
          <w:b/>
          <w:color w:val="FF0000"/>
        </w:rPr>
        <w:tab/>
      </w:r>
      <w:r>
        <w:rPr>
          <w:rFonts w:hint="eastAsia"/>
          <w:b/>
          <w:color w:val="FF0000"/>
        </w:rPr>
        <w:tab/>
      </w:r>
      <w:r>
        <w:rPr>
          <w:b/>
          <w:color w:val="FF0000"/>
        </w:rPr>
        <w:t>P、Y同时右移一位</w:t>
      </w:r>
    </w:p>
    <w:p>
      <w:pPr>
        <w:snapToGrid w:val="0"/>
        <w:ind w:left="380" w:leftChars="181" w:firstLine="902" w:firstLineChars="428"/>
        <w:rPr>
          <w:b/>
          <w:color w:val="FF0000"/>
        </w:rPr>
      </w:pPr>
      <w:r>
        <w:rPr>
          <w:b/>
          <w:color w:val="FF0000"/>
        </w:rPr>
        <mc:AlternateContent>
          <mc:Choice Requires="wps">
            <w:drawing>
              <wp:anchor distT="0" distB="0" distL="114300" distR="114300" simplePos="0" relativeHeight="251701248" behindDoc="0" locked="0" layoutInCell="1" allowOverlap="1">
                <wp:simplePos x="0" y="0"/>
                <wp:positionH relativeFrom="column">
                  <wp:posOffset>2033270</wp:posOffset>
                </wp:positionH>
                <wp:positionV relativeFrom="paragraph">
                  <wp:posOffset>3175</wp:posOffset>
                </wp:positionV>
                <wp:extent cx="96520" cy="1270"/>
                <wp:effectExtent l="0" t="0" r="0" b="0"/>
                <wp:wrapNone/>
                <wp:docPr id="35" name="直接连接符 35"/>
                <wp:cNvGraphicFramePr/>
                <a:graphic xmlns:a="http://schemas.openxmlformats.org/drawingml/2006/main">
                  <a:graphicData uri="http://schemas.microsoft.com/office/word/2010/wordprocessingShape">
                    <wps:wsp>
                      <wps:cNvSpPr/>
                      <wps:spPr>
                        <a:xfrm>
                          <a:off x="0" y="0"/>
                          <a:ext cx="96520" cy="127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0.1pt;margin-top:0.25pt;height:0.1pt;width:7.6pt;z-index:251701248;mso-width-relative:page;mso-height-relative:page;" filled="f" stroked="t" coordsize="21600,21600" o:gfxdata="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U7fpX1gAAAAUBAAAPAAAAAAAAAAEAIAAAACIAAABkcnMvZG93bnJldi54bWxQSwEC&#10;FAAUAAAACACHTuJAdJHTmPYBAADnAwAADgAAAAAAAAABACAAAAAlAQAAZHJzL2Uyb0RvYy54bWxQ&#10;SwUGAAAAAAYABgBZAQAAjQU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698176" behindDoc="0" locked="0" layoutInCell="1" allowOverlap="1">
                <wp:simplePos x="0" y="0"/>
                <wp:positionH relativeFrom="column">
                  <wp:posOffset>400050</wp:posOffset>
                </wp:positionH>
                <wp:positionV relativeFrom="paragraph">
                  <wp:posOffset>170180</wp:posOffset>
                </wp:positionV>
                <wp:extent cx="4733925" cy="0"/>
                <wp:effectExtent l="0" t="0" r="0" b="0"/>
                <wp:wrapNone/>
                <wp:docPr id="38" name="直接连接符 38"/>
                <wp:cNvGraphicFramePr/>
                <a:graphic xmlns:a="http://schemas.openxmlformats.org/drawingml/2006/main">
                  <a:graphicData uri="http://schemas.microsoft.com/office/word/2010/wordprocessingShape">
                    <wps:wsp>
                      <wps:cNvSpPr/>
                      <wps:spPr>
                        <a:xfrm>
                          <a:off x="0" y="0"/>
                          <a:ext cx="473392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1.5pt;margin-top:13.4pt;height:0pt;width:372.75pt;z-index:251698176;mso-width-relative:page;mso-height-relative:page;" filled="f" stroked="t" coordsize="21600,21600" o:gfxdata="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qQNADXAAAACAEAAA8AAAAAAAAAAQAgAAAAIgAAAGRycy9kb3ducmV2LnhtbFBL&#10;AQIUABQAAAAIAIdO4kAdZrRo9wEAAOcDAAAOAAAAAAAAAAEAIAAAACYBAABkcnMvZTJvRG9jLnht&#10;bFBLBQYAAAAABgAGAFkBAACPBQAAAAA=&#10;">
                <v:path arrowok="t"/>
                <v:fill on="f" focussize="0,0"/>
                <v:stroke dashstyle="1 1"/>
                <v:imagedata o:title=""/>
                <o:lock v:ext="edit" grouping="f" rotation="f" text="f" aspectratio="f"/>
                <v:textbox style="layout-flow:vertical-ideographic;"/>
              </v:line>
            </w:pict>
          </mc:Fallback>
        </mc:AlternateContent>
      </w:r>
      <w:r>
        <w:rPr>
          <w:rFonts w:hint="eastAsia"/>
          <w:b/>
          <w:color w:val="FF0000"/>
        </w:rPr>
        <w:t>1 1 1 0</w:t>
      </w:r>
      <w:r>
        <w:rPr>
          <w:b/>
          <w:color w:val="FF0000"/>
        </w:rPr>
        <w:t xml:space="preserve"> </w:t>
      </w:r>
      <w:r>
        <w:rPr>
          <w:rFonts w:hint="eastAsia"/>
          <w:b/>
          <w:color w:val="FF0000"/>
        </w:rPr>
        <w:t>1</w:t>
      </w:r>
      <w:r>
        <w:rPr>
          <w:b/>
          <w:color w:val="FF0000"/>
        </w:rPr>
        <w:t xml:space="preserve"> </w:t>
      </w:r>
      <w:r>
        <w:rPr>
          <w:rFonts w:hint="eastAsia"/>
          <w:b/>
          <w:color w:val="FF0000"/>
        </w:rPr>
        <w:t>1</w:t>
      </w:r>
      <w:r>
        <w:rPr>
          <w:b/>
          <w:color w:val="FF0000"/>
        </w:rPr>
        <w:t xml:space="preserve">     </w:t>
      </w:r>
      <w:r>
        <w:rPr>
          <w:rFonts w:hint="eastAsia"/>
          <w:b/>
          <w:color w:val="FF0000"/>
        </w:rPr>
        <w:tab/>
      </w:r>
      <w:r>
        <w:rPr>
          <w:rFonts w:hint="eastAsia"/>
          <w:b/>
          <w:color w:val="FF0000"/>
        </w:rPr>
        <w:t xml:space="preserve"> 0</w:t>
      </w:r>
      <w:r>
        <w:rPr>
          <w:b/>
          <w:color w:val="FF0000"/>
        </w:rPr>
        <w:t xml:space="preserve"> </w:t>
      </w:r>
      <w:r>
        <w:rPr>
          <w:rFonts w:hint="eastAsia"/>
          <w:b/>
          <w:color w:val="FF0000"/>
        </w:rPr>
        <w:t xml:space="preserve">0 1 </w:t>
      </w:r>
      <w:r>
        <w:rPr>
          <w:b/>
          <w:color w:val="FF0000"/>
        </w:rPr>
        <w:t>1</w:t>
      </w:r>
      <w:r>
        <w:rPr>
          <w:rFonts w:hint="eastAsia"/>
          <w:b/>
          <w:color w:val="FF0000"/>
        </w:rPr>
        <w:t xml:space="preserve"> 1 0</w:t>
      </w:r>
      <w:r>
        <w:rPr>
          <w:b/>
          <w:color w:val="FF0000"/>
        </w:rPr>
        <w:t xml:space="preserve">  1          </w:t>
      </w:r>
      <w:r>
        <w:rPr>
          <w:rFonts w:hint="eastAsia"/>
          <w:b/>
          <w:color w:val="FF0000"/>
        </w:rPr>
        <w:t xml:space="preserve">  </w:t>
      </w:r>
      <w:r>
        <w:rPr>
          <w:b/>
          <w:color w:val="FF0000"/>
        </w:rPr>
        <w:t>得[P</w:t>
      </w:r>
      <w:r>
        <w:rPr>
          <w:b/>
          <w:color w:val="FF0000"/>
          <w:vertAlign w:val="subscript"/>
        </w:rPr>
        <w:t>2</w:t>
      </w:r>
      <w:r>
        <w:rPr>
          <w:b/>
          <w:color w:val="FF0000"/>
        </w:rPr>
        <w:t>]</w:t>
      </w:r>
      <w:r>
        <w:rPr>
          <w:b/>
          <w:color w:val="FF0000"/>
          <w:vertAlign w:val="subscript"/>
        </w:rPr>
        <w:t>补</w:t>
      </w:r>
      <w:r>
        <w:rPr>
          <w:b/>
          <w:color w:val="FF0000"/>
        </w:rPr>
        <w:t xml:space="preserve"> </w:t>
      </w:r>
    </w:p>
    <w:p>
      <w:pPr>
        <w:snapToGrid w:val="0"/>
        <w:ind w:left="760" w:leftChars="362" w:firstLine="417" w:firstLineChars="198"/>
        <w:rPr>
          <w:rFonts w:hint="eastAsia"/>
          <w:b/>
          <w:color w:val="FF0000"/>
          <w:vertAlign w:val="subscript"/>
        </w:rPr>
      </w:pPr>
      <w:r>
        <w:rPr>
          <w:b/>
          <w:color w:val="FF0000"/>
        </w:rPr>
        <mc:AlternateContent>
          <mc:Choice Requires="wps">
            <w:drawing>
              <wp:anchor distT="0" distB="0" distL="114300" distR="114300" simplePos="0" relativeHeight="251710464" behindDoc="0" locked="0" layoutInCell="1" allowOverlap="1">
                <wp:simplePos x="0" y="0"/>
                <wp:positionH relativeFrom="column">
                  <wp:posOffset>749300</wp:posOffset>
                </wp:positionH>
                <wp:positionV relativeFrom="paragraph">
                  <wp:posOffset>163830</wp:posOffset>
                </wp:positionV>
                <wp:extent cx="899160" cy="0"/>
                <wp:effectExtent l="0" t="0" r="0" b="0"/>
                <wp:wrapNone/>
                <wp:docPr id="23" name="直接连接符 23"/>
                <wp:cNvGraphicFramePr/>
                <a:graphic xmlns:a="http://schemas.openxmlformats.org/drawingml/2006/main">
                  <a:graphicData uri="http://schemas.microsoft.com/office/word/2010/wordprocessingShape">
                    <wps:wsp>
                      <wps:cNvSpPr/>
                      <wps:spPr>
                        <a:xfrm>
                          <a:off x="0" y="0"/>
                          <a:ext cx="89916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9pt;margin-top:12.9pt;height:0pt;width:70.8pt;z-index:251710464;mso-width-relative:page;mso-height-relative:page;" filled="f" coordsize="21600,21600" o:gfxdata="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mjHiTWAAAACQEAAA8AAAAAAAAAAQAgAAAAIgAAAGRycy9kb3ducmV2LnhtbFBLAQIU&#10;ABQAAAAIAIdO4kDppmKr9QEAAOUDAAAOAAAAAAAAAAEAIAAAACUBAABkcnMvZTJvRG9jLnhtbFBL&#10;BQYAAAAABgAGAFkBAACMBQ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709440" behindDoc="0" locked="0" layoutInCell="0" allowOverlap="1">
                <wp:simplePos x="0" y="0"/>
                <wp:positionH relativeFrom="column">
                  <wp:posOffset>466725</wp:posOffset>
                </wp:positionH>
                <wp:positionV relativeFrom="paragraph">
                  <wp:posOffset>-2540</wp:posOffset>
                </wp:positionV>
                <wp:extent cx="4600575" cy="0"/>
                <wp:effectExtent l="0" t="0" r="0" b="0"/>
                <wp:wrapNone/>
                <wp:docPr id="114" name="直接连接符 114"/>
                <wp:cNvGraphicFramePr/>
                <a:graphic xmlns:a="http://schemas.openxmlformats.org/drawingml/2006/main">
                  <a:graphicData uri="http://schemas.microsoft.com/office/word/2010/wordprocessingShape">
                    <wps:wsp>
                      <wps:cNvSpPr/>
                      <wps:spPr>
                        <a:xfrm>
                          <a:off x="0" y="0"/>
                          <a:ext cx="460057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6.75pt;margin-top:-0.2pt;height:0pt;width:362.25pt;z-index:251709440;mso-width-relative:page;mso-height-relative:page;" filled="f" stroked="t" coordsize="21600,21600" o:allowincell="f" o:gfxdata="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kumjB1gAAAAYBAAAPAAAAAAAAAAEAIAAAACIAAABkcnMvZG93bnJldi54bWxQ&#10;SwECFAAUAAAACACHTuJAkbKZbfkBAADpAwAADgAAAAAAAAABACAAAAAlAQAAZHJzL2Uyb0RvYy54&#10;bWxQSwUGAAAAAAYABgBZAQAAkAUAAAAA&#10;">
                <v:path arrowok="t"/>
                <v:fill on="f" focussize="0,0"/>
                <v:stroke dashstyle="1 1"/>
                <v:imagedata o:title=""/>
                <o:lock v:ext="edit" grouping="f" rotation="f" text="f" aspectratio="f"/>
                <v:textbox style="layout-flow:vertical-ideographic;"/>
              </v:line>
            </w:pict>
          </mc:Fallback>
        </mc:AlternateContent>
      </w:r>
      <w:r>
        <w:rPr>
          <w:b/>
          <w:color w:val="FF0000"/>
        </w:rPr>
        <w:t>+</w:t>
      </w:r>
      <w:r>
        <w:rPr>
          <w:rFonts w:hint="eastAsia"/>
          <w:b/>
          <w:color w:val="FF0000"/>
        </w:rPr>
        <w:t xml:space="preserve"> 0 0 1 0</w:t>
      </w:r>
      <w:r>
        <w:rPr>
          <w:b/>
          <w:color w:val="FF0000"/>
        </w:rPr>
        <w:t xml:space="preserve"> </w:t>
      </w:r>
      <w:r>
        <w:rPr>
          <w:rFonts w:hint="eastAsia"/>
          <w:b/>
          <w:color w:val="FF0000"/>
        </w:rPr>
        <w:t>1</w:t>
      </w:r>
      <w:r>
        <w:rPr>
          <w:b/>
          <w:color w:val="FF0000"/>
        </w:rPr>
        <w:t xml:space="preserve"> </w:t>
      </w:r>
      <w:r>
        <w:rPr>
          <w:rFonts w:hint="eastAsia"/>
          <w:b/>
          <w:color w:val="FF0000"/>
        </w:rPr>
        <w:t>0</w:t>
      </w:r>
      <w:r>
        <w:rPr>
          <w:b/>
          <w:color w:val="FF0000"/>
        </w:rPr>
        <w:t xml:space="preserve">                        </w:t>
      </w:r>
      <w:r>
        <w:rPr>
          <w:rFonts w:hint="eastAsia"/>
          <w:b/>
          <w:color w:val="FF0000"/>
        </w:rPr>
        <w:t xml:space="preserve">       </w:t>
      </w:r>
      <w:r>
        <w:rPr>
          <w:b/>
          <w:color w:val="FF0000"/>
        </w:rPr>
        <w:t>y</w:t>
      </w:r>
      <w:r>
        <w:rPr>
          <w:rFonts w:hint="eastAsia"/>
          <w:b/>
          <w:color w:val="FF0000"/>
          <w:vertAlign w:val="subscript"/>
        </w:rPr>
        <w:t>2</w:t>
      </w:r>
      <w:r>
        <w:rPr>
          <w:b/>
          <w:color w:val="FF0000"/>
        </w:rPr>
        <w:t xml:space="preserve"> y</w:t>
      </w:r>
      <w:r>
        <w:rPr>
          <w:rFonts w:hint="eastAsia"/>
          <w:b/>
          <w:color w:val="FF0000"/>
          <w:vertAlign w:val="subscript"/>
        </w:rPr>
        <w:t>1</w:t>
      </w:r>
      <w:r>
        <w:rPr>
          <w:b/>
          <w:color w:val="FF0000"/>
        </w:rPr>
        <w:t xml:space="preserve"> =</w:t>
      </w:r>
      <w:r>
        <w:rPr>
          <w:rFonts w:hint="eastAsia"/>
          <w:b/>
          <w:color w:val="FF0000"/>
        </w:rPr>
        <w:t>01</w:t>
      </w:r>
      <w:r>
        <w:rPr>
          <w:b/>
          <w:color w:val="FF0000"/>
        </w:rPr>
        <w:t>，+[X]</w:t>
      </w:r>
      <w:r>
        <w:rPr>
          <w:b/>
          <w:color w:val="FF0000"/>
          <w:vertAlign w:val="subscript"/>
        </w:rPr>
        <w:t>补</w:t>
      </w:r>
    </w:p>
    <w:p>
      <w:pPr>
        <w:snapToGrid w:val="0"/>
        <w:ind w:left="420" w:firstLine="454"/>
        <w:rPr>
          <w:rFonts w:hint="eastAsia"/>
          <w:b/>
          <w:color w:val="FF0000"/>
        </w:rPr>
      </w:pPr>
      <w:r>
        <w:rPr>
          <w:b/>
          <w:color w:val="FF0000"/>
        </w:rPr>
        <mc:AlternateContent>
          <mc:Choice Requires="wps">
            <w:drawing>
              <wp:anchor distT="0" distB="0" distL="114300" distR="114300" simplePos="0" relativeHeight="251712512" behindDoc="0" locked="0" layoutInCell="1" allowOverlap="1">
                <wp:simplePos x="0" y="0"/>
                <wp:positionH relativeFrom="column">
                  <wp:posOffset>2123440</wp:posOffset>
                </wp:positionH>
                <wp:positionV relativeFrom="paragraph">
                  <wp:posOffset>149225</wp:posOffset>
                </wp:positionV>
                <wp:extent cx="101600" cy="5080"/>
                <wp:effectExtent l="0" t="0" r="0" b="0"/>
                <wp:wrapNone/>
                <wp:docPr id="111" name="直接连接符 111"/>
                <wp:cNvGraphicFramePr/>
                <a:graphic xmlns:a="http://schemas.openxmlformats.org/drawingml/2006/main">
                  <a:graphicData uri="http://schemas.microsoft.com/office/word/2010/wordprocessingShape">
                    <wps:wsp>
                      <wps:cNvSpPr/>
                      <wps:spPr>
                        <a:xfrm>
                          <a:off x="0" y="0"/>
                          <a:ext cx="101600" cy="50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7.2pt;margin-top:11.75pt;height:0.4pt;width:8pt;z-index:251712512;mso-width-relative:page;mso-height-relative:page;" filled="f" stroked="t" coordsize="21600,21600" o:gfxdata="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Vw/zdgAAAAJAQAADwAAAAAAAAABACAAAAAiAAAAZHJzL2Rvd25yZXYueG1s&#10;UEsBAhQAFAAAAAgAh07iQBn/ycb4AQAA6gMAAA4AAAAAAAAAAQAgAAAAJwEAAGRycy9lMm9Eb2Mu&#10;eG1sUEsFBgAAAAAGAAYAWQEAAJEFA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11488" behindDoc="0" locked="0" layoutInCell="1" allowOverlap="1">
                <wp:simplePos x="0" y="0"/>
                <wp:positionH relativeFrom="column">
                  <wp:posOffset>2228850</wp:posOffset>
                </wp:positionH>
                <wp:positionV relativeFrom="paragraph">
                  <wp:posOffset>161925</wp:posOffset>
                </wp:positionV>
                <wp:extent cx="635" cy="176530"/>
                <wp:effectExtent l="4445" t="0" r="13970" b="13970"/>
                <wp:wrapNone/>
                <wp:docPr id="115" name="直接连接符 115"/>
                <wp:cNvGraphicFramePr/>
                <a:graphic xmlns:a="http://schemas.openxmlformats.org/drawingml/2006/main">
                  <a:graphicData uri="http://schemas.microsoft.com/office/word/2010/wordprocessingShape">
                    <wps:wsp>
                      <wps:cNvSpPr/>
                      <wps:spPr>
                        <a:xfrm>
                          <a:off x="0" y="0"/>
                          <a:ext cx="635" cy="17653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75.5pt;margin-top:12.75pt;height:13.9pt;width:0.05pt;z-index:251711488;mso-width-relative:page;mso-height-relative:page;" filled="f" coordsize="21600,21600" o:gfxdata="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5UYhTXAAAACQEAAA8AAAAAAAAAAQAgAAAAIgAAAGRycy9kb3ducmV2LnhtbFBL&#10;AQIUABQAAAAIAIdO4kApjN6r9wEAAOkDAAAOAAAAAAAAAAEAIAAAACYBAABkcnMvZTJvRG9jLnht&#10;bFBLBQYAAAAABgAGAFkBAACPBQAAAAA=&#10;">
                <v:path arrowok="t"/>
                <v:fill on="f" focussize="0,0"/>
                <v:stroke/>
                <v:imagedata o:title=""/>
                <o:lock v:ext="edit" grouping="f" rotation="f" text="f" aspectratio="f"/>
              </v:line>
            </w:pict>
          </mc:Fallback>
        </mc:AlternateContent>
      </w:r>
      <w:r>
        <w:rPr>
          <w:b/>
          <w:color w:val="FF0000"/>
        </w:rPr>
        <w:t xml:space="preserve">     </w:t>
      </w:r>
      <w:r>
        <w:rPr>
          <w:rFonts w:hint="eastAsia"/>
          <w:b/>
          <w:color w:val="FF0000"/>
        </w:rPr>
        <w:t xml:space="preserve">0 0 0 1 </w:t>
      </w:r>
      <w:r>
        <w:rPr>
          <w:b/>
          <w:color w:val="FF0000"/>
        </w:rPr>
        <w:t>0</w:t>
      </w:r>
      <w:r>
        <w:rPr>
          <w:rFonts w:hint="eastAsia"/>
          <w:b/>
          <w:color w:val="FF0000"/>
        </w:rPr>
        <w:t xml:space="preserve"> </w:t>
      </w:r>
      <w:r>
        <w:rPr>
          <w:b/>
          <w:color w:val="FF0000"/>
        </w:rPr>
        <w:t xml:space="preserve">1                           </w:t>
      </w:r>
      <w:r>
        <w:rPr>
          <w:rFonts w:hint="eastAsia"/>
          <w:b/>
          <w:color w:val="FF0000"/>
        </w:rPr>
        <w:t xml:space="preserve">   </w:t>
      </w:r>
      <w:r>
        <w:rPr>
          <w:b/>
          <w:color w:val="FF0000"/>
        </w:rPr>
        <w:t>P、Y同时右移一位</w:t>
      </w:r>
    </w:p>
    <w:p>
      <w:pPr>
        <w:snapToGrid w:val="0"/>
        <w:ind w:left="693" w:leftChars="330" w:firstLine="590" w:firstLineChars="280"/>
        <w:rPr>
          <w:b/>
          <w:color w:val="FF0000"/>
        </w:rPr>
      </w:pPr>
      <w:r>
        <w:rPr>
          <w:b/>
          <w:color w:val="FF0000"/>
        </w:rPr>
        <mc:AlternateContent>
          <mc:Choice Requires="wps">
            <w:drawing>
              <wp:anchor distT="0" distB="0" distL="114300" distR="114300" simplePos="0" relativeHeight="251713536" behindDoc="0" locked="0" layoutInCell="1" allowOverlap="1">
                <wp:simplePos x="0" y="0"/>
                <wp:positionH relativeFrom="column">
                  <wp:posOffset>2225040</wp:posOffset>
                </wp:positionH>
                <wp:positionV relativeFrom="paragraph">
                  <wp:posOffset>163830</wp:posOffset>
                </wp:positionV>
                <wp:extent cx="12700" cy="332740"/>
                <wp:effectExtent l="4445" t="0" r="20955" b="10160"/>
                <wp:wrapNone/>
                <wp:docPr id="102" name="直接连接符 102"/>
                <wp:cNvGraphicFramePr/>
                <a:graphic xmlns:a="http://schemas.openxmlformats.org/drawingml/2006/main">
                  <a:graphicData uri="http://schemas.microsoft.com/office/word/2010/wordprocessingShape">
                    <wps:wsp>
                      <wps:cNvSpPr/>
                      <wps:spPr>
                        <a:xfrm flipH="1">
                          <a:off x="0" y="0"/>
                          <a:ext cx="12700" cy="3327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75.2pt;margin-top:12.9pt;height:26.2pt;width:1pt;z-index:251713536;mso-width-relative:page;mso-height-relative:page;" filled="f" coordsize="21600,21600" o:gfxdata="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nlVEtcAAAAJAQAADwAAAAAAAAABACAAAAAiAAAAZHJzL2Rv&#10;d25yZXYueG1sUEsBAhQAFAAAAAgAh07iQIevsWsCAgAA9QMAAA4AAAAAAAAAAQAgAAAAJgEAAGRy&#10;cy9lMm9Eb2MueG1sUEsFBgAAAAAGAAYAWQEAAJoFAAAAAA==&#10;">
                <v:path arrowok="t"/>
                <v:fill on="f" focussize="0,0"/>
                <v:stroke/>
                <v:imagedata o:title=""/>
                <o:lock v:ext="edit" grouping="f" rotation="f" text="f" aspectratio="f"/>
              </v:line>
            </w:pict>
          </mc:Fallback>
        </mc:AlternateContent>
      </w:r>
      <w:r>
        <w:rPr>
          <w:rFonts w:hint="eastAsia"/>
          <w:b/>
          <w:color w:val="FF0000"/>
        </w:rPr>
        <w:t xml:space="preserve">0 0 </w:t>
      </w:r>
      <w:r>
        <w:rPr>
          <w:b/>
          <w:color w:val="FF0000"/>
        </w:rPr>
        <w:t xml:space="preserve">0 </w:t>
      </w:r>
      <w:r>
        <w:rPr>
          <w:rFonts w:hint="eastAsia"/>
          <w:b/>
          <w:color w:val="FF0000"/>
        </w:rPr>
        <w:t>0 1 0</w:t>
      </w:r>
      <w:r>
        <w:rPr>
          <w:b/>
          <w:color w:val="FF0000"/>
        </w:rPr>
        <w:t xml:space="preserve">     </w:t>
      </w:r>
      <w:r>
        <w:rPr>
          <w:rFonts w:hint="eastAsia"/>
          <w:b/>
          <w:color w:val="FF0000"/>
        </w:rPr>
        <w:t xml:space="preserve">   </w:t>
      </w:r>
      <w:r>
        <w:rPr>
          <w:b/>
          <w:color w:val="FF0000"/>
        </w:rPr>
        <w:t>1</w:t>
      </w:r>
      <w:r>
        <w:rPr>
          <w:rFonts w:hint="eastAsia"/>
          <w:b/>
          <w:color w:val="FF0000"/>
        </w:rPr>
        <w:t xml:space="preserve"> 0 </w:t>
      </w:r>
      <w:r>
        <w:rPr>
          <w:b/>
          <w:color w:val="FF0000"/>
        </w:rPr>
        <w:t xml:space="preserve">0 </w:t>
      </w:r>
      <w:r>
        <w:rPr>
          <w:rFonts w:hint="eastAsia"/>
          <w:b/>
          <w:color w:val="FF0000"/>
        </w:rPr>
        <w:t xml:space="preserve">1 1 </w:t>
      </w:r>
      <w:r>
        <w:rPr>
          <w:b/>
          <w:color w:val="FF0000"/>
        </w:rPr>
        <w:t xml:space="preserve">1  </w:t>
      </w:r>
      <w:r>
        <w:rPr>
          <w:rFonts w:hint="eastAsia"/>
          <w:b/>
          <w:color w:val="FF0000"/>
        </w:rPr>
        <w:t>0</w:t>
      </w:r>
      <w:r>
        <w:rPr>
          <w:b/>
          <w:color w:val="FF0000"/>
        </w:rPr>
        <w:t xml:space="preserve">         </w:t>
      </w:r>
      <w:r>
        <w:rPr>
          <w:rFonts w:hint="eastAsia"/>
          <w:b/>
          <w:color w:val="FF0000"/>
        </w:rPr>
        <w:t xml:space="preserve"> </w:t>
      </w:r>
      <w:r>
        <w:rPr>
          <w:b/>
          <w:color w:val="FF0000"/>
        </w:rPr>
        <w:t>得[P</w:t>
      </w:r>
      <w:r>
        <w:rPr>
          <w:b/>
          <w:color w:val="FF0000"/>
          <w:vertAlign w:val="subscript"/>
        </w:rPr>
        <w:t>3</w:t>
      </w:r>
      <w:r>
        <w:rPr>
          <w:b/>
          <w:color w:val="FF0000"/>
        </w:rPr>
        <w:t>]</w:t>
      </w:r>
      <w:r>
        <w:rPr>
          <w:b/>
          <w:color w:val="FF0000"/>
          <w:vertAlign w:val="subscript"/>
        </w:rPr>
        <w:t>补</w:t>
      </w:r>
    </w:p>
    <w:p>
      <w:pPr>
        <w:snapToGrid w:val="0"/>
        <w:ind w:left="760" w:leftChars="362" w:firstLine="314" w:firstLineChars="149"/>
        <w:rPr>
          <w:rFonts w:hint="eastAsia"/>
          <w:b/>
          <w:color w:val="FF0000"/>
        </w:rPr>
      </w:pPr>
      <w:r>
        <w:rPr>
          <w:b/>
          <w:color w:val="FF0000"/>
        </w:rPr>
        <mc:AlternateContent>
          <mc:Choice Requires="wps">
            <w:drawing>
              <wp:anchor distT="0" distB="0" distL="114300" distR="114300" simplePos="0" relativeHeight="251706368" behindDoc="0" locked="0" layoutInCell="1" allowOverlap="1">
                <wp:simplePos x="0" y="0"/>
                <wp:positionH relativeFrom="column">
                  <wp:posOffset>760730</wp:posOffset>
                </wp:positionH>
                <wp:positionV relativeFrom="paragraph">
                  <wp:posOffset>163830</wp:posOffset>
                </wp:positionV>
                <wp:extent cx="899160" cy="0"/>
                <wp:effectExtent l="0" t="0" r="0" b="0"/>
                <wp:wrapNone/>
                <wp:docPr id="103" name="直接连接符 103"/>
                <wp:cNvGraphicFramePr/>
                <a:graphic xmlns:a="http://schemas.openxmlformats.org/drawingml/2006/main">
                  <a:graphicData uri="http://schemas.microsoft.com/office/word/2010/wordprocessingShape">
                    <wps:wsp>
                      <wps:cNvSpPr/>
                      <wps:spPr>
                        <a:xfrm>
                          <a:off x="0" y="0"/>
                          <a:ext cx="89916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9.9pt;margin-top:12.9pt;height:0pt;width:70.8pt;z-index:251706368;mso-width-relative:page;mso-height-relative:page;" filled="f" coordsize="21600,21600" o:gfxdata="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C+wd41gAAAAkBAAAPAAAAAAAAAAEAIAAAACIAAABkcnMvZG93bnJldi54bWxQSwEC&#10;FAAUAAAACACHTuJAzYIOw/YBAADnAwAADgAAAAAAAAABACAAAAAlAQAAZHJzL2Uyb0RvYy54bWxQ&#10;SwUGAAAAAAYABgBZAQAAjQU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699200" behindDoc="0" locked="0" layoutInCell="1" allowOverlap="1">
                <wp:simplePos x="0" y="0"/>
                <wp:positionH relativeFrom="column">
                  <wp:posOffset>400050</wp:posOffset>
                </wp:positionH>
                <wp:positionV relativeFrom="paragraph">
                  <wp:posOffset>17780</wp:posOffset>
                </wp:positionV>
                <wp:extent cx="4733925" cy="0"/>
                <wp:effectExtent l="0" t="0" r="0" b="0"/>
                <wp:wrapNone/>
                <wp:docPr id="113" name="直接连接符 113"/>
                <wp:cNvGraphicFramePr/>
                <a:graphic xmlns:a="http://schemas.openxmlformats.org/drawingml/2006/main">
                  <a:graphicData uri="http://schemas.microsoft.com/office/word/2010/wordprocessingShape">
                    <wps:wsp>
                      <wps:cNvSpPr/>
                      <wps:spPr>
                        <a:xfrm>
                          <a:off x="0" y="0"/>
                          <a:ext cx="473392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1.5pt;margin-top:1.4pt;height:0pt;width:372.75pt;z-index:251699200;mso-width-relative:page;mso-height-relative:page;" filled="f" stroked="t" coordsize="21600,21600" o:gfxdata="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8/O83WAAAABgEAAA8AAAAAAAAAAQAgAAAAIgAAAGRycy9kb3ducmV2LnhtbFBL&#10;AQIUABQAAAAIAIdO4kDoo8t0+AEAAOkDAAAOAAAAAAAAAAEAIAAAACUBAABkcnMvZTJvRG9jLnht&#10;bFBLBQYAAAAABgAGAFkBAACPBQAAAAA=&#10;">
                <v:path arrowok="t"/>
                <v:fill on="f" focussize="0,0"/>
                <v:stroke dashstyle="1 1"/>
                <v:imagedata o:title=""/>
                <o:lock v:ext="edit" grouping="f" rotation="f" text="f" aspectratio="f"/>
                <v:textbox style="layout-flow:vertical-ideographic;"/>
              </v:line>
            </w:pict>
          </mc:Fallback>
        </mc:AlternateContent>
      </w:r>
      <w:r>
        <w:rPr>
          <w:b/>
          <w:color w:val="FF0000"/>
        </w:rPr>
        <w:t>+</w:t>
      </w:r>
      <w:r>
        <w:rPr>
          <w:rFonts w:hint="eastAsia"/>
          <w:b/>
          <w:color w:val="FF0000"/>
        </w:rPr>
        <w:t xml:space="preserve"> </w:t>
      </w:r>
      <w:r>
        <w:rPr>
          <w:b/>
          <w:color w:val="FF0000"/>
        </w:rPr>
        <w:t>1</w:t>
      </w:r>
      <w:r>
        <w:rPr>
          <w:rFonts w:hint="eastAsia"/>
          <w:b/>
          <w:color w:val="FF0000"/>
        </w:rPr>
        <w:t xml:space="preserve"> </w:t>
      </w:r>
      <w:r>
        <w:rPr>
          <w:b/>
          <w:color w:val="FF0000"/>
        </w:rPr>
        <w:t>1</w:t>
      </w:r>
      <w:r>
        <w:rPr>
          <w:rFonts w:hint="eastAsia"/>
          <w:b/>
          <w:color w:val="FF0000"/>
        </w:rPr>
        <w:t xml:space="preserve"> </w:t>
      </w:r>
      <w:r>
        <w:rPr>
          <w:b/>
          <w:color w:val="FF0000"/>
        </w:rPr>
        <w:t>0</w:t>
      </w:r>
      <w:r>
        <w:rPr>
          <w:rFonts w:hint="eastAsia"/>
          <w:b/>
          <w:color w:val="FF0000"/>
        </w:rPr>
        <w:t xml:space="preserve"> </w:t>
      </w:r>
      <w:r>
        <w:rPr>
          <w:b/>
          <w:color w:val="FF0000"/>
        </w:rPr>
        <w:t xml:space="preserve">1 </w:t>
      </w:r>
      <w:r>
        <w:rPr>
          <w:rFonts w:hint="eastAsia"/>
          <w:b/>
          <w:color w:val="FF0000"/>
        </w:rPr>
        <w:t>1 0</w:t>
      </w:r>
      <w:r>
        <w:rPr>
          <w:b/>
          <w:color w:val="FF0000"/>
        </w:rPr>
        <w:t xml:space="preserve">        1</w:t>
      </w:r>
      <w:r>
        <w:rPr>
          <w:rFonts w:hint="eastAsia"/>
          <w:b/>
          <w:color w:val="FF0000"/>
        </w:rPr>
        <w:t xml:space="preserve"> 0 </w:t>
      </w:r>
      <w:r>
        <w:rPr>
          <w:b/>
          <w:color w:val="FF0000"/>
        </w:rPr>
        <w:t xml:space="preserve">0 </w:t>
      </w:r>
      <w:r>
        <w:rPr>
          <w:rFonts w:hint="eastAsia"/>
          <w:b/>
          <w:color w:val="FF0000"/>
        </w:rPr>
        <w:t xml:space="preserve">1 1 </w:t>
      </w:r>
      <w:r>
        <w:rPr>
          <w:b/>
          <w:color w:val="FF0000"/>
        </w:rPr>
        <w:t xml:space="preserve">1  </w:t>
      </w:r>
      <w:r>
        <w:rPr>
          <w:rFonts w:hint="eastAsia"/>
          <w:b/>
          <w:color w:val="FF0000"/>
        </w:rPr>
        <w:t>0</w:t>
      </w:r>
      <w:r>
        <w:rPr>
          <w:b/>
          <w:color w:val="FF0000"/>
        </w:rPr>
        <w:t xml:space="preserve">     </w:t>
      </w:r>
      <w:r>
        <w:rPr>
          <w:rFonts w:hint="eastAsia"/>
          <w:b/>
          <w:color w:val="FF0000"/>
        </w:rPr>
        <w:t xml:space="preserve">      </w:t>
      </w:r>
      <w:r>
        <w:rPr>
          <w:b/>
          <w:color w:val="FF0000"/>
        </w:rPr>
        <w:t>y</w:t>
      </w:r>
      <w:r>
        <w:rPr>
          <w:rFonts w:hint="eastAsia"/>
          <w:b/>
          <w:color w:val="FF0000"/>
          <w:vertAlign w:val="subscript"/>
        </w:rPr>
        <w:t xml:space="preserve">3 </w:t>
      </w:r>
      <w:r>
        <w:rPr>
          <w:b/>
          <w:color w:val="FF0000"/>
        </w:rPr>
        <w:t>y</w:t>
      </w:r>
      <w:r>
        <w:rPr>
          <w:b/>
          <w:color w:val="FF0000"/>
          <w:vertAlign w:val="subscript"/>
        </w:rPr>
        <w:t>2</w:t>
      </w:r>
      <w:r>
        <w:rPr>
          <w:b/>
          <w:color w:val="FF0000"/>
        </w:rPr>
        <w:t xml:space="preserve"> =</w:t>
      </w:r>
      <w:r>
        <w:rPr>
          <w:rFonts w:hint="eastAsia"/>
          <w:b/>
          <w:color w:val="FF0000"/>
        </w:rPr>
        <w:t xml:space="preserve"> </w:t>
      </w:r>
      <w:r>
        <w:rPr>
          <w:b/>
          <w:color w:val="FF0000"/>
        </w:rPr>
        <w:t>10，+[</w:t>
      </w:r>
      <w:r>
        <w:rPr>
          <w:b/>
          <w:color w:val="FF0000"/>
          <w:szCs w:val="21"/>
        </w:rPr>
        <w:t>–</w:t>
      </w:r>
      <w:r>
        <w:rPr>
          <w:b/>
          <w:color w:val="FF0000"/>
        </w:rPr>
        <w:t>X]</w:t>
      </w:r>
      <w:r>
        <w:rPr>
          <w:b/>
          <w:color w:val="FF0000"/>
          <w:vertAlign w:val="subscript"/>
        </w:rPr>
        <w:t>补</w:t>
      </w:r>
    </w:p>
    <w:p>
      <w:pPr>
        <w:snapToGrid w:val="0"/>
        <w:ind w:left="420" w:firstLine="454"/>
        <w:rPr>
          <w:b/>
          <w:color w:val="FF0000"/>
        </w:rPr>
      </w:pPr>
      <w:r>
        <w:rPr>
          <w:b/>
          <w:color w:val="FF0000"/>
        </w:rPr>
        <mc:AlternateContent>
          <mc:Choice Requires="wps">
            <w:drawing>
              <wp:anchor distT="0" distB="0" distL="114300" distR="114300" simplePos="0" relativeHeight="251704320" behindDoc="0" locked="0" layoutInCell="1" allowOverlap="1">
                <wp:simplePos x="0" y="0"/>
                <wp:positionH relativeFrom="column">
                  <wp:posOffset>2311400</wp:posOffset>
                </wp:positionH>
                <wp:positionV relativeFrom="paragraph">
                  <wp:posOffset>156210</wp:posOffset>
                </wp:positionV>
                <wp:extent cx="26670" cy="463550"/>
                <wp:effectExtent l="4445" t="0" r="6985" b="12700"/>
                <wp:wrapNone/>
                <wp:docPr id="104" name="直接连接符 104"/>
                <wp:cNvGraphicFramePr/>
                <a:graphic xmlns:a="http://schemas.openxmlformats.org/drawingml/2006/main">
                  <a:graphicData uri="http://schemas.microsoft.com/office/word/2010/wordprocessingShape">
                    <wps:wsp>
                      <wps:cNvSpPr/>
                      <wps:spPr>
                        <a:xfrm flipH="1">
                          <a:off x="0" y="0"/>
                          <a:ext cx="26670" cy="4635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82pt;margin-top:12.3pt;height:36.5pt;width:2.1pt;z-index:251704320;mso-width-relative:page;mso-height-relative:page;" filled="f" coordsize="21600,21600" o:gfxdata="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ubWbHYAAAACQEAAA8AAAAAAAAAAQAgAAAAIgAAAGRycy9k&#10;b3ducmV2LnhtbFBLAQIUABQAAAAIAIdO4kAw+fBWAgIAAPUDAAAOAAAAAAAAAAEAIAAAACcBAABk&#10;cnMvZTJvRG9jLnhtbFBLBQYAAAAABgAGAFkBAACbBQ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707392" behindDoc="0" locked="0" layoutInCell="1" allowOverlap="1">
                <wp:simplePos x="0" y="0"/>
                <wp:positionH relativeFrom="column">
                  <wp:posOffset>2225675</wp:posOffset>
                </wp:positionH>
                <wp:positionV relativeFrom="paragraph">
                  <wp:posOffset>154940</wp:posOffset>
                </wp:positionV>
                <wp:extent cx="108585" cy="635"/>
                <wp:effectExtent l="0" t="0" r="0" b="0"/>
                <wp:wrapNone/>
                <wp:docPr id="105" name="直接连接符 105"/>
                <wp:cNvGraphicFramePr/>
                <a:graphic xmlns:a="http://schemas.openxmlformats.org/drawingml/2006/main">
                  <a:graphicData uri="http://schemas.microsoft.com/office/word/2010/wordprocessingShape">
                    <wps:wsp>
                      <wps:cNvSpPr/>
                      <wps:spPr>
                        <a:xfrm flipV="1">
                          <a:off x="0" y="0"/>
                          <a:ext cx="10858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75.25pt;margin-top:12.2pt;height:0.05pt;width:8.55pt;z-index:251707392;mso-width-relative:page;mso-height-relative:page;" filled="f" stroked="t" coordsize="21600,21600" o:gfxdata="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yUUbTZAAAACQEAAA8AAAAAAAAAAQAgAAAAIgAAAGRycy9kb3du&#10;cmV2LnhtbFBLAQIUABQAAAAIAIdO4kAZ674w/gEAAPMDAAAOAAAAAAAAAAEAIAAAACgBAABkcnMv&#10;ZTJvRG9jLnhtbFBLBQYAAAAABgAGAFkBAACYBQAAAAA=&#10;">
                <v:path arrowok="t"/>
                <v:fill on="f" focussize="0,0"/>
                <v:stroke/>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1</w:t>
      </w:r>
      <w:r>
        <w:rPr>
          <w:b/>
          <w:color w:val="FF0000"/>
        </w:rPr>
        <w:t xml:space="preserve"> </w:t>
      </w:r>
      <w:r>
        <w:rPr>
          <w:rFonts w:hint="eastAsia"/>
          <w:b/>
          <w:color w:val="FF0000"/>
        </w:rPr>
        <w:t>1</w:t>
      </w:r>
      <w:r>
        <w:rPr>
          <w:b/>
          <w:color w:val="FF0000"/>
        </w:rPr>
        <w:t xml:space="preserve"> 1</w:t>
      </w:r>
      <w:r>
        <w:rPr>
          <w:rFonts w:hint="eastAsia"/>
          <w:b/>
          <w:color w:val="FF0000"/>
        </w:rPr>
        <w:t xml:space="preserve"> 0 </w:t>
      </w:r>
      <w:r>
        <w:rPr>
          <w:b/>
          <w:color w:val="FF0000"/>
        </w:rPr>
        <w:t>0</w:t>
      </w:r>
      <w:r>
        <w:rPr>
          <w:rFonts w:hint="eastAsia"/>
          <w:b/>
          <w:color w:val="FF0000"/>
        </w:rPr>
        <w:t xml:space="preserve"> 0</w:t>
      </w:r>
      <w:r>
        <w:rPr>
          <w:b/>
          <w:color w:val="FF0000"/>
        </w:rPr>
        <w:t xml:space="preserve">                           </w:t>
      </w:r>
      <w:r>
        <w:rPr>
          <w:rFonts w:hint="eastAsia"/>
          <w:b/>
          <w:color w:val="FF0000"/>
        </w:rPr>
        <w:t xml:space="preserve">   </w:t>
      </w:r>
      <w:r>
        <w:rPr>
          <w:b/>
          <w:color w:val="FF0000"/>
        </w:rPr>
        <w:t>P、Y同时右移一位</w:t>
      </w:r>
    </w:p>
    <w:p>
      <w:pPr>
        <w:snapToGrid w:val="0"/>
        <w:ind w:left="420" w:firstLine="454"/>
        <w:rPr>
          <w:rFonts w:hint="eastAsia"/>
          <w:b/>
          <w:color w:val="FF0000"/>
          <w:vertAlign w:val="subscript"/>
        </w:rPr>
      </w:pPr>
      <w:r>
        <w:rPr>
          <w:b/>
          <w:color w:val="FF0000"/>
        </w:rPr>
        <w:t xml:space="preserve">     </w:t>
      </w:r>
      <w:r>
        <w:rPr>
          <w:rFonts w:hint="eastAsia"/>
          <w:b/>
          <w:color w:val="FF0000"/>
        </w:rPr>
        <w:t>1</w:t>
      </w:r>
      <w:r>
        <w:rPr>
          <w:b/>
          <w:color w:val="FF0000"/>
        </w:rPr>
        <w:t xml:space="preserve"> </w:t>
      </w:r>
      <w:r>
        <w:rPr>
          <w:rFonts w:hint="eastAsia"/>
          <w:b/>
          <w:color w:val="FF0000"/>
        </w:rPr>
        <w:t>1</w:t>
      </w:r>
      <w:r>
        <w:rPr>
          <w:b/>
          <w:color w:val="FF0000"/>
        </w:rPr>
        <w:t xml:space="preserve"> </w:t>
      </w:r>
      <w:r>
        <w:rPr>
          <w:rFonts w:hint="eastAsia"/>
          <w:b/>
          <w:color w:val="FF0000"/>
        </w:rPr>
        <w:t xml:space="preserve">1 1 0 0 </w:t>
      </w:r>
      <w:r>
        <w:rPr>
          <w:b/>
          <w:color w:val="FF0000"/>
        </w:rPr>
        <w:t xml:space="preserve">       </w:t>
      </w:r>
      <w:r>
        <w:rPr>
          <w:rFonts w:hint="eastAsia"/>
          <w:b/>
          <w:color w:val="FF0000"/>
        </w:rPr>
        <w:t xml:space="preserve">0 </w:t>
      </w:r>
      <w:r>
        <w:rPr>
          <w:b/>
          <w:color w:val="FF0000"/>
        </w:rPr>
        <w:t>1</w:t>
      </w:r>
      <w:r>
        <w:rPr>
          <w:rFonts w:hint="eastAsia"/>
          <w:b/>
          <w:color w:val="FF0000"/>
        </w:rPr>
        <w:t xml:space="preserve"> 0 0</w:t>
      </w:r>
      <w:r>
        <w:rPr>
          <w:b/>
          <w:color w:val="FF0000"/>
        </w:rPr>
        <w:t xml:space="preserve"> </w:t>
      </w:r>
      <w:r>
        <w:rPr>
          <w:rFonts w:hint="eastAsia"/>
          <w:b/>
          <w:color w:val="FF0000"/>
        </w:rPr>
        <w:t>1 1</w:t>
      </w:r>
      <w:r>
        <w:rPr>
          <w:b/>
          <w:color w:val="FF0000"/>
        </w:rPr>
        <w:t xml:space="preserve"> </w:t>
      </w:r>
      <w:r>
        <w:rPr>
          <w:rFonts w:hint="eastAsia"/>
          <w:b/>
          <w:color w:val="FF0000"/>
        </w:rPr>
        <w:t xml:space="preserve"> 1</w:t>
      </w:r>
      <w:r>
        <w:rPr>
          <w:b/>
          <w:color w:val="FF0000"/>
        </w:rPr>
        <w:t xml:space="preserve">          </w:t>
      </w:r>
      <w:r>
        <w:rPr>
          <w:rFonts w:hint="eastAsia"/>
          <w:b/>
          <w:color w:val="FF0000"/>
        </w:rPr>
        <w:t xml:space="preserve">   </w:t>
      </w:r>
      <w:r>
        <w:rPr>
          <w:b/>
          <w:color w:val="FF0000"/>
        </w:rPr>
        <w:t>得[P</w:t>
      </w:r>
      <w:r>
        <w:rPr>
          <w:b/>
          <w:color w:val="FF0000"/>
          <w:vertAlign w:val="subscript"/>
        </w:rPr>
        <w:t>4</w:t>
      </w:r>
      <w:r>
        <w:rPr>
          <w:b/>
          <w:color w:val="FF0000"/>
        </w:rPr>
        <w:t>]</w:t>
      </w:r>
      <w:r>
        <w:rPr>
          <w:b/>
          <w:color w:val="FF0000"/>
          <w:vertAlign w:val="subscript"/>
        </w:rPr>
        <w:t>补</w:t>
      </w:r>
    </w:p>
    <w:p>
      <w:pPr>
        <w:snapToGrid w:val="0"/>
        <w:ind w:left="760" w:leftChars="362" w:firstLine="314" w:firstLineChars="149"/>
        <w:rPr>
          <w:rFonts w:hint="eastAsia"/>
          <w:b/>
          <w:color w:val="FF0000"/>
        </w:rPr>
      </w:pPr>
      <w:r>
        <w:rPr>
          <w:b/>
          <w:color w:val="FF0000"/>
        </w:rPr>
        <mc:AlternateContent>
          <mc:Choice Requires="wps">
            <w:drawing>
              <wp:anchor distT="0" distB="0" distL="114300" distR="114300" simplePos="0" relativeHeight="251716608" behindDoc="0" locked="0" layoutInCell="1" allowOverlap="1">
                <wp:simplePos x="0" y="0"/>
                <wp:positionH relativeFrom="column">
                  <wp:posOffset>760730</wp:posOffset>
                </wp:positionH>
                <wp:positionV relativeFrom="paragraph">
                  <wp:posOffset>163830</wp:posOffset>
                </wp:positionV>
                <wp:extent cx="899160" cy="0"/>
                <wp:effectExtent l="0" t="0" r="0" b="0"/>
                <wp:wrapNone/>
                <wp:docPr id="101" name="直接连接符 101"/>
                <wp:cNvGraphicFramePr/>
                <a:graphic xmlns:a="http://schemas.openxmlformats.org/drawingml/2006/main">
                  <a:graphicData uri="http://schemas.microsoft.com/office/word/2010/wordprocessingShape">
                    <wps:wsp>
                      <wps:cNvSpPr/>
                      <wps:spPr>
                        <a:xfrm>
                          <a:off x="0" y="0"/>
                          <a:ext cx="89916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9.9pt;margin-top:12.9pt;height:0pt;width:70.8pt;z-index:251716608;mso-width-relative:page;mso-height-relative:page;" filled="f" coordsize="21600,21600" o:gfxdata="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vsHeNYAAAAJAQAADwAAAAAAAAABACAAAAAiAAAAZHJzL2Rvd25yZXYueG1sUEsBAhQA&#10;FAAAAAgAh07iQCv1VmX0AQAA5wMAAA4AAAAAAAAAAQAgAAAAJQEAAGRycy9lMm9Eb2MueG1sUEsF&#10;BgAAAAAGAAYAWQEAAIsFA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714560" behindDoc="0" locked="0" layoutInCell="1" allowOverlap="1">
                <wp:simplePos x="0" y="0"/>
                <wp:positionH relativeFrom="column">
                  <wp:posOffset>400050</wp:posOffset>
                </wp:positionH>
                <wp:positionV relativeFrom="paragraph">
                  <wp:posOffset>17780</wp:posOffset>
                </wp:positionV>
                <wp:extent cx="4733925" cy="0"/>
                <wp:effectExtent l="0" t="0" r="0" b="0"/>
                <wp:wrapNone/>
                <wp:docPr id="106" name="直接连接符 106"/>
                <wp:cNvGraphicFramePr/>
                <a:graphic xmlns:a="http://schemas.openxmlformats.org/drawingml/2006/main">
                  <a:graphicData uri="http://schemas.microsoft.com/office/word/2010/wordprocessingShape">
                    <wps:wsp>
                      <wps:cNvSpPr/>
                      <wps:spPr>
                        <a:xfrm>
                          <a:off x="0" y="0"/>
                          <a:ext cx="473392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1.5pt;margin-top:1.4pt;height:0pt;width:372.75pt;z-index:251714560;mso-width-relative:page;mso-height-relative:page;" filled="f" stroked="t" coordsize="21600,21600" o:gfxdata="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vPzvN1gAAAAYBAAAPAAAAAAAAAAEAIAAAACIAAABkcnMvZG93bnJldi54bWxQ&#10;SwECFAAUAAAACACHTuJAhM5CFPkBAADpAwAADgAAAAAAAAABACAAAAAlAQAAZHJzL2Uyb0RvYy54&#10;bWxQSwUGAAAAAAYABgBZAQAAkAUAAAAA&#10;">
                <v:path arrowok="t"/>
                <v:fill on="f" focussize="0,0"/>
                <v:stroke dashstyle="1 1"/>
                <v:imagedata o:title=""/>
                <o:lock v:ext="edit" grouping="f" rotation="f" text="f" aspectratio="f"/>
                <v:textbox style="layout-flow:vertical-ideographic;"/>
              </v:line>
            </w:pict>
          </mc:Fallback>
        </mc:AlternateContent>
      </w:r>
      <w:r>
        <w:rPr>
          <w:b/>
          <w:color w:val="FF0000"/>
        </w:rPr>
        <w:t>+</w:t>
      </w:r>
      <w:r>
        <w:rPr>
          <w:rFonts w:hint="eastAsia"/>
          <w:b/>
          <w:color w:val="FF0000"/>
        </w:rPr>
        <w:t xml:space="preserve"> 0 0 </w:t>
      </w:r>
      <w:r>
        <w:rPr>
          <w:b/>
          <w:color w:val="FF0000"/>
        </w:rPr>
        <w:t>0</w:t>
      </w:r>
      <w:r>
        <w:rPr>
          <w:rFonts w:hint="eastAsia"/>
          <w:b/>
          <w:color w:val="FF0000"/>
        </w:rPr>
        <w:t xml:space="preserve"> 0</w:t>
      </w:r>
      <w:r>
        <w:rPr>
          <w:b/>
          <w:color w:val="FF0000"/>
        </w:rPr>
        <w:t xml:space="preserve"> </w:t>
      </w:r>
      <w:r>
        <w:rPr>
          <w:rFonts w:hint="eastAsia"/>
          <w:b/>
          <w:color w:val="FF0000"/>
        </w:rPr>
        <w:t>0 0</w:t>
      </w:r>
      <w:r>
        <w:rPr>
          <w:b/>
          <w:color w:val="FF0000"/>
        </w:rPr>
        <w:t xml:space="preserve">        </w:t>
      </w:r>
      <w:r>
        <w:rPr>
          <w:rFonts w:hint="eastAsia"/>
          <w:b/>
          <w:color w:val="FF0000"/>
        </w:rPr>
        <w:t xml:space="preserve">0 </w:t>
      </w:r>
      <w:r>
        <w:rPr>
          <w:b/>
          <w:color w:val="FF0000"/>
        </w:rPr>
        <w:t>1</w:t>
      </w:r>
      <w:r>
        <w:rPr>
          <w:rFonts w:hint="eastAsia"/>
          <w:b/>
          <w:color w:val="FF0000"/>
        </w:rPr>
        <w:t xml:space="preserve"> 0 </w:t>
      </w:r>
      <w:r>
        <w:rPr>
          <w:b/>
          <w:color w:val="FF0000"/>
        </w:rPr>
        <w:t xml:space="preserve">0 </w:t>
      </w:r>
      <w:r>
        <w:rPr>
          <w:rFonts w:hint="eastAsia"/>
          <w:b/>
          <w:color w:val="FF0000"/>
        </w:rPr>
        <w:t>1 1</w:t>
      </w:r>
      <w:r>
        <w:rPr>
          <w:b/>
          <w:color w:val="FF0000"/>
        </w:rPr>
        <w:t xml:space="preserve">  </w:t>
      </w:r>
      <w:r>
        <w:rPr>
          <w:rFonts w:hint="eastAsia"/>
          <w:b/>
          <w:color w:val="FF0000"/>
        </w:rPr>
        <w:t>1</w:t>
      </w:r>
      <w:r>
        <w:rPr>
          <w:b/>
          <w:color w:val="FF0000"/>
        </w:rPr>
        <w:t xml:space="preserve">     </w:t>
      </w:r>
      <w:r>
        <w:rPr>
          <w:rFonts w:hint="eastAsia"/>
          <w:b/>
          <w:color w:val="FF0000"/>
        </w:rPr>
        <w:t xml:space="preserve">      </w:t>
      </w:r>
      <w:r>
        <w:rPr>
          <w:b/>
          <w:color w:val="FF0000"/>
        </w:rPr>
        <w:t>y</w:t>
      </w:r>
      <w:r>
        <w:rPr>
          <w:rFonts w:hint="eastAsia"/>
          <w:b/>
          <w:color w:val="FF0000"/>
          <w:vertAlign w:val="subscript"/>
        </w:rPr>
        <w:t xml:space="preserve">4 </w:t>
      </w:r>
      <w:r>
        <w:rPr>
          <w:b/>
          <w:color w:val="FF0000"/>
        </w:rPr>
        <w:t>y</w:t>
      </w:r>
      <w:r>
        <w:rPr>
          <w:rFonts w:hint="eastAsia"/>
          <w:b/>
          <w:color w:val="FF0000"/>
          <w:vertAlign w:val="subscript"/>
        </w:rPr>
        <w:t>3</w:t>
      </w:r>
      <w:r>
        <w:rPr>
          <w:b/>
          <w:color w:val="FF0000"/>
        </w:rPr>
        <w:t xml:space="preserve"> =</w:t>
      </w:r>
      <w:r>
        <w:rPr>
          <w:rFonts w:hint="eastAsia"/>
          <w:b/>
          <w:color w:val="FF0000"/>
        </w:rPr>
        <w:t xml:space="preserve"> </w:t>
      </w:r>
      <w:r>
        <w:rPr>
          <w:b/>
          <w:color w:val="FF0000"/>
        </w:rPr>
        <w:t>1</w:t>
      </w:r>
      <w:r>
        <w:rPr>
          <w:rFonts w:hint="eastAsia"/>
          <w:b/>
          <w:color w:val="FF0000"/>
        </w:rPr>
        <w:t>1</w:t>
      </w:r>
      <w:r>
        <w:rPr>
          <w:b/>
          <w:color w:val="FF0000"/>
        </w:rPr>
        <w:t>，+</w:t>
      </w:r>
      <w:r>
        <w:rPr>
          <w:rFonts w:hint="eastAsia"/>
          <w:b/>
          <w:color w:val="FF0000"/>
        </w:rPr>
        <w:t>0</w:t>
      </w:r>
    </w:p>
    <w:p>
      <w:pPr>
        <w:snapToGrid w:val="0"/>
        <w:ind w:left="420" w:firstLine="454"/>
        <w:rPr>
          <w:b/>
          <w:color w:val="FF0000"/>
        </w:rPr>
      </w:pPr>
      <w:r>
        <w:rPr>
          <w:b/>
          <w:color w:val="FF0000"/>
        </w:rPr>
        <mc:AlternateContent>
          <mc:Choice Requires="wps">
            <w:drawing>
              <wp:anchor distT="0" distB="0" distL="114300" distR="114300" simplePos="0" relativeHeight="251715584" behindDoc="0" locked="0" layoutInCell="1" allowOverlap="1">
                <wp:simplePos x="0" y="0"/>
                <wp:positionH relativeFrom="column">
                  <wp:posOffset>2418080</wp:posOffset>
                </wp:positionH>
                <wp:positionV relativeFrom="paragraph">
                  <wp:posOffset>74295</wp:posOffset>
                </wp:positionV>
                <wp:extent cx="13970" cy="546100"/>
                <wp:effectExtent l="4445" t="0" r="19685" b="6350"/>
                <wp:wrapNone/>
                <wp:docPr id="112" name="直接连接符 112"/>
                <wp:cNvGraphicFramePr/>
                <a:graphic xmlns:a="http://schemas.openxmlformats.org/drawingml/2006/main">
                  <a:graphicData uri="http://schemas.microsoft.com/office/word/2010/wordprocessingShape">
                    <wps:wsp>
                      <wps:cNvSpPr/>
                      <wps:spPr>
                        <a:xfrm>
                          <a:off x="0" y="0"/>
                          <a:ext cx="13970" cy="5461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90.4pt;margin-top:5.85pt;height:43pt;width:1.1pt;z-index:251715584;mso-width-relative:page;mso-height-relative:page;" filled="f" coordsize="21600,21600" o:gfxdata="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uFwOb1wAAAAkBAAAPAAAAAAAAAAEAIAAAACIAAABkcnMvZG93bnJldi54&#10;bWxQSwECFAAUAAAACACHTuJADIOom/sBAADrAwAADgAAAAAAAAABACAAAAAmAQAAZHJzL2Uyb0Rv&#10;Yy54bWxQSwUGAAAAAAYABgBZAQAAkwU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721728" behindDoc="0" locked="0" layoutInCell="1" allowOverlap="1">
                <wp:simplePos x="0" y="0"/>
                <wp:positionH relativeFrom="column">
                  <wp:posOffset>2303780</wp:posOffset>
                </wp:positionH>
                <wp:positionV relativeFrom="paragraph">
                  <wp:posOffset>94615</wp:posOffset>
                </wp:positionV>
                <wp:extent cx="129540" cy="5080"/>
                <wp:effectExtent l="0" t="0" r="0" b="0"/>
                <wp:wrapNone/>
                <wp:docPr id="107" name="直接连接符 107"/>
                <wp:cNvGraphicFramePr/>
                <a:graphic xmlns:a="http://schemas.openxmlformats.org/drawingml/2006/main">
                  <a:graphicData uri="http://schemas.microsoft.com/office/word/2010/wordprocessingShape">
                    <wps:wsp>
                      <wps:cNvSpPr/>
                      <wps:spPr>
                        <a:xfrm flipV="1">
                          <a:off x="0" y="0"/>
                          <a:ext cx="129540" cy="50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81.4pt;margin-top:7.45pt;height:0.4pt;width:10.2pt;z-index:251721728;mso-width-relative:page;mso-height-relative:page;" filled="f" stroked="t" coordsize="21600,21600" o:gfxdata="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nnpgAtkAAAAJAQAADwAAAAAAAAABACAAAAAiAAAAZHJzL2Rv&#10;d25yZXYueG1sUEsBAhQAFAAAAAgAh07iQM6j1gsAAgAA9AMAAA4AAAAAAAAAAQAgAAAAKAEAAGRy&#10;cy9lMm9Eb2MueG1sUEsFBgAAAAAGAAYAWQEAAJoFAAAAAA==&#10;">
                <v:path arrowok="t"/>
                <v:fill on="f" focussize="0,0"/>
                <v:stroke/>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1</w:t>
      </w:r>
      <w:r>
        <w:rPr>
          <w:b/>
          <w:color w:val="FF0000"/>
        </w:rPr>
        <w:t xml:space="preserve"> </w:t>
      </w:r>
      <w:r>
        <w:rPr>
          <w:rFonts w:hint="eastAsia"/>
          <w:b/>
          <w:color w:val="FF0000"/>
        </w:rPr>
        <w:t>1</w:t>
      </w:r>
      <w:r>
        <w:rPr>
          <w:b/>
          <w:color w:val="FF0000"/>
        </w:rPr>
        <w:t xml:space="preserve"> </w:t>
      </w:r>
      <w:r>
        <w:rPr>
          <w:rFonts w:hint="eastAsia"/>
          <w:b/>
          <w:color w:val="FF0000"/>
        </w:rPr>
        <w:t xml:space="preserve">1 1 </w:t>
      </w:r>
      <w:r>
        <w:rPr>
          <w:b/>
          <w:color w:val="FF0000"/>
        </w:rPr>
        <w:t>0</w:t>
      </w:r>
      <w:r>
        <w:rPr>
          <w:rFonts w:hint="eastAsia"/>
          <w:b/>
          <w:color w:val="FF0000"/>
        </w:rPr>
        <w:t xml:space="preserve"> 0</w:t>
      </w:r>
      <w:r>
        <w:rPr>
          <w:b/>
          <w:color w:val="FF0000"/>
        </w:rPr>
        <w:t xml:space="preserve">                           </w:t>
      </w:r>
      <w:r>
        <w:rPr>
          <w:rFonts w:hint="eastAsia"/>
          <w:b/>
          <w:color w:val="FF0000"/>
        </w:rPr>
        <w:t xml:space="preserve">   </w:t>
      </w:r>
      <w:r>
        <w:rPr>
          <w:b/>
          <w:color w:val="FF0000"/>
        </w:rPr>
        <w:t>P、Y同时右移一位</w:t>
      </w:r>
    </w:p>
    <w:p>
      <w:pPr>
        <w:snapToGrid w:val="0"/>
        <w:ind w:left="420" w:firstLine="454"/>
        <w:rPr>
          <w:b/>
          <w:color w:val="FF0000"/>
        </w:rPr>
      </w:pPr>
      <w:r>
        <w:rPr>
          <w:b/>
          <w:color w:val="FF0000"/>
        </w:rPr>
        <w:t xml:space="preserve">     </w:t>
      </w:r>
      <w:r>
        <w:rPr>
          <w:rFonts w:hint="eastAsia"/>
          <w:b/>
          <w:color w:val="FF0000"/>
        </w:rPr>
        <w:t>1</w:t>
      </w:r>
      <w:r>
        <w:rPr>
          <w:b/>
          <w:color w:val="FF0000"/>
        </w:rPr>
        <w:t xml:space="preserve"> </w:t>
      </w:r>
      <w:r>
        <w:rPr>
          <w:rFonts w:hint="eastAsia"/>
          <w:b/>
          <w:color w:val="FF0000"/>
        </w:rPr>
        <w:t>1</w:t>
      </w:r>
      <w:r>
        <w:rPr>
          <w:b/>
          <w:color w:val="FF0000"/>
        </w:rPr>
        <w:t xml:space="preserve"> </w:t>
      </w:r>
      <w:r>
        <w:rPr>
          <w:rFonts w:hint="eastAsia"/>
          <w:b/>
          <w:color w:val="FF0000"/>
        </w:rPr>
        <w:t xml:space="preserve">1 1 1 0 </w:t>
      </w:r>
      <w:r>
        <w:rPr>
          <w:b/>
          <w:color w:val="FF0000"/>
        </w:rPr>
        <w:t xml:space="preserve">       </w:t>
      </w:r>
      <w:r>
        <w:rPr>
          <w:rFonts w:hint="eastAsia"/>
          <w:b/>
          <w:color w:val="FF0000"/>
        </w:rPr>
        <w:t>0 0 1 0</w:t>
      </w:r>
      <w:r>
        <w:rPr>
          <w:b/>
          <w:color w:val="FF0000"/>
        </w:rPr>
        <w:t xml:space="preserve"> </w:t>
      </w:r>
      <w:r>
        <w:rPr>
          <w:rFonts w:hint="eastAsia"/>
          <w:b/>
          <w:color w:val="FF0000"/>
        </w:rPr>
        <w:t>0 1</w:t>
      </w:r>
      <w:r>
        <w:rPr>
          <w:b/>
          <w:color w:val="FF0000"/>
        </w:rPr>
        <w:t xml:space="preserve"> </w:t>
      </w:r>
      <w:r>
        <w:rPr>
          <w:rFonts w:hint="eastAsia"/>
          <w:b/>
          <w:color w:val="FF0000"/>
        </w:rPr>
        <w:t xml:space="preserve"> 1</w:t>
      </w:r>
      <w:r>
        <w:rPr>
          <w:b/>
          <w:color w:val="FF0000"/>
        </w:rPr>
        <w:t xml:space="preserve">          </w:t>
      </w:r>
      <w:r>
        <w:rPr>
          <w:rFonts w:hint="eastAsia"/>
          <w:b/>
          <w:color w:val="FF0000"/>
        </w:rPr>
        <w:t xml:space="preserve">   </w:t>
      </w:r>
      <w:r>
        <w:rPr>
          <w:b/>
          <w:color w:val="FF0000"/>
        </w:rPr>
        <w:t>得[P</w:t>
      </w:r>
      <w:r>
        <w:rPr>
          <w:rFonts w:hint="eastAsia"/>
          <w:b/>
          <w:color w:val="FF0000"/>
          <w:vertAlign w:val="subscript"/>
        </w:rPr>
        <w:t>5</w:t>
      </w:r>
      <w:r>
        <w:rPr>
          <w:b/>
          <w:color w:val="FF0000"/>
        </w:rPr>
        <w:t>]</w:t>
      </w:r>
      <w:r>
        <w:rPr>
          <w:b/>
          <w:color w:val="FF0000"/>
          <w:vertAlign w:val="subscript"/>
        </w:rPr>
        <w:t>补</w:t>
      </w:r>
    </w:p>
    <w:p>
      <w:pPr>
        <w:snapToGrid w:val="0"/>
        <w:ind w:left="760" w:leftChars="362" w:firstLine="314" w:firstLineChars="149"/>
        <w:rPr>
          <w:rFonts w:hint="eastAsia"/>
          <w:b/>
          <w:color w:val="FF0000"/>
        </w:rPr>
      </w:pPr>
      <w:r>
        <w:rPr>
          <w:b/>
          <w:color w:val="FF0000"/>
        </w:rPr>
        <mc:AlternateContent>
          <mc:Choice Requires="wps">
            <w:drawing>
              <wp:anchor distT="0" distB="0" distL="114300" distR="114300" simplePos="0" relativeHeight="251719680" behindDoc="0" locked="0" layoutInCell="1" allowOverlap="1">
                <wp:simplePos x="0" y="0"/>
                <wp:positionH relativeFrom="column">
                  <wp:posOffset>760730</wp:posOffset>
                </wp:positionH>
                <wp:positionV relativeFrom="paragraph">
                  <wp:posOffset>163830</wp:posOffset>
                </wp:positionV>
                <wp:extent cx="899160" cy="0"/>
                <wp:effectExtent l="0" t="0" r="0" b="0"/>
                <wp:wrapNone/>
                <wp:docPr id="108" name="直接连接符 108"/>
                <wp:cNvGraphicFramePr/>
                <a:graphic xmlns:a="http://schemas.openxmlformats.org/drawingml/2006/main">
                  <a:graphicData uri="http://schemas.microsoft.com/office/word/2010/wordprocessingShape">
                    <wps:wsp>
                      <wps:cNvSpPr/>
                      <wps:spPr>
                        <a:xfrm>
                          <a:off x="0" y="0"/>
                          <a:ext cx="89916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9.9pt;margin-top:12.9pt;height:0pt;width:70.8pt;z-index:251719680;mso-width-relative:page;mso-height-relative:page;" filled="f" coordsize="21600,21600" o:gfxdata="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L7B3jWAAAACQEAAA8AAAAAAAAAAQAgAAAAIgAAAGRycy9kb3ducmV2LnhtbFBLAQIU&#10;ABQAAAAIAIdO4kCDG4jC9QEAAOcDAAAOAAAAAAAAAAEAIAAAACUBAABkcnMvZTJvRG9jLnhtbFBL&#10;BQYAAAAABgAGAFkBAACMBQ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717632" behindDoc="0" locked="0" layoutInCell="1" allowOverlap="1">
                <wp:simplePos x="0" y="0"/>
                <wp:positionH relativeFrom="column">
                  <wp:posOffset>400050</wp:posOffset>
                </wp:positionH>
                <wp:positionV relativeFrom="paragraph">
                  <wp:posOffset>17780</wp:posOffset>
                </wp:positionV>
                <wp:extent cx="4733925" cy="0"/>
                <wp:effectExtent l="0" t="0" r="0" b="0"/>
                <wp:wrapNone/>
                <wp:docPr id="110" name="直接连接符 110"/>
                <wp:cNvGraphicFramePr/>
                <a:graphic xmlns:a="http://schemas.openxmlformats.org/drawingml/2006/main">
                  <a:graphicData uri="http://schemas.microsoft.com/office/word/2010/wordprocessingShape">
                    <wps:wsp>
                      <wps:cNvSpPr/>
                      <wps:spPr>
                        <a:xfrm>
                          <a:off x="0" y="0"/>
                          <a:ext cx="473392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1.5pt;margin-top:1.4pt;height:0pt;width:372.75pt;z-index:251717632;mso-width-relative:page;mso-height-relative:page;" filled="f" stroked="t" coordsize="21600,21600" o:gfxdata="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8/O83WAAAABgEAAA8AAAAAAAAAAQAgAAAAIgAAAGRycy9kb3ducmV2LnhtbFBL&#10;AQIUABQAAAAIAIdO4kAzvRQ8+AEAAOkDAAAOAAAAAAAAAAEAIAAAACUBAABkcnMvZTJvRG9jLnht&#10;bFBLBQYAAAAABgAGAFkBAACPBQAAAAA=&#10;">
                <v:path arrowok="t"/>
                <v:fill on="f" focussize="0,0"/>
                <v:stroke dashstyle="1 1"/>
                <v:imagedata o:title=""/>
                <o:lock v:ext="edit" grouping="f" rotation="f" text="f" aspectratio="f"/>
                <v:textbox style="layout-flow:vertical-ideographic;"/>
              </v:line>
            </w:pict>
          </mc:Fallback>
        </mc:AlternateContent>
      </w:r>
      <w:r>
        <w:rPr>
          <w:b/>
          <w:color w:val="FF0000"/>
        </w:rPr>
        <w:t>+</w:t>
      </w:r>
      <w:r>
        <w:rPr>
          <w:rFonts w:hint="eastAsia"/>
          <w:b/>
          <w:color w:val="FF0000"/>
        </w:rPr>
        <w:t xml:space="preserve"> 0 0 </w:t>
      </w:r>
      <w:r>
        <w:rPr>
          <w:b/>
          <w:color w:val="FF0000"/>
        </w:rPr>
        <w:t>0</w:t>
      </w:r>
      <w:r>
        <w:rPr>
          <w:rFonts w:hint="eastAsia"/>
          <w:b/>
          <w:color w:val="FF0000"/>
        </w:rPr>
        <w:t xml:space="preserve"> 0</w:t>
      </w:r>
      <w:r>
        <w:rPr>
          <w:b/>
          <w:color w:val="FF0000"/>
        </w:rPr>
        <w:t xml:space="preserve"> </w:t>
      </w:r>
      <w:r>
        <w:rPr>
          <w:rFonts w:hint="eastAsia"/>
          <w:b/>
          <w:color w:val="FF0000"/>
        </w:rPr>
        <w:t>0 0</w:t>
      </w:r>
      <w:r>
        <w:rPr>
          <w:b/>
          <w:color w:val="FF0000"/>
        </w:rPr>
        <w:t xml:space="preserve">        </w:t>
      </w:r>
      <w:r>
        <w:rPr>
          <w:rFonts w:hint="eastAsia"/>
          <w:b/>
          <w:color w:val="FF0000"/>
        </w:rPr>
        <w:t>0 0 1</w:t>
      </w:r>
      <w:r>
        <w:rPr>
          <w:b/>
          <w:color w:val="FF0000"/>
        </w:rPr>
        <w:t xml:space="preserve"> </w:t>
      </w:r>
      <w:r>
        <w:rPr>
          <w:rFonts w:hint="eastAsia"/>
          <w:b/>
          <w:color w:val="FF0000"/>
        </w:rPr>
        <w:t xml:space="preserve">0 0 </w:t>
      </w:r>
      <w:r>
        <w:rPr>
          <w:b/>
          <w:color w:val="FF0000"/>
        </w:rPr>
        <w:t xml:space="preserve">1  </w:t>
      </w:r>
      <w:r>
        <w:rPr>
          <w:rFonts w:hint="eastAsia"/>
          <w:b/>
          <w:color w:val="FF0000"/>
        </w:rPr>
        <w:t>1</w:t>
      </w:r>
      <w:r>
        <w:rPr>
          <w:b/>
          <w:color w:val="FF0000"/>
        </w:rPr>
        <w:t xml:space="preserve">     </w:t>
      </w:r>
      <w:r>
        <w:rPr>
          <w:rFonts w:hint="eastAsia"/>
          <w:b/>
          <w:color w:val="FF0000"/>
        </w:rPr>
        <w:t xml:space="preserve">      </w:t>
      </w:r>
      <w:r>
        <w:rPr>
          <w:b/>
          <w:color w:val="FF0000"/>
        </w:rPr>
        <w:t>y</w:t>
      </w:r>
      <w:r>
        <w:rPr>
          <w:rFonts w:hint="eastAsia"/>
          <w:b/>
          <w:color w:val="FF0000"/>
          <w:vertAlign w:val="subscript"/>
        </w:rPr>
        <w:t xml:space="preserve">5 </w:t>
      </w:r>
      <w:r>
        <w:rPr>
          <w:b/>
          <w:color w:val="FF0000"/>
        </w:rPr>
        <w:t>y</w:t>
      </w:r>
      <w:r>
        <w:rPr>
          <w:rFonts w:hint="eastAsia"/>
          <w:b/>
          <w:color w:val="FF0000"/>
          <w:vertAlign w:val="subscript"/>
        </w:rPr>
        <w:t>4</w:t>
      </w:r>
      <w:r>
        <w:rPr>
          <w:b/>
          <w:color w:val="FF0000"/>
        </w:rPr>
        <w:t xml:space="preserve"> =</w:t>
      </w:r>
      <w:r>
        <w:rPr>
          <w:rFonts w:hint="eastAsia"/>
          <w:b/>
          <w:color w:val="FF0000"/>
        </w:rPr>
        <w:t xml:space="preserve"> </w:t>
      </w:r>
      <w:r>
        <w:rPr>
          <w:b/>
          <w:color w:val="FF0000"/>
        </w:rPr>
        <w:t>1</w:t>
      </w:r>
      <w:r>
        <w:rPr>
          <w:rFonts w:hint="eastAsia"/>
          <w:b/>
          <w:color w:val="FF0000"/>
        </w:rPr>
        <w:t>1</w:t>
      </w:r>
      <w:r>
        <w:rPr>
          <w:b/>
          <w:color w:val="FF0000"/>
        </w:rPr>
        <w:t>，+</w:t>
      </w:r>
      <w:r>
        <w:rPr>
          <w:rFonts w:hint="eastAsia"/>
          <w:b/>
          <w:color w:val="FF0000"/>
        </w:rPr>
        <w:t>0</w:t>
      </w:r>
    </w:p>
    <w:p>
      <w:pPr>
        <w:snapToGrid w:val="0"/>
        <w:ind w:left="420" w:firstLine="454"/>
        <w:rPr>
          <w:b/>
          <w:color w:val="FF0000"/>
        </w:rPr>
      </w:pPr>
      <w:r>
        <w:rPr>
          <w:b/>
          <w:color w:val="FF0000"/>
        </w:rPr>
        <mc:AlternateContent>
          <mc:Choice Requires="wps">
            <w:drawing>
              <wp:anchor distT="0" distB="0" distL="114300" distR="114300" simplePos="0" relativeHeight="251718656" behindDoc="0" locked="0" layoutInCell="1" allowOverlap="1">
                <wp:simplePos x="0" y="0"/>
                <wp:positionH relativeFrom="column">
                  <wp:posOffset>2522220</wp:posOffset>
                </wp:positionH>
                <wp:positionV relativeFrom="paragraph">
                  <wp:posOffset>57150</wp:posOffset>
                </wp:positionV>
                <wp:extent cx="6350" cy="260350"/>
                <wp:effectExtent l="4445" t="0" r="8255" b="6350"/>
                <wp:wrapNone/>
                <wp:docPr id="109" name="直接连接符 109"/>
                <wp:cNvGraphicFramePr/>
                <a:graphic xmlns:a="http://schemas.openxmlformats.org/drawingml/2006/main">
                  <a:graphicData uri="http://schemas.microsoft.com/office/word/2010/wordprocessingShape">
                    <wps:wsp>
                      <wps:cNvSpPr/>
                      <wps:spPr>
                        <a:xfrm flipH="1">
                          <a:off x="0" y="0"/>
                          <a:ext cx="6350" cy="2603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98.6pt;margin-top:4.5pt;height:20.5pt;width:0.5pt;z-index:251718656;mso-width-relative:page;mso-height-relative:page;" filled="f" coordsize="21600,21600" o:gfxdata="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PJVIv1QAAAAgBAAAPAAAAAAAAAAEAIAAAACIAAABkcnMvZG93bnJldi54&#10;bWxQSwECFAAUAAAACACHTuJACuhiTP0BAAD0AwAADgAAAAAAAAABACAAAAAkAQAAZHJzL2Uyb0Rv&#10;Yy54bWxQSwUGAAAAAAYABgBZAQAAkwUAAAAA&#10;">
                <v:path arrowok="t"/>
                <v:fill on="f" focussize="0,0"/>
                <v:stroke/>
                <v:imagedata o:title=""/>
                <o:lock v:ext="edit" grouping="f" rotation="f" text="f" aspectratio="f"/>
              </v:line>
            </w:pict>
          </mc:Fallback>
        </mc:AlternateContent>
      </w:r>
      <w:r>
        <w:rPr>
          <w:b/>
          <w:color w:val="FF0000"/>
        </w:rPr>
        <mc:AlternateContent>
          <mc:Choice Requires="wps">
            <w:drawing>
              <wp:anchor distT="0" distB="0" distL="114300" distR="114300" simplePos="0" relativeHeight="251720704" behindDoc="0" locked="0" layoutInCell="1" allowOverlap="1">
                <wp:simplePos x="0" y="0"/>
                <wp:positionH relativeFrom="column">
                  <wp:posOffset>2424430</wp:posOffset>
                </wp:positionH>
                <wp:positionV relativeFrom="paragraph">
                  <wp:posOffset>92710</wp:posOffset>
                </wp:positionV>
                <wp:extent cx="108585" cy="635"/>
                <wp:effectExtent l="0" t="0" r="0" b="0"/>
                <wp:wrapNone/>
                <wp:docPr id="119" name="直接连接符 119"/>
                <wp:cNvGraphicFramePr/>
                <a:graphic xmlns:a="http://schemas.openxmlformats.org/drawingml/2006/main">
                  <a:graphicData uri="http://schemas.microsoft.com/office/word/2010/wordprocessingShape">
                    <wps:wsp>
                      <wps:cNvSpPr/>
                      <wps:spPr>
                        <a:xfrm flipV="1">
                          <a:off x="0" y="0"/>
                          <a:ext cx="10858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90.9pt;margin-top:7.3pt;height:0.05pt;width:8.55pt;z-index:251720704;mso-width-relative:page;mso-height-relative:page;" filled="f" stroked="t" coordsize="21600,21600" o:gfxdata="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79b62QAAAAkBAAAPAAAAAAAAAAEAIAAAACIAAABkcnMvZG93bnJl&#10;di54bWxQSwECFAAUAAAACACHTuJAmKEvW/wBAADzAwAADgAAAAAAAAABACAAAAAoAQAAZHJzL2Uy&#10;b0RvYy54bWxQSwUGAAAAAAYABgBZAQAAlgUAAAAA&#10;">
                <v:path arrowok="t"/>
                <v:fill on="f" focussize="0,0"/>
                <v:stroke/>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1</w:t>
      </w:r>
      <w:r>
        <w:rPr>
          <w:b/>
          <w:color w:val="FF0000"/>
        </w:rPr>
        <w:t xml:space="preserve"> </w:t>
      </w:r>
      <w:r>
        <w:rPr>
          <w:rFonts w:hint="eastAsia"/>
          <w:b/>
          <w:color w:val="FF0000"/>
        </w:rPr>
        <w:t>1</w:t>
      </w:r>
      <w:r>
        <w:rPr>
          <w:b/>
          <w:color w:val="FF0000"/>
        </w:rPr>
        <w:t xml:space="preserve"> </w:t>
      </w:r>
      <w:r>
        <w:rPr>
          <w:rFonts w:hint="eastAsia"/>
          <w:b/>
          <w:color w:val="FF0000"/>
        </w:rPr>
        <w:t>1 1 1 0</w:t>
      </w:r>
      <w:r>
        <w:rPr>
          <w:b/>
          <w:color w:val="FF0000"/>
        </w:rPr>
        <w:t xml:space="preserve">                           </w:t>
      </w:r>
      <w:r>
        <w:rPr>
          <w:rFonts w:hint="eastAsia"/>
          <w:b/>
          <w:color w:val="FF0000"/>
        </w:rPr>
        <w:t xml:space="preserve">   </w:t>
      </w:r>
      <w:r>
        <w:rPr>
          <w:b/>
          <w:color w:val="FF0000"/>
        </w:rPr>
        <w:t>P、Y同时右移一位</w:t>
      </w:r>
    </w:p>
    <w:p>
      <w:pPr>
        <w:snapToGrid w:val="0"/>
        <w:ind w:left="420" w:firstLine="454"/>
        <w:rPr>
          <w:b/>
          <w:color w:val="FF0000"/>
        </w:rPr>
      </w:pPr>
      <w:r>
        <w:rPr>
          <w:b/>
          <w:color w:val="FF0000"/>
        </w:rPr>
        <w:t xml:space="preserve">     </w:t>
      </w:r>
      <w:r>
        <w:rPr>
          <w:rFonts w:hint="eastAsia"/>
          <w:b/>
          <w:color w:val="FF0000"/>
        </w:rPr>
        <w:t>1</w:t>
      </w:r>
      <w:r>
        <w:rPr>
          <w:b/>
          <w:color w:val="FF0000"/>
        </w:rPr>
        <w:t xml:space="preserve"> </w:t>
      </w:r>
      <w:r>
        <w:rPr>
          <w:rFonts w:hint="eastAsia"/>
          <w:b/>
          <w:color w:val="FF0000"/>
        </w:rPr>
        <w:t>1</w:t>
      </w:r>
      <w:r>
        <w:rPr>
          <w:b/>
          <w:color w:val="FF0000"/>
        </w:rPr>
        <w:t xml:space="preserve"> </w:t>
      </w:r>
      <w:r>
        <w:rPr>
          <w:rFonts w:hint="eastAsia"/>
          <w:b/>
          <w:color w:val="FF0000"/>
        </w:rPr>
        <w:t xml:space="preserve">1 1 1 1 </w:t>
      </w:r>
      <w:r>
        <w:rPr>
          <w:b/>
          <w:color w:val="FF0000"/>
        </w:rPr>
        <w:t xml:space="preserve">       </w:t>
      </w:r>
      <w:r>
        <w:rPr>
          <w:rFonts w:hint="eastAsia"/>
          <w:b/>
          <w:color w:val="FF0000"/>
        </w:rPr>
        <w:t>0 0 0 1</w:t>
      </w:r>
      <w:r>
        <w:rPr>
          <w:b/>
          <w:color w:val="FF0000"/>
        </w:rPr>
        <w:t xml:space="preserve"> </w:t>
      </w:r>
      <w:r>
        <w:rPr>
          <w:rFonts w:hint="eastAsia"/>
          <w:b/>
          <w:color w:val="FF0000"/>
        </w:rPr>
        <w:t>0 0</w:t>
      </w:r>
      <w:r>
        <w:rPr>
          <w:b/>
          <w:color w:val="FF0000"/>
        </w:rPr>
        <w:t xml:space="preserve"> </w:t>
      </w:r>
      <w:r>
        <w:rPr>
          <w:rFonts w:hint="eastAsia"/>
          <w:b/>
          <w:color w:val="FF0000"/>
        </w:rPr>
        <w:t xml:space="preserve"> 1</w:t>
      </w:r>
      <w:r>
        <w:rPr>
          <w:b/>
          <w:color w:val="FF0000"/>
        </w:rPr>
        <w:t xml:space="preserve">          </w:t>
      </w:r>
      <w:r>
        <w:rPr>
          <w:rFonts w:hint="eastAsia"/>
          <w:b/>
          <w:color w:val="FF0000"/>
        </w:rPr>
        <w:t xml:space="preserve">   </w:t>
      </w:r>
      <w:r>
        <w:rPr>
          <w:b/>
          <w:color w:val="FF0000"/>
        </w:rPr>
        <w:t>得[P</w:t>
      </w:r>
      <w:r>
        <w:rPr>
          <w:rFonts w:hint="eastAsia"/>
          <w:b/>
          <w:color w:val="FF0000"/>
          <w:vertAlign w:val="subscript"/>
        </w:rPr>
        <w:t>6</w:t>
      </w:r>
      <w:r>
        <w:rPr>
          <w:b/>
          <w:color w:val="FF0000"/>
        </w:rPr>
        <w:t>]</w:t>
      </w:r>
      <w:r>
        <w:rPr>
          <w:b/>
          <w:color w:val="FF0000"/>
          <w:vertAlign w:val="subscript"/>
        </w:rPr>
        <w:t>补</w:t>
      </w:r>
    </w:p>
    <w:p>
      <w:pPr>
        <w:snapToGrid w:val="0"/>
        <w:ind w:left="420" w:firstLine="454"/>
        <w:rPr>
          <w:rFonts w:hint="eastAsia"/>
          <w:b/>
          <w:color w:val="FF0000"/>
        </w:rPr>
      </w:pPr>
    </w:p>
    <w:p>
      <w:pPr>
        <w:ind w:firstLine="1044" w:firstLineChars="495"/>
        <w:rPr>
          <w:rFonts w:hint="eastAsia"/>
          <w:b/>
          <w:color w:val="FF0000"/>
        </w:rPr>
      </w:pPr>
      <w:r>
        <w:rPr>
          <w:b/>
          <w:color w:val="FF0000"/>
        </w:rPr>
        <w:t>因此，[X × Y]</w:t>
      </w:r>
      <w:r>
        <w:rPr>
          <w:b/>
          <w:color w:val="FF0000"/>
          <w:vertAlign w:val="subscript"/>
        </w:rPr>
        <w:t>补</w:t>
      </w:r>
      <w:r>
        <w:rPr>
          <w:b/>
          <w:color w:val="FF0000"/>
        </w:rPr>
        <w:t>=111</w:t>
      </w:r>
      <w:r>
        <w:rPr>
          <w:rFonts w:hint="eastAsia"/>
          <w:b/>
          <w:color w:val="FF0000"/>
        </w:rPr>
        <w:t xml:space="preserve">1 </w:t>
      </w:r>
      <w:r>
        <w:rPr>
          <w:b/>
          <w:color w:val="FF0000"/>
        </w:rPr>
        <w:t>11</w:t>
      </w:r>
      <w:r>
        <w:rPr>
          <w:rFonts w:hint="eastAsia"/>
          <w:b/>
          <w:color w:val="FF0000"/>
        </w:rPr>
        <w:t>00 0100，即</w:t>
      </w:r>
      <w:r>
        <w:rPr>
          <w:b/>
          <w:color w:val="FF0000"/>
        </w:rPr>
        <w:t>X × Y</w:t>
      </w:r>
      <w:r>
        <w:rPr>
          <w:rFonts w:hint="eastAsia"/>
          <w:b/>
          <w:color w:val="FF0000"/>
        </w:rPr>
        <w:t xml:space="preserve"> = </w:t>
      </w:r>
      <w:r>
        <w:rPr>
          <w:b/>
          <w:color w:val="FF0000"/>
          <w:szCs w:val="21"/>
          <w:lang w:val="pt-BR"/>
        </w:rPr>
        <w:t>–</w:t>
      </w:r>
      <w:r>
        <w:rPr>
          <w:rFonts w:hint="eastAsia"/>
          <w:b/>
          <w:color w:val="FF0000"/>
        </w:rPr>
        <w:t xml:space="preserve">11 1100B= </w:t>
      </w:r>
      <w:r>
        <w:rPr>
          <w:b/>
          <w:color w:val="FF0000"/>
          <w:szCs w:val="21"/>
          <w:lang w:val="pt-BR"/>
        </w:rPr>
        <w:t>–</w:t>
      </w:r>
      <w:r>
        <w:rPr>
          <w:rFonts w:hint="eastAsia"/>
          <w:b/>
          <w:color w:val="FF0000"/>
          <w:szCs w:val="21"/>
          <w:lang w:val="pt-BR"/>
        </w:rPr>
        <w:t xml:space="preserve"> </w:t>
      </w:r>
      <w:r>
        <w:rPr>
          <w:rFonts w:hint="eastAsia"/>
          <w:b/>
          <w:color w:val="FF0000"/>
        </w:rPr>
        <w:t>60</w:t>
      </w:r>
    </w:p>
    <w:p>
      <w:pPr>
        <w:pStyle w:val="5"/>
        <w:ind w:firstLine="0"/>
        <w:rPr>
          <w:rFonts w:hint="eastAsia"/>
          <w:b/>
          <w:color w:val="FF0000"/>
        </w:rPr>
      </w:pPr>
      <w:r>
        <w:rPr>
          <w:rFonts w:hint="eastAsia"/>
          <w:b/>
          <w:color w:val="FF0000"/>
        </w:rPr>
        <w:tab/>
      </w:r>
      <w:r>
        <w:rPr>
          <w:rFonts w:hint="eastAsia"/>
          <w:b/>
          <w:color w:val="FF0000"/>
        </w:rPr>
        <w:t>（4） 因为除法计算是2n位数除n位数，所以[6]</w:t>
      </w:r>
      <w:r>
        <w:rPr>
          <w:rFonts w:hint="eastAsia"/>
          <w:b/>
          <w:color w:val="FF0000"/>
          <w:vertAlign w:val="subscript"/>
        </w:rPr>
        <w:t>原</w:t>
      </w:r>
      <w:r>
        <w:rPr>
          <w:b/>
          <w:color w:val="FF0000"/>
        </w:rPr>
        <w:t>=</w:t>
      </w:r>
      <w:r>
        <w:rPr>
          <w:rFonts w:hint="eastAsia"/>
          <w:b/>
          <w:color w:val="FF0000"/>
        </w:rPr>
        <w:t>0110，[10]</w:t>
      </w:r>
      <w:r>
        <w:rPr>
          <w:rFonts w:hint="eastAsia"/>
          <w:b/>
          <w:color w:val="FF0000"/>
          <w:vertAlign w:val="subscript"/>
        </w:rPr>
        <w:t>原</w:t>
      </w:r>
      <w:r>
        <w:rPr>
          <w:b/>
          <w:color w:val="FF0000"/>
        </w:rPr>
        <w:t>=</w:t>
      </w:r>
      <w:r>
        <w:rPr>
          <w:rFonts w:hint="eastAsia"/>
          <w:b/>
          <w:color w:val="FF0000"/>
        </w:rPr>
        <w:t>0000 1010，[</w:t>
      </w:r>
      <w:r>
        <w:rPr>
          <w:b/>
          <w:color w:val="FF0000"/>
          <w:szCs w:val="21"/>
          <w:lang w:val="pt-BR"/>
        </w:rPr>
        <w:t>–</w:t>
      </w:r>
      <w:r>
        <w:rPr>
          <w:rFonts w:hint="eastAsia"/>
          <w:b/>
          <w:color w:val="FF0000"/>
        </w:rPr>
        <w:t>6]</w:t>
      </w:r>
      <w:r>
        <w:rPr>
          <w:rFonts w:hint="eastAsia"/>
          <w:b/>
          <w:color w:val="FF0000"/>
          <w:vertAlign w:val="subscript"/>
        </w:rPr>
        <w:t>补</w:t>
      </w:r>
      <w:r>
        <w:rPr>
          <w:b/>
          <w:color w:val="FF0000"/>
        </w:rPr>
        <w:t>=</w:t>
      </w:r>
      <w:r>
        <w:rPr>
          <w:rFonts w:hint="eastAsia"/>
          <w:b/>
          <w:color w:val="FF0000"/>
        </w:rPr>
        <w:t>1010，</w:t>
      </w:r>
    </w:p>
    <w:p>
      <w:pPr>
        <w:ind w:left="376" w:leftChars="179" w:firstLine="675" w:firstLineChars="320"/>
        <w:rPr>
          <w:b/>
          <w:color w:val="FF0000"/>
        </w:rPr>
      </w:pPr>
      <w:r>
        <w:rPr>
          <w:b/>
          <w:color w:val="FF0000"/>
        </w:rPr>
        <w:t>商的符号位：0</w:t>
      </w:r>
      <w:r>
        <w:rPr>
          <w:rFonts w:hint="eastAsia"/>
          <w:b/>
          <w:color w:val="FF0000"/>
        </w:rPr>
        <w:t xml:space="preserve"> </w:t>
      </w:r>
      <w:r>
        <w:rPr>
          <w:b/>
          <w:color w:val="FF0000"/>
          <w:sz w:val="20"/>
        </w:rPr>
        <w:sym w:font="Symbol" w:char="F0C5"/>
      </w:r>
      <w:r>
        <w:rPr>
          <w:rFonts w:hint="eastAsia"/>
          <w:b/>
          <w:color w:val="FF0000"/>
          <w:sz w:val="20"/>
        </w:rPr>
        <w:t xml:space="preserve"> </w:t>
      </w:r>
      <w:r>
        <w:rPr>
          <w:b/>
          <w:color w:val="FF0000"/>
        </w:rPr>
        <w:t>1</w:t>
      </w:r>
      <w:r>
        <w:rPr>
          <w:rFonts w:hint="eastAsia"/>
          <w:b/>
          <w:color w:val="FF0000"/>
        </w:rPr>
        <w:t xml:space="preserve"> </w:t>
      </w:r>
      <w:r>
        <w:rPr>
          <w:b/>
          <w:color w:val="FF0000"/>
        </w:rPr>
        <w:t>=</w:t>
      </w:r>
      <w:r>
        <w:rPr>
          <w:rFonts w:hint="eastAsia"/>
          <w:b/>
          <w:color w:val="FF0000"/>
        </w:rPr>
        <w:t xml:space="preserve"> </w:t>
      </w:r>
      <w:r>
        <w:rPr>
          <w:b/>
          <w:color w:val="FF0000"/>
        </w:rPr>
        <w:t>1</w:t>
      </w:r>
      <w:r>
        <w:rPr>
          <w:rFonts w:hint="eastAsia"/>
          <w:b/>
          <w:color w:val="FF0000"/>
        </w:rPr>
        <w:t>，</w:t>
      </w:r>
      <w:r>
        <w:rPr>
          <w:b/>
          <w:color w:val="FF0000"/>
        </w:rPr>
        <w:t>运算过程</w:t>
      </w:r>
      <w:r>
        <w:rPr>
          <w:rFonts w:hint="eastAsia"/>
          <w:b/>
          <w:color w:val="FF0000"/>
        </w:rPr>
        <w:t>（前面两个0省略）</w:t>
      </w:r>
      <w:r>
        <w:rPr>
          <w:b/>
          <w:color w:val="FF0000"/>
        </w:rPr>
        <w:t>如下：</w:t>
      </w:r>
    </w:p>
    <w:p>
      <w:pPr>
        <w:pStyle w:val="5"/>
        <w:ind w:firstLine="454"/>
        <w:rPr>
          <w:b/>
          <w:color w:val="FF0000"/>
        </w:rPr>
      </w:pPr>
      <w:r>
        <w:rPr>
          <w:b/>
          <w:color w:val="FF0000"/>
        </w:rPr>
        <w:t xml:space="preserve">      </w:t>
      </w:r>
      <w:r>
        <w:rPr>
          <w:rFonts w:hint="eastAsia"/>
          <w:b/>
          <w:color w:val="FF0000"/>
        </w:rPr>
        <w:t>余数寄存器R</w:t>
      </w:r>
      <w:r>
        <w:rPr>
          <w:b/>
          <w:color w:val="FF0000"/>
        </w:rPr>
        <w:t xml:space="preserve"> </w:t>
      </w:r>
      <w:r>
        <w:rPr>
          <w:rFonts w:hint="eastAsia"/>
          <w:b/>
          <w:color w:val="FF0000"/>
        </w:rPr>
        <w:t xml:space="preserve"> 余数/</w:t>
      </w:r>
      <w:r>
        <w:rPr>
          <w:b/>
          <w:color w:val="FF0000"/>
        </w:rPr>
        <w:t>商</w:t>
      </w:r>
      <w:r>
        <w:rPr>
          <w:rFonts w:hint="eastAsia"/>
          <w:b/>
          <w:color w:val="FF0000"/>
        </w:rPr>
        <w:t>寄存器Q</w:t>
      </w:r>
      <w:r>
        <w:rPr>
          <w:b/>
          <w:color w:val="FF0000"/>
        </w:rPr>
        <w:t xml:space="preserve">       说</w:t>
      </w:r>
      <w:r>
        <w:rPr>
          <w:rFonts w:hint="eastAsia"/>
          <w:b/>
          <w:color w:val="FF0000"/>
        </w:rPr>
        <w:t xml:space="preserve">    </w:t>
      </w:r>
      <w:r>
        <w:rPr>
          <w:b/>
          <w:color w:val="FF0000"/>
        </w:rPr>
        <w:t>明</w:t>
      </w:r>
    </w:p>
    <w:p>
      <w:pPr>
        <w:pStyle w:val="5"/>
        <w:ind w:firstLine="454"/>
        <w:rPr>
          <w:b/>
          <w:color w:val="FF0000"/>
        </w:rPr>
      </w:pPr>
      <w:r>
        <w:rPr>
          <w:b/>
          <w:color w:val="FF0000"/>
        </w:rPr>
        <mc:AlternateContent>
          <mc:Choice Requires="wps">
            <w:drawing>
              <wp:anchor distT="0" distB="0" distL="114300" distR="114300" simplePos="0" relativeHeight="251742208" behindDoc="0" locked="0" layoutInCell="1" allowOverlap="1">
                <wp:simplePos x="0" y="0"/>
                <wp:positionH relativeFrom="column">
                  <wp:posOffset>2088515</wp:posOffset>
                </wp:positionH>
                <wp:positionV relativeFrom="paragraph">
                  <wp:posOffset>635</wp:posOffset>
                </wp:positionV>
                <wp:extent cx="635" cy="540385"/>
                <wp:effectExtent l="4445" t="0" r="13970" b="12065"/>
                <wp:wrapNone/>
                <wp:docPr id="116" name="直接连接符 116"/>
                <wp:cNvGraphicFramePr/>
                <a:graphic xmlns:a="http://schemas.openxmlformats.org/drawingml/2006/main">
                  <a:graphicData uri="http://schemas.microsoft.com/office/word/2010/wordprocessingShape">
                    <wps:wsp>
                      <wps:cNvSpPr/>
                      <wps:spPr>
                        <a:xfrm>
                          <a:off x="0" y="0"/>
                          <a:ext cx="635" cy="5403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4.45pt;margin-top:0.05pt;height:42.55pt;width:0.05pt;z-index:251742208;mso-width-relative:page;mso-height-relative:page;" filled="f" stroked="t" coordsize="21600,21600" o:gfxdata="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KGSOltcAAAAHAQAADwAAAAAAAAABACAAAAAiAAAAZHJzL2Rvd25yZXYueG1sUEsB&#10;AhQAFAAAAAgAh07iQDa8N1n2AQAA6QMAAA4AAAAAAAAAAQAgAAAAJgEAAGRycy9lMm9Eb2MueG1s&#10;UEsFBgAAAAAGAAYAWQEAAI4FA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23776" behindDoc="0" locked="0" layoutInCell="1" allowOverlap="1">
                <wp:simplePos x="0" y="0"/>
                <wp:positionH relativeFrom="column">
                  <wp:posOffset>2117725</wp:posOffset>
                </wp:positionH>
                <wp:positionV relativeFrom="paragraph">
                  <wp:posOffset>66040</wp:posOffset>
                </wp:positionV>
                <wp:extent cx="66675" cy="99060"/>
                <wp:effectExtent l="4445" t="4445" r="5080" b="10795"/>
                <wp:wrapNone/>
                <wp:docPr id="117" name="矩形 117"/>
                <wp:cNvGraphicFramePr/>
                <a:graphic xmlns:a="http://schemas.openxmlformats.org/drawingml/2006/main">
                  <a:graphicData uri="http://schemas.microsoft.com/office/word/2010/wordprocessingShape">
                    <wps:wsp>
                      <wps:cNvSpPr/>
                      <wps:spPr>
                        <a:xfrm>
                          <a:off x="0" y="0"/>
                          <a:ext cx="66675" cy="99060"/>
                        </a:xfrm>
                        <a:prstGeom prst="rect">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w:pict>
              <v:rect id="_x0000_s1026" o:spid="_x0000_s1026" o:spt="1" style="position:absolute;left:0pt;margin-left:166.75pt;margin-top:5.2pt;height:7.8pt;width:5.25pt;z-index:251723776;mso-width-relative:page;mso-height-relative:page;" fillcolor="#FFFFFF" filled="t" stroked="t" coordsize="21600,21600" o:gfxdata="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jNrT91wAAAAkBAAAPAAAAAAAAAAEAIAAAACIAAABkcnMv&#10;ZG93bnJldi54bWxQSwECFAAUAAAACACHTuJAqSXXQAQCAAAtBAAADgAAAAAAAAABACAAAAAmAQAA&#10;ZHJzL2Uyb0RvYy54bWxQSwUGAAAAAAYABgBZAQAAnAUAAAAA&#10;">
                <v:path/>
                <v:fill on="t" focussize="0,0"/>
                <v:stroke/>
                <v:imagedata o:title=""/>
                <o:lock v:ext="edit" grouping="f" rotation="f" text="f" aspectratio="f"/>
                <v:textbox style="layout-flow:vertical-ideographic;"/>
              </v:rect>
            </w:pict>
          </mc:Fallback>
        </mc:AlternateContent>
      </w:r>
      <w:r>
        <w:rPr>
          <w:b/>
          <w:color w:val="FF0000"/>
        </w:rPr>
        <mc:AlternateContent>
          <mc:Choice Requires="wps">
            <w:drawing>
              <wp:anchor distT="0" distB="0" distL="114300" distR="114300" simplePos="0" relativeHeight="251725824" behindDoc="0" locked="0" layoutInCell="0" allowOverlap="1">
                <wp:simplePos x="0" y="0"/>
                <wp:positionH relativeFrom="column">
                  <wp:posOffset>333375</wp:posOffset>
                </wp:positionH>
                <wp:positionV relativeFrom="paragraph">
                  <wp:posOffset>0</wp:posOffset>
                </wp:positionV>
                <wp:extent cx="3933825" cy="0"/>
                <wp:effectExtent l="0" t="0" r="0" b="0"/>
                <wp:wrapNone/>
                <wp:docPr id="118" name="直接连接符 118"/>
                <wp:cNvGraphicFramePr/>
                <a:graphic xmlns:a="http://schemas.openxmlformats.org/drawingml/2006/main">
                  <a:graphicData uri="http://schemas.microsoft.com/office/word/2010/wordprocessingShape">
                    <wps:wsp>
                      <wps:cNvSpPr/>
                      <wps:spPr>
                        <a:xfrm>
                          <a:off x="0" y="0"/>
                          <a:ext cx="3933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9.75pt;z-index:251725824;mso-width-relative:page;mso-height-relative:page;" filled="f" stroked="t" coordsize="21600,21600" o:allowincell="f" o:gfxdata="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v4l3dUAAAAEAQAADwAAAAAAAAABACAAAAAiAAAAZHJzL2Rvd25yZXYueG1sUEsBAhQA&#10;FAAAAAgAh07iQB2Teq71AQAA6AMAAA4AAAAAAAAAAQAgAAAAJAEAAGRycy9lMm9Eb2MueG1sUEsF&#10;BgAAAAAGAAYAWQEAAIsFAAAAAA==&#10;">
                <v:path arrowok="t"/>
                <v:fill on="f" focussize="0,0"/>
                <v:stroke/>
                <v:imagedata o:title=""/>
                <o:lock v:ext="edit" grouping="f" rotation="f" text="f" aspectratio="f"/>
                <v:textbox style="layout-flow:vertical-ideographic;"/>
              </v:line>
            </w:pict>
          </mc:Fallback>
        </mc:AlternateContent>
      </w:r>
      <w:r>
        <w:rPr>
          <w:b/>
          <w:color w:val="FF0000"/>
        </w:rPr>
        <w:t xml:space="preserve">         0 </w:t>
      </w:r>
      <w:r>
        <w:rPr>
          <w:rFonts w:hint="eastAsia"/>
          <w:b/>
          <w:color w:val="FF0000"/>
        </w:rPr>
        <w:t xml:space="preserve">0 </w:t>
      </w:r>
      <w:r>
        <w:rPr>
          <w:b/>
          <w:color w:val="FF0000"/>
        </w:rPr>
        <w:t>0</w:t>
      </w:r>
      <w:r>
        <w:rPr>
          <w:rFonts w:hint="eastAsia"/>
          <w:b/>
          <w:color w:val="FF0000"/>
        </w:rPr>
        <w:t xml:space="preserve"> 0</w:t>
      </w:r>
      <w:r>
        <w:rPr>
          <w:b/>
          <w:color w:val="FF0000"/>
        </w:rPr>
        <w:t xml:space="preserve">      </w:t>
      </w:r>
      <w:r>
        <w:rPr>
          <w:rFonts w:hint="eastAsia"/>
          <w:b/>
          <w:color w:val="FF0000"/>
        </w:rPr>
        <w:t xml:space="preserve"> 1 </w:t>
      </w:r>
      <w:r>
        <w:rPr>
          <w:b/>
          <w:color w:val="FF0000"/>
        </w:rPr>
        <w:t>0</w:t>
      </w:r>
      <w:r>
        <w:rPr>
          <w:rFonts w:hint="eastAsia"/>
          <w:b/>
          <w:color w:val="FF0000"/>
        </w:rPr>
        <w:t xml:space="preserve"> 1 </w:t>
      </w:r>
      <w:r>
        <w:rPr>
          <w:b/>
          <w:color w:val="FF0000"/>
        </w:rPr>
        <w:t xml:space="preserve">0        </w:t>
      </w:r>
      <w:r>
        <w:rPr>
          <w:rFonts w:hint="eastAsia"/>
          <w:b/>
          <w:color w:val="FF0000"/>
        </w:rPr>
        <w:tab/>
      </w:r>
      <w:r>
        <w:rPr>
          <w:b/>
          <w:color w:val="FF0000"/>
        </w:rPr>
        <w:t>开始R</w:t>
      </w:r>
      <w:r>
        <w:rPr>
          <w:b/>
          <w:color w:val="FF0000"/>
          <w:vertAlign w:val="subscript"/>
        </w:rPr>
        <w:t>0</w:t>
      </w:r>
      <w:r>
        <w:rPr>
          <w:rFonts w:hint="eastAsia"/>
          <w:b/>
          <w:color w:val="FF0000"/>
          <w:vertAlign w:val="subscript"/>
        </w:rPr>
        <w:t xml:space="preserve"> </w:t>
      </w:r>
      <w:r>
        <w:rPr>
          <w:b/>
          <w:color w:val="FF0000"/>
        </w:rPr>
        <w:t>=</w:t>
      </w:r>
      <w:r>
        <w:rPr>
          <w:rFonts w:hint="eastAsia"/>
          <w:b/>
          <w:color w:val="FF0000"/>
        </w:rPr>
        <w:t xml:space="preserve"> </w:t>
      </w:r>
      <w:r>
        <w:rPr>
          <w:b/>
          <w:color w:val="FF0000"/>
        </w:rPr>
        <w:t>X</w:t>
      </w:r>
    </w:p>
    <w:p>
      <w:pPr>
        <w:pStyle w:val="5"/>
        <w:snapToGrid w:val="0"/>
        <w:ind w:firstLine="1192"/>
        <w:rPr>
          <w:b/>
          <w:color w:val="FF0000"/>
        </w:rPr>
      </w:pPr>
      <w:r>
        <w:rPr>
          <w:b/>
          <w:color w:val="FF0000"/>
        </w:rPr>
        <mc:AlternateContent>
          <mc:Choice Requires="wps">
            <w:drawing>
              <wp:anchor distT="0" distB="0" distL="114300" distR="114300" simplePos="0" relativeHeight="251724800" behindDoc="0" locked="0" layoutInCell="0" allowOverlap="1">
                <wp:simplePos x="0" y="0"/>
                <wp:positionH relativeFrom="column">
                  <wp:posOffset>333375</wp:posOffset>
                </wp:positionH>
                <wp:positionV relativeFrom="paragraph">
                  <wp:posOffset>0</wp:posOffset>
                </wp:positionV>
                <wp:extent cx="3933825" cy="0"/>
                <wp:effectExtent l="0" t="0" r="0" b="0"/>
                <wp:wrapNone/>
                <wp:docPr id="100" name="直接连接符 100"/>
                <wp:cNvGraphicFramePr/>
                <a:graphic xmlns:a="http://schemas.openxmlformats.org/drawingml/2006/main">
                  <a:graphicData uri="http://schemas.microsoft.com/office/word/2010/wordprocessingShape">
                    <wps:wsp>
                      <wps:cNvSpPr/>
                      <wps:spPr>
                        <a:xfrm>
                          <a:off x="0" y="0"/>
                          <a:ext cx="393382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9.75pt;z-index:251724800;mso-width-relative:page;mso-height-relative:page;" filled="f" stroked="t" coordsize="21600,21600" o:allowincell="f" o:gfxdata="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wbimS1AAAAAQBAAAPAAAAAAAAAAEAIAAAACIAAABkcnMvZG93bnJldi54bWxQSwEC&#10;FAAUAAAACACHTuJAjgKkyfgBAADpAwAADgAAAAAAAAABACAAAAAjAQAAZHJzL2Uyb0RvYy54bWxQ&#10;SwUGAAAAAAYABgBZAQAAjQUAAAAA&#10;">
                <v:path arrowok="t"/>
                <v:fill on="f" focussize="0,0"/>
                <v:stroke dashstyle="1 1"/>
                <v:imagedata o:title=""/>
                <o:lock v:ext="edit" grouping="f" rotation="f" text="f" aspectratio="f"/>
                <v:textbox style="layout-flow:vertical-ideographic;"/>
              </v:line>
            </w:pict>
          </mc:Fallback>
        </mc:AlternateContent>
      </w:r>
      <w:r>
        <w:rPr>
          <w:b/>
          <w:color w:val="FF0000"/>
        </w:rPr>
        <w:t>+</w:t>
      </w:r>
      <w:r>
        <w:rPr>
          <w:rFonts w:hint="eastAsia"/>
          <w:b/>
          <w:color w:val="FF0000"/>
        </w:rPr>
        <w:t xml:space="preserve"> </w:t>
      </w:r>
      <w:r>
        <w:rPr>
          <w:b/>
          <w:color w:val="FF0000"/>
        </w:rPr>
        <w:t>1 0</w:t>
      </w:r>
      <w:r>
        <w:rPr>
          <w:rFonts w:hint="eastAsia"/>
          <w:b/>
          <w:color w:val="FF0000"/>
        </w:rPr>
        <w:t xml:space="preserve"> 1 0</w:t>
      </w:r>
      <w:r>
        <w:rPr>
          <w:b/>
          <w:color w:val="FF0000"/>
        </w:rPr>
        <w:t xml:space="preserve">                    </w:t>
      </w:r>
      <w:r>
        <w:rPr>
          <w:rFonts w:hint="eastAsia"/>
          <w:b/>
          <w:color w:val="FF0000"/>
        </w:rPr>
        <w:tab/>
      </w:r>
      <w:r>
        <w:rPr>
          <w:b/>
          <w:color w:val="FF0000"/>
        </w:rPr>
        <w:t>R</w:t>
      </w:r>
      <w:r>
        <w:rPr>
          <w:b/>
          <w:color w:val="FF0000"/>
          <w:vertAlign w:val="subscript"/>
        </w:rPr>
        <w:t>1</w:t>
      </w:r>
      <w:r>
        <w:rPr>
          <w:rFonts w:hint="eastAsia"/>
          <w:b/>
          <w:color w:val="FF0000"/>
          <w:vertAlign w:val="subscript"/>
        </w:rPr>
        <w:t xml:space="preserve"> </w:t>
      </w:r>
      <w:r>
        <w:rPr>
          <w:b/>
          <w:color w:val="FF0000"/>
        </w:rPr>
        <w:t>=</w:t>
      </w:r>
      <w:r>
        <w:rPr>
          <w:rFonts w:hint="eastAsia"/>
          <w:b/>
          <w:color w:val="FF0000"/>
        </w:rPr>
        <w:t xml:space="preserve"> </w:t>
      </w:r>
      <w:r>
        <w:rPr>
          <w:b/>
          <w:color w:val="FF0000"/>
        </w:rPr>
        <w:t>X</w:t>
      </w:r>
      <w:r>
        <w:rPr>
          <w:b/>
          <w:color w:val="FF0000"/>
          <w:szCs w:val="21"/>
        </w:rPr>
        <w:t>–</w:t>
      </w:r>
      <w:r>
        <w:rPr>
          <w:b/>
          <w:color w:val="FF0000"/>
        </w:rPr>
        <w:t>Y</w:t>
      </w:r>
    </w:p>
    <w:p>
      <w:pPr>
        <w:pStyle w:val="5"/>
        <w:snapToGrid w:val="0"/>
        <w:ind w:firstLine="1354"/>
        <w:rPr>
          <w:rFonts w:hint="eastAsia"/>
          <w:b/>
          <w:color w:val="FF0000"/>
        </w:rPr>
      </w:pPr>
      <w:r>
        <w:rPr>
          <w:b/>
          <w:color w:val="FF0000"/>
        </w:rPr>
        <mc:AlternateContent>
          <mc:Choice Requires="wps">
            <w:drawing>
              <wp:anchor distT="0" distB="0" distL="114300" distR="114300" simplePos="0" relativeHeight="251747328" behindDoc="0" locked="0" layoutInCell="1" allowOverlap="1">
                <wp:simplePos x="0" y="0"/>
                <wp:positionH relativeFrom="column">
                  <wp:posOffset>409575</wp:posOffset>
                </wp:positionH>
                <wp:positionV relativeFrom="paragraph">
                  <wp:posOffset>170180</wp:posOffset>
                </wp:positionV>
                <wp:extent cx="3933825" cy="0"/>
                <wp:effectExtent l="0" t="0" r="0" b="0"/>
                <wp:wrapNone/>
                <wp:docPr id="212" name="直接连接符 212"/>
                <wp:cNvGraphicFramePr/>
                <a:graphic xmlns:a="http://schemas.openxmlformats.org/drawingml/2006/main">
                  <a:graphicData uri="http://schemas.microsoft.com/office/word/2010/wordprocessingShape">
                    <wps:wsp>
                      <wps:cNvSpPr/>
                      <wps:spPr>
                        <a:xfrm>
                          <a:off x="0" y="0"/>
                          <a:ext cx="393382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2.25pt;margin-top:13.4pt;height:0pt;width:309.75pt;z-index:251747328;mso-width-relative:page;mso-height-relative:page;" filled="f" stroked="t" coordsize="21600,21600" o:gfxdata="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dYeFF1wAAAAgBAAAPAAAAAAAAAAEAIAAAACIAAABkcnMvZG93bnJldi54bWxQ&#10;SwECFAAUAAAACACHTuJASjPKLvgBAADpAwAADgAAAAAAAAABACAAAAAmAQAAZHJzL2Uyb0RvYy54&#10;bWxQSwUGAAAAAAYABgBZAQAAkAUAAAAA&#10;">
                <v:path arrowok="t"/>
                <v:fill on="f" focussize="0,0"/>
                <v:stroke dashstyle="1 1"/>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22752" behindDoc="0" locked="0" layoutInCell="0" allowOverlap="1">
                <wp:simplePos x="0" y="0"/>
                <wp:positionH relativeFrom="column">
                  <wp:posOffset>720725</wp:posOffset>
                </wp:positionH>
                <wp:positionV relativeFrom="paragraph">
                  <wp:posOffset>0</wp:posOffset>
                </wp:positionV>
                <wp:extent cx="666750" cy="0"/>
                <wp:effectExtent l="0" t="0" r="0" b="0"/>
                <wp:wrapNone/>
                <wp:docPr id="228" name="直接连接符 228"/>
                <wp:cNvGraphicFramePr/>
                <a:graphic xmlns:a="http://schemas.openxmlformats.org/drawingml/2006/main">
                  <a:graphicData uri="http://schemas.microsoft.com/office/word/2010/wordprocessingShape">
                    <wps:wsp>
                      <wps:cNvSpPr/>
                      <wps:spPr>
                        <a:xfrm>
                          <a:off x="0" y="0"/>
                          <a:ext cx="66675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6.75pt;margin-top:0pt;height:0pt;width:52.5pt;z-index:251722752;mso-width-relative:page;mso-height-relative:page;" filled="f" stroked="t" coordsize="21600,21600" o:allowincell="f" o:gfxdata="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lF6Hl1AAAAAUBAAAPAAAAAAAAAAEAIAAAACIAAABkcnMvZG93bnJldi54bWxQSwECFAAU&#10;AAAACACHTuJAXLFKzfUBAADnAwAADgAAAAAAAAABACAAAAAjAQAAZHJzL2Uyb0RvYy54bWxQSwUG&#10;AAAAAAYABgBZAQAAigUAAAAA&#10;">
                <v:path arrowok="t"/>
                <v:fill on="f" focussize="0,0"/>
                <v:stroke/>
                <v:imagedata o:title=""/>
                <o:lock v:ext="edit" grouping="f" rotation="f" text="f" aspectratio="f"/>
                <v:textbox style="layout-flow:vertical-ideographic;"/>
              </v:line>
            </w:pict>
          </mc:Fallback>
        </mc:AlternateContent>
      </w:r>
      <w:r>
        <w:rPr>
          <w:b/>
          <w:color w:val="FF0000"/>
        </w:rPr>
        <w:t xml:space="preserve">1 </w:t>
      </w:r>
      <w:r>
        <w:rPr>
          <w:rFonts w:hint="eastAsia"/>
          <w:b/>
          <w:color w:val="FF0000"/>
        </w:rPr>
        <w:t xml:space="preserve">0 </w:t>
      </w:r>
      <w:r>
        <w:rPr>
          <w:b/>
          <w:color w:val="FF0000"/>
        </w:rPr>
        <w:t>1</w:t>
      </w:r>
      <w:r>
        <w:rPr>
          <w:rFonts w:hint="eastAsia"/>
          <w:b/>
          <w:color w:val="FF0000"/>
        </w:rPr>
        <w:t xml:space="preserve"> 0 </w:t>
      </w:r>
      <w:r>
        <w:rPr>
          <w:b/>
          <w:color w:val="FF0000"/>
        </w:rPr>
        <w:t xml:space="preserve">      </w:t>
      </w:r>
      <w:r>
        <w:rPr>
          <w:rFonts w:hint="eastAsia"/>
          <w:b/>
          <w:color w:val="FF0000"/>
        </w:rPr>
        <w:t xml:space="preserve">1 </w:t>
      </w:r>
      <w:r>
        <w:rPr>
          <w:b/>
          <w:color w:val="FF0000"/>
        </w:rPr>
        <w:t>0</w:t>
      </w:r>
      <w:r>
        <w:rPr>
          <w:rFonts w:hint="eastAsia"/>
          <w:b/>
          <w:color w:val="FF0000"/>
        </w:rPr>
        <w:t xml:space="preserve"> 1 </w:t>
      </w:r>
      <w:r>
        <w:rPr>
          <w:b/>
          <w:color w:val="FF0000"/>
        </w:rPr>
        <w:t xml:space="preserve">0 0      </w:t>
      </w:r>
      <w:r>
        <w:rPr>
          <w:rFonts w:hint="eastAsia"/>
          <w:b/>
          <w:color w:val="FF0000"/>
        </w:rPr>
        <w:t xml:space="preserve"> </w:t>
      </w:r>
      <w:r>
        <w:rPr>
          <w:rFonts w:hint="eastAsia"/>
          <w:b/>
          <w:color w:val="FF0000"/>
        </w:rPr>
        <w:tab/>
      </w:r>
      <w:r>
        <w:rPr>
          <w:b/>
          <w:color w:val="FF0000"/>
        </w:rPr>
        <w:t>R</w:t>
      </w:r>
      <w:r>
        <w:rPr>
          <w:b/>
          <w:color w:val="FF0000"/>
          <w:vertAlign w:val="subscript"/>
        </w:rPr>
        <w:t>1</w:t>
      </w:r>
      <w:r>
        <w:rPr>
          <w:b/>
          <w:color w:val="FF0000"/>
        </w:rPr>
        <w:t>&lt;</w:t>
      </w:r>
      <w:r>
        <w:rPr>
          <w:rFonts w:hint="eastAsia"/>
          <w:b/>
          <w:color w:val="FF0000"/>
        </w:rPr>
        <w:t xml:space="preserve"> </w:t>
      </w:r>
      <w:r>
        <w:rPr>
          <w:b/>
          <w:color w:val="FF0000"/>
        </w:rPr>
        <w:t>0，则q</w:t>
      </w:r>
      <w:r>
        <w:rPr>
          <w:rFonts w:hint="eastAsia"/>
          <w:b/>
          <w:color w:val="FF0000"/>
        </w:rPr>
        <w:t xml:space="preserve"> </w:t>
      </w:r>
      <w:r>
        <w:rPr>
          <w:rFonts w:hint="eastAsia"/>
          <w:b/>
          <w:color w:val="FF0000"/>
          <w:vertAlign w:val="subscript"/>
        </w:rPr>
        <w:t xml:space="preserve">4 </w:t>
      </w:r>
      <w:r>
        <w:rPr>
          <w:b/>
          <w:color w:val="FF0000"/>
        </w:rPr>
        <w:t>=</w:t>
      </w:r>
      <w:r>
        <w:rPr>
          <w:rFonts w:hint="eastAsia"/>
          <w:b/>
          <w:color w:val="FF0000"/>
        </w:rPr>
        <w:t xml:space="preserve"> </w:t>
      </w:r>
      <w:r>
        <w:rPr>
          <w:b/>
          <w:color w:val="FF0000"/>
        </w:rPr>
        <w:t>0</w:t>
      </w:r>
      <w:r>
        <w:rPr>
          <w:rFonts w:hint="eastAsia"/>
          <w:b/>
          <w:color w:val="FF0000"/>
        </w:rPr>
        <w:t>，没有溢出</w:t>
      </w:r>
    </w:p>
    <w:p>
      <w:pPr>
        <w:pStyle w:val="5"/>
        <w:snapToGrid w:val="0"/>
        <w:ind w:firstLine="454"/>
        <w:rPr>
          <w:b/>
          <w:color w:val="FF0000"/>
        </w:rPr>
      </w:pPr>
      <w:r>
        <w:rPr>
          <w:b/>
          <w:color w:val="FF0000"/>
        </w:rPr>
        <mc:AlternateContent>
          <mc:Choice Requires="wps">
            <w:drawing>
              <wp:anchor distT="0" distB="0" distL="114300" distR="114300" simplePos="0" relativeHeight="251746304" behindDoc="0" locked="0" layoutInCell="1" allowOverlap="1">
                <wp:simplePos x="0" y="0"/>
                <wp:positionH relativeFrom="column">
                  <wp:posOffset>1983740</wp:posOffset>
                </wp:positionH>
                <wp:positionV relativeFrom="paragraph">
                  <wp:posOffset>2540</wp:posOffset>
                </wp:positionV>
                <wp:extent cx="102870" cy="0"/>
                <wp:effectExtent l="0" t="0" r="0" b="0"/>
                <wp:wrapNone/>
                <wp:docPr id="209" name="直接连接符 209"/>
                <wp:cNvGraphicFramePr/>
                <a:graphic xmlns:a="http://schemas.openxmlformats.org/drawingml/2006/main">
                  <a:graphicData uri="http://schemas.microsoft.com/office/word/2010/wordprocessingShape">
                    <wps:wsp>
                      <wps:cNvSpPr/>
                      <wps:spPr>
                        <a:xfrm>
                          <a:off x="0" y="0"/>
                          <a:ext cx="10287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6.2pt;margin-top:0.2pt;height:0pt;width:8.1pt;z-index:251746304;mso-width-relative:page;mso-height-relative:page;" filled="f" stroked="t" coordsize="21600,21600" o:gfxdata="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C13jQ1AAAAAUBAAAPAAAAAAAAAAEAIAAAACIAAABkcnMvZG93bnJldi54bWxQSwECFAAU&#10;AAAACACHTuJAikpb6/UBAADnAwAADgAAAAAAAAABACAAAAAjAQAAZHJzL2Uyb0RvYy54bWxQSwUG&#10;AAAAAAYABgBZAQAAigU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28896" behindDoc="0" locked="0" layoutInCell="1" allowOverlap="1">
                <wp:simplePos x="0" y="0"/>
                <wp:positionH relativeFrom="column">
                  <wp:posOffset>1981835</wp:posOffset>
                </wp:positionH>
                <wp:positionV relativeFrom="paragraph">
                  <wp:posOffset>3175</wp:posOffset>
                </wp:positionV>
                <wp:extent cx="635" cy="489585"/>
                <wp:effectExtent l="4445" t="0" r="13970" b="5715"/>
                <wp:wrapNone/>
                <wp:docPr id="220" name="直接连接符 220"/>
                <wp:cNvGraphicFramePr/>
                <a:graphic xmlns:a="http://schemas.openxmlformats.org/drawingml/2006/main">
                  <a:graphicData uri="http://schemas.microsoft.com/office/word/2010/wordprocessingShape">
                    <wps:wsp>
                      <wps:cNvSpPr/>
                      <wps:spPr>
                        <a:xfrm flipH="1">
                          <a:off x="0" y="0"/>
                          <a:ext cx="635" cy="4895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56.05pt;margin-top:0.25pt;height:38.55pt;width:0.05pt;z-index:251728896;mso-width-relative:page;mso-height-relative:page;" filled="f" stroked="t" coordsize="21600,21600" o:gfxdata="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lE+zbWAAAABwEAAA8AAAAAAAAAAQAgAAAAIgAAAGRycy9kb3ducmV2&#10;LnhtbFBLAQIUABQAAAAIAIdO4kAKBrSS/gEAAPMDAAAOAAAAAAAAAAEAIAAAACUBAABkcnMvZTJv&#10;RG9jLnhtbFBLBQYAAAAABgAGAFkBAACVBQ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38112" behindDoc="0" locked="0" layoutInCell="1" allowOverlap="1">
                <wp:simplePos x="0" y="0"/>
                <wp:positionH relativeFrom="column">
                  <wp:posOffset>2105660</wp:posOffset>
                </wp:positionH>
                <wp:positionV relativeFrom="paragraph">
                  <wp:posOffset>39370</wp:posOffset>
                </wp:positionV>
                <wp:extent cx="66675" cy="99060"/>
                <wp:effectExtent l="4445" t="4445" r="5080" b="10795"/>
                <wp:wrapNone/>
                <wp:docPr id="224" name="矩形 224"/>
                <wp:cNvGraphicFramePr/>
                <a:graphic xmlns:a="http://schemas.openxmlformats.org/drawingml/2006/main">
                  <a:graphicData uri="http://schemas.microsoft.com/office/word/2010/wordprocessingShape">
                    <wps:wsp>
                      <wps:cNvSpPr/>
                      <wps:spPr>
                        <a:xfrm>
                          <a:off x="0" y="0"/>
                          <a:ext cx="66675" cy="99060"/>
                        </a:xfrm>
                        <a:prstGeom prst="rect">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w:pict>
              <v:rect id="_x0000_s1026" o:spid="_x0000_s1026" o:spt="1" style="position:absolute;left:0pt;margin-left:165.8pt;margin-top:3.1pt;height:7.8pt;width:5.25pt;z-index:251738112;mso-width-relative:page;mso-height-relative:page;" fillcolor="#FFFFFF" filled="t" stroked="t" coordsize="21600,21600" o:gfxdata="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4hoBF1wAAAAgBAAAPAAAAAAAAAAEAIAAAACIAAABkcnMv&#10;ZG93bnJldi54bWxQSwECFAAUAAAACACHTuJAbvBfgQQCAAAtBAAADgAAAAAAAAABACAAAAAmAQAA&#10;ZHJzL2Uyb0RvYy54bWxQSwUGAAAAAAYABgBZAQAAnAUAAAAA&#10;">
                <v:path/>
                <v:fill on="t" focussize="0,0"/>
                <v:stroke/>
                <v:imagedata o:title=""/>
                <o:lock v:ext="edit" grouping="f" rotation="f" text="f" aspectratio="f"/>
                <v:textbox style="layout-flow:vertical-ideographic;"/>
              </v:rect>
            </w:pict>
          </mc:Fallback>
        </mc:AlternateContent>
      </w:r>
      <w:r>
        <w:rPr>
          <w:b/>
          <w:color w:val="FF0000"/>
        </w:rPr>
        <w:t xml:space="preserve">         </w:t>
      </w:r>
      <w:r>
        <w:rPr>
          <w:rFonts w:hint="eastAsia"/>
          <w:b/>
          <w:color w:val="FF0000"/>
        </w:rPr>
        <w:t>0</w:t>
      </w:r>
      <w:r>
        <w:rPr>
          <w:b/>
          <w:color w:val="FF0000"/>
        </w:rPr>
        <w:t xml:space="preserve"> </w:t>
      </w:r>
      <w:r>
        <w:rPr>
          <w:rFonts w:hint="eastAsia"/>
          <w:b/>
          <w:color w:val="FF0000"/>
        </w:rPr>
        <w:t>1 0 1</w:t>
      </w:r>
      <w:r>
        <w:rPr>
          <w:b/>
          <w:color w:val="FF0000"/>
        </w:rPr>
        <w:t xml:space="preserve">      </w:t>
      </w:r>
      <w:r>
        <w:rPr>
          <w:rFonts w:hint="eastAsia"/>
          <w:b/>
          <w:color w:val="FF0000"/>
        </w:rPr>
        <w:t xml:space="preserve"> 0 1 </w:t>
      </w:r>
      <w:r>
        <w:rPr>
          <w:b/>
          <w:color w:val="FF0000"/>
        </w:rPr>
        <w:t>0</w:t>
      </w:r>
      <w:r>
        <w:rPr>
          <w:rFonts w:hint="eastAsia"/>
          <w:b/>
          <w:color w:val="FF0000"/>
        </w:rPr>
        <w:t xml:space="preserve"> </w:t>
      </w:r>
      <w:r>
        <w:rPr>
          <w:b/>
          <w:color w:val="FF0000"/>
        </w:rPr>
        <w:t xml:space="preserve">0        </w:t>
      </w:r>
      <w:r>
        <w:rPr>
          <w:rFonts w:hint="eastAsia"/>
          <w:b/>
          <w:color w:val="FF0000"/>
        </w:rPr>
        <w:t xml:space="preserve"> </w:t>
      </w:r>
      <w:r>
        <w:rPr>
          <w:rFonts w:hint="eastAsia"/>
          <w:b/>
          <w:color w:val="FF0000"/>
        </w:rPr>
        <w:tab/>
      </w:r>
      <w:r>
        <w:rPr>
          <w:b/>
          <w:color w:val="FF0000"/>
        </w:rPr>
        <w:t>2R</w:t>
      </w:r>
      <w:r>
        <w:rPr>
          <w:b/>
          <w:color w:val="FF0000"/>
          <w:vertAlign w:val="subscript"/>
        </w:rPr>
        <w:t>1</w:t>
      </w:r>
      <w:r>
        <w:rPr>
          <w:b/>
          <w:color w:val="FF0000"/>
        </w:rPr>
        <w:t>（</w:t>
      </w:r>
      <w:r>
        <w:rPr>
          <w:rFonts w:hint="eastAsia"/>
          <w:b/>
          <w:color w:val="FF0000"/>
        </w:rPr>
        <w:t>R和Q</w:t>
      </w:r>
      <w:r>
        <w:rPr>
          <w:b/>
          <w:color w:val="FF0000"/>
        </w:rPr>
        <w:t>同时左移</w:t>
      </w:r>
      <w:r>
        <w:rPr>
          <w:rFonts w:hint="eastAsia"/>
          <w:b/>
          <w:color w:val="FF0000"/>
        </w:rPr>
        <w:t>，空出一位商</w:t>
      </w:r>
      <w:r>
        <w:rPr>
          <w:b/>
          <w:color w:val="FF0000"/>
        </w:rPr>
        <w:t>）</w:t>
      </w:r>
    </w:p>
    <w:p>
      <w:pPr>
        <w:pStyle w:val="5"/>
        <w:snapToGrid w:val="0"/>
        <w:ind w:firstLine="1180"/>
        <w:rPr>
          <w:b/>
          <w:color w:val="FF0000"/>
        </w:rPr>
      </w:pPr>
      <w:r>
        <w:rPr>
          <w:b/>
          <w:color w:val="FF0000"/>
        </w:rPr>
        <w:t>+</w:t>
      </w:r>
      <w:r>
        <w:rPr>
          <w:rFonts w:hint="eastAsia"/>
          <w:b/>
          <w:color w:val="FF0000"/>
        </w:rPr>
        <w:t xml:space="preserve"> 0</w:t>
      </w:r>
      <w:r>
        <w:rPr>
          <w:b/>
          <w:color w:val="FF0000"/>
        </w:rPr>
        <w:t xml:space="preserve"> </w:t>
      </w:r>
      <w:r>
        <w:rPr>
          <w:rFonts w:hint="eastAsia"/>
          <w:b/>
          <w:color w:val="FF0000"/>
        </w:rPr>
        <w:t xml:space="preserve">1 1 0 </w:t>
      </w:r>
      <w:r>
        <w:rPr>
          <w:b/>
          <w:color w:val="FF0000"/>
        </w:rPr>
        <w:t xml:space="preserve">                    </w:t>
      </w:r>
      <w:r>
        <w:rPr>
          <w:rFonts w:hint="eastAsia"/>
          <w:b/>
          <w:color w:val="FF0000"/>
        </w:rPr>
        <w:t xml:space="preserve"> </w:t>
      </w:r>
      <w:r>
        <w:rPr>
          <w:rFonts w:hint="eastAsia"/>
          <w:b/>
          <w:color w:val="FF0000"/>
        </w:rPr>
        <w:tab/>
      </w:r>
      <w:r>
        <w:rPr>
          <w:b/>
          <w:color w:val="FF0000"/>
        </w:rPr>
        <w:t>R</w:t>
      </w:r>
      <w:r>
        <w:rPr>
          <w:rFonts w:hint="eastAsia"/>
          <w:b/>
          <w:color w:val="FF0000"/>
          <w:vertAlign w:val="subscript"/>
        </w:rPr>
        <w:t xml:space="preserve">2 </w:t>
      </w:r>
      <w:r>
        <w:rPr>
          <w:b/>
          <w:color w:val="FF0000"/>
        </w:rPr>
        <w:t>=</w:t>
      </w:r>
      <w:r>
        <w:rPr>
          <w:rFonts w:hint="eastAsia"/>
          <w:b/>
          <w:color w:val="FF0000"/>
        </w:rPr>
        <w:t xml:space="preserve"> </w:t>
      </w:r>
      <w:r>
        <w:rPr>
          <w:b/>
          <w:color w:val="FF0000"/>
        </w:rPr>
        <w:t>2R</w:t>
      </w:r>
      <w:r>
        <w:rPr>
          <w:b/>
          <w:color w:val="FF0000"/>
          <w:vertAlign w:val="subscript"/>
        </w:rPr>
        <w:t>1</w:t>
      </w:r>
      <w:r>
        <w:rPr>
          <w:rFonts w:hint="eastAsia"/>
          <w:b/>
          <w:color w:val="FF0000"/>
          <w:szCs w:val="21"/>
        </w:rPr>
        <w:t>+</w:t>
      </w:r>
      <w:r>
        <w:rPr>
          <w:b/>
          <w:color w:val="FF0000"/>
        </w:rPr>
        <w:t>Y</w:t>
      </w:r>
    </w:p>
    <w:p>
      <w:pPr>
        <w:pStyle w:val="5"/>
        <w:snapToGrid w:val="0"/>
        <w:ind w:firstLine="454"/>
        <w:rPr>
          <w:rFonts w:hint="eastAsia"/>
          <w:b/>
          <w:color w:val="FF0000"/>
        </w:rPr>
      </w:pPr>
      <w:r>
        <w:rPr>
          <w:b/>
          <w:color w:val="FF0000"/>
        </w:rPr>
        <mc:AlternateContent>
          <mc:Choice Requires="wps">
            <w:drawing>
              <wp:anchor distT="0" distB="0" distL="114300" distR="114300" simplePos="0" relativeHeight="251726848" behindDoc="0" locked="0" layoutInCell="0" allowOverlap="1">
                <wp:simplePos x="0" y="0"/>
                <wp:positionH relativeFrom="column">
                  <wp:posOffset>720725</wp:posOffset>
                </wp:positionH>
                <wp:positionV relativeFrom="paragraph">
                  <wp:posOffset>0</wp:posOffset>
                </wp:positionV>
                <wp:extent cx="666750" cy="0"/>
                <wp:effectExtent l="0" t="0" r="0" b="0"/>
                <wp:wrapNone/>
                <wp:docPr id="210" name="直接连接符 210"/>
                <wp:cNvGraphicFramePr/>
                <a:graphic xmlns:a="http://schemas.openxmlformats.org/drawingml/2006/main">
                  <a:graphicData uri="http://schemas.microsoft.com/office/word/2010/wordprocessingShape">
                    <wps:wsp>
                      <wps:cNvSpPr/>
                      <wps:spPr>
                        <a:xfrm>
                          <a:off x="0" y="0"/>
                          <a:ext cx="66675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6.75pt;margin-top:0pt;height:0pt;width:52.5pt;z-index:251726848;mso-width-relative:page;mso-height-relative:page;" filled="f" stroked="t" coordsize="21600,21600" o:allowincell="f" o:gfxdata="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lF6Hl1AAAAAUBAAAPAAAAAAAAAAEAIAAAACIAAABkcnMvZG93bnJldi54bWxQSwECFAAU&#10;AAAACACHTuJAoPSQVPUBAADnAwAADgAAAAAAAAABACAAAAAjAQAAZHJzL2Uyb0RvYy54bWxQSwUG&#10;AAAAAAYABgBZAQAAigUAAAAA&#10;">
                <v:path arrowok="t"/>
                <v:fill on="f" focussize="0,0"/>
                <v:stroke/>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1</w:t>
      </w:r>
      <w:r>
        <w:rPr>
          <w:b/>
          <w:color w:val="FF0000"/>
        </w:rPr>
        <w:t xml:space="preserve"> </w:t>
      </w:r>
      <w:r>
        <w:rPr>
          <w:rFonts w:hint="eastAsia"/>
          <w:b/>
          <w:color w:val="FF0000"/>
        </w:rPr>
        <w:t>0 1 1</w:t>
      </w:r>
      <w:r>
        <w:rPr>
          <w:b/>
          <w:color w:val="FF0000"/>
        </w:rPr>
        <w:t xml:space="preserve">      </w:t>
      </w:r>
      <w:r>
        <w:rPr>
          <w:rFonts w:hint="eastAsia"/>
          <w:b/>
          <w:color w:val="FF0000"/>
        </w:rPr>
        <w:t xml:space="preserve"> 0 1 </w:t>
      </w:r>
      <w:r>
        <w:rPr>
          <w:b/>
          <w:color w:val="FF0000"/>
        </w:rPr>
        <w:t>0 0</w:t>
      </w:r>
      <w:r>
        <w:rPr>
          <w:rFonts w:hint="eastAsia"/>
          <w:b/>
          <w:color w:val="FF0000"/>
        </w:rPr>
        <w:t xml:space="preserve"> 0</w:t>
      </w:r>
      <w:r>
        <w:rPr>
          <w:b/>
          <w:color w:val="FF0000"/>
        </w:rPr>
        <w:t xml:space="preserve">      </w:t>
      </w:r>
      <w:r>
        <w:rPr>
          <w:rFonts w:hint="eastAsia"/>
          <w:b/>
          <w:color w:val="FF0000"/>
        </w:rPr>
        <w:t xml:space="preserve">  </w:t>
      </w:r>
      <w:r>
        <w:rPr>
          <w:rFonts w:hint="eastAsia"/>
          <w:b/>
          <w:color w:val="FF0000"/>
        </w:rPr>
        <w:tab/>
      </w:r>
      <w:r>
        <w:rPr>
          <w:b/>
          <w:color w:val="FF0000"/>
        </w:rPr>
        <w:t>R</w:t>
      </w:r>
      <w:r>
        <w:rPr>
          <w:b/>
          <w:color w:val="FF0000"/>
          <w:vertAlign w:val="subscript"/>
        </w:rPr>
        <w:t>2</w:t>
      </w:r>
      <w:r>
        <w:rPr>
          <w:rFonts w:hint="eastAsia"/>
          <w:b/>
          <w:color w:val="FF0000"/>
          <w:vertAlign w:val="subscript"/>
        </w:rPr>
        <w:t xml:space="preserve"> </w:t>
      </w:r>
      <w:r>
        <w:rPr>
          <w:rFonts w:hint="eastAsia"/>
          <w:b/>
          <w:color w:val="FF0000"/>
        </w:rPr>
        <w:t xml:space="preserve">&lt; </w:t>
      </w:r>
      <w:r>
        <w:rPr>
          <w:b/>
          <w:color w:val="FF0000"/>
        </w:rPr>
        <w:t>0，则q</w:t>
      </w:r>
      <w:r>
        <w:rPr>
          <w:rFonts w:hint="eastAsia"/>
          <w:b/>
          <w:color w:val="FF0000"/>
        </w:rPr>
        <w:t xml:space="preserve"> </w:t>
      </w:r>
      <w:r>
        <w:rPr>
          <w:rFonts w:hint="eastAsia"/>
          <w:b/>
          <w:color w:val="FF0000"/>
          <w:vertAlign w:val="subscript"/>
        </w:rPr>
        <w:t xml:space="preserve">3 </w:t>
      </w:r>
      <w:r>
        <w:rPr>
          <w:b/>
          <w:color w:val="FF0000"/>
        </w:rPr>
        <w:t>=</w:t>
      </w:r>
      <w:r>
        <w:rPr>
          <w:rFonts w:hint="eastAsia"/>
          <w:b/>
          <w:color w:val="FF0000"/>
        </w:rPr>
        <w:t xml:space="preserve"> 0</w:t>
      </w:r>
    </w:p>
    <w:p>
      <w:pPr>
        <w:pStyle w:val="5"/>
        <w:snapToGrid w:val="0"/>
        <w:ind w:firstLine="454"/>
        <w:rPr>
          <w:rFonts w:hint="eastAsia"/>
          <w:b/>
          <w:color w:val="FF0000"/>
        </w:rPr>
      </w:pPr>
      <w:r>
        <w:rPr>
          <w:b/>
          <w:color w:val="FF0000"/>
        </w:rPr>
        <mc:AlternateContent>
          <mc:Choice Requires="wps">
            <w:drawing>
              <wp:anchor distT="0" distB="0" distL="114300" distR="114300" simplePos="0" relativeHeight="251744256" behindDoc="0" locked="0" layoutInCell="1" allowOverlap="1">
                <wp:simplePos x="0" y="0"/>
                <wp:positionH relativeFrom="column">
                  <wp:posOffset>1722120</wp:posOffset>
                </wp:positionH>
                <wp:positionV relativeFrom="paragraph">
                  <wp:posOffset>1000125</wp:posOffset>
                </wp:positionV>
                <wp:extent cx="81915" cy="0"/>
                <wp:effectExtent l="0" t="0" r="0" b="0"/>
                <wp:wrapNone/>
                <wp:docPr id="214" name="直接连接符 214"/>
                <wp:cNvGraphicFramePr/>
                <a:graphic xmlns:a="http://schemas.openxmlformats.org/drawingml/2006/main">
                  <a:graphicData uri="http://schemas.microsoft.com/office/word/2010/wordprocessingShape">
                    <wps:wsp>
                      <wps:cNvSpPr/>
                      <wps:spPr>
                        <a:xfrm>
                          <a:off x="0" y="0"/>
                          <a:ext cx="8191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5.6pt;margin-top:78.75pt;height:0pt;width:6.45pt;z-index:251744256;mso-width-relative:page;mso-height-relative:page;" filled="f" stroked="t" coordsize="21600,21600" o:gfxdata="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xg7hz9kAAAALAQAADwAAAAAAAAABACAAAAAiAAAAZHJzL2Rvd25yZXYueG1sUEsB&#10;AhQAFAAAAAgAh07iQKl8NHP0AQAA5gMAAA4AAAAAAAAAAQAgAAAAKAEAAGRycy9lMm9Eb2MueG1s&#10;UEsFBgAAAAAGAAYAWQEAAI4FA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43232" behindDoc="0" locked="0" layoutInCell="1" allowOverlap="1">
                <wp:simplePos x="0" y="0"/>
                <wp:positionH relativeFrom="column">
                  <wp:posOffset>1899285</wp:posOffset>
                </wp:positionH>
                <wp:positionV relativeFrom="paragraph">
                  <wp:posOffset>0</wp:posOffset>
                </wp:positionV>
                <wp:extent cx="635" cy="510540"/>
                <wp:effectExtent l="4445" t="0" r="13970" b="3810"/>
                <wp:wrapNone/>
                <wp:docPr id="211" name="直接连接符 211"/>
                <wp:cNvGraphicFramePr/>
                <a:graphic xmlns:a="http://schemas.openxmlformats.org/drawingml/2006/main">
                  <a:graphicData uri="http://schemas.microsoft.com/office/word/2010/wordprocessingShape">
                    <wps:wsp>
                      <wps:cNvSpPr/>
                      <wps:spPr>
                        <a:xfrm flipH="1">
                          <a:off x="0" y="0"/>
                          <a:ext cx="635" cy="5105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49.55pt;margin-top:0pt;height:40.2pt;width:0.05pt;z-index:251743232;mso-width-relative:page;mso-height-relative:page;" filled="f" stroked="t" coordsize="21600,21600" o:gfxdata="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llbWrXAAAABwEAAA8AAAAAAAAAAQAgAAAAIgAAAGRycy9kb3du&#10;cmV2LnhtbFBLAQIUABQAAAAIAIdO4kB2++QZAAIAAPMDAAAOAAAAAAAAAAEAIAAAACYBAABkcnMv&#10;ZTJvRG9jLnhtbFBLBQYAAAAABgAGAFkBAACYBQ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29920" behindDoc="0" locked="0" layoutInCell="1" allowOverlap="1">
                <wp:simplePos x="0" y="0"/>
                <wp:positionH relativeFrom="column">
                  <wp:posOffset>1905000</wp:posOffset>
                </wp:positionH>
                <wp:positionV relativeFrom="paragraph">
                  <wp:posOffset>0</wp:posOffset>
                </wp:positionV>
                <wp:extent cx="66675" cy="0"/>
                <wp:effectExtent l="0" t="0" r="0" b="0"/>
                <wp:wrapNone/>
                <wp:docPr id="217" name="直接连接符 217"/>
                <wp:cNvGraphicFramePr/>
                <a:graphic xmlns:a="http://schemas.openxmlformats.org/drawingml/2006/main">
                  <a:graphicData uri="http://schemas.microsoft.com/office/word/2010/wordprocessingShape">
                    <wps:wsp>
                      <wps:cNvSpPr/>
                      <wps:spPr>
                        <a:xfrm>
                          <a:off x="0" y="0"/>
                          <a:ext cx="6667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0pt;margin-top:0pt;height:0pt;width:5.25pt;z-index:251729920;mso-width-relative:page;mso-height-relative:page;" filled="f" stroked="t" coordsize="21600,21600" o:gfxdata="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sivAtYAAAAFAQAADwAAAAAAAAABACAAAAAiAAAAZHJzL2Rvd25yZXYueG1sUEsBAhQA&#10;FAAAAAgAh07iQM03pqr0AQAA5gMAAA4AAAAAAAAAAQAgAAAAJQEAAGRycy9lMm9Eb2MueG1sUEsF&#10;BgAAAAAGAAYAWQEAAIsFA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45280" behindDoc="0" locked="0" layoutInCell="1" allowOverlap="1">
                <wp:simplePos x="0" y="0"/>
                <wp:positionH relativeFrom="column">
                  <wp:posOffset>1807845</wp:posOffset>
                </wp:positionH>
                <wp:positionV relativeFrom="paragraph">
                  <wp:posOffset>501015</wp:posOffset>
                </wp:positionV>
                <wp:extent cx="635" cy="488950"/>
                <wp:effectExtent l="4445" t="0" r="13970" b="6350"/>
                <wp:wrapNone/>
                <wp:docPr id="221" name="直接连接符 221"/>
                <wp:cNvGraphicFramePr/>
                <a:graphic xmlns:a="http://schemas.openxmlformats.org/drawingml/2006/main">
                  <a:graphicData uri="http://schemas.microsoft.com/office/word/2010/wordprocessingShape">
                    <wps:wsp>
                      <wps:cNvSpPr/>
                      <wps:spPr>
                        <a:xfrm flipH="1">
                          <a:off x="0" y="0"/>
                          <a:ext cx="635" cy="4889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142.35pt;margin-top:39.45pt;height:38.5pt;width:0.05pt;z-index:251745280;mso-width-relative:page;mso-height-relative:page;" filled="f" stroked="t" coordsize="21600,21600" o:gfxdata="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vVFqDtkAAAAKAQAADwAAAAAAAAABACAAAAAiAAAAZHJzL2Rv&#10;d25yZXYueG1sUEsBAhQAFAAAAAgAh07iQLtD+dwAAgAA8wMAAA4AAAAAAAAAAQAgAAAAKAEAAGRy&#10;cy9lMm9Eb2MueG1sUEsFBgAAAAAGAAYAWQEAAJoFA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35040" behindDoc="0" locked="0" layoutInCell="1" allowOverlap="1">
                <wp:simplePos x="0" y="0"/>
                <wp:positionH relativeFrom="column">
                  <wp:posOffset>1817370</wp:posOffset>
                </wp:positionH>
                <wp:positionV relativeFrom="paragraph">
                  <wp:posOffset>501015</wp:posOffset>
                </wp:positionV>
                <wp:extent cx="81915" cy="0"/>
                <wp:effectExtent l="0" t="0" r="0" b="0"/>
                <wp:wrapNone/>
                <wp:docPr id="213" name="直接连接符 213"/>
                <wp:cNvGraphicFramePr/>
                <a:graphic xmlns:a="http://schemas.openxmlformats.org/drawingml/2006/main">
                  <a:graphicData uri="http://schemas.microsoft.com/office/word/2010/wordprocessingShape">
                    <wps:wsp>
                      <wps:cNvSpPr/>
                      <wps:spPr>
                        <a:xfrm>
                          <a:off x="0" y="0"/>
                          <a:ext cx="8191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3.1pt;margin-top:39.45pt;height:0pt;width:6.45pt;z-index:251735040;mso-width-relative:page;mso-height-relative:page;" filled="f" stroked="t" coordsize="21600,21600" o:gfxdata="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UFxXx2AAAAAkBAAAPAAAAAAAAAAEAIAAAACIAAABkcnMvZG93bnJldi54bWxQSwEC&#10;FAAUAAAACACHTuJA9TuMG/QBAADmAwAADgAAAAAAAAABACAAAAAnAQAAZHJzL2Uyb0RvYy54bWxQ&#10;SwUGAAAAAAYABgBZAQAAjQU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39136" behindDoc="0" locked="0" layoutInCell="1" allowOverlap="1">
                <wp:simplePos x="0" y="0"/>
                <wp:positionH relativeFrom="column">
                  <wp:posOffset>2105660</wp:posOffset>
                </wp:positionH>
                <wp:positionV relativeFrom="paragraph">
                  <wp:posOffset>36195</wp:posOffset>
                </wp:positionV>
                <wp:extent cx="66675" cy="99060"/>
                <wp:effectExtent l="4445" t="4445" r="5080" b="10795"/>
                <wp:wrapNone/>
                <wp:docPr id="218" name="矩形 218"/>
                <wp:cNvGraphicFramePr/>
                <a:graphic xmlns:a="http://schemas.openxmlformats.org/drawingml/2006/main">
                  <a:graphicData uri="http://schemas.microsoft.com/office/word/2010/wordprocessingShape">
                    <wps:wsp>
                      <wps:cNvSpPr/>
                      <wps:spPr>
                        <a:xfrm>
                          <a:off x="0" y="0"/>
                          <a:ext cx="66675" cy="99060"/>
                        </a:xfrm>
                        <a:prstGeom prst="rect">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w:pict>
              <v:rect id="_x0000_s1026" o:spid="_x0000_s1026" o:spt="1" style="position:absolute;left:0pt;margin-left:165.8pt;margin-top:2.85pt;height:7.8pt;width:5.25pt;z-index:251739136;mso-width-relative:page;mso-height-relative:page;" fillcolor="#FFFFFF" filled="t" stroked="t" coordsize="21600,21600" o:gfxdata="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auNhjXAAAACAEAAA8AAAAAAAAAAQAgAAAAIgAAAGRycy9k&#10;b3ducmV2LnhtbFBLAQIUABQAAAAIAIdO4kCA6S3XAwIAAC0EAAAOAAAAAAAAAAEAIAAAACYBAABk&#10;cnMvZTJvRG9jLnhtbFBLBQYAAAAABgAGAFkBAACbBQAAAAA=&#10;">
                <v:path/>
                <v:fill on="t" focussize="0,0"/>
                <v:stroke/>
                <v:imagedata o:title=""/>
                <o:lock v:ext="edit" grouping="f" rotation="f" text="f" aspectratio="f"/>
                <v:textbox style="layout-flow:vertical-ideographic;"/>
              </v:rect>
            </w:pict>
          </mc:Fallback>
        </mc:AlternateContent>
      </w:r>
      <w:r>
        <w:rPr>
          <w:b/>
          <w:color w:val="FF0000"/>
        </w:rPr>
        <mc:AlternateContent>
          <mc:Choice Requires="wps">
            <w:drawing>
              <wp:anchor distT="0" distB="0" distL="114300" distR="114300" simplePos="0" relativeHeight="251727872" behindDoc="0" locked="0" layoutInCell="0" allowOverlap="1">
                <wp:simplePos x="0" y="0"/>
                <wp:positionH relativeFrom="column">
                  <wp:posOffset>333375</wp:posOffset>
                </wp:positionH>
                <wp:positionV relativeFrom="paragraph">
                  <wp:posOffset>0</wp:posOffset>
                </wp:positionV>
                <wp:extent cx="3867150" cy="0"/>
                <wp:effectExtent l="0" t="0" r="0" b="0"/>
                <wp:wrapNone/>
                <wp:docPr id="219" name="直接连接符 219"/>
                <wp:cNvGraphicFramePr/>
                <a:graphic xmlns:a="http://schemas.openxmlformats.org/drawingml/2006/main">
                  <a:graphicData uri="http://schemas.microsoft.com/office/word/2010/wordprocessingShape">
                    <wps:wsp>
                      <wps:cNvSpPr/>
                      <wps:spPr>
                        <a:xfrm>
                          <a:off x="0" y="0"/>
                          <a:ext cx="386715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4.5pt;z-index:251727872;mso-width-relative:page;mso-height-relative:page;" filled="f" stroked="t" coordsize="21600,21600" o:allowincell="f" o:gfxdata="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LEUNMAAAAEAQAADwAAAAAAAAABACAAAAAiAAAAZHJzL2Rvd25yZXYueG1sUEsB&#10;AhQAFAAAAAgAh07iQK6WC9P6AQAA6QMAAA4AAAAAAAAAAQAgAAAAIgEAAGRycy9lMm9Eb2MueG1s&#10;UEsFBgAAAAAGAAYAWQEAAI4FAAAAAA==&#10;">
                <v:path arrowok="t"/>
                <v:fill on="f" focussize="0,0"/>
                <v:stroke dashstyle="1 1"/>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0</w:t>
      </w:r>
      <w:r>
        <w:rPr>
          <w:b/>
          <w:color w:val="FF0000"/>
        </w:rPr>
        <w:t xml:space="preserve"> </w:t>
      </w:r>
      <w:r>
        <w:rPr>
          <w:rFonts w:hint="eastAsia"/>
          <w:b/>
          <w:color w:val="FF0000"/>
        </w:rPr>
        <w:t xml:space="preserve">1 1 </w:t>
      </w:r>
      <w:r>
        <w:rPr>
          <w:b/>
          <w:color w:val="FF0000"/>
        </w:rPr>
        <w:t xml:space="preserve">0      </w:t>
      </w:r>
      <w:r>
        <w:rPr>
          <w:rFonts w:hint="eastAsia"/>
          <w:b/>
          <w:color w:val="FF0000"/>
        </w:rPr>
        <w:t xml:space="preserve"> 1 0</w:t>
      </w:r>
      <w:r>
        <w:rPr>
          <w:b/>
          <w:color w:val="FF0000"/>
        </w:rPr>
        <w:t xml:space="preserve"> 0</w:t>
      </w:r>
      <w:r>
        <w:rPr>
          <w:rFonts w:hint="eastAsia"/>
          <w:b/>
          <w:color w:val="FF0000"/>
        </w:rPr>
        <w:t xml:space="preserve"> 0</w:t>
      </w:r>
      <w:r>
        <w:rPr>
          <w:b/>
          <w:color w:val="FF0000"/>
        </w:rPr>
        <w:t xml:space="preserve">       </w:t>
      </w:r>
      <w:r>
        <w:rPr>
          <w:rFonts w:hint="eastAsia"/>
          <w:b/>
          <w:color w:val="FF0000"/>
        </w:rPr>
        <w:t xml:space="preserve">  </w:t>
      </w:r>
      <w:r>
        <w:rPr>
          <w:rFonts w:hint="eastAsia"/>
          <w:b/>
          <w:color w:val="FF0000"/>
        </w:rPr>
        <w:tab/>
      </w:r>
      <w:r>
        <w:rPr>
          <w:b/>
          <w:color w:val="FF0000"/>
        </w:rPr>
        <w:t>2R</w:t>
      </w:r>
      <w:r>
        <w:rPr>
          <w:b/>
          <w:color w:val="FF0000"/>
          <w:vertAlign w:val="subscript"/>
        </w:rPr>
        <w:t xml:space="preserve">2   </w:t>
      </w:r>
      <w:r>
        <w:rPr>
          <w:b/>
          <w:color w:val="FF0000"/>
        </w:rPr>
        <w:t>（</w:t>
      </w:r>
      <w:r>
        <w:rPr>
          <w:rFonts w:hint="eastAsia"/>
          <w:b/>
          <w:color w:val="FF0000"/>
        </w:rPr>
        <w:t>R和Q</w:t>
      </w:r>
      <w:r>
        <w:rPr>
          <w:b/>
          <w:color w:val="FF0000"/>
        </w:rPr>
        <w:t>同时左移</w:t>
      </w:r>
      <w:r>
        <w:rPr>
          <w:rFonts w:hint="eastAsia"/>
          <w:b/>
          <w:color w:val="FF0000"/>
        </w:rPr>
        <w:t>，空出一位商</w:t>
      </w:r>
      <w:r>
        <w:rPr>
          <w:b/>
          <w:color w:val="FF0000"/>
        </w:rPr>
        <w:t>）</w:t>
      </w:r>
    </w:p>
    <w:p>
      <w:pPr>
        <w:pStyle w:val="5"/>
        <w:snapToGrid w:val="0"/>
        <w:ind w:firstLine="1254" w:firstLineChars="595"/>
        <w:rPr>
          <w:b/>
          <w:color w:val="FF0000"/>
        </w:rPr>
      </w:pPr>
      <w:r>
        <w:rPr>
          <w:b/>
          <w:color w:val="FF0000"/>
        </w:rPr>
        <w:t>+</w:t>
      </w:r>
      <w:r>
        <w:rPr>
          <w:rFonts w:hint="eastAsia"/>
          <w:b/>
          <w:color w:val="FF0000"/>
        </w:rPr>
        <w:t xml:space="preserve"> 0</w:t>
      </w:r>
      <w:r>
        <w:rPr>
          <w:b/>
          <w:color w:val="FF0000"/>
        </w:rPr>
        <w:t xml:space="preserve"> </w:t>
      </w:r>
      <w:r>
        <w:rPr>
          <w:rFonts w:hint="eastAsia"/>
          <w:b/>
          <w:color w:val="FF0000"/>
        </w:rPr>
        <w:t>1 1 0</w:t>
      </w:r>
      <w:r>
        <w:rPr>
          <w:b/>
          <w:color w:val="FF0000"/>
        </w:rPr>
        <w:t xml:space="preserve">                    </w:t>
      </w:r>
      <w:r>
        <w:rPr>
          <w:rFonts w:hint="eastAsia"/>
          <w:b/>
          <w:color w:val="FF0000"/>
        </w:rPr>
        <w:t xml:space="preserve"> </w:t>
      </w:r>
      <w:r>
        <w:rPr>
          <w:rFonts w:hint="eastAsia"/>
          <w:b/>
          <w:color w:val="FF0000"/>
        </w:rPr>
        <w:tab/>
      </w:r>
      <w:r>
        <w:rPr>
          <w:b/>
          <w:color w:val="FF0000"/>
        </w:rPr>
        <w:t>R</w:t>
      </w:r>
      <w:r>
        <w:rPr>
          <w:rFonts w:hint="eastAsia"/>
          <w:b/>
          <w:color w:val="FF0000"/>
          <w:vertAlign w:val="subscript"/>
        </w:rPr>
        <w:t xml:space="preserve">3 </w:t>
      </w:r>
      <w:r>
        <w:rPr>
          <w:b/>
          <w:color w:val="FF0000"/>
        </w:rPr>
        <w:t>=</w:t>
      </w:r>
      <w:r>
        <w:rPr>
          <w:rFonts w:hint="eastAsia"/>
          <w:b/>
          <w:color w:val="FF0000"/>
        </w:rPr>
        <w:t xml:space="preserve"> </w:t>
      </w:r>
      <w:r>
        <w:rPr>
          <w:b/>
          <w:color w:val="FF0000"/>
        </w:rPr>
        <w:t>2R</w:t>
      </w:r>
      <w:r>
        <w:rPr>
          <w:rFonts w:hint="eastAsia"/>
          <w:b/>
          <w:color w:val="FF0000"/>
          <w:vertAlign w:val="subscript"/>
        </w:rPr>
        <w:t xml:space="preserve">2 </w:t>
      </w:r>
      <w:r>
        <w:rPr>
          <w:rFonts w:hint="eastAsia"/>
          <w:b/>
          <w:color w:val="FF0000"/>
          <w:szCs w:val="21"/>
        </w:rPr>
        <w:t>+</w:t>
      </w:r>
      <w:r>
        <w:rPr>
          <w:b/>
          <w:color w:val="FF0000"/>
        </w:rPr>
        <w:t>Y</w:t>
      </w:r>
    </w:p>
    <w:p>
      <w:pPr>
        <w:pStyle w:val="5"/>
        <w:snapToGrid w:val="0"/>
        <w:ind w:firstLine="454"/>
        <w:rPr>
          <w:rFonts w:hint="eastAsia"/>
          <w:b/>
          <w:color w:val="FF0000"/>
        </w:rPr>
      </w:pPr>
      <w:r>
        <w:rPr>
          <w:b/>
          <w:color w:val="FF0000"/>
        </w:rPr>
        <mc:AlternateContent>
          <mc:Choice Requires="wps">
            <w:drawing>
              <wp:anchor distT="0" distB="0" distL="114300" distR="114300" simplePos="0" relativeHeight="251737088" behindDoc="0" locked="0" layoutInCell="0" allowOverlap="1">
                <wp:simplePos x="0" y="0"/>
                <wp:positionH relativeFrom="column">
                  <wp:posOffset>693420</wp:posOffset>
                </wp:positionH>
                <wp:positionV relativeFrom="paragraph">
                  <wp:posOffset>7620</wp:posOffset>
                </wp:positionV>
                <wp:extent cx="666750" cy="0"/>
                <wp:effectExtent l="0" t="0" r="0" b="0"/>
                <wp:wrapNone/>
                <wp:docPr id="215" name="直接连接符 215"/>
                <wp:cNvGraphicFramePr/>
                <a:graphic xmlns:a="http://schemas.openxmlformats.org/drawingml/2006/main">
                  <a:graphicData uri="http://schemas.microsoft.com/office/word/2010/wordprocessingShape">
                    <wps:wsp>
                      <wps:cNvSpPr/>
                      <wps:spPr>
                        <a:xfrm>
                          <a:off x="0" y="0"/>
                          <a:ext cx="66675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6pt;margin-top:0.6pt;height:0pt;width:52.5pt;z-index:251737088;mso-width-relative:page;mso-height-relative:page;" filled="f" stroked="t" coordsize="21600,21600" o:allowincell="f" o:gfxdata="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rxZ/LTAAAABwEAAA8AAAAAAAAAAQAgAAAAIgAAAGRycy9kb3ducmV2LnhtbFBLAQIUABQA&#10;AAAIAIdO4kDeJn2Q9QEAAOcDAAAOAAAAAAAAAAEAIAAAACIBAABkcnMvZTJvRG9jLnhtbFBLBQYA&#10;AAAABgAGAFkBAACJBQAAAAA=&#10;">
                <v:path arrowok="t"/>
                <v:fill on="f" focussize="0,0"/>
                <v:stroke/>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1</w:t>
      </w:r>
      <w:r>
        <w:rPr>
          <w:b/>
          <w:color w:val="FF0000"/>
        </w:rPr>
        <w:t xml:space="preserve"> </w:t>
      </w:r>
      <w:r>
        <w:rPr>
          <w:rFonts w:hint="eastAsia"/>
          <w:b/>
          <w:color w:val="FF0000"/>
        </w:rPr>
        <w:t xml:space="preserve">1 0 </w:t>
      </w:r>
      <w:r>
        <w:rPr>
          <w:b/>
          <w:color w:val="FF0000"/>
        </w:rPr>
        <w:t>0</w:t>
      </w:r>
      <w:r>
        <w:rPr>
          <w:rFonts w:hint="eastAsia"/>
          <w:b/>
          <w:color w:val="FF0000"/>
        </w:rPr>
        <w:t xml:space="preserve">  </w:t>
      </w:r>
      <w:r>
        <w:rPr>
          <w:b/>
          <w:color w:val="FF0000"/>
        </w:rPr>
        <w:t xml:space="preserve">     </w:t>
      </w:r>
      <w:r>
        <w:rPr>
          <w:rFonts w:hint="eastAsia"/>
          <w:b/>
          <w:color w:val="FF0000"/>
        </w:rPr>
        <w:t>1 0</w:t>
      </w:r>
      <w:r>
        <w:rPr>
          <w:b/>
          <w:color w:val="FF0000"/>
        </w:rPr>
        <w:t xml:space="preserve"> 0</w:t>
      </w:r>
      <w:r>
        <w:rPr>
          <w:rFonts w:hint="eastAsia"/>
          <w:b/>
          <w:color w:val="FF0000"/>
        </w:rPr>
        <w:t xml:space="preserve"> 0 0</w:t>
      </w:r>
      <w:r>
        <w:rPr>
          <w:b/>
          <w:color w:val="FF0000"/>
        </w:rPr>
        <w:t xml:space="preserve">      </w:t>
      </w:r>
      <w:r>
        <w:rPr>
          <w:rFonts w:hint="eastAsia"/>
          <w:b/>
          <w:color w:val="FF0000"/>
        </w:rPr>
        <w:t xml:space="preserve">  </w:t>
      </w:r>
      <w:r>
        <w:rPr>
          <w:rFonts w:hint="eastAsia"/>
          <w:b/>
          <w:color w:val="FF0000"/>
        </w:rPr>
        <w:tab/>
      </w:r>
      <w:r>
        <w:rPr>
          <w:b/>
          <w:color w:val="FF0000"/>
        </w:rPr>
        <w:t>R</w:t>
      </w:r>
      <w:r>
        <w:rPr>
          <w:b/>
          <w:color w:val="FF0000"/>
          <w:vertAlign w:val="subscript"/>
        </w:rPr>
        <w:t>3</w:t>
      </w:r>
      <w:r>
        <w:rPr>
          <w:rFonts w:hint="eastAsia"/>
          <w:b/>
          <w:color w:val="FF0000"/>
          <w:vertAlign w:val="subscript"/>
        </w:rPr>
        <w:t xml:space="preserve"> </w:t>
      </w:r>
      <w:r>
        <w:rPr>
          <w:rFonts w:hint="eastAsia"/>
          <w:b/>
          <w:color w:val="FF0000"/>
        </w:rPr>
        <w:t xml:space="preserve">&lt; </w:t>
      </w:r>
      <w:r>
        <w:rPr>
          <w:b/>
          <w:color w:val="FF0000"/>
        </w:rPr>
        <w:t>0，则q</w:t>
      </w:r>
      <w:r>
        <w:rPr>
          <w:rFonts w:hint="eastAsia"/>
          <w:b/>
          <w:color w:val="FF0000"/>
        </w:rPr>
        <w:t xml:space="preserve"> </w:t>
      </w:r>
      <w:r>
        <w:rPr>
          <w:rFonts w:hint="eastAsia"/>
          <w:b/>
          <w:color w:val="FF0000"/>
          <w:vertAlign w:val="subscript"/>
        </w:rPr>
        <w:t xml:space="preserve">2 </w:t>
      </w:r>
      <w:r>
        <w:rPr>
          <w:b/>
          <w:color w:val="FF0000"/>
        </w:rPr>
        <w:t>=</w:t>
      </w:r>
      <w:r>
        <w:rPr>
          <w:rFonts w:hint="eastAsia"/>
          <w:b/>
          <w:color w:val="FF0000"/>
        </w:rPr>
        <w:t xml:space="preserve"> 0</w:t>
      </w:r>
    </w:p>
    <w:p>
      <w:pPr>
        <w:pStyle w:val="5"/>
        <w:snapToGrid w:val="0"/>
        <w:ind w:firstLine="454"/>
        <w:rPr>
          <w:b/>
          <w:color w:val="FF0000"/>
        </w:rPr>
      </w:pPr>
      <w:r>
        <w:rPr>
          <w:b/>
          <w:color w:val="FF0000"/>
        </w:rPr>
        <mc:AlternateContent>
          <mc:Choice Requires="wps">
            <w:drawing>
              <wp:anchor distT="0" distB="0" distL="114300" distR="114300" simplePos="0" relativeHeight="251740160" behindDoc="0" locked="0" layoutInCell="1" allowOverlap="1">
                <wp:simplePos x="0" y="0"/>
                <wp:positionH relativeFrom="column">
                  <wp:posOffset>2100580</wp:posOffset>
                </wp:positionH>
                <wp:positionV relativeFrom="paragraph">
                  <wp:posOffset>39370</wp:posOffset>
                </wp:positionV>
                <wp:extent cx="66675" cy="99060"/>
                <wp:effectExtent l="4445" t="4445" r="5080" b="10795"/>
                <wp:wrapNone/>
                <wp:docPr id="216" name="矩形 216"/>
                <wp:cNvGraphicFramePr/>
                <a:graphic xmlns:a="http://schemas.openxmlformats.org/drawingml/2006/main">
                  <a:graphicData uri="http://schemas.microsoft.com/office/word/2010/wordprocessingShape">
                    <wps:wsp>
                      <wps:cNvSpPr/>
                      <wps:spPr>
                        <a:xfrm>
                          <a:off x="0" y="0"/>
                          <a:ext cx="66675" cy="99060"/>
                        </a:xfrm>
                        <a:prstGeom prst="rect">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w:pict>
              <v:rect id="_x0000_s1026" o:spid="_x0000_s1026" o:spt="1" style="position:absolute;left:0pt;margin-left:165.4pt;margin-top:3.1pt;height:7.8pt;width:5.25pt;z-index:251740160;mso-width-relative:page;mso-height-relative:page;" fillcolor="#FFFFFF" filled="t" stroked="t" coordsize="21600,21600" o:gfxdata="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Anus1wAAAAgBAAAPAAAAAAAAAAEAIAAAACIAAABkcnMv&#10;ZG93bnJldi54bWxQSwECFAAUAAAACACHTuJAjIBIwQQCAAAtBAAADgAAAAAAAAABACAAAAAmAQAA&#10;ZHJzL2Uyb0RvYy54bWxQSwUGAAAAAAYABgBZAQAAnAUAAAAA&#10;">
                <v:path/>
                <v:fill on="t" focussize="0,0"/>
                <v:stroke/>
                <v:imagedata o:title=""/>
                <o:lock v:ext="edit" grouping="f" rotation="f" text="f" aspectratio="f"/>
                <v:textbox style="layout-flow:vertical-ideographic;"/>
              </v:rect>
            </w:pict>
          </mc:Fallback>
        </mc:AlternateContent>
      </w:r>
      <w:r>
        <w:rPr>
          <w:b/>
          <w:color w:val="FF0000"/>
        </w:rPr>
        <mc:AlternateContent>
          <mc:Choice Requires="wps">
            <w:drawing>
              <wp:anchor distT="0" distB="0" distL="114300" distR="114300" simplePos="0" relativeHeight="251730944" behindDoc="0" locked="0" layoutInCell="0" allowOverlap="1">
                <wp:simplePos x="0" y="0"/>
                <wp:positionH relativeFrom="column">
                  <wp:posOffset>333375</wp:posOffset>
                </wp:positionH>
                <wp:positionV relativeFrom="paragraph">
                  <wp:posOffset>0</wp:posOffset>
                </wp:positionV>
                <wp:extent cx="3933825" cy="0"/>
                <wp:effectExtent l="0" t="0" r="0" b="0"/>
                <wp:wrapNone/>
                <wp:docPr id="222" name="直接连接符 222"/>
                <wp:cNvGraphicFramePr/>
                <a:graphic xmlns:a="http://schemas.openxmlformats.org/drawingml/2006/main">
                  <a:graphicData uri="http://schemas.microsoft.com/office/word/2010/wordprocessingShape">
                    <wps:wsp>
                      <wps:cNvSpPr/>
                      <wps:spPr>
                        <a:xfrm>
                          <a:off x="0" y="0"/>
                          <a:ext cx="393382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9.75pt;z-index:251730944;mso-width-relative:page;mso-height-relative:page;" filled="f" stroked="t" coordsize="21600,21600" o:allowincell="f" o:gfxdata="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sG4pktQAAAAEAQAADwAAAAAAAAABACAAAAAiAAAAZHJzL2Rvd25yZXYueG1sUEsB&#10;AhQAFAAAAAgAh07iQAjngz/5AQAA6QMAAA4AAAAAAAAAAQAgAAAAIwEAAGRycy9lMm9Eb2MueG1s&#10;UEsFBgAAAAAGAAYAWQEAAI4FAAAAAA==&#10;">
                <v:path arrowok="t"/>
                <v:fill on="f" focussize="0,0"/>
                <v:stroke dashstyle="1 1"/>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1</w:t>
      </w:r>
      <w:r>
        <w:rPr>
          <w:b/>
          <w:color w:val="FF0000"/>
        </w:rPr>
        <w:t xml:space="preserve"> </w:t>
      </w:r>
      <w:r>
        <w:rPr>
          <w:rFonts w:hint="eastAsia"/>
          <w:b/>
          <w:color w:val="FF0000"/>
        </w:rPr>
        <w:t xml:space="preserve">0 </w:t>
      </w:r>
      <w:r>
        <w:rPr>
          <w:b/>
          <w:color w:val="FF0000"/>
        </w:rPr>
        <w:t>0</w:t>
      </w:r>
      <w:r>
        <w:rPr>
          <w:rFonts w:hint="eastAsia"/>
          <w:b/>
          <w:color w:val="FF0000"/>
        </w:rPr>
        <w:t xml:space="preserve"> </w:t>
      </w:r>
      <w:r>
        <w:rPr>
          <w:b/>
          <w:color w:val="FF0000"/>
        </w:rPr>
        <w:t xml:space="preserve">1      </w:t>
      </w:r>
      <w:r>
        <w:rPr>
          <w:rFonts w:hint="eastAsia"/>
          <w:b/>
          <w:color w:val="FF0000"/>
        </w:rPr>
        <w:t xml:space="preserve"> </w:t>
      </w:r>
      <w:r>
        <w:rPr>
          <w:b/>
          <w:color w:val="FF0000"/>
        </w:rPr>
        <w:t>0</w:t>
      </w:r>
      <w:r>
        <w:rPr>
          <w:rFonts w:hint="eastAsia"/>
          <w:b/>
          <w:color w:val="FF0000"/>
        </w:rPr>
        <w:t xml:space="preserve"> 0 0</w:t>
      </w:r>
      <w:r>
        <w:rPr>
          <w:b/>
          <w:color w:val="FF0000"/>
        </w:rPr>
        <w:t xml:space="preserve"> </w:t>
      </w:r>
      <w:r>
        <w:rPr>
          <w:rFonts w:hint="eastAsia"/>
          <w:b/>
          <w:color w:val="FF0000"/>
        </w:rPr>
        <w:t>0</w:t>
      </w:r>
      <w:r>
        <w:rPr>
          <w:b/>
          <w:color w:val="FF0000"/>
        </w:rPr>
        <w:t xml:space="preserve">      </w:t>
      </w:r>
      <w:r>
        <w:rPr>
          <w:rFonts w:hint="eastAsia"/>
          <w:b/>
          <w:color w:val="FF0000"/>
        </w:rPr>
        <w:t xml:space="preserve">  </w:t>
      </w:r>
      <w:r>
        <w:rPr>
          <w:rFonts w:hint="eastAsia"/>
          <w:b/>
          <w:color w:val="FF0000"/>
        </w:rPr>
        <w:tab/>
      </w:r>
      <w:r>
        <w:rPr>
          <w:b/>
          <w:color w:val="FF0000"/>
        </w:rPr>
        <w:t>2R</w:t>
      </w:r>
      <w:r>
        <w:rPr>
          <w:b/>
          <w:color w:val="FF0000"/>
          <w:vertAlign w:val="subscript"/>
        </w:rPr>
        <w:t xml:space="preserve">3  </w:t>
      </w:r>
      <w:r>
        <w:rPr>
          <w:b/>
          <w:color w:val="FF0000"/>
        </w:rPr>
        <w:t>（</w:t>
      </w:r>
      <w:r>
        <w:rPr>
          <w:rFonts w:hint="eastAsia"/>
          <w:b/>
          <w:color w:val="FF0000"/>
        </w:rPr>
        <w:t>R和Q</w:t>
      </w:r>
      <w:r>
        <w:rPr>
          <w:b/>
          <w:color w:val="FF0000"/>
        </w:rPr>
        <w:t>同时左移</w:t>
      </w:r>
      <w:r>
        <w:rPr>
          <w:rFonts w:hint="eastAsia"/>
          <w:b/>
          <w:color w:val="FF0000"/>
        </w:rPr>
        <w:t>，空出一位商</w:t>
      </w:r>
      <w:r>
        <w:rPr>
          <w:b/>
          <w:color w:val="FF0000"/>
        </w:rPr>
        <w:t>）</w:t>
      </w:r>
    </w:p>
    <w:p>
      <w:pPr>
        <w:pStyle w:val="5"/>
        <w:snapToGrid w:val="0"/>
        <w:ind w:firstLine="1254" w:firstLineChars="595"/>
        <w:rPr>
          <w:b/>
          <w:color w:val="FF0000"/>
        </w:rPr>
      </w:pPr>
      <w:r>
        <w:rPr>
          <w:b/>
          <w:color w:val="FF0000"/>
        </w:rPr>
        <w:t>+</w:t>
      </w:r>
      <w:r>
        <w:rPr>
          <w:rFonts w:hint="eastAsia"/>
          <w:b/>
          <w:color w:val="FF0000"/>
        </w:rPr>
        <w:t xml:space="preserve"> 0</w:t>
      </w:r>
      <w:r>
        <w:rPr>
          <w:b/>
          <w:color w:val="FF0000"/>
        </w:rPr>
        <w:t xml:space="preserve"> </w:t>
      </w:r>
      <w:r>
        <w:rPr>
          <w:rFonts w:hint="eastAsia"/>
          <w:b/>
          <w:color w:val="FF0000"/>
        </w:rPr>
        <w:t>1 1 0</w:t>
      </w:r>
      <w:r>
        <w:rPr>
          <w:b/>
          <w:color w:val="FF0000"/>
        </w:rPr>
        <w:t xml:space="preserve">                   </w:t>
      </w:r>
      <w:r>
        <w:rPr>
          <w:rFonts w:hint="eastAsia"/>
          <w:b/>
          <w:color w:val="FF0000"/>
        </w:rPr>
        <w:t xml:space="preserve">  </w:t>
      </w:r>
      <w:r>
        <w:rPr>
          <w:rFonts w:hint="eastAsia"/>
          <w:b/>
          <w:color w:val="FF0000"/>
        </w:rPr>
        <w:tab/>
      </w:r>
      <w:r>
        <w:rPr>
          <w:b/>
          <w:color w:val="FF0000"/>
        </w:rPr>
        <w:t>R</w:t>
      </w:r>
      <w:r>
        <w:rPr>
          <w:rFonts w:hint="eastAsia"/>
          <w:b/>
          <w:color w:val="FF0000"/>
          <w:vertAlign w:val="subscript"/>
        </w:rPr>
        <w:t xml:space="preserve">3 </w:t>
      </w:r>
      <w:r>
        <w:rPr>
          <w:b/>
          <w:color w:val="FF0000"/>
        </w:rPr>
        <w:t>=</w:t>
      </w:r>
      <w:r>
        <w:rPr>
          <w:rFonts w:hint="eastAsia"/>
          <w:b/>
          <w:color w:val="FF0000"/>
        </w:rPr>
        <w:t xml:space="preserve"> </w:t>
      </w:r>
      <w:r>
        <w:rPr>
          <w:b/>
          <w:color w:val="FF0000"/>
        </w:rPr>
        <w:t>2R</w:t>
      </w:r>
      <w:r>
        <w:rPr>
          <w:rFonts w:hint="eastAsia"/>
          <w:b/>
          <w:color w:val="FF0000"/>
          <w:vertAlign w:val="subscript"/>
        </w:rPr>
        <w:t xml:space="preserve">2 </w:t>
      </w:r>
      <w:r>
        <w:rPr>
          <w:rFonts w:hint="eastAsia"/>
          <w:b/>
          <w:color w:val="FF0000"/>
          <w:szCs w:val="21"/>
        </w:rPr>
        <w:t>+</w:t>
      </w:r>
      <w:r>
        <w:rPr>
          <w:b/>
          <w:color w:val="FF0000"/>
        </w:rPr>
        <w:t xml:space="preserve">Y </w:t>
      </w:r>
    </w:p>
    <w:p>
      <w:pPr>
        <w:pStyle w:val="5"/>
        <w:snapToGrid w:val="0"/>
        <w:ind w:firstLine="454"/>
        <w:rPr>
          <w:rFonts w:hint="eastAsia"/>
          <w:b/>
          <w:color w:val="FF0000"/>
        </w:rPr>
      </w:pPr>
      <w:r>
        <w:rPr>
          <w:b/>
          <w:color w:val="FF0000"/>
        </w:rPr>
        <mc:AlternateContent>
          <mc:Choice Requires="wps">
            <w:drawing>
              <wp:anchor distT="0" distB="0" distL="114300" distR="114300" simplePos="0" relativeHeight="251731968" behindDoc="0" locked="0" layoutInCell="0" allowOverlap="1">
                <wp:simplePos x="0" y="0"/>
                <wp:positionH relativeFrom="column">
                  <wp:posOffset>688340</wp:posOffset>
                </wp:positionH>
                <wp:positionV relativeFrom="paragraph">
                  <wp:posOffset>6350</wp:posOffset>
                </wp:positionV>
                <wp:extent cx="673100" cy="0"/>
                <wp:effectExtent l="0" t="0" r="0" b="0"/>
                <wp:wrapNone/>
                <wp:docPr id="225" name="直接连接符 225"/>
                <wp:cNvGraphicFramePr/>
                <a:graphic xmlns:a="http://schemas.openxmlformats.org/drawingml/2006/main">
                  <a:graphicData uri="http://schemas.microsoft.com/office/word/2010/wordprocessingShape">
                    <wps:wsp>
                      <wps:cNvSpPr/>
                      <wps:spPr>
                        <a:xfrm>
                          <a:off x="0" y="0"/>
                          <a:ext cx="6731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2pt;margin-top:0.5pt;height:0pt;width:53pt;z-index:251731968;mso-width-relative:page;mso-height-relative:page;" filled="f" stroked="t" coordsize="21600,21600" o:allowincell="f" o:gfxdata="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bjJMrTAAAABwEAAA8AAAAAAAAAAQAgAAAAIgAAAGRycy9kb3ducmV2LnhtbFBLAQIUABQA&#10;AAAIAIdO4kBrK+oc9QEAAOcDAAAOAAAAAAAAAAEAIAAAACIBAABkcnMvZTJvRG9jLnhtbFBLBQYA&#10;AAAABgAGAFkBAACJBQAAAAA=&#10;">
                <v:path arrowok="t"/>
                <v:fill on="f" focussize="0,0"/>
                <v:stroke/>
                <v:imagedata o:title=""/>
                <o:lock v:ext="edit" grouping="f" rotation="f" text="f" aspectratio="f"/>
                <v:textbox style="layout-flow:vertical-ideographic;"/>
              </v:line>
            </w:pict>
          </mc:Fallback>
        </mc:AlternateContent>
      </w:r>
      <w:r>
        <w:rPr>
          <w:b/>
          <w:color w:val="FF0000"/>
        </w:rPr>
        <w:t xml:space="preserve">         1 1</w:t>
      </w:r>
      <w:r>
        <w:rPr>
          <w:rFonts w:hint="eastAsia"/>
          <w:b/>
          <w:color w:val="FF0000"/>
        </w:rPr>
        <w:t xml:space="preserve"> </w:t>
      </w:r>
      <w:r>
        <w:rPr>
          <w:b/>
          <w:color w:val="FF0000"/>
        </w:rPr>
        <w:t>1</w:t>
      </w:r>
      <w:r>
        <w:rPr>
          <w:rFonts w:hint="eastAsia"/>
          <w:b/>
          <w:color w:val="FF0000"/>
        </w:rPr>
        <w:t xml:space="preserve"> 1</w:t>
      </w:r>
      <w:r>
        <w:rPr>
          <w:b/>
          <w:color w:val="FF0000"/>
        </w:rPr>
        <w:t xml:space="preserve">      </w:t>
      </w:r>
      <w:r>
        <w:rPr>
          <w:rFonts w:hint="eastAsia"/>
          <w:b/>
          <w:color w:val="FF0000"/>
        </w:rPr>
        <w:t xml:space="preserve"> </w:t>
      </w:r>
      <w:r>
        <w:rPr>
          <w:b/>
          <w:color w:val="FF0000"/>
        </w:rPr>
        <w:t>0 0</w:t>
      </w:r>
      <w:r>
        <w:rPr>
          <w:rFonts w:hint="eastAsia"/>
          <w:b/>
          <w:color w:val="FF0000"/>
        </w:rPr>
        <w:t xml:space="preserve"> 0 0 </w:t>
      </w:r>
      <w:r>
        <w:rPr>
          <w:b/>
          <w:color w:val="FF0000"/>
        </w:rPr>
        <w:t xml:space="preserve">0      </w:t>
      </w:r>
      <w:r>
        <w:rPr>
          <w:rFonts w:hint="eastAsia"/>
          <w:b/>
          <w:color w:val="FF0000"/>
        </w:rPr>
        <w:t xml:space="preserve">  </w:t>
      </w:r>
      <w:r>
        <w:rPr>
          <w:rFonts w:hint="eastAsia"/>
          <w:b/>
          <w:color w:val="FF0000"/>
        </w:rPr>
        <w:tab/>
      </w:r>
      <w:r>
        <w:rPr>
          <w:b/>
          <w:color w:val="FF0000"/>
        </w:rPr>
        <w:t>R</w:t>
      </w:r>
      <w:r>
        <w:rPr>
          <w:b/>
          <w:color w:val="FF0000"/>
          <w:vertAlign w:val="subscript"/>
        </w:rPr>
        <w:t>4</w:t>
      </w:r>
      <w:r>
        <w:rPr>
          <w:rFonts w:hint="eastAsia"/>
          <w:b/>
          <w:color w:val="FF0000"/>
          <w:vertAlign w:val="subscript"/>
        </w:rPr>
        <w:t xml:space="preserve"> </w:t>
      </w:r>
      <w:r>
        <w:rPr>
          <w:b/>
          <w:color w:val="FF0000"/>
        </w:rPr>
        <w:t>&lt;</w:t>
      </w:r>
      <w:r>
        <w:rPr>
          <w:rFonts w:hint="eastAsia"/>
          <w:b/>
          <w:color w:val="FF0000"/>
        </w:rPr>
        <w:t xml:space="preserve"> </w:t>
      </w:r>
      <w:r>
        <w:rPr>
          <w:b/>
          <w:color w:val="FF0000"/>
        </w:rPr>
        <w:t>0，则q</w:t>
      </w:r>
      <w:r>
        <w:rPr>
          <w:rFonts w:hint="eastAsia"/>
          <w:b/>
          <w:color w:val="FF0000"/>
          <w:vertAlign w:val="subscript"/>
        </w:rPr>
        <w:t xml:space="preserve">1 </w:t>
      </w:r>
      <w:r>
        <w:rPr>
          <w:b/>
          <w:color w:val="FF0000"/>
        </w:rPr>
        <w:t>=</w:t>
      </w:r>
      <w:r>
        <w:rPr>
          <w:rFonts w:hint="eastAsia"/>
          <w:b/>
          <w:color w:val="FF0000"/>
        </w:rPr>
        <w:t xml:space="preserve"> </w:t>
      </w:r>
      <w:r>
        <w:rPr>
          <w:b/>
          <w:color w:val="FF0000"/>
        </w:rPr>
        <w:t>0</w:t>
      </w:r>
    </w:p>
    <w:p>
      <w:pPr>
        <w:pStyle w:val="5"/>
        <w:snapToGrid w:val="0"/>
        <w:ind w:firstLine="454"/>
        <w:rPr>
          <w:b/>
          <w:color w:val="FF0000"/>
        </w:rPr>
      </w:pPr>
      <w:r>
        <w:rPr>
          <w:b/>
          <w:color w:val="FF0000"/>
        </w:rPr>
        <mc:AlternateContent>
          <mc:Choice Requires="wps">
            <w:drawing>
              <wp:anchor distT="0" distB="0" distL="114300" distR="114300" simplePos="0" relativeHeight="251736064" behindDoc="0" locked="0" layoutInCell="1" allowOverlap="1">
                <wp:simplePos x="0" y="0"/>
                <wp:positionH relativeFrom="column">
                  <wp:posOffset>1690370</wp:posOffset>
                </wp:positionH>
                <wp:positionV relativeFrom="paragraph">
                  <wp:posOffset>0</wp:posOffset>
                </wp:positionV>
                <wp:extent cx="635" cy="527685"/>
                <wp:effectExtent l="4445" t="0" r="13970" b="5715"/>
                <wp:wrapNone/>
                <wp:docPr id="223" name="直接连接符 223"/>
                <wp:cNvGraphicFramePr/>
                <a:graphic xmlns:a="http://schemas.openxmlformats.org/drawingml/2006/main">
                  <a:graphicData uri="http://schemas.microsoft.com/office/word/2010/wordprocessingShape">
                    <wps:wsp>
                      <wps:cNvSpPr/>
                      <wps:spPr>
                        <a:xfrm>
                          <a:off x="0" y="0"/>
                          <a:ext cx="635" cy="5276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3.1pt;margin-top:0pt;height:41.55pt;width:0.05pt;z-index:251736064;mso-width-relative:page;mso-height-relative:page;" filled="f" stroked="t" coordsize="21600,21600" o:gfxdata="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g5zTT1gAAAAcBAAAPAAAAAAAAAAEAIAAAACIAAABkcnMvZG93bnJldi54bWxQSwEC&#10;FAAUAAAACACHTuJACBSm0fYBAADpAwAADgAAAAAAAAABACAAAAAlAQAAZHJzL2Uyb0RvYy54bWxQ&#10;SwUGAAAAAAYABgBZAQAAjQU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41184" behindDoc="0" locked="0" layoutInCell="1" allowOverlap="1">
                <wp:simplePos x="0" y="0"/>
                <wp:positionH relativeFrom="column">
                  <wp:posOffset>2110740</wp:posOffset>
                </wp:positionH>
                <wp:positionV relativeFrom="paragraph">
                  <wp:posOffset>45720</wp:posOffset>
                </wp:positionV>
                <wp:extent cx="66675" cy="99060"/>
                <wp:effectExtent l="4445" t="4445" r="5080" b="10795"/>
                <wp:wrapNone/>
                <wp:docPr id="226" name="矩形 226"/>
                <wp:cNvGraphicFramePr/>
                <a:graphic xmlns:a="http://schemas.openxmlformats.org/drawingml/2006/main">
                  <a:graphicData uri="http://schemas.microsoft.com/office/word/2010/wordprocessingShape">
                    <wps:wsp>
                      <wps:cNvSpPr/>
                      <wps:spPr>
                        <a:xfrm>
                          <a:off x="0" y="0"/>
                          <a:ext cx="66675" cy="99060"/>
                        </a:xfrm>
                        <a:prstGeom prst="rect">
                          <a:avLst/>
                        </a:prstGeom>
                        <a:solidFill>
                          <a:srgbClr val="FFFFFF"/>
                        </a:solidFill>
                        <a:ln w="9525" cap="flat" cmpd="sng">
                          <a:solidFill>
                            <a:srgbClr val="000000"/>
                          </a:solidFill>
                          <a:prstDash val="solid"/>
                          <a:miter/>
                          <a:headEnd type="none" w="med" len="med"/>
                          <a:tailEnd type="none" w="med" len="med"/>
                        </a:ln>
                      </wps:spPr>
                      <wps:bodyPr vert="eaVert" upright="1"/>
                    </wps:wsp>
                  </a:graphicData>
                </a:graphic>
              </wp:anchor>
            </w:drawing>
          </mc:Choice>
          <mc:Fallback>
            <w:pict>
              <v:rect id="_x0000_s1026" o:spid="_x0000_s1026" o:spt="1" style="position:absolute;left:0pt;margin-left:166.2pt;margin-top:3.6pt;height:7.8pt;width:5.25pt;z-index:251741184;mso-width-relative:page;mso-height-relative:page;" fillcolor="#FFFFFF" filled="t" stroked="t" coordsize="21600,21600" o:gfxdata="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68EWNgAAAAIAQAADwAAAAAAAAABACAAAAAiAAAAZHJz&#10;L2Rvd25yZXYueG1sUEsBAhQAFAAAAAgAh07iQNo+/oYEAgAALQQAAA4AAAAAAAAAAQAgAAAAJwEA&#10;AGRycy9lMm9Eb2MueG1sUEsFBgAAAAAGAAYAWQEAAJ0FAAAAAA==&#10;">
                <v:path/>
                <v:fill on="t" focussize="0,0"/>
                <v:stroke/>
                <v:imagedata o:title=""/>
                <o:lock v:ext="edit" grouping="f" rotation="f" text="f" aspectratio="f"/>
                <v:textbox style="layout-flow:vertical-ideographic;"/>
              </v:rect>
            </w:pict>
          </mc:Fallback>
        </mc:AlternateContent>
      </w:r>
      <w:r>
        <w:rPr>
          <w:b/>
          <w:color w:val="FF0000"/>
        </w:rPr>
        <mc:AlternateContent>
          <mc:Choice Requires="wps">
            <w:drawing>
              <wp:anchor distT="0" distB="0" distL="114300" distR="114300" simplePos="0" relativeHeight="251732992" behindDoc="0" locked="0" layoutInCell="0" allowOverlap="1">
                <wp:simplePos x="0" y="0"/>
                <wp:positionH relativeFrom="column">
                  <wp:posOffset>400050</wp:posOffset>
                </wp:positionH>
                <wp:positionV relativeFrom="paragraph">
                  <wp:posOffset>0</wp:posOffset>
                </wp:positionV>
                <wp:extent cx="4000500" cy="0"/>
                <wp:effectExtent l="0" t="0" r="0" b="0"/>
                <wp:wrapNone/>
                <wp:docPr id="227" name="直接连接符 227"/>
                <wp:cNvGraphicFramePr/>
                <a:graphic xmlns:a="http://schemas.openxmlformats.org/drawingml/2006/main">
                  <a:graphicData uri="http://schemas.microsoft.com/office/word/2010/wordprocessingShape">
                    <wps:wsp>
                      <wps:cNvSpPr/>
                      <wps:spPr>
                        <a:xfrm>
                          <a:off x="0" y="0"/>
                          <a:ext cx="400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1.5pt;margin-top:0pt;height:0pt;width:315pt;z-index:251732992;mso-width-relative:page;mso-height-relative:page;" filled="f" stroked="t" coordsize="21600,21600" o:allowincell="f" o:gfxdata="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CCJBqTTAAAABAEAAA8AAAAAAAAAAQAgAAAAIgAAAGRycy9kb3ducmV2LnhtbFBLAQIU&#10;ABQAAAAIAIdO4kCufUVd+AEAAOkDAAAOAAAAAAAAAAEAIAAAACIBAABkcnMvZTJvRG9jLnhtbFBL&#10;BQYAAAAABgAGAFkBAACMBQAAAAA=&#10;">
                <v:path arrowok="t"/>
                <v:fill on="f" focussize="0,0"/>
                <v:stroke dashstyle="1 1"/>
                <v:imagedata o:title=""/>
                <o:lock v:ext="edit" grouping="f" rotation="f" text="f" aspectratio="f"/>
                <v:textbox style="layout-flow:vertical-ideographic;"/>
              </v:line>
            </w:pict>
          </mc:Fallback>
        </mc:AlternateContent>
      </w:r>
      <w:r>
        <w:rPr>
          <w:b/>
          <w:color w:val="FF0000"/>
        </w:rPr>
        <w:t xml:space="preserve">         1 </w:t>
      </w:r>
      <w:r>
        <w:rPr>
          <w:rFonts w:hint="eastAsia"/>
          <w:b/>
          <w:color w:val="FF0000"/>
        </w:rPr>
        <w:t xml:space="preserve">1 1 </w:t>
      </w:r>
      <w:r>
        <w:rPr>
          <w:b/>
          <w:color w:val="FF0000"/>
        </w:rPr>
        <w:t xml:space="preserve">0      </w:t>
      </w:r>
      <w:r>
        <w:rPr>
          <w:rFonts w:hint="eastAsia"/>
          <w:b/>
          <w:color w:val="FF0000"/>
        </w:rPr>
        <w:t xml:space="preserve"> </w:t>
      </w:r>
      <w:r>
        <w:rPr>
          <w:b/>
          <w:color w:val="FF0000"/>
        </w:rPr>
        <w:t>0</w:t>
      </w:r>
      <w:r>
        <w:rPr>
          <w:rFonts w:hint="eastAsia"/>
          <w:b/>
          <w:color w:val="FF0000"/>
        </w:rPr>
        <w:t xml:space="preserve"> 0 0 </w:t>
      </w:r>
      <w:r>
        <w:rPr>
          <w:b/>
          <w:color w:val="FF0000"/>
        </w:rPr>
        <w:t xml:space="preserve">0        </w:t>
      </w:r>
      <w:r>
        <w:rPr>
          <w:rFonts w:hint="eastAsia"/>
          <w:b/>
          <w:color w:val="FF0000"/>
        </w:rPr>
        <w:t xml:space="preserve"> </w:t>
      </w:r>
      <w:r>
        <w:rPr>
          <w:rFonts w:hint="eastAsia"/>
          <w:b/>
          <w:color w:val="FF0000"/>
        </w:rPr>
        <w:tab/>
      </w:r>
      <w:r>
        <w:rPr>
          <w:b/>
          <w:color w:val="FF0000"/>
        </w:rPr>
        <w:t>2R</w:t>
      </w:r>
      <w:r>
        <w:rPr>
          <w:b/>
          <w:color w:val="FF0000"/>
          <w:vertAlign w:val="subscript"/>
        </w:rPr>
        <w:t>4</w:t>
      </w:r>
      <w:r>
        <w:rPr>
          <w:b/>
          <w:color w:val="FF0000"/>
        </w:rPr>
        <w:t xml:space="preserve"> （</w:t>
      </w:r>
      <w:r>
        <w:rPr>
          <w:rFonts w:hint="eastAsia"/>
          <w:b/>
          <w:color w:val="FF0000"/>
        </w:rPr>
        <w:t>R和Q</w:t>
      </w:r>
      <w:r>
        <w:rPr>
          <w:b/>
          <w:color w:val="FF0000"/>
        </w:rPr>
        <w:t>同时左移</w:t>
      </w:r>
      <w:r>
        <w:rPr>
          <w:rFonts w:hint="eastAsia"/>
          <w:b/>
          <w:color w:val="FF0000"/>
        </w:rPr>
        <w:t>，空出一位商</w:t>
      </w:r>
      <w:r>
        <w:rPr>
          <w:b/>
          <w:color w:val="FF0000"/>
        </w:rPr>
        <w:t>）</w:t>
      </w:r>
    </w:p>
    <w:p>
      <w:pPr>
        <w:pStyle w:val="5"/>
        <w:snapToGrid w:val="0"/>
        <w:ind w:firstLine="1180"/>
        <w:rPr>
          <w:b/>
          <w:color w:val="FF0000"/>
        </w:rPr>
      </w:pPr>
      <w:r>
        <w:rPr>
          <w:b/>
          <w:color w:val="FF0000"/>
        </w:rPr>
        <w:t>+</w:t>
      </w:r>
      <w:r>
        <w:rPr>
          <w:rFonts w:hint="eastAsia"/>
          <w:b/>
          <w:color w:val="FF0000"/>
        </w:rPr>
        <w:t xml:space="preserve"> 0</w:t>
      </w:r>
      <w:r>
        <w:rPr>
          <w:b/>
          <w:color w:val="FF0000"/>
        </w:rPr>
        <w:t xml:space="preserve"> </w:t>
      </w:r>
      <w:r>
        <w:rPr>
          <w:rFonts w:hint="eastAsia"/>
          <w:b/>
          <w:color w:val="FF0000"/>
        </w:rPr>
        <w:t>1 1 0</w:t>
      </w:r>
      <w:r>
        <w:rPr>
          <w:b/>
          <w:color w:val="FF0000"/>
        </w:rPr>
        <w:t xml:space="preserve">                    </w:t>
      </w:r>
      <w:r>
        <w:rPr>
          <w:rFonts w:hint="eastAsia"/>
          <w:b/>
          <w:color w:val="FF0000"/>
        </w:rPr>
        <w:t xml:space="preserve"> </w:t>
      </w:r>
      <w:r>
        <w:rPr>
          <w:rFonts w:hint="eastAsia"/>
          <w:b/>
          <w:color w:val="FF0000"/>
        </w:rPr>
        <w:tab/>
      </w:r>
      <w:r>
        <w:rPr>
          <w:b/>
          <w:color w:val="FF0000"/>
        </w:rPr>
        <w:t>R</w:t>
      </w:r>
      <w:r>
        <w:rPr>
          <w:rFonts w:hint="eastAsia"/>
          <w:b/>
          <w:color w:val="FF0000"/>
          <w:vertAlign w:val="subscript"/>
        </w:rPr>
        <w:t xml:space="preserve">5 </w:t>
      </w:r>
      <w:r>
        <w:rPr>
          <w:b/>
          <w:color w:val="FF0000"/>
        </w:rPr>
        <w:t>=</w:t>
      </w:r>
      <w:r>
        <w:rPr>
          <w:rFonts w:hint="eastAsia"/>
          <w:b/>
          <w:color w:val="FF0000"/>
        </w:rPr>
        <w:t xml:space="preserve"> </w:t>
      </w:r>
      <w:r>
        <w:rPr>
          <w:b/>
          <w:color w:val="FF0000"/>
        </w:rPr>
        <w:t>2R</w:t>
      </w:r>
      <w:r>
        <w:rPr>
          <w:rFonts w:hint="eastAsia"/>
          <w:b/>
          <w:color w:val="FF0000"/>
          <w:vertAlign w:val="subscript"/>
        </w:rPr>
        <w:t xml:space="preserve">4 </w:t>
      </w:r>
      <w:r>
        <w:rPr>
          <w:rFonts w:hint="eastAsia"/>
          <w:b/>
          <w:color w:val="FF0000"/>
          <w:szCs w:val="21"/>
        </w:rPr>
        <w:t>+</w:t>
      </w:r>
      <w:r>
        <w:rPr>
          <w:b/>
          <w:color w:val="FF0000"/>
        </w:rPr>
        <w:t>Y</w:t>
      </w:r>
    </w:p>
    <w:p>
      <w:pPr>
        <w:pStyle w:val="5"/>
        <w:snapToGrid w:val="0"/>
        <w:ind w:firstLine="454"/>
        <w:rPr>
          <w:b/>
          <w:color w:val="FF0000"/>
        </w:rPr>
      </w:pPr>
      <w:r>
        <w:rPr>
          <w:b/>
          <w:color w:val="FF0000"/>
        </w:rPr>
        <mc:AlternateContent>
          <mc:Choice Requires="wps">
            <w:drawing>
              <wp:anchor distT="0" distB="0" distL="114300" distR="114300" simplePos="0" relativeHeight="251734016" behindDoc="0" locked="0" layoutInCell="1" allowOverlap="1">
                <wp:simplePos x="0" y="0"/>
                <wp:positionH relativeFrom="column">
                  <wp:posOffset>712470</wp:posOffset>
                </wp:positionH>
                <wp:positionV relativeFrom="paragraph">
                  <wp:posOffset>0</wp:posOffset>
                </wp:positionV>
                <wp:extent cx="666750" cy="0"/>
                <wp:effectExtent l="0" t="0" r="0" b="0"/>
                <wp:wrapNone/>
                <wp:docPr id="78" name="直接连接符 78"/>
                <wp:cNvGraphicFramePr/>
                <a:graphic xmlns:a="http://schemas.openxmlformats.org/drawingml/2006/main">
                  <a:graphicData uri="http://schemas.microsoft.com/office/word/2010/wordprocessingShape">
                    <wps:wsp>
                      <wps:cNvSpPr/>
                      <wps:spPr>
                        <a:xfrm>
                          <a:off x="0" y="0"/>
                          <a:ext cx="66675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6.1pt;margin-top:0pt;height:0pt;width:52.5pt;z-index:251734016;mso-width-relative:page;mso-height-relative:page;" filled="f" stroked="t" coordsize="21600,21600" o:gfxdata="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4d4xtNMAAAAFAQAADwAAAAAAAAABACAAAAAiAAAAZHJzL2Rvd25yZXYueG1sUEsBAhQAFAAA&#10;AAgAh07iQIAvx5b0AQAA5QMAAA4AAAAAAAAAAQAgAAAAIgEAAGRycy9lMm9Eb2MueG1sUEsFBgAA&#10;AAAGAAYAWQEAAIgFAAAAAA==&#10;">
                <v:path arrowok="t"/>
                <v:fill on="f" focussize="0,0"/>
                <v:stroke/>
                <v:imagedata o:title=""/>
                <o:lock v:ext="edit" grouping="f" rotation="f" text="f" aspectratio="f"/>
                <v:textbox style="layout-flow:vertical-ideographic;"/>
              </v:line>
            </w:pict>
          </mc:Fallback>
        </mc:AlternateContent>
      </w:r>
      <w:r>
        <w:rPr>
          <w:b/>
          <w:color w:val="FF0000"/>
        </w:rPr>
        <w:t xml:space="preserve">         0 </w:t>
      </w:r>
      <w:r>
        <w:rPr>
          <w:rFonts w:hint="eastAsia"/>
          <w:b/>
          <w:color w:val="FF0000"/>
        </w:rPr>
        <w:t xml:space="preserve">1 0 0 </w:t>
      </w:r>
      <w:r>
        <w:rPr>
          <w:b/>
          <w:color w:val="FF0000"/>
        </w:rPr>
        <w:t xml:space="preserve">      0</w:t>
      </w:r>
      <w:r>
        <w:rPr>
          <w:rFonts w:hint="eastAsia"/>
          <w:b/>
          <w:color w:val="FF0000"/>
        </w:rPr>
        <w:t xml:space="preserve"> 0 0 </w:t>
      </w:r>
      <w:r>
        <w:rPr>
          <w:b/>
          <w:color w:val="FF0000"/>
        </w:rPr>
        <w:t>0</w:t>
      </w:r>
      <w:r>
        <w:rPr>
          <w:rFonts w:hint="eastAsia"/>
          <w:b/>
          <w:color w:val="FF0000"/>
        </w:rPr>
        <w:t xml:space="preserve"> </w:t>
      </w:r>
      <w:r>
        <w:rPr>
          <w:b/>
          <w:color w:val="FF0000"/>
        </w:rPr>
        <w:t xml:space="preserve">1       </w:t>
      </w:r>
      <w:r>
        <w:rPr>
          <w:rFonts w:hint="eastAsia"/>
          <w:b/>
          <w:color w:val="FF0000"/>
        </w:rPr>
        <w:t xml:space="preserve"> </w:t>
      </w:r>
      <w:r>
        <w:rPr>
          <w:rFonts w:hint="eastAsia"/>
          <w:b/>
          <w:color w:val="FF0000"/>
        </w:rPr>
        <w:tab/>
      </w:r>
      <w:r>
        <w:rPr>
          <w:b/>
          <w:color w:val="FF0000"/>
        </w:rPr>
        <w:t>R</w:t>
      </w:r>
      <w:r>
        <w:rPr>
          <w:b/>
          <w:color w:val="FF0000"/>
          <w:vertAlign w:val="subscript"/>
        </w:rPr>
        <w:t>5</w:t>
      </w:r>
      <w:r>
        <w:rPr>
          <w:rFonts w:hint="eastAsia"/>
          <w:b/>
          <w:color w:val="FF0000"/>
          <w:vertAlign w:val="subscript"/>
        </w:rPr>
        <w:t xml:space="preserve"> </w:t>
      </w:r>
      <w:r>
        <w:rPr>
          <w:b/>
          <w:color w:val="FF0000"/>
        </w:rPr>
        <w:t>&gt;</w:t>
      </w:r>
      <w:r>
        <w:rPr>
          <w:rFonts w:hint="eastAsia"/>
          <w:b/>
          <w:color w:val="FF0000"/>
        </w:rPr>
        <w:t xml:space="preserve"> </w:t>
      </w:r>
      <w:r>
        <w:rPr>
          <w:b/>
          <w:color w:val="FF0000"/>
        </w:rPr>
        <w:t>0，则q</w:t>
      </w:r>
      <w:r>
        <w:rPr>
          <w:rFonts w:hint="eastAsia"/>
          <w:b/>
          <w:color w:val="FF0000"/>
        </w:rPr>
        <w:t xml:space="preserve"> </w:t>
      </w:r>
      <w:r>
        <w:rPr>
          <w:rFonts w:hint="eastAsia"/>
          <w:b/>
          <w:color w:val="FF0000"/>
          <w:vertAlign w:val="subscript"/>
        </w:rPr>
        <w:t xml:space="preserve">0 </w:t>
      </w:r>
      <w:r>
        <w:rPr>
          <w:b/>
          <w:color w:val="FF0000"/>
        </w:rPr>
        <w:t>=</w:t>
      </w:r>
      <w:r>
        <w:rPr>
          <w:rFonts w:hint="eastAsia"/>
          <w:b/>
          <w:color w:val="FF0000"/>
        </w:rPr>
        <w:t xml:space="preserve"> </w:t>
      </w:r>
      <w:r>
        <w:rPr>
          <w:b/>
          <w:color w:val="FF0000"/>
        </w:rPr>
        <w:t>1</w:t>
      </w:r>
    </w:p>
    <w:p>
      <w:pPr>
        <w:pStyle w:val="5"/>
        <w:ind w:firstLine="630" w:firstLineChars="299"/>
        <w:rPr>
          <w:rFonts w:hint="eastAsia"/>
          <w:b/>
          <w:color w:val="FF0000"/>
          <w:szCs w:val="21"/>
        </w:rPr>
      </w:pPr>
      <w:r>
        <w:rPr>
          <w:rFonts w:hint="eastAsia"/>
          <w:b/>
          <w:color w:val="FF0000"/>
          <w:szCs w:val="21"/>
        </w:rPr>
        <w:t>商的</w:t>
      </w:r>
      <w:r>
        <w:rPr>
          <w:b/>
          <w:color w:val="FF0000"/>
          <w:szCs w:val="21"/>
        </w:rPr>
        <w:t>数值</w:t>
      </w:r>
      <w:r>
        <w:rPr>
          <w:rFonts w:hint="eastAsia"/>
          <w:b/>
          <w:color w:val="FF0000"/>
          <w:szCs w:val="21"/>
        </w:rPr>
        <w:t>部分为：0000</w:t>
      </w:r>
      <w:r>
        <w:rPr>
          <w:b/>
          <w:color w:val="FF0000"/>
          <w:szCs w:val="21"/>
        </w:rPr>
        <w:t>1。所以，[X/Y]</w:t>
      </w:r>
      <w:r>
        <w:rPr>
          <w:b/>
          <w:color w:val="FF0000"/>
          <w:szCs w:val="21"/>
          <w:vertAlign w:val="subscript"/>
        </w:rPr>
        <w:t>原</w:t>
      </w:r>
      <w:r>
        <w:rPr>
          <w:b/>
          <w:color w:val="FF0000"/>
          <w:szCs w:val="21"/>
        </w:rPr>
        <w:t>=</w:t>
      </w:r>
      <w:r>
        <w:rPr>
          <w:rFonts w:hint="eastAsia"/>
          <w:b/>
          <w:color w:val="FF0000"/>
          <w:szCs w:val="21"/>
        </w:rPr>
        <w:t>00001</w:t>
      </w:r>
      <w:r>
        <w:rPr>
          <w:b/>
          <w:color w:val="FF0000"/>
          <w:szCs w:val="21"/>
        </w:rPr>
        <w:t xml:space="preserve"> (最高位为符号位)，余数为</w:t>
      </w:r>
      <w:r>
        <w:rPr>
          <w:rFonts w:hint="eastAsia"/>
          <w:b/>
          <w:color w:val="FF0000"/>
          <w:szCs w:val="21"/>
        </w:rPr>
        <w:t>0100</w:t>
      </w:r>
      <w:r>
        <w:rPr>
          <w:b/>
          <w:color w:val="FF0000"/>
          <w:szCs w:val="21"/>
        </w:rPr>
        <w:t>。</w:t>
      </w:r>
    </w:p>
    <w:p>
      <w:pPr>
        <w:pStyle w:val="5"/>
        <w:ind w:firstLine="0"/>
        <w:rPr>
          <w:rFonts w:hint="eastAsia"/>
          <w:b/>
          <w:color w:val="FF0000"/>
        </w:rPr>
      </w:pPr>
      <w:r>
        <w:rPr>
          <w:rFonts w:hint="eastAsia"/>
          <w:b/>
          <w:color w:val="FF0000"/>
          <w:szCs w:val="21"/>
        </w:rPr>
        <w:t>（5）</w:t>
      </w:r>
      <w:r>
        <w:rPr>
          <w:rFonts w:hint="eastAsia"/>
          <w:b/>
          <w:color w:val="FF0000"/>
        </w:rPr>
        <w:t xml:space="preserve"> 将10和</w:t>
      </w:r>
      <w:r>
        <w:rPr>
          <w:b/>
          <w:color w:val="FF0000"/>
          <w:szCs w:val="21"/>
          <w:lang w:val="pt-BR"/>
        </w:rPr>
        <w:t>–</w:t>
      </w:r>
      <w:r>
        <w:rPr>
          <w:rFonts w:hint="eastAsia"/>
          <w:b/>
          <w:color w:val="FF0000"/>
        </w:rPr>
        <w:t>6分别表示成补码形式为：</w:t>
      </w:r>
      <w:r>
        <w:rPr>
          <w:b/>
          <w:color w:val="FF0000"/>
        </w:rPr>
        <w:t>[</w:t>
      </w:r>
      <w:r>
        <w:rPr>
          <w:rFonts w:hint="eastAsia"/>
          <w:b/>
          <w:color w:val="FF0000"/>
        </w:rPr>
        <w:t>10</w:t>
      </w:r>
      <w:r>
        <w:rPr>
          <w:b/>
          <w:color w:val="FF0000"/>
        </w:rPr>
        <w:t>]</w:t>
      </w:r>
      <w:r>
        <w:rPr>
          <w:b/>
          <w:color w:val="FF0000"/>
          <w:vertAlign w:val="subscript"/>
        </w:rPr>
        <w:t xml:space="preserve"> 补</w:t>
      </w:r>
      <w:r>
        <w:rPr>
          <w:rFonts w:hint="eastAsia"/>
          <w:b/>
          <w:color w:val="FF0000"/>
          <w:vertAlign w:val="subscript"/>
        </w:rPr>
        <w:t xml:space="preserve"> </w:t>
      </w:r>
      <w:r>
        <w:rPr>
          <w:b/>
          <w:color w:val="FF0000"/>
        </w:rPr>
        <w:t>=</w:t>
      </w:r>
      <w:r>
        <w:rPr>
          <w:rFonts w:hint="eastAsia"/>
          <w:b/>
          <w:color w:val="FF0000"/>
        </w:rPr>
        <w:t xml:space="preserve"> 0 1010</w:t>
      </w:r>
      <w:r>
        <w:rPr>
          <w:b/>
          <w:color w:val="FF0000"/>
        </w:rPr>
        <w:t xml:space="preserve"> ,  [</w:t>
      </w:r>
      <w:r>
        <w:rPr>
          <w:b/>
          <w:color w:val="FF0000"/>
          <w:szCs w:val="21"/>
          <w:lang w:val="pt-BR"/>
        </w:rPr>
        <w:t>–</w:t>
      </w:r>
      <w:r>
        <w:rPr>
          <w:rFonts w:hint="eastAsia"/>
          <w:b/>
          <w:color w:val="FF0000"/>
        </w:rPr>
        <w:t>6</w:t>
      </w:r>
      <w:r>
        <w:rPr>
          <w:b/>
          <w:color w:val="FF0000"/>
        </w:rPr>
        <w:t>]</w:t>
      </w:r>
      <w:r>
        <w:rPr>
          <w:b/>
          <w:color w:val="FF0000"/>
          <w:vertAlign w:val="subscript"/>
        </w:rPr>
        <w:t xml:space="preserve"> 补</w:t>
      </w:r>
      <w:r>
        <w:rPr>
          <w:rFonts w:hint="eastAsia"/>
          <w:b/>
          <w:color w:val="FF0000"/>
          <w:vertAlign w:val="subscript"/>
        </w:rPr>
        <w:t xml:space="preserve"> </w:t>
      </w:r>
      <w:r>
        <w:rPr>
          <w:b/>
          <w:color w:val="FF0000"/>
        </w:rPr>
        <w:t>=</w:t>
      </w:r>
      <w:r>
        <w:rPr>
          <w:rFonts w:hint="eastAsia"/>
          <w:b/>
          <w:color w:val="FF0000"/>
        </w:rPr>
        <w:t xml:space="preserve"> 1 1010，</w:t>
      </w:r>
      <w:r>
        <w:rPr>
          <w:b/>
          <w:color w:val="FF0000"/>
        </w:rPr>
        <w:t>计算过程如下：</w:t>
      </w:r>
    </w:p>
    <w:p>
      <w:pPr>
        <w:pStyle w:val="5"/>
        <w:ind w:firstLine="630" w:firstLineChars="299"/>
        <w:rPr>
          <w:rFonts w:hint="eastAsia"/>
          <w:b/>
          <w:color w:val="FF0000"/>
        </w:rPr>
      </w:pPr>
      <w:r>
        <w:rPr>
          <w:rFonts w:hint="eastAsia"/>
          <w:b/>
          <w:color w:val="FF0000"/>
        </w:rPr>
        <w:t>先对被除数进行符号扩展，</w:t>
      </w:r>
      <w:r>
        <w:rPr>
          <w:b/>
          <w:color w:val="FF0000"/>
        </w:rPr>
        <w:t>[</w:t>
      </w:r>
      <w:r>
        <w:rPr>
          <w:rFonts w:hint="eastAsia"/>
          <w:b/>
          <w:color w:val="FF0000"/>
        </w:rPr>
        <w:t>10</w:t>
      </w:r>
      <w:r>
        <w:rPr>
          <w:b/>
          <w:color w:val="FF0000"/>
        </w:rPr>
        <w:t>]</w:t>
      </w:r>
      <w:r>
        <w:rPr>
          <w:b/>
          <w:color w:val="FF0000"/>
          <w:vertAlign w:val="subscript"/>
        </w:rPr>
        <w:t xml:space="preserve"> 补</w:t>
      </w:r>
      <w:r>
        <w:rPr>
          <w:b/>
          <w:color w:val="FF0000"/>
        </w:rPr>
        <w:t>=</w:t>
      </w:r>
      <w:r>
        <w:rPr>
          <w:rFonts w:hint="eastAsia"/>
          <w:b/>
          <w:color w:val="FF0000"/>
        </w:rPr>
        <w:t>00000 01</w:t>
      </w:r>
      <w:r>
        <w:rPr>
          <w:b/>
          <w:color w:val="FF0000"/>
        </w:rPr>
        <w:t>01</w:t>
      </w:r>
      <w:r>
        <w:rPr>
          <w:rFonts w:hint="eastAsia"/>
          <w:b/>
          <w:color w:val="FF0000"/>
        </w:rPr>
        <w:t>0，</w:t>
      </w:r>
      <w:r>
        <w:rPr>
          <w:b/>
          <w:color w:val="FF0000"/>
        </w:rPr>
        <w:t>[</w:t>
      </w:r>
      <w:r>
        <w:rPr>
          <w:rFonts w:hint="eastAsia"/>
          <w:b/>
          <w:color w:val="FF0000"/>
          <w:szCs w:val="21"/>
        </w:rPr>
        <w:t>6</w:t>
      </w:r>
      <w:r>
        <w:rPr>
          <w:b/>
          <w:color w:val="FF0000"/>
        </w:rPr>
        <w:t>]</w:t>
      </w:r>
      <w:r>
        <w:rPr>
          <w:b/>
          <w:color w:val="FF0000"/>
          <w:vertAlign w:val="subscript"/>
        </w:rPr>
        <w:t xml:space="preserve"> 补</w:t>
      </w:r>
      <w:r>
        <w:rPr>
          <w:rFonts w:hint="eastAsia"/>
          <w:b/>
          <w:color w:val="FF0000"/>
          <w:vertAlign w:val="subscript"/>
        </w:rPr>
        <w:t xml:space="preserve"> </w:t>
      </w:r>
      <w:r>
        <w:rPr>
          <w:b/>
          <w:color w:val="FF0000"/>
        </w:rPr>
        <w:t xml:space="preserve">= </w:t>
      </w:r>
      <w:r>
        <w:rPr>
          <w:rFonts w:hint="eastAsia"/>
          <w:b/>
          <w:color w:val="FF0000"/>
        </w:rPr>
        <w:t>0 0110</w:t>
      </w:r>
    </w:p>
    <w:p>
      <w:pPr>
        <w:pStyle w:val="5"/>
        <w:ind w:firstLine="454"/>
        <w:rPr>
          <w:b/>
          <w:color w:val="FF0000"/>
        </w:rPr>
      </w:pPr>
      <w:r>
        <w:rPr>
          <w:b/>
          <w:color w:val="FF0000"/>
        </w:rPr>
        <mc:AlternateContent>
          <mc:Choice Requires="wps">
            <w:drawing>
              <wp:anchor distT="0" distB="0" distL="114300" distR="114300" simplePos="0" relativeHeight="251764736" behindDoc="0" locked="0" layoutInCell="1" allowOverlap="1">
                <wp:simplePos x="0" y="0"/>
                <wp:positionH relativeFrom="column">
                  <wp:posOffset>2178050</wp:posOffset>
                </wp:positionH>
                <wp:positionV relativeFrom="paragraph">
                  <wp:posOffset>204470</wp:posOffset>
                </wp:positionV>
                <wp:extent cx="635" cy="523875"/>
                <wp:effectExtent l="4445" t="0" r="13970" b="9525"/>
                <wp:wrapNone/>
                <wp:docPr id="61" name="直接连接符 61"/>
                <wp:cNvGraphicFramePr/>
                <a:graphic xmlns:a="http://schemas.openxmlformats.org/drawingml/2006/main">
                  <a:graphicData uri="http://schemas.microsoft.com/office/word/2010/wordprocessingShape">
                    <wps:wsp>
                      <wps:cNvSpPr/>
                      <wps:spPr>
                        <a:xfrm>
                          <a:off x="0" y="0"/>
                          <a:ext cx="635" cy="5238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71.5pt;margin-top:16.1pt;height:41.25pt;width:0.05pt;z-index:251764736;mso-width-relative:page;mso-height-relative:page;" filled="f" stroked="t" coordsize="21600,21600" o:gfxdata="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iLhSHZAAAACgEAAA8AAAAAAAAAAQAgAAAAIgAAAGRycy9kb3ducmV2LnhtbFBL&#10;AQIUABQAAAAIAIdO4kDiqQmG9QEAAOcDAAAOAAAAAAAAAAEAIAAAACgBAABkcnMvZTJvRG9jLnht&#10;bFBLBQYAAAAABgAGAFkBAACPBQAAAAA=&#10;">
                <v:path arrowok="t"/>
                <v:fill on="f" focussize="0,0"/>
                <v:stroke/>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余数寄存器R</w:t>
      </w:r>
      <w:r>
        <w:rPr>
          <w:b/>
          <w:color w:val="FF0000"/>
        </w:rPr>
        <w:t xml:space="preserve"> </w:t>
      </w:r>
      <w:r>
        <w:rPr>
          <w:rFonts w:hint="eastAsia"/>
          <w:b/>
          <w:color w:val="FF0000"/>
        </w:rPr>
        <w:t xml:space="preserve"> 余数/</w:t>
      </w:r>
      <w:r>
        <w:rPr>
          <w:b/>
          <w:color w:val="FF0000"/>
        </w:rPr>
        <w:t>商</w:t>
      </w:r>
      <w:r>
        <w:rPr>
          <w:rFonts w:hint="eastAsia"/>
          <w:b/>
          <w:color w:val="FF0000"/>
        </w:rPr>
        <w:t>寄存器Q</w:t>
      </w:r>
      <w:r>
        <w:rPr>
          <w:b/>
          <w:color w:val="FF0000"/>
        </w:rPr>
        <w:t xml:space="preserve">       </w:t>
      </w:r>
      <w:r>
        <w:rPr>
          <w:rFonts w:hint="eastAsia"/>
          <w:b/>
          <w:color w:val="FF0000"/>
        </w:rPr>
        <w:t xml:space="preserve">   </w:t>
      </w:r>
      <w:r>
        <w:rPr>
          <w:b/>
          <w:color w:val="FF0000"/>
        </w:rPr>
        <w:t>说</w:t>
      </w:r>
      <w:r>
        <w:rPr>
          <w:rFonts w:hint="eastAsia"/>
          <w:b/>
          <w:color w:val="FF0000"/>
        </w:rPr>
        <w:t xml:space="preserve">  </w:t>
      </w:r>
      <w:r>
        <w:rPr>
          <w:b/>
          <w:color w:val="FF0000"/>
        </w:rPr>
        <w:t>明</w:t>
      </w:r>
    </w:p>
    <w:p>
      <w:pPr>
        <w:pStyle w:val="5"/>
        <w:snapToGrid w:val="0"/>
        <w:ind w:firstLine="1228"/>
        <w:rPr>
          <w:b/>
          <w:color w:val="FF0000"/>
        </w:rPr>
      </w:pPr>
      <w:r>
        <w:rPr>
          <w:b/>
          <w:color w:val="FF0000"/>
        </w:rPr>
        <mc:AlternateContent>
          <mc:Choice Requires="wps">
            <w:drawing>
              <wp:anchor distT="0" distB="0" distL="114300" distR="114300" simplePos="0" relativeHeight="251750400" behindDoc="0" locked="0" layoutInCell="0" allowOverlap="1">
                <wp:simplePos x="0" y="0"/>
                <wp:positionH relativeFrom="column">
                  <wp:posOffset>333375</wp:posOffset>
                </wp:positionH>
                <wp:positionV relativeFrom="paragraph">
                  <wp:posOffset>0</wp:posOffset>
                </wp:positionV>
                <wp:extent cx="3933825" cy="0"/>
                <wp:effectExtent l="0" t="0" r="0" b="0"/>
                <wp:wrapNone/>
                <wp:docPr id="85" name="直接连接符 85"/>
                <wp:cNvGraphicFramePr/>
                <a:graphic xmlns:a="http://schemas.openxmlformats.org/drawingml/2006/main">
                  <a:graphicData uri="http://schemas.microsoft.com/office/word/2010/wordprocessingShape">
                    <wps:wsp>
                      <wps:cNvSpPr/>
                      <wps:spPr>
                        <a:xfrm>
                          <a:off x="0" y="0"/>
                          <a:ext cx="3933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9.75pt;z-index:251750400;mso-width-relative:page;mso-height-relative:page;" filled="f" stroked="t" coordsize="21600,21600" o:allowincell="f" o:gfxdata="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G/iXd1QAAAAQBAAAPAAAAAAAAAAEAIAAAACIAAABkcnMvZG93bnJldi54bWxQSwECFAAU&#10;AAAACACHTuJAIKi7DvQBAADmAwAADgAAAAAAAAABACAAAAAkAQAAZHJzL2Uyb0RvYy54bWxQSwUG&#10;AAAAAAYABgBZAQAAigUAAAAA&#10;">
                <v:path arrowok="t"/>
                <v:fill on="f" focussize="0,0"/>
                <v:stroke/>
                <v:imagedata o:title=""/>
                <o:lock v:ext="edit" grouping="f" rotation="f" text="f" aspectratio="f"/>
                <v:textbox style="layout-flow:vertical-ideographic;"/>
              </v:line>
            </w:pict>
          </mc:Fallback>
        </mc:AlternateContent>
      </w:r>
      <w:r>
        <w:rPr>
          <w:rFonts w:hint="eastAsia"/>
          <w:b/>
          <w:color w:val="FF0000"/>
        </w:rPr>
        <w:t>0 0 0</w:t>
      </w:r>
      <w:r>
        <w:rPr>
          <w:b/>
          <w:color w:val="FF0000"/>
        </w:rPr>
        <w:t xml:space="preserve"> </w:t>
      </w:r>
      <w:r>
        <w:rPr>
          <w:rFonts w:hint="eastAsia"/>
          <w:b/>
          <w:color w:val="FF0000"/>
        </w:rPr>
        <w:t xml:space="preserve">0 0       0 1 0 </w:t>
      </w:r>
      <w:r>
        <w:rPr>
          <w:b/>
          <w:color w:val="FF0000"/>
        </w:rPr>
        <w:t>1</w:t>
      </w:r>
      <w:r>
        <w:rPr>
          <w:rFonts w:hint="eastAsia"/>
          <w:b/>
          <w:color w:val="FF0000"/>
        </w:rPr>
        <w:t xml:space="preserve"> 0</w:t>
      </w:r>
      <w:r>
        <w:rPr>
          <w:b/>
          <w:color w:val="FF0000"/>
        </w:rPr>
        <w:t xml:space="preserve">           </w:t>
      </w:r>
      <w:r>
        <w:rPr>
          <w:rFonts w:hint="eastAsia"/>
          <w:b/>
          <w:color w:val="FF0000"/>
        </w:rPr>
        <w:tab/>
      </w:r>
      <w:r>
        <w:rPr>
          <w:b/>
          <w:color w:val="FF0000"/>
        </w:rPr>
        <w:t>开始R</w:t>
      </w:r>
      <w:r>
        <w:rPr>
          <w:b/>
          <w:color w:val="FF0000"/>
          <w:vertAlign w:val="subscript"/>
        </w:rPr>
        <w:t>0</w:t>
      </w:r>
      <w:r>
        <w:rPr>
          <w:rFonts w:hint="eastAsia"/>
          <w:b/>
          <w:color w:val="FF0000"/>
          <w:vertAlign w:val="subscript"/>
        </w:rPr>
        <w:t xml:space="preserve"> </w:t>
      </w:r>
      <w:r>
        <w:rPr>
          <w:b/>
          <w:color w:val="FF0000"/>
        </w:rPr>
        <w:t>=</w:t>
      </w:r>
      <w:r>
        <w:rPr>
          <w:rFonts w:hint="eastAsia"/>
          <w:b/>
          <w:color w:val="FF0000"/>
        </w:rPr>
        <w:t xml:space="preserve"> </w:t>
      </w:r>
      <w:r>
        <w:rPr>
          <w:b/>
          <w:color w:val="FF0000"/>
        </w:rPr>
        <w:t>[X]</w:t>
      </w:r>
    </w:p>
    <w:p>
      <w:pPr>
        <w:pStyle w:val="5"/>
        <w:snapToGrid w:val="0"/>
        <w:ind w:firstLine="968"/>
        <w:rPr>
          <w:b/>
          <w:color w:val="FF0000"/>
        </w:rPr>
      </w:pPr>
      <w:r>
        <w:rPr>
          <w:b/>
          <w:color w:val="FF0000"/>
        </w:rPr>
        <mc:AlternateContent>
          <mc:Choice Requires="wps">
            <w:drawing>
              <wp:anchor distT="0" distB="0" distL="114300" distR="114300" simplePos="0" relativeHeight="251749376" behindDoc="0" locked="0" layoutInCell="0" allowOverlap="1">
                <wp:simplePos x="0" y="0"/>
                <wp:positionH relativeFrom="column">
                  <wp:posOffset>333375</wp:posOffset>
                </wp:positionH>
                <wp:positionV relativeFrom="paragraph">
                  <wp:posOffset>0</wp:posOffset>
                </wp:positionV>
                <wp:extent cx="3933825" cy="0"/>
                <wp:effectExtent l="0" t="0" r="0" b="0"/>
                <wp:wrapNone/>
                <wp:docPr id="89" name="直接连接符 89"/>
                <wp:cNvGraphicFramePr/>
                <a:graphic xmlns:a="http://schemas.openxmlformats.org/drawingml/2006/main">
                  <a:graphicData uri="http://schemas.microsoft.com/office/word/2010/wordprocessingShape">
                    <wps:wsp>
                      <wps:cNvSpPr/>
                      <wps:spPr>
                        <a:xfrm>
                          <a:off x="0" y="0"/>
                          <a:ext cx="393382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9.75pt;z-index:251749376;mso-width-relative:page;mso-height-relative:page;" filled="f" stroked="t" coordsize="21600,21600" o:allowincell="f" o:gfxdata="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wbimS1AAAAAQBAAAPAAAAAAAAAAEAIAAAACIAAABkcnMvZG93bnJldi54bWxQSwEC&#10;FAAUAAAACACHTuJAenrIe/gBAADnAwAADgAAAAAAAAABACAAAAAjAQAAZHJzL2Uyb0RvYy54bWxQ&#10;SwUGAAAAAAYABgBZAQAAjQUAAAAA&#10;">
                <v:path arrowok="t"/>
                <v:fill on="f" focussize="0,0"/>
                <v:stroke dashstyle="1 1"/>
                <v:imagedata o:title=""/>
                <o:lock v:ext="edit" grouping="f" rotation="f" text="f" aspectratio="f"/>
                <v:textbox style="layout-flow:vertical-ideographic;"/>
              </v:line>
            </w:pict>
          </mc:Fallback>
        </mc:AlternateContent>
      </w:r>
      <w:r>
        <w:rPr>
          <w:b/>
          <w:color w:val="FF0000"/>
        </w:rPr>
        <w:t xml:space="preserve"> +</w:t>
      </w:r>
      <w:r>
        <w:rPr>
          <w:rFonts w:hint="eastAsia"/>
          <w:b/>
          <w:color w:val="FF0000"/>
        </w:rPr>
        <w:t xml:space="preserve"> 1 1</w:t>
      </w:r>
      <w:r>
        <w:rPr>
          <w:b/>
          <w:color w:val="FF0000"/>
        </w:rPr>
        <w:t xml:space="preserve"> </w:t>
      </w:r>
      <w:r>
        <w:rPr>
          <w:rFonts w:hint="eastAsia"/>
          <w:b/>
          <w:color w:val="FF0000"/>
        </w:rPr>
        <w:t xml:space="preserve">0 </w:t>
      </w:r>
      <w:r>
        <w:rPr>
          <w:b/>
          <w:color w:val="FF0000"/>
        </w:rPr>
        <w:t>1</w:t>
      </w:r>
      <w:r>
        <w:rPr>
          <w:rFonts w:hint="eastAsia"/>
          <w:b/>
          <w:color w:val="FF0000"/>
        </w:rPr>
        <w:t xml:space="preserve"> </w:t>
      </w:r>
      <w:r>
        <w:rPr>
          <w:b/>
          <w:color w:val="FF0000"/>
        </w:rPr>
        <w:t xml:space="preserve">0                    </w:t>
      </w:r>
      <w:r>
        <w:rPr>
          <w:rFonts w:hint="eastAsia"/>
          <w:b/>
          <w:color w:val="FF0000"/>
        </w:rPr>
        <w:t xml:space="preserve">     </w:t>
      </w:r>
      <w:r>
        <w:rPr>
          <w:rFonts w:hint="eastAsia"/>
          <w:b/>
          <w:color w:val="FF0000"/>
        </w:rPr>
        <w:tab/>
      </w:r>
      <w:r>
        <w:rPr>
          <w:b/>
          <w:color w:val="FF0000"/>
        </w:rPr>
        <w:t>R</w:t>
      </w:r>
      <w:r>
        <w:rPr>
          <w:b/>
          <w:color w:val="FF0000"/>
          <w:vertAlign w:val="subscript"/>
        </w:rPr>
        <w:t>1</w:t>
      </w:r>
      <w:r>
        <w:rPr>
          <w:b/>
          <w:color w:val="FF0000"/>
        </w:rPr>
        <w:t>=[X]</w:t>
      </w:r>
      <w:r>
        <w:rPr>
          <w:rFonts w:hint="eastAsia"/>
          <w:b/>
          <w:color w:val="FF0000"/>
        </w:rPr>
        <w:t xml:space="preserve"> </w:t>
      </w:r>
      <w:r>
        <w:rPr>
          <w:b/>
          <w:color w:val="FF0000"/>
        </w:rPr>
        <w:t>+[Y]</w:t>
      </w:r>
    </w:p>
    <w:p>
      <w:pPr>
        <w:pStyle w:val="5"/>
        <w:snapToGrid w:val="0"/>
        <w:ind w:firstLine="1218"/>
        <w:rPr>
          <w:rFonts w:hint="eastAsia"/>
          <w:b/>
          <w:color w:val="FF0000"/>
        </w:rPr>
      </w:pPr>
      <w:r>
        <w:rPr>
          <w:b/>
          <w:color w:val="FF0000"/>
        </w:rPr>
        <mc:AlternateContent>
          <mc:Choice Requires="wps">
            <w:drawing>
              <wp:anchor distT="0" distB="0" distL="114300" distR="114300" simplePos="0" relativeHeight="251760640" behindDoc="0" locked="0" layoutInCell="1" allowOverlap="1">
                <wp:simplePos x="0" y="0"/>
                <wp:positionH relativeFrom="column">
                  <wp:posOffset>593090</wp:posOffset>
                </wp:positionH>
                <wp:positionV relativeFrom="paragraph">
                  <wp:posOffset>635</wp:posOffset>
                </wp:positionV>
                <wp:extent cx="758825" cy="0"/>
                <wp:effectExtent l="0" t="0" r="0" b="0"/>
                <wp:wrapNone/>
                <wp:docPr id="64" name="直接连接符 64"/>
                <wp:cNvGraphicFramePr/>
                <a:graphic xmlns:a="http://schemas.openxmlformats.org/drawingml/2006/main">
                  <a:graphicData uri="http://schemas.microsoft.com/office/word/2010/wordprocessingShape">
                    <wps:wsp>
                      <wps:cNvSpPr/>
                      <wps:spPr>
                        <a:xfrm>
                          <a:off x="0" y="0"/>
                          <a:ext cx="758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6.7pt;margin-top:0.05pt;height:0pt;width:59.75pt;z-index:251760640;mso-width-relative:page;mso-height-relative:page;" filled="f" stroked="t" coordsize="21600,21600" o:gfxdata="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Iqva60gAAAAQBAAAPAAAAAAAAAAEAIAAAACIAAABkcnMvZG93bnJldi54bWxQSwECFAAUAAAA&#10;CACHTuJAZJvFNvQBAADlAwAADgAAAAAAAAABACAAAAAhAQAAZHJzL2Uyb0RvYy54bWxQSwUGAAAA&#10;AAYABgBZAQAAhwUAAAAA&#10;">
                <v:path arrowok="t"/>
                <v:fill on="f" focussize="0,0"/>
                <v:stroke/>
                <v:imagedata o:title=""/>
                <o:lock v:ext="edit" grouping="f" rotation="f" text="f" aspectratio="f"/>
                <v:textbox style="layout-flow:vertical-ideographic;"/>
              </v:line>
            </w:pict>
          </mc:Fallback>
        </mc:AlternateContent>
      </w:r>
      <w:r>
        <w:rPr>
          <w:rFonts w:hint="eastAsia"/>
          <w:b/>
          <w:color w:val="FF0000"/>
        </w:rPr>
        <w:t>1 1</w:t>
      </w:r>
      <w:r>
        <w:rPr>
          <w:b/>
          <w:color w:val="FF0000"/>
        </w:rPr>
        <w:t xml:space="preserve"> </w:t>
      </w:r>
      <w:r>
        <w:rPr>
          <w:rFonts w:hint="eastAsia"/>
          <w:b/>
          <w:color w:val="FF0000"/>
        </w:rPr>
        <w:t>0 1 0</w:t>
      </w:r>
      <w:r>
        <w:rPr>
          <w:b/>
          <w:color w:val="FF0000"/>
        </w:rPr>
        <w:t xml:space="preserve">       </w:t>
      </w:r>
      <w:r>
        <w:rPr>
          <w:rFonts w:hint="eastAsia"/>
          <w:b/>
          <w:color w:val="FF0000"/>
        </w:rPr>
        <w:t>0 1 0 1 0</w:t>
      </w:r>
      <w:r>
        <w:rPr>
          <w:b/>
          <w:color w:val="FF0000"/>
        </w:rPr>
        <w:t xml:space="preserve">      </w:t>
      </w:r>
      <w:r>
        <w:rPr>
          <w:rFonts w:hint="eastAsia"/>
          <w:b/>
          <w:color w:val="FF0000"/>
        </w:rPr>
        <w:t xml:space="preserve">      </w:t>
      </w:r>
      <w:r>
        <w:rPr>
          <w:rFonts w:hint="eastAsia"/>
          <w:b/>
          <w:color w:val="FF0000"/>
        </w:rPr>
        <w:tab/>
      </w:r>
      <w:r>
        <w:rPr>
          <w:b/>
          <w:color w:val="FF0000"/>
        </w:rPr>
        <w:t>R</w:t>
      </w:r>
      <w:r>
        <w:rPr>
          <w:b/>
          <w:color w:val="FF0000"/>
          <w:vertAlign w:val="subscript"/>
        </w:rPr>
        <w:t>1</w:t>
      </w:r>
      <w:r>
        <w:rPr>
          <w:b/>
          <w:color w:val="FF0000"/>
        </w:rPr>
        <w:t>与[Y]同号，则q</w:t>
      </w:r>
      <w:r>
        <w:rPr>
          <w:rFonts w:hint="eastAsia"/>
          <w:b/>
          <w:color w:val="FF0000"/>
          <w:vertAlign w:val="subscript"/>
        </w:rPr>
        <w:t xml:space="preserve">5 </w:t>
      </w:r>
      <w:r>
        <w:rPr>
          <w:b/>
          <w:color w:val="FF0000"/>
        </w:rPr>
        <w:t>=1</w:t>
      </w:r>
    </w:p>
    <w:p>
      <w:pPr>
        <w:pStyle w:val="5"/>
        <w:snapToGrid w:val="0"/>
        <w:ind w:firstLine="1218"/>
        <w:rPr>
          <w:b/>
          <w:color w:val="FF0000"/>
        </w:rPr>
      </w:pPr>
      <w:r>
        <w:rPr>
          <w:b/>
          <w:color w:val="FF0000"/>
        </w:rPr>
        <mc:AlternateContent>
          <mc:Choice Requires="wps">
            <w:drawing>
              <wp:anchor distT="0" distB="0" distL="114300" distR="114300" simplePos="0" relativeHeight="251758592" behindDoc="0" locked="0" layoutInCell="1" allowOverlap="1">
                <wp:simplePos x="0" y="0"/>
                <wp:positionH relativeFrom="column">
                  <wp:posOffset>2048510</wp:posOffset>
                </wp:positionH>
                <wp:positionV relativeFrom="paragraph">
                  <wp:posOffset>0</wp:posOffset>
                </wp:positionV>
                <wp:extent cx="146050" cy="0"/>
                <wp:effectExtent l="0" t="0" r="0" b="0"/>
                <wp:wrapNone/>
                <wp:docPr id="63" name="直接连接符 63"/>
                <wp:cNvGraphicFramePr/>
                <a:graphic xmlns:a="http://schemas.openxmlformats.org/drawingml/2006/main">
                  <a:graphicData uri="http://schemas.microsoft.com/office/word/2010/wordprocessingShape">
                    <wps:wsp>
                      <wps:cNvSpPr/>
                      <wps:spPr>
                        <a:xfrm>
                          <a:off x="0" y="0"/>
                          <a:ext cx="14605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1.3pt;margin-top:0pt;height:0pt;width:11.5pt;z-index:251758592;mso-width-relative:page;mso-height-relative:page;" filled="f" stroked="t" coordsize="21600,21600" o:gfxdata="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Z3IzLUAAAABQEAAA8AAAAAAAAAAQAgAAAAIgAAAGRycy9kb3ducmV2LnhtbFBLAQIUABQA&#10;AAAIAIdO4kDAAuq39AEAAOUDAAAOAAAAAAAAAAEAIAAAACMBAABkcnMvZTJvRG9jLnhtbFBLBQYA&#10;AAAABgAGAFkBAACJBQ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65760" behindDoc="0" locked="0" layoutInCell="1" allowOverlap="1">
                <wp:simplePos x="0" y="0"/>
                <wp:positionH relativeFrom="column">
                  <wp:posOffset>2052320</wp:posOffset>
                </wp:positionH>
                <wp:positionV relativeFrom="paragraph">
                  <wp:posOffset>8255</wp:posOffset>
                </wp:positionV>
                <wp:extent cx="635" cy="514985"/>
                <wp:effectExtent l="4445" t="0" r="13970" b="18415"/>
                <wp:wrapNone/>
                <wp:docPr id="60" name="直接连接符 60"/>
                <wp:cNvGraphicFramePr/>
                <a:graphic xmlns:a="http://schemas.openxmlformats.org/drawingml/2006/main">
                  <a:graphicData uri="http://schemas.microsoft.com/office/word/2010/wordprocessingShape">
                    <wps:wsp>
                      <wps:cNvSpPr/>
                      <wps:spPr>
                        <a:xfrm>
                          <a:off x="0" y="0"/>
                          <a:ext cx="635" cy="51498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1.6pt;margin-top:0.65pt;height:40.55pt;width:0.05pt;z-index:251765760;mso-width-relative:page;mso-height-relative:page;" filled="f" stroked="t" coordsize="21600,21600" o:gfxdata="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4Ys53WAAAACAEAAA8AAAAAAAAAAQAgAAAAIgAAAGRycy9kb3ducmV2LnhtbFBLAQIU&#10;ABQAAAAIAIdO4kAilnpx9QEAAOcDAAAOAAAAAAAAAAEAIAAAACUBAABkcnMvZTJvRG9jLnhtbFBL&#10;BQYAAAAABgAGAFkBAACMBQ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48352" behindDoc="0" locked="0" layoutInCell="0" allowOverlap="1">
                <wp:simplePos x="0" y="0"/>
                <wp:positionH relativeFrom="column">
                  <wp:posOffset>333375</wp:posOffset>
                </wp:positionH>
                <wp:positionV relativeFrom="paragraph">
                  <wp:posOffset>0</wp:posOffset>
                </wp:positionV>
                <wp:extent cx="3867150" cy="0"/>
                <wp:effectExtent l="0" t="0" r="0" b="0"/>
                <wp:wrapNone/>
                <wp:docPr id="83" name="直接连接符 83"/>
                <wp:cNvGraphicFramePr/>
                <a:graphic xmlns:a="http://schemas.openxmlformats.org/drawingml/2006/main">
                  <a:graphicData uri="http://schemas.microsoft.com/office/word/2010/wordprocessingShape">
                    <wps:wsp>
                      <wps:cNvSpPr/>
                      <wps:spPr>
                        <a:xfrm>
                          <a:off x="0" y="0"/>
                          <a:ext cx="386715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4.5pt;z-index:251748352;mso-width-relative:page;mso-height-relative:page;" filled="f" stroked="t" coordsize="21600,21600" o:allowincell="f" o:gfxdata="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xCxFDTAAAABAEAAA8AAAAAAAAAAQAgAAAAIgAAAGRycy9kb3ducmV2LnhtbFBLAQIU&#10;ABQAAAAIAIdO4kBOj38O+AEAAOcDAAAOAAAAAAAAAAEAIAAAACIBAABkcnMvZTJvRG9jLnhtbFBL&#10;BQYAAAAABgAGAFkBAACMBQAAAAA=&#10;">
                <v:path arrowok="t"/>
                <v:fill on="f" focussize="0,0"/>
                <v:stroke dashstyle="1 1"/>
                <v:imagedata o:title=""/>
                <o:lock v:ext="edit" grouping="f" rotation="f" text="f" aspectratio="f"/>
                <v:textbox style="layout-flow:vertical-ideographic;"/>
              </v:line>
            </w:pict>
          </mc:Fallback>
        </mc:AlternateContent>
      </w:r>
      <w:r>
        <w:rPr>
          <w:rFonts w:hint="eastAsia"/>
          <w:b/>
          <w:color w:val="FF0000"/>
        </w:rPr>
        <w:t>1 0 1 0 0</w:t>
      </w:r>
      <w:r>
        <w:rPr>
          <w:b/>
          <w:color w:val="FF0000"/>
        </w:rPr>
        <w:t xml:space="preserve">       </w:t>
      </w:r>
      <w:r>
        <w:rPr>
          <w:rFonts w:hint="eastAsia"/>
          <w:b/>
          <w:color w:val="FF0000"/>
        </w:rPr>
        <w:t>1 0 1</w:t>
      </w:r>
      <w:r>
        <w:rPr>
          <w:b/>
          <w:color w:val="FF0000"/>
        </w:rPr>
        <w:t xml:space="preserve"> </w:t>
      </w:r>
      <w:r>
        <w:rPr>
          <w:rFonts w:hint="eastAsia"/>
          <w:b/>
          <w:color w:val="FF0000"/>
        </w:rPr>
        <w:t>0</w:t>
      </w:r>
      <w:r>
        <w:rPr>
          <w:b/>
          <w:color w:val="FF0000"/>
        </w:rPr>
        <w:t xml:space="preserve"> </w:t>
      </w:r>
      <w:r>
        <w:rPr>
          <w:rFonts w:hint="eastAsia"/>
          <w:b/>
          <w:color w:val="FF0000"/>
        </w:rPr>
        <w:t>1</w:t>
      </w:r>
      <w:r>
        <w:rPr>
          <w:b/>
          <w:color w:val="FF0000"/>
        </w:rPr>
        <w:t xml:space="preserve">      </w:t>
      </w:r>
      <w:r>
        <w:rPr>
          <w:rFonts w:hint="eastAsia"/>
          <w:b/>
          <w:color w:val="FF0000"/>
        </w:rPr>
        <w:t xml:space="preserve">      </w:t>
      </w:r>
      <w:r>
        <w:rPr>
          <w:rFonts w:hint="eastAsia"/>
          <w:b/>
          <w:color w:val="FF0000"/>
        </w:rPr>
        <w:tab/>
      </w:r>
      <w:r>
        <w:rPr>
          <w:b/>
          <w:color w:val="FF0000"/>
        </w:rPr>
        <w:t>2R</w:t>
      </w:r>
      <w:r>
        <w:rPr>
          <w:b/>
          <w:color w:val="FF0000"/>
          <w:vertAlign w:val="subscript"/>
        </w:rPr>
        <w:t>1</w:t>
      </w:r>
      <w:r>
        <w:rPr>
          <w:b/>
          <w:color w:val="FF0000"/>
        </w:rPr>
        <w:t>（</w:t>
      </w:r>
      <w:r>
        <w:rPr>
          <w:rFonts w:hint="eastAsia"/>
          <w:b/>
          <w:color w:val="FF0000"/>
        </w:rPr>
        <w:t>R和Q</w:t>
      </w:r>
      <w:r>
        <w:rPr>
          <w:b/>
          <w:color w:val="FF0000"/>
        </w:rPr>
        <w:t>同时左移</w:t>
      </w:r>
      <w:r>
        <w:rPr>
          <w:rFonts w:hint="eastAsia"/>
          <w:b/>
          <w:color w:val="FF0000"/>
        </w:rPr>
        <w:t>，空出一位上商1</w:t>
      </w:r>
      <w:r>
        <w:rPr>
          <w:b/>
          <w:color w:val="FF0000"/>
        </w:rPr>
        <w:t>）</w:t>
      </w:r>
    </w:p>
    <w:p>
      <w:pPr>
        <w:pStyle w:val="5"/>
        <w:snapToGrid w:val="0"/>
        <w:ind w:firstLine="1080"/>
        <w:rPr>
          <w:b/>
          <w:color w:val="FF0000"/>
        </w:rPr>
      </w:pPr>
      <w:r>
        <w:rPr>
          <w:b/>
          <w:color w:val="FF0000"/>
        </w:rPr>
        <w:t>+</w:t>
      </w:r>
      <w:r>
        <w:rPr>
          <w:rFonts w:hint="eastAsia"/>
          <w:b/>
          <w:color w:val="FF0000"/>
        </w:rPr>
        <w:t xml:space="preserve">0 0 </w:t>
      </w:r>
      <w:r>
        <w:rPr>
          <w:b/>
          <w:color w:val="FF0000"/>
        </w:rPr>
        <w:t xml:space="preserve">1 </w:t>
      </w:r>
      <w:r>
        <w:rPr>
          <w:rFonts w:hint="eastAsia"/>
          <w:b/>
          <w:color w:val="FF0000"/>
        </w:rPr>
        <w:t>1 0</w:t>
      </w:r>
      <w:r>
        <w:rPr>
          <w:b/>
          <w:color w:val="FF0000"/>
        </w:rPr>
        <w:t xml:space="preserve">                   </w:t>
      </w:r>
      <w:r>
        <w:rPr>
          <w:rFonts w:hint="eastAsia"/>
          <w:b/>
          <w:color w:val="FF0000"/>
        </w:rPr>
        <w:t xml:space="preserve">       </w:t>
      </w:r>
      <w:r>
        <w:rPr>
          <w:rFonts w:hint="eastAsia"/>
          <w:b/>
          <w:color w:val="FF0000"/>
        </w:rPr>
        <w:tab/>
      </w:r>
      <w:r>
        <w:rPr>
          <w:b/>
          <w:color w:val="FF0000"/>
        </w:rPr>
        <w:t>R</w:t>
      </w:r>
      <w:r>
        <w:rPr>
          <w:rFonts w:hint="eastAsia"/>
          <w:b/>
          <w:color w:val="FF0000"/>
          <w:vertAlign w:val="subscript"/>
        </w:rPr>
        <w:t xml:space="preserve">2 </w:t>
      </w:r>
      <w:r>
        <w:rPr>
          <w:b/>
          <w:color w:val="FF0000"/>
        </w:rPr>
        <w:t>=</w:t>
      </w:r>
      <w:r>
        <w:rPr>
          <w:rFonts w:hint="eastAsia"/>
          <w:b/>
          <w:color w:val="FF0000"/>
        </w:rPr>
        <w:t xml:space="preserve"> </w:t>
      </w:r>
      <w:r>
        <w:rPr>
          <w:b/>
          <w:color w:val="FF0000"/>
        </w:rPr>
        <w:t>2R</w:t>
      </w:r>
      <w:r>
        <w:rPr>
          <w:b/>
          <w:color w:val="FF0000"/>
          <w:vertAlign w:val="subscript"/>
        </w:rPr>
        <w:t>1</w:t>
      </w:r>
      <w:r>
        <w:rPr>
          <w:b/>
          <w:color w:val="FF0000"/>
        </w:rPr>
        <w:t>+[</w:t>
      </w:r>
      <w:r>
        <w:rPr>
          <w:b/>
          <w:color w:val="FF0000"/>
          <w:szCs w:val="21"/>
        </w:rPr>
        <w:t>–</w:t>
      </w:r>
      <w:r>
        <w:rPr>
          <w:b/>
          <w:color w:val="FF0000"/>
        </w:rPr>
        <w:t>Y]</w:t>
      </w:r>
    </w:p>
    <w:p>
      <w:pPr>
        <w:pStyle w:val="5"/>
        <w:snapToGrid w:val="0"/>
        <w:ind w:firstLine="1206"/>
        <w:rPr>
          <w:b/>
          <w:color w:val="FF0000"/>
        </w:rPr>
      </w:pPr>
      <w:r>
        <w:rPr>
          <w:b/>
          <w:color w:val="FF0000"/>
        </w:rPr>
        <mc:AlternateContent>
          <mc:Choice Requires="wps">
            <w:drawing>
              <wp:anchor distT="0" distB="0" distL="114300" distR="114300" simplePos="0" relativeHeight="251766784" behindDoc="0" locked="0" layoutInCell="1" allowOverlap="1">
                <wp:simplePos x="0" y="0"/>
                <wp:positionH relativeFrom="column">
                  <wp:posOffset>1958340</wp:posOffset>
                </wp:positionH>
                <wp:positionV relativeFrom="paragraph">
                  <wp:posOffset>167005</wp:posOffset>
                </wp:positionV>
                <wp:extent cx="635" cy="501650"/>
                <wp:effectExtent l="4445" t="0" r="13970" b="12700"/>
                <wp:wrapNone/>
                <wp:docPr id="81" name="直接连接符 81"/>
                <wp:cNvGraphicFramePr/>
                <a:graphic xmlns:a="http://schemas.openxmlformats.org/drawingml/2006/main">
                  <a:graphicData uri="http://schemas.microsoft.com/office/word/2010/wordprocessingShape">
                    <wps:wsp>
                      <wps:cNvSpPr/>
                      <wps:spPr>
                        <a:xfrm>
                          <a:off x="0" y="0"/>
                          <a:ext cx="635" cy="5016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54.2pt;margin-top:13.15pt;height:39.5pt;width:0.05pt;z-index:251766784;mso-width-relative:page;mso-height-relative:page;" filled="f" stroked="t" coordsize="21600,21600" o:gfxdata="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M9bMO2QAAAAoBAAAPAAAAAAAAAAEAIAAAACIAAABkcnMvZG93bnJldi54bWxQ&#10;SwECFAAUAAAACACHTuJAN6EiWfYBAADnAwAADgAAAAAAAAABACAAAAAoAQAAZHJzL2Uyb0RvYy54&#10;bWxQSwUGAAAAAAYABgBZAQAAkAU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61664" behindDoc="0" locked="0" layoutInCell="1" allowOverlap="1">
                <wp:simplePos x="0" y="0"/>
                <wp:positionH relativeFrom="column">
                  <wp:posOffset>598170</wp:posOffset>
                </wp:positionH>
                <wp:positionV relativeFrom="paragraph">
                  <wp:posOffset>3175</wp:posOffset>
                </wp:positionV>
                <wp:extent cx="758825" cy="0"/>
                <wp:effectExtent l="0" t="0" r="0" b="0"/>
                <wp:wrapNone/>
                <wp:docPr id="73" name="直接连接符 73"/>
                <wp:cNvGraphicFramePr/>
                <a:graphic xmlns:a="http://schemas.openxmlformats.org/drawingml/2006/main">
                  <a:graphicData uri="http://schemas.microsoft.com/office/word/2010/wordprocessingShape">
                    <wps:wsp>
                      <wps:cNvSpPr/>
                      <wps:spPr>
                        <a:xfrm>
                          <a:off x="0" y="0"/>
                          <a:ext cx="758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7.1pt;margin-top:0.25pt;height:0pt;width:59.75pt;z-index:251761664;mso-width-relative:page;mso-height-relative:page;" filled="f" stroked="t" coordsize="21600,21600" o:gfxdata="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Ai1sHUAAAABAEAAA8AAAAAAAAAAQAgAAAAIgAAAGRycy9kb3ducmV2LnhtbFBLAQIUABQA&#10;AAAIAIdO4kBHYDZh9AEAAOUDAAAOAAAAAAAAAAEAIAAAACMBAABkcnMvZTJvRG9jLnhtbFBLBQYA&#10;AAAABgAGAFkBAACJBQAAAAA=&#10;">
                <v:path arrowok="t"/>
                <v:fill on="f" focussize="0,0"/>
                <v:stroke/>
                <v:imagedata o:title=""/>
                <o:lock v:ext="edit" grouping="f" rotation="f" text="f" aspectratio="f"/>
                <v:textbox style="layout-flow:vertical-ideographic;"/>
              </v:line>
            </w:pict>
          </mc:Fallback>
        </mc:AlternateContent>
      </w:r>
      <w:r>
        <w:rPr>
          <w:rFonts w:hint="eastAsia"/>
          <w:b/>
          <w:color w:val="FF0000"/>
        </w:rPr>
        <w:t>1</w:t>
      </w:r>
      <w:r>
        <w:rPr>
          <w:b/>
          <w:color w:val="FF0000"/>
        </w:rPr>
        <w:t xml:space="preserve"> </w:t>
      </w:r>
      <w:r>
        <w:rPr>
          <w:rFonts w:hint="eastAsia"/>
          <w:b/>
          <w:color w:val="FF0000"/>
        </w:rPr>
        <w:t>1 0 1 0</w:t>
      </w:r>
      <w:r>
        <w:rPr>
          <w:b/>
          <w:color w:val="FF0000"/>
        </w:rPr>
        <w:t xml:space="preserve">       </w:t>
      </w:r>
      <w:r>
        <w:rPr>
          <w:rFonts w:hint="eastAsia"/>
          <w:b/>
          <w:color w:val="FF0000"/>
        </w:rPr>
        <w:t>1 0 1</w:t>
      </w:r>
      <w:r>
        <w:rPr>
          <w:b/>
          <w:color w:val="FF0000"/>
        </w:rPr>
        <w:t xml:space="preserve"> </w:t>
      </w:r>
      <w:r>
        <w:rPr>
          <w:rFonts w:hint="eastAsia"/>
          <w:b/>
          <w:color w:val="FF0000"/>
        </w:rPr>
        <w:t>0 1</w:t>
      </w:r>
      <w:r>
        <w:rPr>
          <w:b/>
          <w:color w:val="FF0000"/>
        </w:rPr>
        <w:t xml:space="preserve">      </w:t>
      </w:r>
      <w:r>
        <w:rPr>
          <w:rFonts w:hint="eastAsia"/>
          <w:b/>
          <w:color w:val="FF0000"/>
        </w:rPr>
        <w:t xml:space="preserve">     </w:t>
      </w:r>
      <w:r>
        <w:rPr>
          <w:rFonts w:hint="eastAsia"/>
          <w:b/>
          <w:color w:val="FF0000"/>
        </w:rPr>
        <w:tab/>
      </w:r>
      <w:r>
        <w:rPr>
          <w:b/>
          <w:color w:val="FF0000"/>
        </w:rPr>
        <w:t>R</w:t>
      </w:r>
      <w:r>
        <w:rPr>
          <w:b/>
          <w:color w:val="FF0000"/>
          <w:vertAlign w:val="subscript"/>
        </w:rPr>
        <w:t>2</w:t>
      </w:r>
      <w:r>
        <w:rPr>
          <w:b/>
          <w:color w:val="FF0000"/>
        </w:rPr>
        <w:t>与[Y]</w:t>
      </w:r>
      <w:r>
        <w:rPr>
          <w:rFonts w:hint="eastAsia"/>
          <w:b/>
          <w:color w:val="FF0000"/>
        </w:rPr>
        <w:t>同</w:t>
      </w:r>
      <w:r>
        <w:rPr>
          <w:b/>
          <w:color w:val="FF0000"/>
        </w:rPr>
        <w:t>号，则q</w:t>
      </w:r>
      <w:r>
        <w:rPr>
          <w:rFonts w:hint="eastAsia"/>
          <w:b/>
          <w:color w:val="FF0000"/>
          <w:vertAlign w:val="subscript"/>
        </w:rPr>
        <w:t>4</w:t>
      </w:r>
      <w:r>
        <w:rPr>
          <w:b/>
          <w:color w:val="FF0000"/>
        </w:rPr>
        <w:t>=</w:t>
      </w:r>
      <w:r>
        <w:rPr>
          <w:rFonts w:hint="eastAsia"/>
          <w:b/>
          <w:color w:val="FF0000"/>
        </w:rPr>
        <w:t xml:space="preserve"> 1</w:t>
      </w:r>
      <w:r>
        <w:rPr>
          <w:b/>
          <w:color w:val="FF0000"/>
        </w:rPr>
        <w:t>，</w:t>
      </w:r>
    </w:p>
    <w:p>
      <w:pPr>
        <w:pStyle w:val="5"/>
        <w:snapToGrid w:val="0"/>
        <w:ind w:firstLine="1111" w:firstLineChars="527"/>
        <w:rPr>
          <w:b/>
          <w:color w:val="FF0000"/>
        </w:rPr>
      </w:pPr>
      <w:r>
        <w:rPr>
          <w:b/>
          <w:color w:val="FF0000"/>
        </w:rPr>
        <mc:AlternateContent>
          <mc:Choice Requires="wps">
            <w:drawing>
              <wp:anchor distT="0" distB="0" distL="114300" distR="114300" simplePos="0" relativeHeight="251752448" behindDoc="0" locked="0" layoutInCell="1" allowOverlap="1">
                <wp:simplePos x="0" y="0"/>
                <wp:positionH relativeFrom="column">
                  <wp:posOffset>1959610</wp:posOffset>
                </wp:positionH>
                <wp:positionV relativeFrom="paragraph">
                  <wp:posOffset>0</wp:posOffset>
                </wp:positionV>
                <wp:extent cx="90170" cy="1270"/>
                <wp:effectExtent l="0" t="0" r="0" b="0"/>
                <wp:wrapNone/>
                <wp:docPr id="80" name="直接连接符 80"/>
                <wp:cNvGraphicFramePr/>
                <a:graphic xmlns:a="http://schemas.openxmlformats.org/drawingml/2006/main">
                  <a:graphicData uri="http://schemas.microsoft.com/office/word/2010/wordprocessingShape">
                    <wps:wsp>
                      <wps:cNvSpPr/>
                      <wps:spPr>
                        <a:xfrm flipV="1">
                          <a:off x="0" y="0"/>
                          <a:ext cx="90170" cy="127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54.3pt;margin-top:0pt;height:0.1pt;width:7.1pt;z-index:251752448;mso-width-relative:page;mso-height-relative:page;" filled="f" stroked="t" coordsize="21600,21600" o:gfxdata="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qo6U11QAAAAUBAAAPAAAAAAAAAAEAIAAAACIAAABkcnMvZG93bnJldi54bWxQ&#10;SwECFAAUAAAACACHTuJA27gy4voBAADxAwAADgAAAAAAAAABACAAAAAkAQAAZHJzL2Uyb0RvYy54&#10;bWxQSwUGAAAAAAYABgBZAQAAkAU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51424" behindDoc="0" locked="0" layoutInCell="0" allowOverlap="1">
                <wp:simplePos x="0" y="0"/>
                <wp:positionH relativeFrom="column">
                  <wp:posOffset>333375</wp:posOffset>
                </wp:positionH>
                <wp:positionV relativeFrom="paragraph">
                  <wp:posOffset>0</wp:posOffset>
                </wp:positionV>
                <wp:extent cx="3867150" cy="0"/>
                <wp:effectExtent l="0" t="0" r="0" b="0"/>
                <wp:wrapNone/>
                <wp:docPr id="75" name="直接连接符 75"/>
                <wp:cNvGraphicFramePr/>
                <a:graphic xmlns:a="http://schemas.openxmlformats.org/drawingml/2006/main">
                  <a:graphicData uri="http://schemas.microsoft.com/office/word/2010/wordprocessingShape">
                    <wps:wsp>
                      <wps:cNvSpPr/>
                      <wps:spPr>
                        <a:xfrm>
                          <a:off x="0" y="0"/>
                          <a:ext cx="386715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4.5pt;z-index:251751424;mso-width-relative:page;mso-height-relative:page;" filled="f" stroked="t" coordsize="21600,21600" o:allowincell="f" o:gfxdata="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xCxFDTAAAABAEAAA8AAAAAAAAAAQAgAAAAIgAAAGRycy9kb3ducmV2LnhtbFBLAQIU&#10;ABQAAAAIAIdO4kA3YyYE+AEAAOcDAAAOAAAAAAAAAAEAIAAAACIBAABkcnMvZTJvRG9jLnhtbFBL&#10;BQYAAAAABgAGAFkBAACMBQAAAAA=&#10;">
                <v:path arrowok="t"/>
                <v:fill on="f" focussize="0,0"/>
                <v:stroke dashstyle="1 1"/>
                <v:imagedata o:title=""/>
                <o:lock v:ext="edit" grouping="f" rotation="f" text="f" aspectratio="f"/>
                <v:textbox style="layout-flow:vertical-ideographic;"/>
              </v:line>
            </w:pict>
          </mc:Fallback>
        </mc:AlternateContent>
      </w:r>
      <w:r>
        <w:rPr>
          <w:rFonts w:hint="eastAsia"/>
          <w:b/>
          <w:color w:val="FF0000"/>
        </w:rPr>
        <w:t>1</w:t>
      </w:r>
      <w:r>
        <w:rPr>
          <w:b/>
          <w:color w:val="FF0000"/>
        </w:rPr>
        <w:t xml:space="preserve"> 0</w:t>
      </w:r>
      <w:r>
        <w:rPr>
          <w:rFonts w:hint="eastAsia"/>
          <w:b/>
          <w:color w:val="FF0000"/>
        </w:rPr>
        <w:t xml:space="preserve"> 1 0 1</w:t>
      </w:r>
      <w:r>
        <w:rPr>
          <w:b/>
          <w:color w:val="FF0000"/>
        </w:rPr>
        <w:t xml:space="preserve">       </w:t>
      </w:r>
      <w:r>
        <w:rPr>
          <w:rFonts w:hint="eastAsia"/>
          <w:b/>
          <w:color w:val="FF0000"/>
        </w:rPr>
        <w:t>0 1 0 1 1</w:t>
      </w:r>
      <w:r>
        <w:rPr>
          <w:b/>
          <w:color w:val="FF0000"/>
        </w:rPr>
        <w:t xml:space="preserve">       </w:t>
      </w:r>
      <w:r>
        <w:rPr>
          <w:rFonts w:hint="eastAsia"/>
          <w:b/>
          <w:color w:val="FF0000"/>
        </w:rPr>
        <w:t xml:space="preserve">     </w:t>
      </w:r>
      <w:r>
        <w:rPr>
          <w:rFonts w:hint="eastAsia"/>
          <w:b/>
          <w:color w:val="FF0000"/>
        </w:rPr>
        <w:tab/>
      </w:r>
      <w:r>
        <w:rPr>
          <w:b/>
          <w:color w:val="FF0000"/>
        </w:rPr>
        <w:t>2R</w:t>
      </w:r>
      <w:r>
        <w:rPr>
          <w:b/>
          <w:color w:val="FF0000"/>
          <w:vertAlign w:val="subscript"/>
        </w:rPr>
        <w:t>2</w:t>
      </w:r>
      <w:r>
        <w:rPr>
          <w:b/>
          <w:color w:val="FF0000"/>
        </w:rPr>
        <w:t>（</w:t>
      </w:r>
      <w:r>
        <w:rPr>
          <w:rFonts w:hint="eastAsia"/>
          <w:b/>
          <w:color w:val="FF0000"/>
        </w:rPr>
        <w:t>R和Q</w:t>
      </w:r>
      <w:r>
        <w:rPr>
          <w:b/>
          <w:color w:val="FF0000"/>
        </w:rPr>
        <w:t>同时左移</w:t>
      </w:r>
      <w:r>
        <w:rPr>
          <w:rFonts w:hint="eastAsia"/>
          <w:b/>
          <w:color w:val="FF0000"/>
        </w:rPr>
        <w:t>，空出一位上商1</w:t>
      </w:r>
      <w:r>
        <w:rPr>
          <w:b/>
          <w:color w:val="FF0000"/>
        </w:rPr>
        <w:t>）</w:t>
      </w:r>
    </w:p>
    <w:p>
      <w:pPr>
        <w:pStyle w:val="5"/>
        <w:snapToGrid w:val="0"/>
        <w:ind w:firstLine="1109" w:firstLineChars="526"/>
        <w:rPr>
          <w:b/>
          <w:color w:val="FF0000"/>
        </w:rPr>
      </w:pPr>
      <w:r>
        <w:rPr>
          <w:b/>
          <w:color w:val="FF0000"/>
        </w:rPr>
        <w:t>+</w:t>
      </w:r>
      <w:r>
        <w:rPr>
          <w:rFonts w:hint="eastAsia"/>
          <w:b/>
          <w:color w:val="FF0000"/>
        </w:rPr>
        <w:t xml:space="preserve"> 0 0 1 1 0</w:t>
      </w:r>
      <w:r>
        <w:rPr>
          <w:b/>
          <w:color w:val="FF0000"/>
        </w:rPr>
        <w:t xml:space="preserve">                    </w:t>
      </w:r>
      <w:r>
        <w:rPr>
          <w:rFonts w:hint="eastAsia"/>
          <w:b/>
          <w:color w:val="FF0000"/>
        </w:rPr>
        <w:t xml:space="preserve">      </w:t>
      </w:r>
      <w:r>
        <w:rPr>
          <w:rFonts w:hint="eastAsia"/>
          <w:b/>
          <w:color w:val="FF0000"/>
        </w:rPr>
        <w:tab/>
      </w:r>
      <w:r>
        <w:rPr>
          <w:b/>
          <w:color w:val="FF0000"/>
        </w:rPr>
        <w:t>R</w:t>
      </w:r>
      <w:r>
        <w:rPr>
          <w:rFonts w:hint="eastAsia"/>
          <w:b/>
          <w:color w:val="FF0000"/>
          <w:vertAlign w:val="subscript"/>
        </w:rPr>
        <w:t xml:space="preserve">3 </w:t>
      </w:r>
      <w:r>
        <w:rPr>
          <w:b/>
          <w:color w:val="FF0000"/>
        </w:rPr>
        <w:t>=</w:t>
      </w:r>
      <w:r>
        <w:rPr>
          <w:rFonts w:hint="eastAsia"/>
          <w:b/>
          <w:color w:val="FF0000"/>
        </w:rPr>
        <w:t xml:space="preserve"> </w:t>
      </w:r>
      <w:r>
        <w:rPr>
          <w:b/>
          <w:color w:val="FF0000"/>
        </w:rPr>
        <w:t>2R</w:t>
      </w:r>
      <w:r>
        <w:rPr>
          <w:b/>
          <w:color w:val="FF0000"/>
          <w:vertAlign w:val="subscript"/>
        </w:rPr>
        <w:t>2</w:t>
      </w:r>
      <w:r>
        <w:rPr>
          <w:rFonts w:hint="eastAsia"/>
          <w:b/>
          <w:color w:val="FF0000"/>
          <w:vertAlign w:val="subscript"/>
        </w:rPr>
        <w:t xml:space="preserve"> </w:t>
      </w:r>
      <w:r>
        <w:rPr>
          <w:b/>
          <w:color w:val="FF0000"/>
        </w:rPr>
        <w:t>+[</w:t>
      </w:r>
      <w:r>
        <w:rPr>
          <w:rFonts w:hint="eastAsia"/>
          <w:b/>
          <w:color w:val="FF0000"/>
        </w:rPr>
        <w:t>-</w:t>
      </w:r>
      <w:r>
        <w:rPr>
          <w:b/>
          <w:color w:val="FF0000"/>
        </w:rPr>
        <w:t>Y]</w:t>
      </w:r>
    </w:p>
    <w:p>
      <w:pPr>
        <w:pStyle w:val="5"/>
        <w:snapToGrid w:val="0"/>
        <w:ind w:firstLine="1218"/>
        <w:rPr>
          <w:rFonts w:hint="eastAsia"/>
          <w:b/>
          <w:color w:val="FF0000"/>
        </w:rPr>
      </w:pPr>
      <w:r>
        <w:rPr>
          <w:b/>
          <w:color w:val="FF0000"/>
        </w:rPr>
        <mc:AlternateContent>
          <mc:Choice Requires="wps">
            <w:drawing>
              <wp:anchor distT="0" distB="0" distL="114300" distR="114300" simplePos="0" relativeHeight="251762688" behindDoc="0" locked="0" layoutInCell="1" allowOverlap="1">
                <wp:simplePos x="0" y="0"/>
                <wp:positionH relativeFrom="column">
                  <wp:posOffset>575310</wp:posOffset>
                </wp:positionH>
                <wp:positionV relativeFrom="paragraph">
                  <wp:posOffset>3175</wp:posOffset>
                </wp:positionV>
                <wp:extent cx="758825" cy="0"/>
                <wp:effectExtent l="0" t="0" r="0" b="0"/>
                <wp:wrapNone/>
                <wp:docPr id="93" name="直接连接符 93"/>
                <wp:cNvGraphicFramePr/>
                <a:graphic xmlns:a="http://schemas.openxmlformats.org/drawingml/2006/main">
                  <a:graphicData uri="http://schemas.microsoft.com/office/word/2010/wordprocessingShape">
                    <wps:wsp>
                      <wps:cNvSpPr/>
                      <wps:spPr>
                        <a:xfrm>
                          <a:off x="0" y="0"/>
                          <a:ext cx="758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3pt;margin-top:0.25pt;height:0pt;width:59.75pt;z-index:251762688;mso-width-relative:page;mso-height-relative:page;" filled="f" stroked="t" coordsize="21600,21600" o:gfxdata="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Hrmee0wAAAAQBAAAPAAAAAAAAAAEAIAAAACIAAABkcnMvZG93bnJldi54bWxQSwECFAAUAAAA&#10;CACHTuJAZzKqOfMBAADlAwAADgAAAAAAAAABACAAAAAiAQAAZHJzL2Uyb0RvYy54bWxQSwUGAAAA&#10;AAYABgBZAQAAhwUAAAAA&#10;">
                <v:path arrowok="t"/>
                <v:fill on="f" focussize="0,0"/>
                <v:stroke/>
                <v:imagedata o:title=""/>
                <o:lock v:ext="edit" grouping="f" rotation="f" text="f" aspectratio="f"/>
                <v:textbox style="layout-flow:vertical-ideographic;"/>
              </v:line>
            </w:pict>
          </mc:Fallback>
        </mc:AlternateContent>
      </w:r>
      <w:r>
        <w:rPr>
          <w:rFonts w:hint="eastAsia"/>
          <w:b/>
          <w:color w:val="FF0000"/>
        </w:rPr>
        <w:t>1 1 0 1 1</w:t>
      </w:r>
      <w:r>
        <w:rPr>
          <w:b/>
          <w:color w:val="FF0000"/>
        </w:rPr>
        <w:t xml:space="preserve">       </w:t>
      </w:r>
      <w:r>
        <w:rPr>
          <w:rFonts w:hint="eastAsia"/>
          <w:b/>
          <w:color w:val="FF0000"/>
        </w:rPr>
        <w:t>0 1</w:t>
      </w:r>
      <w:r>
        <w:rPr>
          <w:b/>
          <w:color w:val="FF0000"/>
        </w:rPr>
        <w:t xml:space="preserve"> </w:t>
      </w:r>
      <w:r>
        <w:rPr>
          <w:rFonts w:hint="eastAsia"/>
          <w:b/>
          <w:color w:val="FF0000"/>
        </w:rPr>
        <w:t xml:space="preserve">0 </w:t>
      </w:r>
      <w:r>
        <w:rPr>
          <w:b/>
          <w:color w:val="FF0000"/>
        </w:rPr>
        <w:t>1</w:t>
      </w:r>
      <w:r>
        <w:rPr>
          <w:rFonts w:hint="eastAsia"/>
          <w:b/>
          <w:color w:val="FF0000"/>
        </w:rPr>
        <w:t xml:space="preserve"> 1</w:t>
      </w:r>
      <w:r>
        <w:rPr>
          <w:b/>
          <w:color w:val="FF0000"/>
        </w:rPr>
        <w:t xml:space="preserve">      </w:t>
      </w:r>
      <w:r>
        <w:rPr>
          <w:rFonts w:hint="eastAsia"/>
          <w:b/>
          <w:color w:val="FF0000"/>
        </w:rPr>
        <w:t xml:space="preserve">      </w:t>
      </w:r>
      <w:r>
        <w:rPr>
          <w:rFonts w:hint="eastAsia"/>
          <w:b/>
          <w:color w:val="FF0000"/>
        </w:rPr>
        <w:tab/>
      </w:r>
      <w:r>
        <w:rPr>
          <w:b/>
          <w:color w:val="FF0000"/>
        </w:rPr>
        <w:t>R</w:t>
      </w:r>
      <w:r>
        <w:rPr>
          <w:b/>
          <w:color w:val="FF0000"/>
          <w:vertAlign w:val="subscript"/>
        </w:rPr>
        <w:t>3</w:t>
      </w:r>
      <w:r>
        <w:rPr>
          <w:b/>
          <w:color w:val="FF0000"/>
        </w:rPr>
        <w:t>与[Y]</w:t>
      </w:r>
      <w:r>
        <w:rPr>
          <w:rFonts w:hint="eastAsia"/>
          <w:b/>
          <w:color w:val="FF0000"/>
        </w:rPr>
        <w:t>同</w:t>
      </w:r>
      <w:r>
        <w:rPr>
          <w:b/>
          <w:color w:val="FF0000"/>
        </w:rPr>
        <w:t>号，则q</w:t>
      </w:r>
      <w:r>
        <w:rPr>
          <w:rFonts w:hint="eastAsia"/>
          <w:b/>
          <w:color w:val="FF0000"/>
          <w:vertAlign w:val="subscript"/>
        </w:rPr>
        <w:t xml:space="preserve">3 </w:t>
      </w:r>
      <w:r>
        <w:rPr>
          <w:b/>
          <w:color w:val="FF0000"/>
        </w:rPr>
        <w:t>=</w:t>
      </w:r>
      <w:r>
        <w:rPr>
          <w:rFonts w:hint="eastAsia"/>
          <w:b/>
          <w:color w:val="FF0000"/>
        </w:rPr>
        <w:t xml:space="preserve"> 1</w:t>
      </w:r>
    </w:p>
    <w:p>
      <w:pPr>
        <w:pStyle w:val="5"/>
        <w:snapToGrid w:val="0"/>
        <w:ind w:firstLine="1111" w:firstLineChars="527"/>
        <w:rPr>
          <w:b/>
          <w:color w:val="FF0000"/>
        </w:rPr>
      </w:pPr>
      <w:r>
        <w:rPr>
          <w:b/>
          <w:color w:val="FF0000"/>
        </w:rPr>
        <mc:AlternateContent>
          <mc:Choice Requires="wps">
            <w:drawing>
              <wp:anchor distT="0" distB="0" distL="114300" distR="114300" simplePos="0" relativeHeight="251755520" behindDoc="0" locked="0" layoutInCell="1" allowOverlap="1">
                <wp:simplePos x="0" y="0"/>
                <wp:positionH relativeFrom="column">
                  <wp:posOffset>1865630</wp:posOffset>
                </wp:positionH>
                <wp:positionV relativeFrom="paragraph">
                  <wp:posOffset>635</wp:posOffset>
                </wp:positionV>
                <wp:extent cx="88900" cy="0"/>
                <wp:effectExtent l="0" t="0" r="0" b="0"/>
                <wp:wrapNone/>
                <wp:docPr id="76" name="直接连接符 76"/>
                <wp:cNvGraphicFramePr/>
                <a:graphic xmlns:a="http://schemas.openxmlformats.org/drawingml/2006/main">
                  <a:graphicData uri="http://schemas.microsoft.com/office/word/2010/wordprocessingShape">
                    <wps:wsp>
                      <wps:cNvSpPr/>
                      <wps:spPr>
                        <a:xfrm flipV="1">
                          <a:off x="0" y="0"/>
                          <a:ext cx="889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46.9pt;margin-top:0.05pt;height:0pt;width:7pt;z-index:251755520;mso-width-relative:page;mso-height-relative:page;" filled="f" stroked="t" coordsize="21600,21600" o:gfxdata="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3/aqzTAAAABQEAAA8AAAAAAAAAAQAgAAAAIgAAAGRycy9kb3ducmV2LnhtbFBL&#10;AQIUABQAAAAIAIdO4kBojuvw+wEAAO4DAAAOAAAAAAAAAAEAIAAAACIBAABkcnMvZTJvRG9jLnht&#10;bFBLBQYAAAAABgAGAFkBAACPBQ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67808" behindDoc="0" locked="0" layoutInCell="1" allowOverlap="1">
                <wp:simplePos x="0" y="0"/>
                <wp:positionH relativeFrom="column">
                  <wp:posOffset>1869440</wp:posOffset>
                </wp:positionH>
                <wp:positionV relativeFrom="paragraph">
                  <wp:posOffset>18415</wp:posOffset>
                </wp:positionV>
                <wp:extent cx="635" cy="485140"/>
                <wp:effectExtent l="4445" t="0" r="13970" b="10160"/>
                <wp:wrapNone/>
                <wp:docPr id="79" name="直接连接符 79"/>
                <wp:cNvGraphicFramePr/>
                <a:graphic xmlns:a="http://schemas.openxmlformats.org/drawingml/2006/main">
                  <a:graphicData uri="http://schemas.microsoft.com/office/word/2010/wordprocessingShape">
                    <wps:wsp>
                      <wps:cNvSpPr/>
                      <wps:spPr>
                        <a:xfrm>
                          <a:off x="0" y="0"/>
                          <a:ext cx="635" cy="48514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7.2pt;margin-top:1.45pt;height:38.2pt;width:0.05pt;z-index:251767808;mso-width-relative:page;mso-height-relative:page;" filled="f" stroked="t" coordsize="21600,21600" o:gfxdata="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waHo+1wAAAAgBAAAPAAAAAAAAAAEAIAAAACIAAABkcnMvZG93bnJldi54bWxQ&#10;SwECFAAUAAAACACHTuJAr3MnqfgBAADnAwAADgAAAAAAAAABACAAAAAmAQAAZHJzL2Uyb0RvYy54&#10;bWxQSwUGAAAAAAYABgBZAQAAkAU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53472" behindDoc="0" locked="0" layoutInCell="0" allowOverlap="1">
                <wp:simplePos x="0" y="0"/>
                <wp:positionH relativeFrom="column">
                  <wp:posOffset>333375</wp:posOffset>
                </wp:positionH>
                <wp:positionV relativeFrom="paragraph">
                  <wp:posOffset>0</wp:posOffset>
                </wp:positionV>
                <wp:extent cx="3933825" cy="0"/>
                <wp:effectExtent l="0" t="0" r="0" b="0"/>
                <wp:wrapNone/>
                <wp:docPr id="82" name="直接连接符 82"/>
                <wp:cNvGraphicFramePr/>
                <a:graphic xmlns:a="http://schemas.openxmlformats.org/drawingml/2006/main">
                  <a:graphicData uri="http://schemas.microsoft.com/office/word/2010/wordprocessingShape">
                    <wps:wsp>
                      <wps:cNvSpPr/>
                      <wps:spPr>
                        <a:xfrm>
                          <a:off x="0" y="0"/>
                          <a:ext cx="3933825"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6.25pt;margin-top:0pt;height:0pt;width:309.75pt;z-index:251753472;mso-width-relative:page;mso-height-relative:page;" filled="f" stroked="t" coordsize="21600,21600" o:allowincell="f" o:gfxdata="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BuKZLUAAAABAEAAA8AAAAAAAAAAQAgAAAAIgAAAGRycy9kb3ducmV2LnhtbFBLAQIU&#10;ABQAAAAIAIdO4kDeyema9wEAAOcDAAAOAAAAAAAAAAEAIAAAACMBAABkcnMvZTJvRG9jLnhtbFBL&#10;BQYAAAAABgAGAFkBAACMBQAAAAA=&#10;">
                <v:path arrowok="t"/>
                <v:fill on="f" focussize="0,0"/>
                <v:stroke dashstyle="1 1"/>
                <v:imagedata o:title=""/>
                <o:lock v:ext="edit" grouping="f" rotation="f" text="f" aspectratio="f"/>
                <v:textbox style="layout-flow:vertical-ideographic;"/>
              </v:line>
            </w:pict>
          </mc:Fallback>
        </mc:AlternateContent>
      </w:r>
      <w:r>
        <w:rPr>
          <w:rFonts w:hint="eastAsia"/>
          <w:b/>
          <w:color w:val="FF0000"/>
        </w:rPr>
        <w:t>1 0 1 1 0</w:t>
      </w:r>
      <w:r>
        <w:rPr>
          <w:b/>
          <w:color w:val="FF0000"/>
        </w:rPr>
        <w:t xml:space="preserve">       </w:t>
      </w:r>
      <w:r>
        <w:rPr>
          <w:rFonts w:hint="eastAsia"/>
          <w:b/>
          <w:color w:val="FF0000"/>
        </w:rPr>
        <w:t>1 0</w:t>
      </w:r>
      <w:r>
        <w:rPr>
          <w:b/>
          <w:color w:val="FF0000"/>
        </w:rPr>
        <w:t xml:space="preserve"> 1</w:t>
      </w:r>
      <w:r>
        <w:rPr>
          <w:rFonts w:hint="eastAsia"/>
          <w:b/>
          <w:color w:val="FF0000"/>
        </w:rPr>
        <w:t xml:space="preserve"> 1 1</w:t>
      </w:r>
      <w:r>
        <w:rPr>
          <w:b/>
          <w:color w:val="FF0000"/>
        </w:rPr>
        <w:t xml:space="preserve">       </w:t>
      </w:r>
      <w:r>
        <w:rPr>
          <w:rFonts w:hint="eastAsia"/>
          <w:b/>
          <w:color w:val="FF0000"/>
        </w:rPr>
        <w:t xml:space="preserve">     </w:t>
      </w:r>
      <w:r>
        <w:rPr>
          <w:rFonts w:hint="eastAsia"/>
          <w:b/>
          <w:color w:val="FF0000"/>
        </w:rPr>
        <w:tab/>
      </w:r>
      <w:r>
        <w:rPr>
          <w:b/>
          <w:color w:val="FF0000"/>
        </w:rPr>
        <w:t>2R</w:t>
      </w:r>
      <w:r>
        <w:rPr>
          <w:b/>
          <w:color w:val="FF0000"/>
          <w:vertAlign w:val="subscript"/>
        </w:rPr>
        <w:t>3</w:t>
      </w:r>
      <w:r>
        <w:rPr>
          <w:b/>
          <w:color w:val="FF0000"/>
        </w:rPr>
        <w:t>（</w:t>
      </w:r>
      <w:r>
        <w:rPr>
          <w:rFonts w:hint="eastAsia"/>
          <w:b/>
          <w:color w:val="FF0000"/>
        </w:rPr>
        <w:t>R和Q</w:t>
      </w:r>
      <w:r>
        <w:rPr>
          <w:b/>
          <w:color w:val="FF0000"/>
        </w:rPr>
        <w:t>同时左移</w:t>
      </w:r>
      <w:r>
        <w:rPr>
          <w:rFonts w:hint="eastAsia"/>
          <w:b/>
          <w:color w:val="FF0000"/>
        </w:rPr>
        <w:t>，空出一位上商1</w:t>
      </w:r>
      <w:r>
        <w:rPr>
          <w:b/>
          <w:color w:val="FF0000"/>
        </w:rPr>
        <w:t>）</w:t>
      </w:r>
    </w:p>
    <w:p>
      <w:pPr>
        <w:pStyle w:val="5"/>
        <w:snapToGrid w:val="0"/>
        <w:ind w:firstLine="1066"/>
        <w:rPr>
          <w:b/>
          <w:color w:val="FF0000"/>
        </w:rPr>
      </w:pPr>
      <w:r>
        <w:rPr>
          <w:b/>
          <w:color w:val="FF0000"/>
        </w:rPr>
        <w:t>+</w:t>
      </w:r>
      <w:r>
        <w:rPr>
          <w:rFonts w:hint="eastAsia"/>
          <w:b/>
          <w:color w:val="FF0000"/>
        </w:rPr>
        <w:t xml:space="preserve"> 0</w:t>
      </w:r>
      <w:r>
        <w:rPr>
          <w:b/>
          <w:color w:val="FF0000"/>
        </w:rPr>
        <w:t xml:space="preserve"> </w:t>
      </w:r>
      <w:r>
        <w:rPr>
          <w:rFonts w:hint="eastAsia"/>
          <w:b/>
          <w:color w:val="FF0000"/>
        </w:rPr>
        <w:t xml:space="preserve">0 1 </w:t>
      </w:r>
      <w:r>
        <w:rPr>
          <w:b/>
          <w:color w:val="FF0000"/>
        </w:rPr>
        <w:t>1</w:t>
      </w:r>
      <w:r>
        <w:rPr>
          <w:rFonts w:hint="eastAsia"/>
          <w:b/>
          <w:color w:val="FF0000"/>
        </w:rPr>
        <w:t xml:space="preserve"> 0</w:t>
      </w:r>
      <w:r>
        <w:rPr>
          <w:b/>
          <w:color w:val="FF0000"/>
        </w:rPr>
        <w:t xml:space="preserve">                   </w:t>
      </w:r>
      <w:r>
        <w:rPr>
          <w:rFonts w:hint="eastAsia"/>
          <w:b/>
          <w:color w:val="FF0000"/>
        </w:rPr>
        <w:t xml:space="preserve">       </w:t>
      </w:r>
      <w:r>
        <w:rPr>
          <w:rFonts w:hint="eastAsia"/>
          <w:b/>
          <w:color w:val="FF0000"/>
        </w:rPr>
        <w:tab/>
      </w:r>
      <w:r>
        <w:rPr>
          <w:b/>
          <w:color w:val="FF0000"/>
        </w:rPr>
        <w:t>R</w:t>
      </w:r>
      <w:r>
        <w:rPr>
          <w:b/>
          <w:color w:val="FF0000"/>
          <w:vertAlign w:val="subscript"/>
        </w:rPr>
        <w:t>4</w:t>
      </w:r>
      <w:r>
        <w:rPr>
          <w:rFonts w:hint="eastAsia"/>
          <w:b/>
          <w:color w:val="FF0000"/>
          <w:vertAlign w:val="subscript"/>
        </w:rPr>
        <w:t xml:space="preserve"> </w:t>
      </w:r>
      <w:r>
        <w:rPr>
          <w:b/>
          <w:color w:val="FF0000"/>
        </w:rPr>
        <w:t>=</w:t>
      </w:r>
      <w:r>
        <w:rPr>
          <w:rFonts w:hint="eastAsia"/>
          <w:b/>
          <w:color w:val="FF0000"/>
        </w:rPr>
        <w:t xml:space="preserve"> </w:t>
      </w:r>
      <w:r>
        <w:rPr>
          <w:b/>
          <w:color w:val="FF0000"/>
        </w:rPr>
        <w:t>2R</w:t>
      </w:r>
      <w:r>
        <w:rPr>
          <w:b/>
          <w:color w:val="FF0000"/>
          <w:vertAlign w:val="subscript"/>
        </w:rPr>
        <w:t>3</w:t>
      </w:r>
      <w:r>
        <w:rPr>
          <w:rFonts w:hint="eastAsia"/>
          <w:b/>
          <w:color w:val="FF0000"/>
          <w:vertAlign w:val="subscript"/>
        </w:rPr>
        <w:t xml:space="preserve"> </w:t>
      </w:r>
      <w:r>
        <w:rPr>
          <w:b/>
          <w:color w:val="FF0000"/>
        </w:rPr>
        <w:t>+[</w:t>
      </w:r>
      <w:r>
        <w:rPr>
          <w:b/>
          <w:color w:val="FF0000"/>
          <w:szCs w:val="21"/>
        </w:rPr>
        <w:t>–</w:t>
      </w:r>
      <w:r>
        <w:rPr>
          <w:b/>
          <w:color w:val="FF0000"/>
        </w:rPr>
        <w:t>Y]</w:t>
      </w:r>
    </w:p>
    <w:p>
      <w:pPr>
        <w:pStyle w:val="5"/>
        <w:snapToGrid w:val="0"/>
        <w:ind w:firstLine="1263" w:firstLineChars="599"/>
        <w:rPr>
          <w:rFonts w:hint="eastAsia"/>
          <w:b/>
          <w:color w:val="FF0000"/>
        </w:rPr>
      </w:pPr>
      <w:r>
        <w:rPr>
          <w:b/>
          <w:color w:val="FF0000"/>
        </w:rPr>
        <mc:AlternateContent>
          <mc:Choice Requires="wps">
            <w:drawing>
              <wp:anchor distT="0" distB="0" distL="114300" distR="114300" simplePos="0" relativeHeight="251759616" behindDoc="0" locked="0" layoutInCell="1" allowOverlap="1">
                <wp:simplePos x="0" y="0"/>
                <wp:positionH relativeFrom="column">
                  <wp:posOffset>582930</wp:posOffset>
                </wp:positionH>
                <wp:positionV relativeFrom="paragraph">
                  <wp:posOffset>10795</wp:posOffset>
                </wp:positionV>
                <wp:extent cx="758825" cy="0"/>
                <wp:effectExtent l="0" t="0" r="0" b="0"/>
                <wp:wrapNone/>
                <wp:docPr id="84" name="直接连接符 84"/>
                <wp:cNvGraphicFramePr/>
                <a:graphic xmlns:a="http://schemas.openxmlformats.org/drawingml/2006/main">
                  <a:graphicData uri="http://schemas.microsoft.com/office/word/2010/wordprocessingShape">
                    <wps:wsp>
                      <wps:cNvSpPr/>
                      <wps:spPr>
                        <a:xfrm>
                          <a:off x="0" y="0"/>
                          <a:ext cx="758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9pt;margin-top:0.85pt;height:0pt;width:59.75pt;z-index:251759616;mso-width-relative:page;mso-height-relative:page;" filled="f" stroked="t" coordsize="21600,21600" o:gfxdata="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qmT79QAAAAGAQAADwAAAAAAAAABACAAAAAiAAAAZHJzL2Rvd25yZXYueG1sUEsBAhQAFAAA&#10;AAgAh07iQETJWW7zAQAA5QMAAA4AAAAAAAAAAQAgAAAAIwEAAGRycy9lMm9Eb2MueG1sUEsFBgAA&#10;AAAGAAYAWQEAAIgFAAAAAA==&#10;">
                <v:path arrowok="t"/>
                <v:fill on="f" focussize="0,0"/>
                <v:stroke/>
                <v:imagedata o:title=""/>
                <o:lock v:ext="edit" grouping="f" rotation="f" text="f" aspectratio="f"/>
                <v:textbox style="layout-flow:vertical-ideographic;"/>
              </v:line>
            </w:pict>
          </mc:Fallback>
        </mc:AlternateContent>
      </w:r>
      <w:r>
        <w:rPr>
          <w:rFonts w:hint="eastAsia"/>
          <w:b/>
          <w:color w:val="FF0000"/>
        </w:rPr>
        <w:t>1</w:t>
      </w:r>
      <w:r>
        <w:rPr>
          <w:b/>
          <w:color w:val="FF0000"/>
        </w:rPr>
        <w:t xml:space="preserve"> </w:t>
      </w:r>
      <w:r>
        <w:rPr>
          <w:rFonts w:hint="eastAsia"/>
          <w:b/>
          <w:color w:val="FF0000"/>
        </w:rPr>
        <w:t>1 1 0 0</w:t>
      </w:r>
      <w:r>
        <w:rPr>
          <w:b/>
          <w:color w:val="FF0000"/>
        </w:rPr>
        <w:t xml:space="preserve">       </w:t>
      </w:r>
      <w:r>
        <w:rPr>
          <w:rFonts w:hint="eastAsia"/>
          <w:b/>
          <w:color w:val="FF0000"/>
        </w:rPr>
        <w:t>1</w:t>
      </w:r>
      <w:r>
        <w:rPr>
          <w:b/>
          <w:color w:val="FF0000"/>
        </w:rPr>
        <w:t xml:space="preserve"> </w:t>
      </w:r>
      <w:r>
        <w:rPr>
          <w:rFonts w:hint="eastAsia"/>
          <w:b/>
          <w:color w:val="FF0000"/>
        </w:rPr>
        <w:t>0 1 1 1</w:t>
      </w:r>
      <w:r>
        <w:rPr>
          <w:b/>
          <w:color w:val="FF0000"/>
        </w:rPr>
        <w:t xml:space="preserve">      </w:t>
      </w:r>
      <w:r>
        <w:rPr>
          <w:rFonts w:hint="eastAsia"/>
          <w:b/>
          <w:color w:val="FF0000"/>
        </w:rPr>
        <w:t xml:space="preserve">      </w:t>
      </w:r>
      <w:r>
        <w:rPr>
          <w:rFonts w:hint="eastAsia"/>
          <w:b/>
          <w:color w:val="FF0000"/>
        </w:rPr>
        <w:tab/>
      </w:r>
      <w:r>
        <w:rPr>
          <w:b/>
          <w:color w:val="FF0000"/>
        </w:rPr>
        <w:t>R</w:t>
      </w:r>
      <w:r>
        <w:rPr>
          <w:b/>
          <w:color w:val="FF0000"/>
          <w:vertAlign w:val="subscript"/>
        </w:rPr>
        <w:t>4</w:t>
      </w:r>
      <w:r>
        <w:rPr>
          <w:b/>
          <w:color w:val="FF0000"/>
        </w:rPr>
        <w:t>与[Y]</w:t>
      </w:r>
      <w:r>
        <w:rPr>
          <w:rFonts w:hint="eastAsia"/>
          <w:b/>
          <w:color w:val="FF0000"/>
        </w:rPr>
        <w:t>同</w:t>
      </w:r>
      <w:r>
        <w:rPr>
          <w:b/>
          <w:color w:val="FF0000"/>
        </w:rPr>
        <w:t>号，则q</w:t>
      </w:r>
      <w:r>
        <w:rPr>
          <w:rFonts w:hint="eastAsia"/>
          <w:b/>
          <w:color w:val="FF0000"/>
          <w:vertAlign w:val="subscript"/>
        </w:rPr>
        <w:t xml:space="preserve"> 2 </w:t>
      </w:r>
      <w:r>
        <w:rPr>
          <w:b/>
          <w:color w:val="FF0000"/>
        </w:rPr>
        <w:t>=</w:t>
      </w:r>
      <w:r>
        <w:rPr>
          <w:rFonts w:hint="eastAsia"/>
          <w:b/>
          <w:color w:val="FF0000"/>
        </w:rPr>
        <w:t xml:space="preserve"> 1</w:t>
      </w:r>
    </w:p>
    <w:p>
      <w:pPr>
        <w:pStyle w:val="5"/>
        <w:snapToGrid w:val="0"/>
        <w:ind w:firstLine="1118"/>
        <w:rPr>
          <w:b/>
          <w:color w:val="FF0000"/>
        </w:rPr>
      </w:pPr>
      <w:r>
        <w:rPr>
          <w:b/>
          <w:color w:val="FF0000"/>
        </w:rPr>
        <mc:AlternateContent>
          <mc:Choice Requires="wps">
            <w:drawing>
              <wp:anchor distT="0" distB="0" distL="114300" distR="114300" simplePos="0" relativeHeight="251756544" behindDoc="0" locked="0" layoutInCell="1" allowOverlap="1">
                <wp:simplePos x="0" y="0"/>
                <wp:positionH relativeFrom="column">
                  <wp:posOffset>1765300</wp:posOffset>
                </wp:positionH>
                <wp:positionV relativeFrom="paragraph">
                  <wp:posOffset>-1270</wp:posOffset>
                </wp:positionV>
                <wp:extent cx="110490" cy="7620"/>
                <wp:effectExtent l="0" t="0" r="0" b="0"/>
                <wp:wrapNone/>
                <wp:docPr id="90" name="直接连接符 90"/>
                <wp:cNvGraphicFramePr/>
                <a:graphic xmlns:a="http://schemas.openxmlformats.org/drawingml/2006/main">
                  <a:graphicData uri="http://schemas.microsoft.com/office/word/2010/wordprocessingShape">
                    <wps:wsp>
                      <wps:cNvSpPr/>
                      <wps:spPr>
                        <a:xfrm>
                          <a:off x="0" y="0"/>
                          <a:ext cx="110490" cy="762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9pt;margin-top:-0.1pt;height:0.6pt;width:8.7pt;z-index:251756544;mso-width-relative:page;mso-height-relative:page;" filled="f" stroked="t" coordsize="21600,21600" o:gfxdata="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t8nUTXAAAABwEAAA8AAAAAAAAAAQAgAAAAIgAAAGRycy9kb3ducmV2LnhtbFBL&#10;AQIUABQAAAAIAIdO4kAeu5ab9wEAAOgDAAAOAAAAAAAAAAEAIAAAACYBAABkcnMvZTJvRG9jLnht&#10;bFBLBQYAAAAABgAGAFkBAACPBQ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57568" behindDoc="0" locked="0" layoutInCell="1" allowOverlap="1">
                <wp:simplePos x="0" y="0"/>
                <wp:positionH relativeFrom="column">
                  <wp:posOffset>1760220</wp:posOffset>
                </wp:positionH>
                <wp:positionV relativeFrom="paragraph">
                  <wp:posOffset>-1270</wp:posOffset>
                </wp:positionV>
                <wp:extent cx="635" cy="530860"/>
                <wp:effectExtent l="4445" t="0" r="13970" b="2540"/>
                <wp:wrapNone/>
                <wp:docPr id="62" name="直接连接符 62"/>
                <wp:cNvGraphicFramePr/>
                <a:graphic xmlns:a="http://schemas.openxmlformats.org/drawingml/2006/main">
                  <a:graphicData uri="http://schemas.microsoft.com/office/word/2010/wordprocessingShape">
                    <wps:wsp>
                      <wps:cNvSpPr/>
                      <wps:spPr>
                        <a:xfrm>
                          <a:off x="0" y="0"/>
                          <a:ext cx="635" cy="53086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8.6pt;margin-top:-0.1pt;height:41.8pt;width:0.05pt;z-index:251757568;mso-width-relative:page;mso-height-relative:page;" filled="f" stroked="t" coordsize="21600,21600" o:gfxdata="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MBYck2AAAAAgBAAAPAAAAAAAAAAEAIAAAACIAAABkcnMvZG93bnJldi54bWxQ&#10;SwECFAAUAAAACACHTuJAWwDfZfcBAADnAwAADgAAAAAAAAABACAAAAAnAQAAZHJzL2Uyb0RvYy54&#10;bWxQSwUGAAAAAAYABgBZAQAAkAUAAAAA&#10;">
                <v:path arrowok="t"/>
                <v:fill on="f" focussize="0,0"/>
                <v:stroke/>
                <v:imagedata o:title=""/>
                <o:lock v:ext="edit" grouping="f" rotation="f" text="f" aspectratio="f"/>
                <v:textbox style="layout-flow:vertical-ideographic;"/>
              </v:line>
            </w:pict>
          </mc:Fallback>
        </mc:AlternateContent>
      </w:r>
      <w:r>
        <w:rPr>
          <w:b/>
          <w:color w:val="FF0000"/>
        </w:rPr>
        <w:t xml:space="preserve"> </w:t>
      </w:r>
      <w:r>
        <w:rPr>
          <w:b/>
          <w:color w:val="FF0000"/>
        </w:rPr>
        <mc:AlternateContent>
          <mc:Choice Requires="wps">
            <w:drawing>
              <wp:anchor distT="0" distB="0" distL="114300" distR="114300" simplePos="0" relativeHeight="251754496" behindDoc="0" locked="0" layoutInCell="0" allowOverlap="1">
                <wp:simplePos x="0" y="0"/>
                <wp:positionH relativeFrom="column">
                  <wp:posOffset>400050</wp:posOffset>
                </wp:positionH>
                <wp:positionV relativeFrom="paragraph">
                  <wp:posOffset>0</wp:posOffset>
                </wp:positionV>
                <wp:extent cx="4000500" cy="0"/>
                <wp:effectExtent l="0" t="0" r="0" b="0"/>
                <wp:wrapNone/>
                <wp:docPr id="72" name="直接连接符 72"/>
                <wp:cNvGraphicFramePr/>
                <a:graphic xmlns:a="http://schemas.openxmlformats.org/drawingml/2006/main">
                  <a:graphicData uri="http://schemas.microsoft.com/office/word/2010/wordprocessingShape">
                    <wps:wsp>
                      <wps:cNvSpPr/>
                      <wps:spPr>
                        <a:xfrm>
                          <a:off x="0" y="0"/>
                          <a:ext cx="400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1.5pt;margin-top:0pt;height:0pt;width:315pt;z-index:251754496;mso-width-relative:page;mso-height-relative:page;" filled="f" stroked="t" coordsize="21600,21600" o:allowincell="f" o:gfxdata="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IkGpNMAAAAEAQAADwAAAAAAAAABACAAAAAiAAAAZHJzL2Rvd25yZXYueG1sUEsBAhQA&#10;FAAAAAgAh07iQLhp8rj3AQAA5wMAAA4AAAAAAAAAAQAgAAAAIgEAAGRycy9lMm9Eb2MueG1sUEsF&#10;BgAAAAAGAAYAWQEAAIsFAAAAAA==&#10;">
                <v:path arrowok="t"/>
                <v:fill on="f" focussize="0,0"/>
                <v:stroke dashstyle="1 1"/>
                <v:imagedata o:title=""/>
                <o:lock v:ext="edit" grouping="f" rotation="f" text="f" aspectratio="f"/>
                <v:textbox style="layout-flow:vertical-ideographic;"/>
              </v:line>
            </w:pict>
          </mc:Fallback>
        </mc:AlternateContent>
      </w:r>
      <w:r>
        <w:rPr>
          <w:rFonts w:hint="eastAsia"/>
          <w:b/>
          <w:color w:val="FF0000"/>
        </w:rPr>
        <w:t>1</w:t>
      </w:r>
      <w:r>
        <w:rPr>
          <w:b/>
          <w:color w:val="FF0000"/>
        </w:rPr>
        <w:t xml:space="preserve"> </w:t>
      </w:r>
      <w:r>
        <w:rPr>
          <w:rFonts w:hint="eastAsia"/>
          <w:b/>
          <w:color w:val="FF0000"/>
        </w:rPr>
        <w:t>1 0 0 1</w:t>
      </w:r>
      <w:r>
        <w:rPr>
          <w:b/>
          <w:color w:val="FF0000"/>
        </w:rPr>
        <w:t xml:space="preserve">       </w:t>
      </w:r>
      <w:r>
        <w:rPr>
          <w:rFonts w:hint="eastAsia"/>
          <w:b/>
          <w:color w:val="FF0000"/>
        </w:rPr>
        <w:t>0</w:t>
      </w:r>
      <w:r>
        <w:rPr>
          <w:b/>
          <w:color w:val="FF0000"/>
        </w:rPr>
        <w:t xml:space="preserve"> 1</w:t>
      </w:r>
      <w:r>
        <w:rPr>
          <w:rFonts w:hint="eastAsia"/>
          <w:b/>
          <w:color w:val="FF0000"/>
        </w:rPr>
        <w:t xml:space="preserve"> 1 1 1</w:t>
      </w:r>
      <w:r>
        <w:rPr>
          <w:b/>
          <w:color w:val="FF0000"/>
        </w:rPr>
        <w:t xml:space="preserve">        </w:t>
      </w:r>
      <w:r>
        <w:rPr>
          <w:rFonts w:hint="eastAsia"/>
          <w:b/>
          <w:color w:val="FF0000"/>
        </w:rPr>
        <w:t xml:space="preserve">    </w:t>
      </w:r>
      <w:r>
        <w:rPr>
          <w:rFonts w:hint="eastAsia"/>
          <w:b/>
          <w:color w:val="FF0000"/>
        </w:rPr>
        <w:tab/>
      </w:r>
      <w:r>
        <w:rPr>
          <w:b/>
          <w:color w:val="FF0000"/>
        </w:rPr>
        <w:t>2R</w:t>
      </w:r>
      <w:r>
        <w:rPr>
          <w:b/>
          <w:color w:val="FF0000"/>
          <w:vertAlign w:val="subscript"/>
        </w:rPr>
        <w:t>4</w:t>
      </w:r>
      <w:r>
        <w:rPr>
          <w:b/>
          <w:color w:val="FF0000"/>
        </w:rPr>
        <w:t xml:space="preserve"> （</w:t>
      </w:r>
      <w:r>
        <w:rPr>
          <w:rFonts w:hint="eastAsia"/>
          <w:b/>
          <w:color w:val="FF0000"/>
        </w:rPr>
        <w:t>R和Q</w:t>
      </w:r>
      <w:r>
        <w:rPr>
          <w:b/>
          <w:color w:val="FF0000"/>
        </w:rPr>
        <w:t>同时左移</w:t>
      </w:r>
      <w:r>
        <w:rPr>
          <w:rFonts w:hint="eastAsia"/>
          <w:b/>
          <w:color w:val="FF0000"/>
        </w:rPr>
        <w:t>，空出一位上商0</w:t>
      </w:r>
      <w:r>
        <w:rPr>
          <w:b/>
          <w:color w:val="FF0000"/>
        </w:rPr>
        <w:t xml:space="preserve">）  </w:t>
      </w:r>
    </w:p>
    <w:p>
      <w:pPr>
        <w:pStyle w:val="5"/>
        <w:snapToGrid w:val="0"/>
        <w:ind w:firstLine="1054"/>
        <w:rPr>
          <w:b/>
          <w:color w:val="FF0000"/>
        </w:rPr>
      </w:pPr>
      <w:r>
        <w:rPr>
          <w:b/>
          <w:color w:val="FF0000"/>
        </w:rPr>
        <w:t>+</w:t>
      </w:r>
      <w:r>
        <w:rPr>
          <w:rFonts w:hint="eastAsia"/>
          <w:b/>
          <w:color w:val="FF0000"/>
        </w:rPr>
        <w:t xml:space="preserve"> 0</w:t>
      </w:r>
      <w:r>
        <w:rPr>
          <w:b/>
          <w:color w:val="FF0000"/>
        </w:rPr>
        <w:t xml:space="preserve"> </w:t>
      </w:r>
      <w:r>
        <w:rPr>
          <w:rFonts w:hint="eastAsia"/>
          <w:b/>
          <w:color w:val="FF0000"/>
        </w:rPr>
        <w:t>0 1 1 0</w:t>
      </w:r>
      <w:r>
        <w:rPr>
          <w:b/>
          <w:color w:val="FF0000"/>
        </w:rPr>
        <w:t xml:space="preserve">                    </w:t>
      </w:r>
      <w:r>
        <w:rPr>
          <w:rFonts w:hint="eastAsia"/>
          <w:b/>
          <w:color w:val="FF0000"/>
        </w:rPr>
        <w:t xml:space="preserve">      </w:t>
      </w:r>
      <w:r>
        <w:rPr>
          <w:rFonts w:hint="eastAsia"/>
          <w:b/>
          <w:color w:val="FF0000"/>
        </w:rPr>
        <w:tab/>
      </w:r>
      <w:r>
        <w:rPr>
          <w:b/>
          <w:color w:val="FF0000"/>
        </w:rPr>
        <w:t>R</w:t>
      </w:r>
      <w:r>
        <w:rPr>
          <w:b/>
          <w:color w:val="FF0000"/>
          <w:vertAlign w:val="subscript"/>
        </w:rPr>
        <w:t>5</w:t>
      </w:r>
      <w:r>
        <w:rPr>
          <w:b/>
          <w:color w:val="FF0000"/>
        </w:rPr>
        <w:t>=</w:t>
      </w:r>
      <w:r>
        <w:rPr>
          <w:rFonts w:hint="eastAsia"/>
          <w:b/>
          <w:color w:val="FF0000"/>
        </w:rPr>
        <w:t xml:space="preserve"> </w:t>
      </w:r>
      <w:r>
        <w:rPr>
          <w:b/>
          <w:color w:val="FF0000"/>
        </w:rPr>
        <w:t>2R</w:t>
      </w:r>
      <w:r>
        <w:rPr>
          <w:b/>
          <w:color w:val="FF0000"/>
          <w:vertAlign w:val="subscript"/>
        </w:rPr>
        <w:t>4</w:t>
      </w:r>
      <w:r>
        <w:rPr>
          <w:rFonts w:hint="eastAsia"/>
          <w:b/>
          <w:color w:val="FF0000"/>
        </w:rPr>
        <w:t xml:space="preserve"> </w:t>
      </w:r>
      <w:r>
        <w:rPr>
          <w:b/>
          <w:color w:val="FF0000"/>
        </w:rPr>
        <w:t>+[</w:t>
      </w:r>
      <w:r>
        <w:rPr>
          <w:rFonts w:hint="eastAsia"/>
          <w:b/>
          <w:color w:val="FF0000"/>
        </w:rPr>
        <w:t>-</w:t>
      </w:r>
      <w:r>
        <w:rPr>
          <w:b/>
          <w:color w:val="FF0000"/>
        </w:rPr>
        <w:t>Y]</w:t>
      </w:r>
    </w:p>
    <w:p>
      <w:pPr>
        <w:pStyle w:val="5"/>
        <w:snapToGrid w:val="0"/>
        <w:ind w:firstLine="1218"/>
        <w:rPr>
          <w:rFonts w:hint="eastAsia"/>
          <w:b/>
          <w:color w:val="FF0000"/>
        </w:rPr>
      </w:pPr>
      <w:r>
        <w:rPr>
          <w:b/>
          <w:color w:val="FF0000"/>
        </w:rPr>
        <mc:AlternateContent>
          <mc:Choice Requires="wps">
            <w:drawing>
              <wp:anchor distT="0" distB="0" distL="114300" distR="114300" simplePos="0" relativeHeight="251763712" behindDoc="0" locked="0" layoutInCell="1" allowOverlap="1">
                <wp:simplePos x="0" y="0"/>
                <wp:positionH relativeFrom="column">
                  <wp:posOffset>577850</wp:posOffset>
                </wp:positionH>
                <wp:positionV relativeFrom="paragraph">
                  <wp:posOffset>-1905</wp:posOffset>
                </wp:positionV>
                <wp:extent cx="758825" cy="0"/>
                <wp:effectExtent l="0" t="0" r="0" b="0"/>
                <wp:wrapNone/>
                <wp:docPr id="74" name="直接连接符 74"/>
                <wp:cNvGraphicFramePr/>
                <a:graphic xmlns:a="http://schemas.openxmlformats.org/drawingml/2006/main">
                  <a:graphicData uri="http://schemas.microsoft.com/office/word/2010/wordprocessingShape">
                    <wps:wsp>
                      <wps:cNvSpPr/>
                      <wps:spPr>
                        <a:xfrm>
                          <a:off x="0" y="0"/>
                          <a:ext cx="758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0.15pt;height:0pt;width:59.75pt;z-index:251763712;mso-width-relative:page;mso-height-relative:page;" filled="f" stroked="t" coordsize="21600,21600" o:gfxdata="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hjpTNYAAAAGAQAADwAAAAAAAAABACAAAAAiAAAAZHJzL2Rvd25yZXYueG1sUEsBAhQA&#10;FAAAAAgAh07iQPn7gfb0AQAA5QMAAA4AAAAAAAAAAQAgAAAAJQEAAGRycy9lMm9Eb2MueG1sUEsF&#10;BgAAAAAGAAYAWQEAAIsFAAAAAA==&#10;">
                <v:path arrowok="t"/>
                <v:fill on="f" focussize="0,0"/>
                <v:stroke/>
                <v:imagedata o:title=""/>
                <o:lock v:ext="edit" grouping="f" rotation="f" text="f" aspectratio="f"/>
                <v:textbox style="layout-flow:vertical-ideographic;"/>
              </v:line>
            </w:pict>
          </mc:Fallback>
        </mc:AlternateContent>
      </w:r>
      <w:r>
        <w:rPr>
          <w:rFonts w:hint="eastAsia"/>
          <w:b/>
          <w:color w:val="FF0000"/>
        </w:rPr>
        <w:t>1</w:t>
      </w:r>
      <w:r>
        <w:rPr>
          <w:b/>
          <w:color w:val="FF0000"/>
        </w:rPr>
        <w:t xml:space="preserve"> </w:t>
      </w:r>
      <w:r>
        <w:rPr>
          <w:rFonts w:hint="eastAsia"/>
          <w:b/>
          <w:color w:val="FF0000"/>
        </w:rPr>
        <w:t xml:space="preserve">1 1 1 </w:t>
      </w:r>
      <w:r>
        <w:rPr>
          <w:b/>
          <w:color w:val="FF0000"/>
        </w:rPr>
        <w:t xml:space="preserve">1       </w:t>
      </w:r>
      <w:r>
        <w:rPr>
          <w:rFonts w:hint="eastAsia"/>
          <w:b/>
          <w:color w:val="FF0000"/>
        </w:rPr>
        <w:t>0 1 1 1 1</w:t>
      </w:r>
      <w:r>
        <w:rPr>
          <w:b/>
          <w:color w:val="FF0000"/>
        </w:rPr>
        <w:t xml:space="preserve">       </w:t>
      </w:r>
      <w:r>
        <w:rPr>
          <w:rFonts w:hint="eastAsia"/>
          <w:b/>
          <w:color w:val="FF0000"/>
        </w:rPr>
        <w:t xml:space="preserve">     </w:t>
      </w:r>
      <w:r>
        <w:rPr>
          <w:rFonts w:hint="eastAsia"/>
          <w:b/>
          <w:color w:val="FF0000"/>
        </w:rPr>
        <w:tab/>
      </w:r>
      <w:r>
        <w:rPr>
          <w:b/>
          <w:color w:val="FF0000"/>
        </w:rPr>
        <w:t>R</w:t>
      </w:r>
      <w:r>
        <w:rPr>
          <w:b/>
          <w:color w:val="FF0000"/>
          <w:vertAlign w:val="subscript"/>
        </w:rPr>
        <w:t>5</w:t>
      </w:r>
      <w:r>
        <w:rPr>
          <w:b/>
          <w:color w:val="FF0000"/>
        </w:rPr>
        <w:t>与[Y]</w:t>
      </w:r>
      <w:r>
        <w:rPr>
          <w:rFonts w:hint="eastAsia"/>
          <w:b/>
          <w:color w:val="FF0000"/>
        </w:rPr>
        <w:t>同</w:t>
      </w:r>
      <w:r>
        <w:rPr>
          <w:b/>
          <w:color w:val="FF0000"/>
        </w:rPr>
        <w:t>号，则q</w:t>
      </w:r>
      <w:r>
        <w:rPr>
          <w:rFonts w:hint="eastAsia"/>
          <w:b/>
          <w:color w:val="FF0000"/>
          <w:vertAlign w:val="subscript"/>
        </w:rPr>
        <w:t>1</w:t>
      </w:r>
      <w:r>
        <w:rPr>
          <w:b/>
          <w:color w:val="FF0000"/>
        </w:rPr>
        <w:t>=</w:t>
      </w:r>
      <w:r>
        <w:rPr>
          <w:rFonts w:hint="eastAsia"/>
          <w:b/>
          <w:color w:val="FF0000"/>
        </w:rPr>
        <w:t xml:space="preserve"> 1，</w:t>
      </w:r>
    </w:p>
    <w:p>
      <w:pPr>
        <w:pStyle w:val="5"/>
        <w:snapToGrid w:val="0"/>
        <w:ind w:firstLine="1126" w:firstLineChars="534"/>
        <w:rPr>
          <w:rFonts w:hint="eastAsia"/>
          <w:b/>
          <w:color w:val="FF0000"/>
        </w:rPr>
      </w:pPr>
      <w:r>
        <w:rPr>
          <w:b/>
          <w:color w:val="FF0000"/>
        </w:rPr>
        <mc:AlternateContent>
          <mc:Choice Requires="wps">
            <w:drawing>
              <wp:anchor distT="0" distB="0" distL="114300" distR="114300" simplePos="0" relativeHeight="251768832" behindDoc="0" locked="0" layoutInCell="1" allowOverlap="1">
                <wp:simplePos x="0" y="0"/>
                <wp:positionH relativeFrom="column">
                  <wp:posOffset>1658620</wp:posOffset>
                </wp:positionH>
                <wp:positionV relativeFrom="paragraph">
                  <wp:posOffset>14605</wp:posOffset>
                </wp:positionV>
                <wp:extent cx="98425" cy="0"/>
                <wp:effectExtent l="0" t="0" r="0" b="0"/>
                <wp:wrapNone/>
                <wp:docPr id="86" name="直接连接符 86"/>
                <wp:cNvGraphicFramePr/>
                <a:graphic xmlns:a="http://schemas.openxmlformats.org/drawingml/2006/main">
                  <a:graphicData uri="http://schemas.microsoft.com/office/word/2010/wordprocessingShape">
                    <wps:wsp>
                      <wps:cNvSpPr/>
                      <wps:spPr>
                        <a:xfrm flipV="1">
                          <a:off x="0" y="0"/>
                          <a:ext cx="984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30.6pt;margin-top:1.15pt;height:0pt;width:7.75pt;z-index:251768832;mso-width-relative:page;mso-height-relative:page;" filled="f" stroked="t" coordsize="21600,21600" o:gfxdata="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iGHeO1gAAAAcBAAAPAAAAAAAAAAEAIAAAACIAAABkcnMvZG93bnJldi54bWxQ&#10;SwECFAAUAAAACACHTuJADEQUrfkBAADuAwAADgAAAAAAAAABACAAAAAlAQAAZHJzL2Uyb0RvYy54&#10;bWxQSwUGAAAAAAYABgBZAQAAkAU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71904" behindDoc="0" locked="0" layoutInCell="1" allowOverlap="1">
                <wp:simplePos x="0" y="0"/>
                <wp:positionH relativeFrom="column">
                  <wp:posOffset>1659890</wp:posOffset>
                </wp:positionH>
                <wp:positionV relativeFrom="paragraph">
                  <wp:posOffset>19685</wp:posOffset>
                </wp:positionV>
                <wp:extent cx="635" cy="429260"/>
                <wp:effectExtent l="4445" t="0" r="13970" b="8890"/>
                <wp:wrapNone/>
                <wp:docPr id="77" name="直接连接符 77"/>
                <wp:cNvGraphicFramePr/>
                <a:graphic xmlns:a="http://schemas.openxmlformats.org/drawingml/2006/main">
                  <a:graphicData uri="http://schemas.microsoft.com/office/word/2010/wordprocessingShape">
                    <wps:wsp>
                      <wps:cNvSpPr/>
                      <wps:spPr>
                        <a:xfrm>
                          <a:off x="0" y="0"/>
                          <a:ext cx="635" cy="42926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0.7pt;margin-top:1.55pt;height:33.8pt;width:0.05pt;z-index:251771904;mso-width-relative:page;mso-height-relative:page;" filled="f" stroked="t" coordsize="21600,21600" o:gfxdata="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CrZIxtgAAAAIAQAADwAAAAAAAAABACAAAAAiAAAAZHJzL2Rvd25yZXYueG1s&#10;UEsBAhQAFAAAAAgAh07iQHR1c7T4AQAA5wMAAA4AAAAAAAAAAQAgAAAAJwEAAGRycy9lMm9Eb2Mu&#10;eG1sUEsFBgAAAAAGAAYAWQEAAJEFAAAAAA==&#10;">
                <v:path arrowok="t"/>
                <v:fill on="f" focussize="0,0"/>
                <v:stroke/>
                <v:imagedata o:title=""/>
                <o:lock v:ext="edit" grouping="f" rotation="f" text="f" aspectratio="f"/>
                <v:textbox style="layout-flow:vertical-ideographic;"/>
              </v:line>
            </w:pict>
          </mc:Fallback>
        </mc:AlternateContent>
      </w:r>
      <w:r>
        <w:rPr>
          <w:b/>
          <w:color w:val="FF0000"/>
        </w:rPr>
        <mc:AlternateContent>
          <mc:Choice Requires="wps">
            <w:drawing>
              <wp:anchor distT="0" distB="0" distL="114300" distR="114300" simplePos="0" relativeHeight="251769856" behindDoc="0" locked="0" layoutInCell="1" allowOverlap="1">
                <wp:simplePos x="0" y="0"/>
                <wp:positionH relativeFrom="column">
                  <wp:posOffset>386080</wp:posOffset>
                </wp:positionH>
                <wp:positionV relativeFrom="paragraph">
                  <wp:posOffset>6985</wp:posOffset>
                </wp:positionV>
                <wp:extent cx="4000500" cy="0"/>
                <wp:effectExtent l="0" t="0" r="0" b="0"/>
                <wp:wrapNone/>
                <wp:docPr id="65" name="直接连接符 65"/>
                <wp:cNvGraphicFramePr/>
                <a:graphic xmlns:a="http://schemas.openxmlformats.org/drawingml/2006/main">
                  <a:graphicData uri="http://schemas.microsoft.com/office/word/2010/wordprocessingShape">
                    <wps:wsp>
                      <wps:cNvSpPr/>
                      <wps:spPr>
                        <a:xfrm>
                          <a:off x="0" y="0"/>
                          <a:ext cx="400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30.4pt;margin-top:0.55pt;height:0pt;width:315pt;z-index:251769856;mso-width-relative:page;mso-height-relative:page;" filled="f" stroked="t" coordsize="21600,21600" o:gfxdata="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MbAdNMAAAAGAQAADwAAAAAAAAABACAAAAAiAAAAZHJzL2Rvd25yZXYueG1sUEsBAhQA&#10;FAAAAAgAh07iQL5iNCz3AQAA5wMAAA4AAAAAAAAAAQAgAAAAIgEAAGRycy9lMm9Eb2MueG1sUEsF&#10;BgAAAAAGAAYAWQEAAIsFAAAAAA==&#10;">
                <v:path arrowok="t"/>
                <v:fill on="f" focussize="0,0"/>
                <v:stroke dashstyle="1 1"/>
                <v:imagedata o:title=""/>
                <o:lock v:ext="edit" grouping="f" rotation="f" text="f" aspectratio="f"/>
                <v:textbox style="layout-flow:vertical-ideographic;"/>
              </v:line>
            </w:pict>
          </mc:Fallback>
        </mc:AlternateContent>
      </w:r>
      <w:r>
        <w:rPr>
          <w:rFonts w:hint="eastAsia"/>
          <w:b/>
          <w:color w:val="FF0000"/>
        </w:rPr>
        <w:t>1</w:t>
      </w:r>
      <w:r>
        <w:rPr>
          <w:b/>
          <w:color w:val="FF0000"/>
        </w:rPr>
        <w:t xml:space="preserve"> </w:t>
      </w:r>
      <w:r>
        <w:rPr>
          <w:rFonts w:hint="eastAsia"/>
          <w:b/>
          <w:color w:val="FF0000"/>
        </w:rPr>
        <w:t xml:space="preserve">1 1 </w:t>
      </w:r>
      <w:r>
        <w:rPr>
          <w:b/>
          <w:color w:val="FF0000"/>
        </w:rPr>
        <w:t>1</w:t>
      </w:r>
      <w:r>
        <w:rPr>
          <w:rFonts w:hint="eastAsia"/>
          <w:b/>
          <w:color w:val="FF0000"/>
        </w:rPr>
        <w:t xml:space="preserve"> 0</w:t>
      </w:r>
      <w:r>
        <w:rPr>
          <w:b/>
          <w:color w:val="FF0000"/>
        </w:rPr>
        <w:t xml:space="preserve">       </w:t>
      </w:r>
      <w:r>
        <w:rPr>
          <w:rFonts w:hint="eastAsia"/>
          <w:b/>
          <w:color w:val="FF0000"/>
        </w:rPr>
        <w:t>1 1 1 1</w:t>
      </w:r>
      <w:r>
        <w:rPr>
          <w:b/>
          <w:color w:val="FF0000"/>
        </w:rPr>
        <w:t xml:space="preserve"> </w:t>
      </w:r>
      <w:r>
        <w:rPr>
          <w:rFonts w:hint="eastAsia"/>
          <w:b/>
          <w:color w:val="FF0000"/>
        </w:rPr>
        <w:t xml:space="preserve">1            </w:t>
      </w:r>
      <w:r>
        <w:rPr>
          <w:b/>
          <w:color w:val="FF0000"/>
        </w:rPr>
        <w:t>2R</w:t>
      </w:r>
      <w:r>
        <w:rPr>
          <w:rFonts w:hint="eastAsia"/>
          <w:b/>
          <w:color w:val="FF0000"/>
          <w:vertAlign w:val="subscript"/>
        </w:rPr>
        <w:t>5</w:t>
      </w:r>
      <w:r>
        <w:rPr>
          <w:b/>
          <w:color w:val="FF0000"/>
        </w:rPr>
        <w:t xml:space="preserve"> （</w:t>
      </w:r>
      <w:r>
        <w:rPr>
          <w:rFonts w:hint="eastAsia"/>
          <w:b/>
          <w:color w:val="FF0000"/>
        </w:rPr>
        <w:t>R和Q</w:t>
      </w:r>
      <w:r>
        <w:rPr>
          <w:b/>
          <w:color w:val="FF0000"/>
        </w:rPr>
        <w:t>同时左移</w:t>
      </w:r>
      <w:r>
        <w:rPr>
          <w:rFonts w:hint="eastAsia"/>
          <w:b/>
          <w:color w:val="FF0000"/>
        </w:rPr>
        <w:t>，空出一位上商1</w:t>
      </w:r>
      <w:r>
        <w:rPr>
          <w:b/>
          <w:color w:val="FF0000"/>
        </w:rPr>
        <w:t>）</w:t>
      </w:r>
    </w:p>
    <w:p>
      <w:pPr>
        <w:pStyle w:val="5"/>
        <w:snapToGrid w:val="0"/>
        <w:ind w:firstLine="1056"/>
        <w:rPr>
          <w:b/>
          <w:color w:val="FF0000"/>
        </w:rPr>
      </w:pPr>
      <w:r>
        <w:rPr>
          <w:b/>
          <w:color w:val="FF0000"/>
        </w:rPr>
        <w:t>+</w:t>
      </w:r>
      <w:r>
        <w:rPr>
          <w:rFonts w:hint="eastAsia"/>
          <w:b/>
          <w:color w:val="FF0000"/>
        </w:rPr>
        <w:t xml:space="preserve"> 0</w:t>
      </w:r>
      <w:r>
        <w:rPr>
          <w:b/>
          <w:color w:val="FF0000"/>
        </w:rPr>
        <w:t xml:space="preserve"> </w:t>
      </w:r>
      <w:r>
        <w:rPr>
          <w:rFonts w:hint="eastAsia"/>
          <w:b/>
          <w:color w:val="FF0000"/>
        </w:rPr>
        <w:t xml:space="preserve">0 1 </w:t>
      </w:r>
      <w:r>
        <w:rPr>
          <w:b/>
          <w:color w:val="FF0000"/>
        </w:rPr>
        <w:t>1</w:t>
      </w:r>
      <w:r>
        <w:rPr>
          <w:rFonts w:hint="eastAsia"/>
          <w:b/>
          <w:color w:val="FF0000"/>
        </w:rPr>
        <w:t xml:space="preserve"> 0</w:t>
      </w:r>
      <w:r>
        <w:rPr>
          <w:b/>
          <w:color w:val="FF0000"/>
        </w:rPr>
        <w:t xml:space="preserve">                   </w:t>
      </w:r>
      <w:r>
        <w:rPr>
          <w:rFonts w:hint="eastAsia"/>
          <w:b/>
          <w:color w:val="FF0000"/>
        </w:rPr>
        <w:t xml:space="preserve">       </w:t>
      </w:r>
      <w:r>
        <w:rPr>
          <w:rFonts w:hint="eastAsia"/>
          <w:b/>
          <w:color w:val="FF0000"/>
        </w:rPr>
        <w:tab/>
      </w:r>
      <w:r>
        <w:rPr>
          <w:b/>
          <w:color w:val="FF0000"/>
        </w:rPr>
        <w:t>R</w:t>
      </w:r>
      <w:r>
        <w:rPr>
          <w:rFonts w:hint="eastAsia"/>
          <w:b/>
          <w:color w:val="FF0000"/>
          <w:vertAlign w:val="subscript"/>
        </w:rPr>
        <w:t>6</w:t>
      </w:r>
      <w:r>
        <w:rPr>
          <w:b/>
          <w:color w:val="FF0000"/>
        </w:rPr>
        <w:t>=</w:t>
      </w:r>
      <w:r>
        <w:rPr>
          <w:rFonts w:hint="eastAsia"/>
          <w:b/>
          <w:color w:val="FF0000"/>
        </w:rPr>
        <w:t xml:space="preserve"> </w:t>
      </w:r>
      <w:r>
        <w:rPr>
          <w:b/>
          <w:color w:val="FF0000"/>
        </w:rPr>
        <w:t>2R</w:t>
      </w:r>
      <w:r>
        <w:rPr>
          <w:rFonts w:hint="eastAsia"/>
          <w:b/>
          <w:color w:val="FF0000"/>
          <w:vertAlign w:val="subscript"/>
        </w:rPr>
        <w:t xml:space="preserve">5 </w:t>
      </w:r>
      <w:r>
        <w:rPr>
          <w:b/>
          <w:color w:val="FF0000"/>
        </w:rPr>
        <w:t>+[</w:t>
      </w:r>
      <w:r>
        <w:rPr>
          <w:b/>
          <w:color w:val="FF0000"/>
          <w:szCs w:val="21"/>
        </w:rPr>
        <w:t>–</w:t>
      </w:r>
      <w:r>
        <w:rPr>
          <w:b/>
          <w:color w:val="FF0000"/>
        </w:rPr>
        <w:t>Y]</w:t>
      </w:r>
    </w:p>
    <w:p>
      <w:pPr>
        <w:pStyle w:val="5"/>
        <w:snapToGrid w:val="0"/>
        <w:ind w:firstLine="1250" w:firstLineChars="593"/>
        <w:rPr>
          <w:rFonts w:hint="eastAsia"/>
          <w:b/>
          <w:color w:val="FF0000"/>
        </w:rPr>
      </w:pPr>
      <w:r>
        <w:rPr>
          <w:b/>
          <w:color w:val="FF0000"/>
        </w:rPr>
        <mc:AlternateContent>
          <mc:Choice Requires="wps">
            <w:drawing>
              <wp:anchor distT="0" distB="0" distL="114300" distR="114300" simplePos="0" relativeHeight="251770880" behindDoc="0" locked="0" layoutInCell="1" allowOverlap="1">
                <wp:simplePos x="0" y="0"/>
                <wp:positionH relativeFrom="column">
                  <wp:posOffset>582930</wp:posOffset>
                </wp:positionH>
                <wp:positionV relativeFrom="paragraph">
                  <wp:posOffset>10795</wp:posOffset>
                </wp:positionV>
                <wp:extent cx="758825" cy="0"/>
                <wp:effectExtent l="0" t="0" r="0" b="0"/>
                <wp:wrapNone/>
                <wp:docPr id="87" name="直接连接符 87"/>
                <wp:cNvGraphicFramePr/>
                <a:graphic xmlns:a="http://schemas.openxmlformats.org/drawingml/2006/main">
                  <a:graphicData uri="http://schemas.microsoft.com/office/word/2010/wordprocessingShape">
                    <wps:wsp>
                      <wps:cNvSpPr/>
                      <wps:spPr>
                        <a:xfrm>
                          <a:off x="0" y="0"/>
                          <a:ext cx="758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9pt;margin-top:0.85pt;height:0pt;width:59.75pt;z-index:251770880;mso-width-relative:page;mso-height-relative:page;" filled="f" stroked="t" coordsize="21600,21600" o:gfxdata="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qmT79QAAAAGAQAADwAAAAAAAAABACAAAAAiAAAAZHJzL2Rvd25yZXYueG1sUEsBAhQAFAAA&#10;AAgAh07iQISfPLfzAQAA5QMAAA4AAAAAAAAAAQAgAAAAIwEAAGRycy9lMm9Eb2MueG1sUEsFBgAA&#10;AAAGAAYAWQEAAIgFAAAAAA==&#10;">
                <v:path arrowok="t"/>
                <v:fill on="f" focussize="0,0"/>
                <v:stroke/>
                <v:imagedata o:title=""/>
                <o:lock v:ext="edit" grouping="f" rotation="f" text="f" aspectratio="f"/>
                <v:textbox style="layout-flow:vertical-ideographic;"/>
              </v:line>
            </w:pict>
          </mc:Fallback>
        </mc:AlternateContent>
      </w:r>
      <w:r>
        <w:rPr>
          <w:rFonts w:hint="eastAsia"/>
          <w:b/>
          <w:color w:val="FF0000"/>
        </w:rPr>
        <w:t>0</w:t>
      </w:r>
      <w:r>
        <w:rPr>
          <w:b/>
          <w:color w:val="FF0000"/>
        </w:rPr>
        <w:t xml:space="preserve"> </w:t>
      </w:r>
      <w:r>
        <w:rPr>
          <w:rFonts w:hint="eastAsia"/>
          <w:b/>
          <w:color w:val="FF0000"/>
        </w:rPr>
        <w:t>0 1 0 0</w:t>
      </w:r>
      <w:r>
        <w:rPr>
          <w:b/>
          <w:color w:val="FF0000"/>
        </w:rPr>
        <w:t xml:space="preserve">       1</w:t>
      </w:r>
      <w:r>
        <w:rPr>
          <w:rFonts w:hint="eastAsia"/>
          <w:b/>
          <w:color w:val="FF0000"/>
        </w:rPr>
        <w:t xml:space="preserve"> 1 1 1 0</w:t>
      </w:r>
      <w:r>
        <w:rPr>
          <w:b/>
          <w:color w:val="FF0000"/>
        </w:rPr>
        <w:t xml:space="preserve">    </w:t>
      </w:r>
      <w:r>
        <w:rPr>
          <w:rFonts w:hint="eastAsia"/>
          <w:b/>
          <w:color w:val="FF0000"/>
        </w:rPr>
        <w:t xml:space="preserve">        </w:t>
      </w:r>
      <w:r>
        <w:rPr>
          <w:rFonts w:hint="eastAsia"/>
          <w:b/>
          <w:color w:val="FF0000"/>
        </w:rPr>
        <w:tab/>
      </w:r>
      <w:r>
        <w:rPr>
          <w:b/>
          <w:color w:val="FF0000"/>
        </w:rPr>
        <w:t>R</w:t>
      </w:r>
      <w:r>
        <w:rPr>
          <w:rFonts w:hint="eastAsia"/>
          <w:b/>
          <w:color w:val="FF0000"/>
          <w:vertAlign w:val="subscript"/>
        </w:rPr>
        <w:t>6</w:t>
      </w:r>
      <w:r>
        <w:rPr>
          <w:b/>
          <w:color w:val="FF0000"/>
        </w:rPr>
        <w:t>与[Y]</w:t>
      </w:r>
      <w:r>
        <w:rPr>
          <w:rFonts w:hint="eastAsia"/>
          <w:b/>
          <w:color w:val="FF0000"/>
        </w:rPr>
        <w:t>异</w:t>
      </w:r>
      <w:r>
        <w:rPr>
          <w:b/>
          <w:color w:val="FF0000"/>
        </w:rPr>
        <w:t>号，则q</w:t>
      </w:r>
      <w:r>
        <w:rPr>
          <w:rFonts w:hint="eastAsia"/>
          <w:b/>
          <w:color w:val="FF0000"/>
        </w:rPr>
        <w:t xml:space="preserve"> </w:t>
      </w:r>
      <w:r>
        <w:rPr>
          <w:rFonts w:hint="eastAsia"/>
          <w:b/>
          <w:color w:val="FF0000"/>
          <w:vertAlign w:val="subscript"/>
        </w:rPr>
        <w:t xml:space="preserve">0 </w:t>
      </w:r>
      <w:r>
        <w:rPr>
          <w:b/>
          <w:color w:val="FF0000"/>
        </w:rPr>
        <w:t>=</w:t>
      </w:r>
      <w:r>
        <w:rPr>
          <w:rFonts w:hint="eastAsia"/>
          <w:b/>
          <w:color w:val="FF0000"/>
        </w:rPr>
        <w:t xml:space="preserve"> 0，Q</w:t>
      </w:r>
      <w:r>
        <w:rPr>
          <w:b/>
          <w:color w:val="FF0000"/>
        </w:rPr>
        <w:t>左移</w:t>
      </w:r>
      <w:r>
        <w:rPr>
          <w:rFonts w:hint="eastAsia"/>
          <w:b/>
          <w:color w:val="FF0000"/>
        </w:rPr>
        <w:t xml:space="preserve">，空出一位上商1 </w:t>
      </w:r>
    </w:p>
    <w:p>
      <w:pPr>
        <w:pStyle w:val="5"/>
        <w:snapToGrid w:val="0"/>
        <w:ind w:firstLine="1073" w:firstLineChars="509"/>
        <w:rPr>
          <w:b/>
          <w:color w:val="FF0000"/>
        </w:rPr>
      </w:pPr>
      <w:r>
        <w:rPr>
          <w:b/>
          <w:color w:val="FF0000"/>
        </w:rPr>
        <mc:AlternateContent>
          <mc:Choice Requires="wps">
            <w:drawing>
              <wp:anchor distT="0" distB="0" distL="114300" distR="114300" simplePos="0" relativeHeight="251773952" behindDoc="0" locked="0" layoutInCell="1" allowOverlap="1">
                <wp:simplePos x="0" y="0"/>
                <wp:positionH relativeFrom="column">
                  <wp:posOffset>629920</wp:posOffset>
                </wp:positionH>
                <wp:positionV relativeFrom="paragraph">
                  <wp:posOffset>164465</wp:posOffset>
                </wp:positionV>
                <wp:extent cx="758825" cy="0"/>
                <wp:effectExtent l="0" t="0" r="0" b="0"/>
                <wp:wrapNone/>
                <wp:docPr id="88" name="直接连接符 88"/>
                <wp:cNvGraphicFramePr/>
                <a:graphic xmlns:a="http://schemas.openxmlformats.org/drawingml/2006/main">
                  <a:graphicData uri="http://schemas.microsoft.com/office/word/2010/wordprocessingShape">
                    <wps:wsp>
                      <wps:cNvSpPr/>
                      <wps:spPr>
                        <a:xfrm>
                          <a:off x="0" y="0"/>
                          <a:ext cx="758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9.6pt;margin-top:12.95pt;height:0pt;width:59.75pt;z-index:251773952;mso-width-relative:page;mso-height-relative:page;" filled="f" stroked="t" coordsize="21600,21600" o:gfxdata="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VhS/tcAAAAIAQAADwAAAAAAAAABACAAAAAiAAAAZHJzL2Rvd25yZXYueG1sUEsBAhQA&#10;FAAAAAgAh07iQMaeLr3zAQAA5QMAAA4AAAAAAAAAAQAgAAAAJgEAAGRycy9lMm9Eb2MueG1sUEsF&#10;BgAAAAAGAAYAWQEAAIsFAAAAAA==&#10;">
                <v:path arrowok="t"/>
                <v:fill on="f" focussize="0,0"/>
                <v:stroke/>
                <v:imagedata o:title=""/>
                <o:lock v:ext="edit" grouping="f" rotation="f" text="f" aspectratio="f"/>
                <v:textbox style="layout-flow:vertical-ideographic;"/>
              </v:line>
            </w:pict>
          </mc:Fallback>
        </mc:AlternateContent>
      </w:r>
      <w:r>
        <w:rPr>
          <w:b/>
          <w:color w:val="FF0000"/>
        </w:rPr>
        <w:t>+</w:t>
      </w:r>
      <w:r>
        <w:rPr>
          <w:rFonts w:hint="eastAsia"/>
          <w:b/>
          <w:color w:val="FF0000"/>
        </w:rPr>
        <w:t xml:space="preserve"> 0</w:t>
      </w:r>
      <w:r>
        <w:rPr>
          <w:b/>
          <w:color w:val="FF0000"/>
        </w:rPr>
        <w:t xml:space="preserve"> </w:t>
      </w:r>
      <w:r>
        <w:rPr>
          <w:rFonts w:hint="eastAsia"/>
          <w:b/>
          <w:color w:val="FF0000"/>
        </w:rPr>
        <w:t>0 0 0 0</w:t>
      </w:r>
      <w:r>
        <w:rPr>
          <w:b/>
          <w:color w:val="FF0000"/>
        </w:rPr>
        <mc:AlternateContent>
          <mc:Choice Requires="wps">
            <w:drawing>
              <wp:anchor distT="0" distB="0" distL="114300" distR="114300" simplePos="0" relativeHeight="251772928" behindDoc="0" locked="0" layoutInCell="1" allowOverlap="1">
                <wp:simplePos x="0" y="0"/>
                <wp:positionH relativeFrom="column">
                  <wp:posOffset>1462405</wp:posOffset>
                </wp:positionH>
                <wp:positionV relativeFrom="paragraph">
                  <wp:posOffset>164465</wp:posOffset>
                </wp:positionV>
                <wp:extent cx="758825" cy="0"/>
                <wp:effectExtent l="0" t="0" r="0" b="0"/>
                <wp:wrapNone/>
                <wp:docPr id="91" name="直接连接符 91"/>
                <wp:cNvGraphicFramePr/>
                <a:graphic xmlns:a="http://schemas.openxmlformats.org/drawingml/2006/main">
                  <a:graphicData uri="http://schemas.microsoft.com/office/word/2010/wordprocessingShape">
                    <wps:wsp>
                      <wps:cNvSpPr/>
                      <wps:spPr>
                        <a:xfrm>
                          <a:off x="0" y="0"/>
                          <a:ext cx="75882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5.15pt;margin-top:12.95pt;height:0pt;width:59.75pt;z-index:251772928;mso-width-relative:page;mso-height-relative:page;" filled="f" stroked="t" coordsize="21600,21600" o:gfxdata="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GJPLudgAAAAJAQAADwAAAAAAAAABACAAAAAiAAAAZHJzL2Rvd25yZXYueG1sUEsBAhQA&#10;FAAAAAgAh07iQNhUwx7yAQAA5QMAAA4AAAAAAAAAAQAgAAAAJwEAAGRycy9lMm9Eb2MueG1sUEsF&#10;BgAAAAAGAAYAWQEAAIsFAAAAAA==&#10;">
                <v:path arrowok="t"/>
                <v:fill on="f" focussize="0,0"/>
                <v:stroke/>
                <v:imagedata o:title=""/>
                <o:lock v:ext="edit" grouping="f" rotation="f" text="f" aspectratio="f"/>
                <v:textbox style="layout-flow:vertical-ideographic;"/>
              </v:line>
            </w:pict>
          </mc:Fallback>
        </mc:AlternateContent>
      </w:r>
      <w:r>
        <w:rPr>
          <w:rFonts w:hint="eastAsia"/>
          <w:b/>
          <w:color w:val="FF0000"/>
        </w:rPr>
        <w:t xml:space="preserve">     </w:t>
      </w:r>
      <w:r>
        <w:rPr>
          <w:b/>
          <w:color w:val="FF0000"/>
        </w:rPr>
        <w:t>+</w:t>
      </w:r>
      <w:r>
        <w:rPr>
          <w:rFonts w:hint="eastAsia"/>
          <w:b/>
          <w:color w:val="FF0000"/>
        </w:rPr>
        <w:t xml:space="preserve">  </w:t>
      </w:r>
      <w:r>
        <w:rPr>
          <w:b/>
          <w:color w:val="FF0000"/>
        </w:rPr>
        <w:t xml:space="preserve">    </w:t>
      </w:r>
      <w:r>
        <w:rPr>
          <w:rFonts w:hint="eastAsia"/>
          <w:b/>
          <w:color w:val="FF0000"/>
        </w:rPr>
        <w:t xml:space="preserve"> </w:t>
      </w:r>
      <w:r>
        <w:rPr>
          <w:b/>
          <w:color w:val="FF0000"/>
        </w:rPr>
        <w:t xml:space="preserve">1       </w:t>
      </w:r>
      <w:r>
        <w:rPr>
          <w:rFonts w:hint="eastAsia"/>
          <w:b/>
          <w:color w:val="FF0000"/>
        </w:rPr>
        <w:t xml:space="preserve">     </w:t>
      </w:r>
      <w:r>
        <w:rPr>
          <w:b/>
          <w:color w:val="FF0000"/>
        </w:rPr>
        <w:t>商为负数，末位加1</w:t>
      </w:r>
      <w:r>
        <w:rPr>
          <w:rFonts w:hint="eastAsia"/>
          <w:b/>
          <w:color w:val="FF0000"/>
        </w:rPr>
        <w:t>；余数不需要修正</w:t>
      </w:r>
    </w:p>
    <w:p>
      <w:pPr>
        <w:pStyle w:val="5"/>
        <w:snapToGrid w:val="0"/>
        <w:ind w:firstLine="1250" w:firstLineChars="593"/>
        <w:rPr>
          <w:b/>
          <w:color w:val="FF0000"/>
        </w:rPr>
      </w:pPr>
      <w:r>
        <w:rPr>
          <w:rFonts w:hint="eastAsia"/>
          <w:b/>
          <w:color w:val="FF0000"/>
        </w:rPr>
        <w:t>0 0 1 0 0       1 1 1 1 1</w:t>
      </w:r>
      <w:r>
        <w:rPr>
          <w:b/>
          <w:color w:val="FF0000"/>
        </w:rPr>
        <w:t xml:space="preserve">        </w:t>
      </w:r>
    </w:p>
    <w:p>
      <w:pPr>
        <w:pStyle w:val="5"/>
        <w:ind w:firstLine="860"/>
        <w:rPr>
          <w:rFonts w:hint="eastAsia"/>
          <w:b/>
          <w:color w:val="FF0000"/>
          <w:szCs w:val="21"/>
          <w:vertAlign w:val="superscript"/>
        </w:rPr>
      </w:pPr>
      <w:r>
        <w:rPr>
          <w:b/>
          <w:color w:val="FF0000"/>
          <w:szCs w:val="21"/>
        </w:rPr>
        <w:t>所以，[X/Y]</w:t>
      </w:r>
      <w:r>
        <w:rPr>
          <w:b/>
          <w:color w:val="FF0000"/>
          <w:szCs w:val="21"/>
          <w:vertAlign w:val="subscript"/>
        </w:rPr>
        <w:t xml:space="preserve"> 补</w:t>
      </w:r>
      <w:r>
        <w:rPr>
          <w:b/>
          <w:color w:val="FF0000"/>
          <w:szCs w:val="21"/>
        </w:rPr>
        <w:t>=1</w:t>
      </w:r>
      <w:r>
        <w:rPr>
          <w:rFonts w:hint="eastAsia"/>
          <w:b/>
          <w:color w:val="FF0000"/>
          <w:szCs w:val="21"/>
        </w:rPr>
        <w:t>1111，</w:t>
      </w:r>
      <w:r>
        <w:rPr>
          <w:b/>
          <w:color w:val="FF0000"/>
          <w:szCs w:val="21"/>
        </w:rPr>
        <w:t>余数为</w:t>
      </w:r>
      <w:r>
        <w:rPr>
          <w:rFonts w:hint="eastAsia"/>
          <w:b/>
          <w:color w:val="FF0000"/>
          <w:szCs w:val="21"/>
        </w:rPr>
        <w:t>00100。</w:t>
      </w:r>
    </w:p>
    <w:p>
      <w:pPr>
        <w:pStyle w:val="5"/>
        <w:ind w:firstLine="869" w:firstLineChars="412"/>
        <w:rPr>
          <w:rFonts w:hint="eastAsia"/>
          <w:b/>
          <w:color w:val="FF0000"/>
          <w:szCs w:val="21"/>
        </w:rPr>
      </w:pPr>
      <w:r>
        <w:rPr>
          <w:rFonts w:hint="eastAsia"/>
          <w:b/>
          <w:color w:val="FF0000"/>
          <w:szCs w:val="21"/>
        </w:rPr>
        <w:t xml:space="preserve">即：X/Y= </w:t>
      </w:r>
      <w:r>
        <w:rPr>
          <w:b/>
          <w:color w:val="FF0000"/>
          <w:szCs w:val="21"/>
        </w:rPr>
        <w:t>–</w:t>
      </w:r>
      <w:r>
        <w:rPr>
          <w:rFonts w:hint="eastAsia"/>
          <w:b/>
          <w:color w:val="FF0000"/>
          <w:szCs w:val="21"/>
        </w:rPr>
        <w:t xml:space="preserve"> 0001B = </w:t>
      </w:r>
      <w:r>
        <w:rPr>
          <w:b/>
          <w:color w:val="FF0000"/>
          <w:szCs w:val="21"/>
        </w:rPr>
        <w:t>–</w:t>
      </w:r>
      <w:r>
        <w:rPr>
          <w:rFonts w:hint="eastAsia"/>
          <w:b/>
          <w:color w:val="FF0000"/>
          <w:szCs w:val="21"/>
        </w:rPr>
        <w:t xml:space="preserve"> 1，余数为 0100B = 4</w:t>
      </w:r>
    </w:p>
    <w:p>
      <w:pPr>
        <w:pStyle w:val="5"/>
        <w:ind w:firstLine="869" w:firstLineChars="412"/>
        <w:rPr>
          <w:rFonts w:hint="eastAsia"/>
          <w:b/>
          <w:color w:val="FF0000"/>
          <w:szCs w:val="21"/>
        </w:rPr>
      </w:pPr>
      <w:r>
        <w:rPr>
          <w:rFonts w:hint="eastAsia"/>
          <w:b/>
          <w:color w:val="FF0000"/>
          <w:szCs w:val="21"/>
        </w:rPr>
        <w:t>将各数代入公式“除数</w:t>
      </w:r>
      <w:r>
        <w:rPr>
          <w:b/>
          <w:color w:val="FF0000"/>
          <w:szCs w:val="21"/>
        </w:rPr>
        <w:t>×</w:t>
      </w:r>
      <w:r>
        <w:rPr>
          <w:rFonts w:hint="eastAsia"/>
          <w:b/>
          <w:color w:val="FF0000"/>
          <w:szCs w:val="21"/>
        </w:rPr>
        <w:t>商+余数= 被除数”进行验证，得：(</w:t>
      </w:r>
      <w:r>
        <w:rPr>
          <w:b/>
          <w:color w:val="FF0000"/>
          <w:szCs w:val="21"/>
        </w:rPr>
        <w:t>–</w:t>
      </w:r>
      <w:r>
        <w:rPr>
          <w:rFonts w:hint="eastAsia"/>
          <w:b/>
          <w:color w:val="FF0000"/>
          <w:szCs w:val="21"/>
        </w:rPr>
        <w:t>6)</w:t>
      </w:r>
      <w:r>
        <w:rPr>
          <w:b/>
          <w:color w:val="FF0000"/>
          <w:szCs w:val="21"/>
        </w:rPr>
        <w:t>×</w:t>
      </w:r>
      <w:r>
        <w:rPr>
          <w:rFonts w:hint="eastAsia"/>
          <w:b/>
          <w:color w:val="FF0000"/>
          <w:szCs w:val="21"/>
        </w:rPr>
        <w:t>(</w:t>
      </w:r>
      <w:r>
        <w:rPr>
          <w:b/>
          <w:color w:val="FF0000"/>
          <w:szCs w:val="21"/>
        </w:rPr>
        <w:t>–</w:t>
      </w:r>
      <w:r>
        <w:rPr>
          <w:rFonts w:hint="eastAsia"/>
          <w:b/>
          <w:color w:val="FF0000"/>
          <w:szCs w:val="21"/>
        </w:rPr>
        <w:t>1) +4= 10</w:t>
      </w:r>
      <w:r>
        <w:rPr>
          <w:b/>
          <w:color w:val="FF0000"/>
          <w:szCs w:val="21"/>
        </w:rPr>
        <w:t>。</w:t>
      </w:r>
    </w:p>
    <w:p>
      <w:pPr>
        <w:pStyle w:val="5"/>
        <w:ind w:firstLine="869" w:firstLineChars="412"/>
        <w:rPr>
          <w:rFonts w:hint="eastAsia"/>
          <w:b/>
          <w:color w:val="FF0000"/>
        </w:rPr>
      </w:pPr>
    </w:p>
    <w:p>
      <w:pPr>
        <w:ind w:left="420" w:hanging="420" w:hangingChars="199"/>
        <w:rPr>
          <w:rFonts w:hint="eastAsia"/>
          <w:b/>
        </w:rPr>
      </w:pPr>
      <w:r>
        <w:rPr>
          <w:rFonts w:hint="eastAsia"/>
          <w:b/>
        </w:rPr>
        <w:t>10．</w:t>
      </w:r>
      <w:r>
        <w:rPr>
          <w:b/>
        </w:rPr>
        <w:t>若一次加法需要1</w:t>
      </w:r>
      <w:r>
        <w:rPr>
          <w:rFonts w:hint="eastAsia"/>
          <w:b/>
        </w:rPr>
        <w:t>n</w:t>
      </w:r>
      <w:r>
        <w:rPr>
          <w:b/>
        </w:rPr>
        <w:t>s，一次移位需要0.5</w:t>
      </w:r>
      <w:r>
        <w:rPr>
          <w:rFonts w:hint="eastAsia"/>
          <w:b/>
        </w:rPr>
        <w:t>n</w:t>
      </w:r>
      <w:r>
        <w:rPr>
          <w:b/>
        </w:rPr>
        <w:t>s。请分别计算</w:t>
      </w:r>
      <w:r>
        <w:rPr>
          <w:rFonts w:hint="eastAsia"/>
          <w:b/>
        </w:rPr>
        <w:t>用</w:t>
      </w:r>
      <w:r>
        <w:rPr>
          <w:b/>
        </w:rPr>
        <w:t>一位乘法、</w:t>
      </w:r>
      <w:r>
        <w:rPr>
          <w:rFonts w:hint="eastAsia"/>
          <w:b/>
        </w:rPr>
        <w:t>两位乘法、基于CRA的阵列乘法、基于CSA的阵列乘法四种方式计算</w:t>
      </w:r>
      <w:r>
        <w:rPr>
          <w:b/>
        </w:rPr>
        <w:t>两个8位</w:t>
      </w:r>
      <w:r>
        <w:rPr>
          <w:rFonts w:hint="eastAsia"/>
          <w:b/>
        </w:rPr>
        <w:t>无符号</w:t>
      </w:r>
      <w:r>
        <w:rPr>
          <w:b/>
        </w:rPr>
        <w:t>二进制数</w:t>
      </w:r>
      <w:r>
        <w:rPr>
          <w:rFonts w:hint="eastAsia"/>
          <w:b/>
        </w:rPr>
        <w:t>乘积时</w:t>
      </w:r>
      <w:r>
        <w:rPr>
          <w:b/>
        </w:rPr>
        <w:t>所需的时间。</w:t>
      </w:r>
    </w:p>
    <w:p>
      <w:pPr>
        <w:ind w:left="420" w:hanging="420" w:hangingChars="199"/>
        <w:rPr>
          <w:rFonts w:hint="eastAsia"/>
          <w:b/>
          <w:color w:val="FF0000"/>
        </w:rPr>
      </w:pPr>
      <w:r>
        <w:rPr>
          <w:rFonts w:hint="eastAsia"/>
          <w:b/>
          <w:color w:val="FF0000"/>
        </w:rPr>
        <w:tab/>
      </w:r>
      <w:r>
        <w:rPr>
          <w:rFonts w:hint="eastAsia"/>
          <w:b/>
          <w:color w:val="FF0000"/>
        </w:rPr>
        <w:t>参考答案：</w:t>
      </w:r>
    </w:p>
    <w:p>
      <w:pPr>
        <w:ind w:left="359" w:leftChars="171"/>
        <w:rPr>
          <w:rFonts w:hint="eastAsia"/>
          <w:b/>
          <w:color w:val="FF0000"/>
        </w:rPr>
      </w:pPr>
      <w:r>
        <w:rPr>
          <w:rFonts w:hint="eastAsia"/>
          <w:b/>
          <w:color w:val="FF0000"/>
        </w:rPr>
        <w:t>一位乘法：8次右移，8次加法，共计12ns；</w:t>
      </w:r>
    </w:p>
    <w:p>
      <w:pPr>
        <w:ind w:left="420" w:hanging="420" w:hangingChars="199"/>
        <w:rPr>
          <w:rFonts w:hint="eastAsia"/>
          <w:b/>
          <w:color w:val="FF0000"/>
        </w:rPr>
      </w:pPr>
      <w:r>
        <w:rPr>
          <w:rFonts w:hint="eastAsia"/>
          <w:b/>
          <w:color w:val="FF0000"/>
        </w:rPr>
        <w:tab/>
      </w:r>
      <w:r>
        <w:rPr>
          <w:rFonts w:hint="eastAsia"/>
          <w:b/>
          <w:color w:val="FF0000"/>
        </w:rPr>
        <w:t>二位乘法：4次右移，4次加法，共计6ns；</w:t>
      </w:r>
    </w:p>
    <w:p>
      <w:pPr>
        <w:ind w:left="420" w:hanging="420" w:hangingChars="199"/>
        <w:rPr>
          <w:rFonts w:hint="eastAsia"/>
          <w:b/>
          <w:color w:val="FF0000"/>
          <w:szCs w:val="21"/>
        </w:rPr>
      </w:pPr>
      <w:r>
        <w:rPr>
          <w:rFonts w:hint="eastAsia"/>
          <w:b/>
          <w:color w:val="FF0000"/>
        </w:rPr>
        <w:tab/>
      </w:r>
      <w:r>
        <w:rPr>
          <w:rFonts w:hint="eastAsia"/>
          <w:b/>
          <w:color w:val="FF0000"/>
        </w:rPr>
        <w:t>基于CRA的阵列乘法：每一级部分积不仅依赖于上一级部分积，还依赖于上一级最终的进位，而每一级进位又是串行进行的，所以最长的路径总共经过了8+2</w:t>
      </w:r>
      <w:r>
        <w:rPr>
          <w:b/>
          <w:color w:val="FF0000"/>
          <w:szCs w:val="21"/>
        </w:rPr>
        <w:t>×</w:t>
      </w:r>
      <w:r>
        <w:rPr>
          <w:rFonts w:hint="eastAsia"/>
          <w:b/>
          <w:color w:val="FF0000"/>
          <w:szCs w:val="21"/>
        </w:rPr>
        <w:t>(8</w:t>
      </w:r>
      <w:r>
        <w:rPr>
          <w:b/>
          <w:color w:val="FF0000"/>
          <w:szCs w:val="21"/>
        </w:rPr>
        <w:t>–</w:t>
      </w:r>
      <w:r>
        <w:rPr>
          <w:rFonts w:hint="eastAsia"/>
          <w:b/>
          <w:color w:val="FF0000"/>
          <w:szCs w:val="21"/>
        </w:rPr>
        <w:t>1)=22次全加器，共计约22ns；</w:t>
      </w:r>
    </w:p>
    <w:p>
      <w:pPr>
        <w:ind w:left="359" w:leftChars="171"/>
        <w:rPr>
          <w:rFonts w:hint="eastAsia"/>
          <w:b/>
          <w:color w:val="FF0000"/>
        </w:rPr>
      </w:pPr>
      <w:r>
        <w:rPr>
          <w:rFonts w:hint="eastAsia"/>
          <w:b/>
          <w:color w:val="FF0000"/>
        </w:rPr>
        <w:t>基于CSA的阵列乘法：本级进位和本级和同时传送到下一级，同级部分积之间不相互依赖，只进行O（N）次加法运算，因此，共计约8ns。</w:t>
      </w:r>
    </w:p>
    <w:p>
      <w:pPr>
        <w:ind w:firstLine="408"/>
        <w:rPr>
          <w:rFonts w:hint="eastAsia"/>
          <w:b/>
          <w:color w:val="FF0000"/>
        </w:rPr>
      </w:pPr>
    </w:p>
    <w:p>
      <w:pPr>
        <w:ind w:left="420" w:hanging="420" w:hangingChars="199"/>
        <w:rPr>
          <w:rFonts w:hint="eastAsia"/>
          <w:b/>
        </w:rPr>
      </w:pPr>
      <w:r>
        <w:rPr>
          <w:rFonts w:hint="eastAsia"/>
          <w:b/>
        </w:rPr>
        <w:t>11．</w:t>
      </w:r>
      <w:r>
        <w:rPr>
          <w:b/>
        </w:rPr>
        <w:t>在</w:t>
      </w:r>
      <w:r>
        <w:rPr>
          <w:rFonts w:hint="eastAsia"/>
          <w:b/>
        </w:rPr>
        <w:t>IEEE 754</w:t>
      </w:r>
      <w:r>
        <w:rPr>
          <w:b/>
        </w:rPr>
        <w:t>浮点</w:t>
      </w:r>
      <w:r>
        <w:rPr>
          <w:rFonts w:hint="eastAsia"/>
          <w:b/>
        </w:rPr>
        <w:t>数</w:t>
      </w:r>
      <w:r>
        <w:rPr>
          <w:b/>
        </w:rPr>
        <w:t>运算中，当结果</w:t>
      </w:r>
      <w:r>
        <w:rPr>
          <w:rFonts w:hint="eastAsia"/>
          <w:b/>
        </w:rPr>
        <w:t>的</w:t>
      </w:r>
      <w:r>
        <w:rPr>
          <w:b/>
        </w:rPr>
        <w:t>尾数</w:t>
      </w:r>
      <w:r>
        <w:rPr>
          <w:rFonts w:hint="eastAsia"/>
          <w:b/>
        </w:rPr>
        <w:t>出现什么形式时需要进行左规，什么形式时需要进行右规？如何进行左规，如何进行右规？</w:t>
      </w:r>
    </w:p>
    <w:p>
      <w:pPr>
        <w:ind w:left="348" w:leftChars="1" w:hanging="346" w:hangingChars="164"/>
        <w:rPr>
          <w:rFonts w:hint="eastAsia"/>
          <w:b/>
          <w:color w:val="FF0000"/>
          <w:szCs w:val="21"/>
        </w:rPr>
      </w:pPr>
      <w:r>
        <w:rPr>
          <w:rFonts w:hint="eastAsia"/>
          <w:b/>
          <w:color w:val="FF0000"/>
          <w:szCs w:val="21"/>
        </w:rPr>
        <w:t xml:space="preserve">    参考答案：</w:t>
      </w:r>
    </w:p>
    <w:p>
      <w:pPr>
        <w:ind w:left="305" w:leftChars="131" w:hanging="30" w:hangingChars="14"/>
        <w:rPr>
          <w:rFonts w:hint="eastAsia"/>
          <w:b/>
          <w:color w:val="FF0000"/>
          <w:szCs w:val="21"/>
          <w:vertAlign w:val="superscript"/>
        </w:rPr>
      </w:pPr>
      <w:r>
        <w:rPr>
          <w:rFonts w:hint="eastAsia"/>
          <w:b/>
          <w:color w:val="FF0000"/>
          <w:szCs w:val="21"/>
        </w:rPr>
        <w:t>(1)</w:t>
      </w:r>
      <w:r>
        <w:rPr>
          <w:b/>
          <w:color w:val="FF0000"/>
          <w:szCs w:val="21"/>
        </w:rPr>
        <w:t xml:space="preserve"> 对于结果为</w:t>
      </w:r>
      <w:r>
        <w:rPr>
          <w:rFonts w:hint="eastAsia"/>
          <w:b/>
          <w:color w:val="FF0000"/>
        </w:rPr>
        <w:t>±</w:t>
      </w:r>
      <w:r>
        <w:rPr>
          <w:b/>
          <w:color w:val="FF0000"/>
          <w:szCs w:val="21"/>
        </w:rPr>
        <w:t>1x</w:t>
      </w:r>
      <w:r>
        <w:rPr>
          <w:rFonts w:hint="eastAsia"/>
          <w:b/>
          <w:color w:val="FF0000"/>
          <w:szCs w:val="21"/>
        </w:rPr>
        <w:t xml:space="preserve"> </w:t>
      </w:r>
      <w:r>
        <w:rPr>
          <w:rFonts w:ascii="宋体" w:hAnsi="宋体"/>
          <w:b/>
          <w:color w:val="FF0000"/>
        </w:rPr>
        <w:t>.</w:t>
      </w:r>
      <w:r>
        <w:rPr>
          <w:b/>
          <w:color w:val="FF0000"/>
          <w:szCs w:val="21"/>
        </w:rPr>
        <w:t>xx……x的情况，需要进行右规</w:t>
      </w:r>
      <w:r>
        <w:rPr>
          <w:rFonts w:hint="eastAsia"/>
          <w:b/>
          <w:color w:val="FF0000"/>
          <w:szCs w:val="21"/>
        </w:rPr>
        <w:t>。右规时，</w:t>
      </w:r>
      <w:r>
        <w:rPr>
          <w:b/>
          <w:color w:val="FF0000"/>
          <w:szCs w:val="21"/>
        </w:rPr>
        <w:t>尾数右移一位，阶码加1。右规操作可以表示</w:t>
      </w:r>
      <w:r>
        <w:rPr>
          <w:rFonts w:hint="eastAsia"/>
          <w:b/>
          <w:color w:val="FF0000"/>
          <w:szCs w:val="21"/>
        </w:rPr>
        <w:t>为</w:t>
      </w:r>
      <w:r>
        <w:rPr>
          <w:b/>
          <w:color w:val="FF0000"/>
          <w:szCs w:val="21"/>
        </w:rPr>
        <w:t xml:space="preserve">：M </w:t>
      </w:r>
      <w:r>
        <w:rPr>
          <w:b/>
          <w:color w:val="FF0000"/>
          <w:szCs w:val="21"/>
          <w:vertAlign w:val="subscript"/>
        </w:rPr>
        <w:t>b</w:t>
      </w:r>
      <w:r>
        <w:rPr>
          <w:b/>
          <w:color w:val="FF0000"/>
          <w:szCs w:val="21"/>
        </w:rPr>
        <w:sym w:font="Symbol" w:char="F0AC"/>
      </w:r>
      <w:r>
        <w:rPr>
          <w:b/>
          <w:color w:val="FF0000"/>
          <w:szCs w:val="21"/>
        </w:rPr>
        <w:t xml:space="preserve">M </w:t>
      </w:r>
      <w:r>
        <w:rPr>
          <w:b/>
          <w:color w:val="FF0000"/>
          <w:szCs w:val="21"/>
          <w:vertAlign w:val="subscript"/>
        </w:rPr>
        <w:t xml:space="preserve">b </w:t>
      </w:r>
      <w:r>
        <w:rPr>
          <w:b/>
          <w:color w:val="FF0000"/>
          <w:szCs w:val="21"/>
        </w:rPr>
        <w:t xml:space="preserve">×2 </w:t>
      </w:r>
      <w:r>
        <w:rPr>
          <w:b/>
          <w:color w:val="FF0000"/>
          <w:szCs w:val="21"/>
          <w:vertAlign w:val="superscript"/>
        </w:rPr>
        <w:t>-1</w:t>
      </w:r>
      <w:r>
        <w:rPr>
          <w:b/>
          <w:color w:val="FF0000"/>
          <w:szCs w:val="21"/>
        </w:rPr>
        <w:t>，E</w:t>
      </w:r>
      <w:r>
        <w:rPr>
          <w:b/>
          <w:color w:val="FF0000"/>
          <w:szCs w:val="21"/>
          <w:vertAlign w:val="subscript"/>
        </w:rPr>
        <w:t>b</w:t>
      </w:r>
      <w:r>
        <w:rPr>
          <w:b/>
          <w:color w:val="FF0000"/>
          <w:szCs w:val="21"/>
        </w:rPr>
        <w:sym w:font="Symbol" w:char="F0AC"/>
      </w:r>
      <w:r>
        <w:rPr>
          <w:b/>
          <w:color w:val="FF0000"/>
          <w:szCs w:val="21"/>
        </w:rPr>
        <w:t>E</w:t>
      </w:r>
      <w:r>
        <w:rPr>
          <w:b/>
          <w:color w:val="FF0000"/>
          <w:szCs w:val="21"/>
          <w:vertAlign w:val="subscript"/>
        </w:rPr>
        <w:t>b</w:t>
      </w:r>
      <w:r>
        <w:rPr>
          <w:b/>
          <w:color w:val="FF0000"/>
          <w:szCs w:val="21"/>
        </w:rPr>
        <w:t>+1。</w:t>
      </w:r>
      <w:r>
        <w:rPr>
          <w:rFonts w:hint="eastAsia"/>
          <w:b/>
          <w:color w:val="FF0000"/>
          <w:szCs w:val="21"/>
        </w:rPr>
        <w:t>右规时注意以下两点：</w:t>
      </w:r>
    </w:p>
    <w:p>
      <w:pPr>
        <w:numPr>
          <w:ilvl w:val="0"/>
          <w:numId w:val="10"/>
        </w:numPr>
        <w:tabs>
          <w:tab w:val="left" w:pos="328"/>
          <w:tab w:val="clear" w:pos="1070"/>
        </w:tabs>
        <w:ind w:left="568" w:leftChars="132" w:hanging="291" w:hangingChars="138"/>
        <w:rPr>
          <w:rFonts w:hint="eastAsia"/>
          <w:b/>
          <w:color w:val="FF0000"/>
          <w:szCs w:val="21"/>
        </w:rPr>
      </w:pPr>
      <w:r>
        <w:rPr>
          <w:rFonts w:hint="eastAsia"/>
          <w:b/>
          <w:color w:val="FF0000"/>
          <w:szCs w:val="21"/>
        </w:rPr>
        <w:t>尾数右移时，最高位“1”被移到小数点前一位作为隐藏位，最后一位移出时，要考虑舍入。</w:t>
      </w:r>
    </w:p>
    <w:p>
      <w:pPr>
        <w:numPr>
          <w:ilvl w:val="0"/>
          <w:numId w:val="10"/>
        </w:numPr>
        <w:tabs>
          <w:tab w:val="left" w:pos="366"/>
          <w:tab w:val="clear" w:pos="1070"/>
        </w:tabs>
        <w:ind w:left="568" w:leftChars="132" w:hanging="291" w:hangingChars="138"/>
        <w:rPr>
          <w:rFonts w:hint="eastAsia"/>
          <w:b/>
          <w:color w:val="FF0000"/>
          <w:szCs w:val="21"/>
        </w:rPr>
      </w:pPr>
      <w:r>
        <w:rPr>
          <w:b/>
          <w:color w:val="FF0000"/>
          <w:szCs w:val="21"/>
        </w:rPr>
        <w:t>阶码加1</w:t>
      </w:r>
      <w:r>
        <w:rPr>
          <w:rFonts w:hint="eastAsia"/>
          <w:b/>
          <w:color w:val="FF0000"/>
          <w:szCs w:val="21"/>
        </w:rPr>
        <w:t>时，直接在末位加1。</w:t>
      </w:r>
    </w:p>
    <w:p>
      <w:pPr>
        <w:ind w:left="305" w:leftChars="131" w:hanging="30" w:hangingChars="14"/>
        <w:rPr>
          <w:rFonts w:hint="eastAsia"/>
          <w:b/>
          <w:color w:val="FF0000"/>
          <w:szCs w:val="21"/>
        </w:rPr>
      </w:pPr>
      <w:r>
        <w:rPr>
          <w:rFonts w:hint="eastAsia"/>
          <w:b/>
          <w:color w:val="FF0000"/>
          <w:szCs w:val="21"/>
        </w:rPr>
        <w:t>(2)</w:t>
      </w:r>
      <w:r>
        <w:rPr>
          <w:b/>
          <w:color w:val="FF0000"/>
          <w:szCs w:val="21"/>
        </w:rPr>
        <w:t xml:space="preserve"> 对于结果为</w:t>
      </w:r>
      <w:r>
        <w:rPr>
          <w:rFonts w:hint="eastAsia"/>
          <w:b/>
          <w:color w:val="FF0000"/>
        </w:rPr>
        <w:t>±</w:t>
      </w:r>
      <w:r>
        <w:rPr>
          <w:b/>
          <w:color w:val="FF0000"/>
          <w:szCs w:val="21"/>
        </w:rPr>
        <w:t>0</w:t>
      </w:r>
      <w:r>
        <w:rPr>
          <w:b/>
          <w:color w:val="FF0000"/>
        </w:rPr>
        <w:t>.0</w:t>
      </w:r>
      <w:r>
        <w:rPr>
          <w:b/>
          <w:color w:val="FF0000"/>
          <w:szCs w:val="21"/>
        </w:rPr>
        <w:t>0……0</w:t>
      </w:r>
      <w:r>
        <w:rPr>
          <w:rFonts w:hint="eastAsia"/>
          <w:b/>
          <w:color w:val="FF0000"/>
          <w:szCs w:val="21"/>
        </w:rPr>
        <w:t>1</w:t>
      </w:r>
      <w:r>
        <w:rPr>
          <w:b/>
          <w:color w:val="FF0000"/>
          <w:szCs w:val="21"/>
        </w:rPr>
        <w:t>x……x的情况，需要进行左规</w:t>
      </w:r>
      <w:r>
        <w:rPr>
          <w:rFonts w:hint="eastAsia"/>
          <w:b/>
          <w:color w:val="FF0000"/>
          <w:szCs w:val="21"/>
        </w:rPr>
        <w:t>。左规时，</w:t>
      </w:r>
      <w:r>
        <w:rPr>
          <w:b/>
          <w:color w:val="FF0000"/>
          <w:szCs w:val="21"/>
        </w:rPr>
        <w:t>数值位逐次左移，阶码逐次减1，直到将第一位“1”移到小数点左边。</w:t>
      </w:r>
      <w:r>
        <w:rPr>
          <w:rFonts w:hint="eastAsia"/>
          <w:b/>
          <w:color w:val="FF0000"/>
          <w:szCs w:val="21"/>
        </w:rPr>
        <w:t>假定k为结果中“</w:t>
      </w:r>
      <w:r>
        <w:rPr>
          <w:rFonts w:hint="eastAsia"/>
          <w:b/>
          <w:color w:val="FF0000"/>
        </w:rPr>
        <w:t>±”和左边第一个1之间</w:t>
      </w:r>
      <w:r>
        <w:rPr>
          <w:rFonts w:hint="eastAsia"/>
          <w:b/>
          <w:color w:val="FF0000"/>
          <w:szCs w:val="21"/>
        </w:rPr>
        <w:t>连续0的个数，则左</w:t>
      </w:r>
      <w:r>
        <w:rPr>
          <w:b/>
          <w:color w:val="FF0000"/>
          <w:szCs w:val="21"/>
        </w:rPr>
        <w:t>规操作可以表示</w:t>
      </w:r>
      <w:r>
        <w:rPr>
          <w:rFonts w:hint="eastAsia"/>
          <w:b/>
          <w:color w:val="FF0000"/>
          <w:szCs w:val="21"/>
        </w:rPr>
        <w:t>为</w:t>
      </w:r>
      <w:r>
        <w:rPr>
          <w:b/>
          <w:color w:val="FF0000"/>
          <w:szCs w:val="21"/>
        </w:rPr>
        <w:t xml:space="preserve">：M </w:t>
      </w:r>
      <w:r>
        <w:rPr>
          <w:b/>
          <w:color w:val="FF0000"/>
          <w:szCs w:val="21"/>
          <w:vertAlign w:val="subscript"/>
        </w:rPr>
        <w:t>b</w:t>
      </w:r>
      <w:r>
        <w:rPr>
          <w:b/>
          <w:color w:val="FF0000"/>
          <w:szCs w:val="21"/>
        </w:rPr>
        <w:sym w:font="Symbol" w:char="F0AC"/>
      </w:r>
      <w:r>
        <w:rPr>
          <w:b/>
          <w:color w:val="FF0000"/>
          <w:szCs w:val="21"/>
        </w:rPr>
        <w:t xml:space="preserve">M </w:t>
      </w:r>
      <w:r>
        <w:rPr>
          <w:b/>
          <w:color w:val="FF0000"/>
          <w:szCs w:val="21"/>
          <w:vertAlign w:val="subscript"/>
        </w:rPr>
        <w:t xml:space="preserve">b </w:t>
      </w:r>
      <w:r>
        <w:rPr>
          <w:b/>
          <w:color w:val="FF0000"/>
          <w:szCs w:val="21"/>
        </w:rPr>
        <w:t>×2</w:t>
      </w:r>
      <w:r>
        <w:rPr>
          <w:rFonts w:hint="eastAsia"/>
          <w:b/>
          <w:color w:val="FF0000"/>
          <w:szCs w:val="21"/>
          <w:vertAlign w:val="superscript"/>
        </w:rPr>
        <w:t>k</w:t>
      </w:r>
      <w:r>
        <w:rPr>
          <w:b/>
          <w:color w:val="FF0000"/>
          <w:szCs w:val="21"/>
        </w:rPr>
        <w:t>，E</w:t>
      </w:r>
      <w:r>
        <w:rPr>
          <w:b/>
          <w:color w:val="FF0000"/>
          <w:szCs w:val="21"/>
          <w:vertAlign w:val="subscript"/>
        </w:rPr>
        <w:t>b</w:t>
      </w:r>
      <w:r>
        <w:rPr>
          <w:b/>
          <w:color w:val="FF0000"/>
          <w:szCs w:val="21"/>
        </w:rPr>
        <w:sym w:font="Symbol" w:char="F0AC"/>
      </w:r>
      <w:r>
        <w:rPr>
          <w:b/>
          <w:color w:val="FF0000"/>
          <w:szCs w:val="21"/>
        </w:rPr>
        <w:t>E</w:t>
      </w:r>
      <w:r>
        <w:rPr>
          <w:b/>
          <w:color w:val="FF0000"/>
          <w:szCs w:val="21"/>
          <w:vertAlign w:val="subscript"/>
        </w:rPr>
        <w:t>b</w:t>
      </w:r>
      <w:r>
        <w:rPr>
          <w:b/>
          <w:color w:val="FF0000"/>
          <w:szCs w:val="21"/>
        </w:rPr>
        <w:t>–</w:t>
      </w:r>
      <w:r>
        <w:rPr>
          <w:rFonts w:hint="eastAsia"/>
          <w:b/>
          <w:color w:val="FF0000"/>
          <w:szCs w:val="21"/>
        </w:rPr>
        <w:t>k</w:t>
      </w:r>
      <w:r>
        <w:rPr>
          <w:b/>
          <w:color w:val="FF0000"/>
          <w:szCs w:val="21"/>
        </w:rPr>
        <w:t>。</w:t>
      </w:r>
      <w:r>
        <w:rPr>
          <w:rFonts w:hint="eastAsia"/>
          <w:b/>
          <w:color w:val="FF0000"/>
          <w:szCs w:val="21"/>
        </w:rPr>
        <w:t>左规时注意以下两点：</w:t>
      </w:r>
    </w:p>
    <w:p>
      <w:pPr>
        <w:ind w:left="570" w:leftChars="139" w:hanging="278" w:hangingChars="132"/>
        <w:rPr>
          <w:rFonts w:hint="eastAsia"/>
          <w:b/>
          <w:color w:val="FF0000"/>
          <w:szCs w:val="21"/>
        </w:rPr>
      </w:pPr>
      <w:r>
        <w:rPr>
          <w:rFonts w:hint="eastAsia"/>
          <w:b/>
          <w:color w:val="FF0000"/>
          <w:szCs w:val="21"/>
        </w:rPr>
        <w:t>a) 尾数左移时数值部分最左k个0被移出，因此，相对来说，小数点右移了k位。因为进行尾数相加时，默认小数点位置在第一个数值位（即：隐藏位）之后，所以小数点右移k位后被移到了第一位1后面，这个1就是隐藏位。</w:t>
      </w:r>
    </w:p>
    <w:p>
      <w:pPr>
        <w:ind w:left="585" w:leftChars="131" w:hanging="310" w:hangingChars="147"/>
        <w:rPr>
          <w:rFonts w:hint="eastAsia"/>
          <w:b/>
          <w:color w:val="FF0000"/>
          <w:szCs w:val="21"/>
        </w:rPr>
      </w:pPr>
      <w:r>
        <w:rPr>
          <w:rFonts w:hint="eastAsia"/>
          <w:b/>
          <w:color w:val="FF0000"/>
          <w:szCs w:val="21"/>
        </w:rPr>
        <w:t>b) 执行</w:t>
      </w:r>
      <w:r>
        <w:rPr>
          <w:b/>
          <w:color w:val="FF0000"/>
          <w:szCs w:val="21"/>
        </w:rPr>
        <w:t>E</w:t>
      </w:r>
      <w:r>
        <w:rPr>
          <w:b/>
          <w:color w:val="FF0000"/>
          <w:szCs w:val="21"/>
          <w:vertAlign w:val="subscript"/>
        </w:rPr>
        <w:t>b</w:t>
      </w:r>
      <w:r>
        <w:rPr>
          <w:b/>
          <w:color w:val="FF0000"/>
          <w:szCs w:val="21"/>
        </w:rPr>
        <w:sym w:font="Symbol" w:char="F0AC"/>
      </w:r>
      <w:r>
        <w:rPr>
          <w:b/>
          <w:color w:val="FF0000"/>
          <w:szCs w:val="21"/>
        </w:rPr>
        <w:t>E</w:t>
      </w:r>
      <w:r>
        <w:rPr>
          <w:b/>
          <w:color w:val="FF0000"/>
          <w:szCs w:val="21"/>
          <w:vertAlign w:val="subscript"/>
        </w:rPr>
        <w:t>b</w:t>
      </w:r>
      <w:r>
        <w:rPr>
          <w:b/>
          <w:color w:val="FF0000"/>
          <w:szCs w:val="21"/>
        </w:rPr>
        <w:t>–</w:t>
      </w:r>
      <w:r>
        <w:rPr>
          <w:rFonts w:hint="eastAsia"/>
          <w:b/>
          <w:color w:val="FF0000"/>
          <w:szCs w:val="21"/>
        </w:rPr>
        <w:t>k时，每次都在末位减1，一共减k次。</w:t>
      </w:r>
    </w:p>
    <w:p>
      <w:pPr>
        <w:ind w:left="585" w:leftChars="131" w:hanging="310" w:hangingChars="147"/>
        <w:rPr>
          <w:rFonts w:hint="eastAsia"/>
          <w:b/>
          <w:color w:val="FF0000"/>
          <w:szCs w:val="21"/>
        </w:rPr>
      </w:pPr>
    </w:p>
    <w:p>
      <w:pPr>
        <w:rPr>
          <w:rFonts w:hint="eastAsia"/>
          <w:b/>
        </w:rPr>
      </w:pPr>
      <w:r>
        <w:rPr>
          <w:rFonts w:hint="eastAsia"/>
          <w:b/>
        </w:rPr>
        <w:t>12．</w:t>
      </w:r>
      <w:r>
        <w:rPr>
          <w:b/>
        </w:rPr>
        <w:t>在</w:t>
      </w:r>
      <w:r>
        <w:rPr>
          <w:rFonts w:hint="eastAsia"/>
          <w:b/>
        </w:rPr>
        <w:t>IEEE 754</w:t>
      </w:r>
      <w:r>
        <w:rPr>
          <w:b/>
        </w:rPr>
        <w:t>浮点</w:t>
      </w:r>
      <w:r>
        <w:rPr>
          <w:rFonts w:hint="eastAsia"/>
          <w:b/>
        </w:rPr>
        <w:t>数</w:t>
      </w:r>
      <w:r>
        <w:rPr>
          <w:b/>
        </w:rPr>
        <w:t>运算中，如何判断浮点运算的结果</w:t>
      </w:r>
      <w:r>
        <w:rPr>
          <w:rFonts w:hint="eastAsia"/>
          <w:b/>
        </w:rPr>
        <w:t>是否</w:t>
      </w:r>
      <w:r>
        <w:rPr>
          <w:b/>
        </w:rPr>
        <w:t>溢出？</w:t>
      </w:r>
    </w:p>
    <w:p>
      <w:pPr>
        <w:pStyle w:val="5"/>
        <w:ind w:firstLine="454"/>
        <w:rPr>
          <w:b/>
          <w:color w:val="FF0000"/>
          <w:szCs w:val="21"/>
        </w:rPr>
      </w:pPr>
      <w:r>
        <w:rPr>
          <w:b/>
          <w:color w:val="FF0000"/>
          <w:szCs w:val="21"/>
        </w:rPr>
        <w:t>参考答案：</w:t>
      </w:r>
    </w:p>
    <w:p>
      <w:pPr>
        <w:pStyle w:val="5"/>
        <w:ind w:left="361" w:leftChars="172" w:firstLine="44" w:firstLineChars="21"/>
        <w:rPr>
          <w:rFonts w:hint="eastAsia"/>
          <w:b/>
          <w:color w:val="FF0000"/>
          <w:szCs w:val="21"/>
        </w:rPr>
      </w:pPr>
      <w:r>
        <w:rPr>
          <w:rFonts w:hint="eastAsia"/>
          <w:b/>
          <w:color w:val="FF0000"/>
          <w:szCs w:val="21"/>
        </w:rPr>
        <w:t>浮点运算结果是否溢出，并不以尾数溢出来判断，而主要看阶码是否溢出。尾数溢出时，可通过右规操作进行纠正。阶码上溢时，说明结果的数值太大，无法表示；阶码下溢时，说明结果数值太小，可以把结果近似为0。</w:t>
      </w:r>
    </w:p>
    <w:p>
      <w:pPr>
        <w:pStyle w:val="5"/>
        <w:ind w:left="361" w:leftChars="172" w:firstLine="44" w:firstLineChars="21"/>
        <w:rPr>
          <w:rFonts w:hint="eastAsia"/>
          <w:b/>
          <w:color w:val="FF0000"/>
          <w:szCs w:val="21"/>
        </w:rPr>
      </w:pPr>
      <w:r>
        <w:rPr>
          <w:rFonts w:hint="eastAsia"/>
          <w:b/>
          <w:color w:val="FF0000"/>
          <w:szCs w:val="21"/>
        </w:rPr>
        <w:t>在进行对阶、规格化、舍入和浮点数的乘/除运算等过程中，都需要对</w:t>
      </w:r>
      <w:r>
        <w:rPr>
          <w:b/>
          <w:color w:val="FF0000"/>
          <w:szCs w:val="21"/>
        </w:rPr>
        <w:t>阶码</w:t>
      </w:r>
      <w:r>
        <w:rPr>
          <w:rFonts w:hint="eastAsia"/>
          <w:b/>
          <w:color w:val="FF0000"/>
          <w:szCs w:val="21"/>
        </w:rPr>
        <w:t>进行加、</w:t>
      </w:r>
      <w:r>
        <w:rPr>
          <w:b/>
          <w:color w:val="FF0000"/>
          <w:szCs w:val="21"/>
        </w:rPr>
        <w:t>减</w:t>
      </w:r>
      <w:r>
        <w:rPr>
          <w:rFonts w:hint="eastAsia"/>
          <w:b/>
          <w:color w:val="FF0000"/>
          <w:szCs w:val="21"/>
        </w:rPr>
        <w:t>运算，可能会发生阶码上溢或阶码下溢，因此，必须</w:t>
      </w:r>
      <w:r>
        <w:rPr>
          <w:b/>
          <w:color w:val="FF0000"/>
          <w:szCs w:val="21"/>
        </w:rPr>
        <w:t>对阶码进行溢出判断。</w:t>
      </w:r>
    </w:p>
    <w:p>
      <w:pPr>
        <w:pStyle w:val="5"/>
        <w:ind w:firstLine="454"/>
        <w:rPr>
          <w:rFonts w:hint="eastAsia"/>
          <w:b/>
          <w:color w:val="FF0000"/>
          <w:szCs w:val="21"/>
        </w:rPr>
      </w:pPr>
      <w:r>
        <w:rPr>
          <w:rFonts w:hint="eastAsia"/>
          <w:b/>
          <w:color w:val="FF0000"/>
          <w:szCs w:val="21"/>
        </w:rPr>
        <w:t>（有关对阶码进行溢出判断的方法可参见教材中相关章节。）</w:t>
      </w:r>
    </w:p>
    <w:p>
      <w:pPr>
        <w:pStyle w:val="5"/>
        <w:ind w:firstLine="0"/>
        <w:rPr>
          <w:rFonts w:hint="eastAsia"/>
          <w:b/>
          <w:color w:val="FF0000"/>
          <w:szCs w:val="21"/>
        </w:rPr>
      </w:pPr>
    </w:p>
    <w:p>
      <w:pPr>
        <w:ind w:left="420" w:hanging="420" w:hangingChars="199"/>
        <w:rPr>
          <w:rFonts w:hint="eastAsia"/>
          <w:b/>
        </w:rPr>
      </w:pPr>
      <w:r>
        <w:rPr>
          <w:rFonts w:hint="eastAsia"/>
          <w:b/>
        </w:rPr>
        <w:t>13．</w:t>
      </w:r>
      <w:r>
        <w:rPr>
          <w:b/>
        </w:rPr>
        <w:t>假设</w:t>
      </w:r>
      <w:r>
        <w:rPr>
          <w:rFonts w:hint="eastAsia"/>
          <w:b/>
        </w:rPr>
        <w:t>浮点数格式为：</w:t>
      </w:r>
      <w:r>
        <w:rPr>
          <w:b/>
        </w:rPr>
        <w:t>阶码</w:t>
      </w:r>
      <w:r>
        <w:rPr>
          <w:rFonts w:hint="eastAsia"/>
          <w:b/>
        </w:rPr>
        <w:t>是4</w:t>
      </w:r>
      <w:r>
        <w:rPr>
          <w:b/>
        </w:rPr>
        <w:t>位</w:t>
      </w:r>
      <w:r>
        <w:rPr>
          <w:rFonts w:hint="eastAsia"/>
          <w:b/>
        </w:rPr>
        <w:t>移码</w:t>
      </w:r>
      <w:r>
        <w:rPr>
          <w:b/>
        </w:rPr>
        <w:t>，</w:t>
      </w:r>
      <w:r>
        <w:rPr>
          <w:rFonts w:hint="eastAsia"/>
          <w:b/>
        </w:rPr>
        <w:t>偏置常数为8，</w:t>
      </w:r>
      <w:r>
        <w:rPr>
          <w:b/>
        </w:rPr>
        <w:t>尾数</w:t>
      </w:r>
      <w:r>
        <w:rPr>
          <w:rFonts w:hint="eastAsia"/>
          <w:b/>
        </w:rPr>
        <w:t>是6位补码</w:t>
      </w:r>
      <w:r>
        <w:rPr>
          <w:b/>
        </w:rPr>
        <w:t>（</w:t>
      </w:r>
      <w:r>
        <w:rPr>
          <w:rFonts w:hint="eastAsia"/>
          <w:b/>
        </w:rPr>
        <w:t>采用双</w:t>
      </w:r>
      <w:r>
        <w:rPr>
          <w:b/>
        </w:rPr>
        <w:t>符号位），用浮点运算规则</w:t>
      </w:r>
      <w:r>
        <w:rPr>
          <w:rFonts w:hint="eastAsia"/>
          <w:b/>
        </w:rPr>
        <w:t>分别</w:t>
      </w:r>
      <w:r>
        <w:rPr>
          <w:b/>
        </w:rPr>
        <w:t>计算</w:t>
      </w:r>
      <w:r>
        <w:rPr>
          <w:rFonts w:hint="eastAsia"/>
          <w:b/>
        </w:rPr>
        <w:t>在不采用任何附加位和采用2位附加位（保护位、舍入位）两种情况下的值。（假定对阶和右规时采用就近舍入到偶数方式）</w:t>
      </w:r>
    </w:p>
    <w:p>
      <w:pPr>
        <w:ind w:left="359" w:leftChars="171"/>
        <w:rPr>
          <w:rFonts w:hint="eastAsia"/>
          <w:b/>
        </w:rPr>
      </w:pPr>
      <w:r>
        <w:rPr>
          <w:b/>
        </w:rPr>
        <w:t>（1）</w:t>
      </w:r>
      <w:r>
        <w:rPr>
          <w:rFonts w:hint="eastAsia"/>
          <w:b/>
        </w:rPr>
        <w:t>(15/16)</w:t>
      </w:r>
      <w:r>
        <w:rPr>
          <w:b/>
          <w:szCs w:val="21"/>
        </w:rPr>
        <w:t xml:space="preserve"> ×</w:t>
      </w:r>
      <w:r>
        <w:rPr>
          <w:rFonts w:hint="eastAsia"/>
          <w:b/>
        </w:rPr>
        <w:t>2</w:t>
      </w:r>
      <w:r>
        <w:rPr>
          <w:rFonts w:hint="eastAsia"/>
          <w:b/>
          <w:vertAlign w:val="superscript"/>
        </w:rPr>
        <w:t>7</w:t>
      </w:r>
      <w:r>
        <w:rPr>
          <w:rFonts w:hint="eastAsia"/>
          <w:b/>
        </w:rPr>
        <w:t xml:space="preserve"> </w:t>
      </w:r>
      <w:r>
        <w:rPr>
          <w:b/>
        </w:rPr>
        <w:t>+</w:t>
      </w:r>
      <w:r>
        <w:rPr>
          <w:rFonts w:hint="eastAsia"/>
          <w:b/>
        </w:rPr>
        <w:t>(2/16)</w:t>
      </w:r>
      <w:r>
        <w:rPr>
          <w:b/>
          <w:szCs w:val="21"/>
        </w:rPr>
        <w:t xml:space="preserve"> ×</w:t>
      </w:r>
      <w:r>
        <w:rPr>
          <w:rFonts w:hint="eastAsia"/>
          <w:b/>
        </w:rPr>
        <w:t>2</w:t>
      </w:r>
      <w:r>
        <w:rPr>
          <w:rFonts w:hint="eastAsia"/>
          <w:b/>
          <w:vertAlign w:val="superscript"/>
        </w:rPr>
        <w:t>5</w:t>
      </w:r>
      <w:r>
        <w:rPr>
          <w:rFonts w:hint="eastAsia"/>
          <w:b/>
        </w:rPr>
        <w:t xml:space="preserve"> </w:t>
      </w:r>
      <w:r>
        <w:rPr>
          <w:rFonts w:hint="eastAsia"/>
          <w:b/>
        </w:rPr>
        <w:tab/>
      </w:r>
      <w:r>
        <w:rPr>
          <w:rFonts w:hint="eastAsia"/>
          <w:b/>
        </w:rPr>
        <w:tab/>
      </w:r>
      <w:r>
        <w:rPr>
          <w:rFonts w:hint="eastAsia"/>
          <w:b/>
        </w:rPr>
        <w:tab/>
      </w:r>
      <w:r>
        <w:rPr>
          <w:b/>
        </w:rPr>
        <w:t>（2）</w:t>
      </w:r>
      <w:r>
        <w:rPr>
          <w:rFonts w:hint="eastAsia"/>
          <w:b/>
        </w:rPr>
        <w:t>(15/16)</w:t>
      </w:r>
      <w:r>
        <w:rPr>
          <w:b/>
          <w:szCs w:val="21"/>
        </w:rPr>
        <w:t xml:space="preserve"> ×</w:t>
      </w:r>
      <w:r>
        <w:rPr>
          <w:rFonts w:hint="eastAsia"/>
          <w:b/>
        </w:rPr>
        <w:t>2</w:t>
      </w:r>
      <w:r>
        <w:rPr>
          <w:rFonts w:hint="eastAsia"/>
          <w:b/>
          <w:vertAlign w:val="superscript"/>
        </w:rPr>
        <w:t>7</w:t>
      </w:r>
      <w:r>
        <w:rPr>
          <w:b/>
          <w:szCs w:val="21"/>
        </w:rPr>
        <w:t>–</w:t>
      </w:r>
      <w:r>
        <w:rPr>
          <w:rFonts w:hint="eastAsia"/>
          <w:b/>
        </w:rPr>
        <w:t>(2/16)</w:t>
      </w:r>
      <w:r>
        <w:rPr>
          <w:b/>
          <w:szCs w:val="21"/>
        </w:rPr>
        <w:t xml:space="preserve"> ×</w:t>
      </w:r>
      <w:r>
        <w:rPr>
          <w:rFonts w:hint="eastAsia"/>
          <w:b/>
        </w:rPr>
        <w:t>2</w:t>
      </w:r>
      <w:r>
        <w:rPr>
          <w:rFonts w:hint="eastAsia"/>
          <w:b/>
          <w:vertAlign w:val="superscript"/>
        </w:rPr>
        <w:t>5</w:t>
      </w:r>
      <w:r>
        <w:rPr>
          <w:rFonts w:hint="eastAsia"/>
          <w:b/>
        </w:rPr>
        <w:t xml:space="preserve"> </w:t>
      </w:r>
    </w:p>
    <w:p>
      <w:pPr>
        <w:ind w:left="359" w:leftChars="171"/>
        <w:rPr>
          <w:rFonts w:hint="eastAsia"/>
          <w:b/>
        </w:rPr>
      </w:pPr>
      <w:r>
        <w:rPr>
          <w:rFonts w:hint="eastAsia"/>
          <w:b/>
        </w:rPr>
        <w:t>（3）(15/16)</w:t>
      </w:r>
      <w:r>
        <w:rPr>
          <w:b/>
          <w:szCs w:val="21"/>
        </w:rPr>
        <w:t xml:space="preserve"> ×</w:t>
      </w:r>
      <w:r>
        <w:rPr>
          <w:rFonts w:hint="eastAsia"/>
          <w:b/>
        </w:rPr>
        <w:t>2</w:t>
      </w:r>
      <w:r>
        <w:rPr>
          <w:rFonts w:hint="eastAsia"/>
          <w:b/>
          <w:vertAlign w:val="superscript"/>
        </w:rPr>
        <w:t>5</w:t>
      </w:r>
      <w:r>
        <w:rPr>
          <w:rFonts w:hint="eastAsia"/>
          <w:b/>
        </w:rPr>
        <w:t xml:space="preserve"> </w:t>
      </w:r>
      <w:r>
        <w:rPr>
          <w:b/>
        </w:rPr>
        <w:t>+</w:t>
      </w:r>
      <w:r>
        <w:rPr>
          <w:rFonts w:hint="eastAsia"/>
          <w:b/>
        </w:rPr>
        <w:t>(2/16)</w:t>
      </w:r>
      <w:r>
        <w:rPr>
          <w:b/>
          <w:szCs w:val="21"/>
        </w:rPr>
        <w:t xml:space="preserve"> ×</w:t>
      </w:r>
      <w:r>
        <w:rPr>
          <w:rFonts w:hint="eastAsia"/>
          <w:b/>
        </w:rPr>
        <w:t>2</w:t>
      </w:r>
      <w:r>
        <w:rPr>
          <w:rFonts w:hint="eastAsia"/>
          <w:b/>
          <w:vertAlign w:val="superscript"/>
        </w:rPr>
        <w:t>7</w:t>
      </w:r>
      <w:r>
        <w:rPr>
          <w:rFonts w:hint="eastAsia"/>
          <w:b/>
        </w:rPr>
        <w:t xml:space="preserve"> </w:t>
      </w:r>
      <w:r>
        <w:rPr>
          <w:rFonts w:hint="eastAsia"/>
          <w:b/>
        </w:rPr>
        <w:tab/>
      </w:r>
      <w:r>
        <w:rPr>
          <w:rFonts w:hint="eastAsia"/>
          <w:b/>
        </w:rPr>
        <w:tab/>
      </w:r>
      <w:r>
        <w:rPr>
          <w:rFonts w:hint="eastAsia"/>
          <w:b/>
        </w:rPr>
        <w:tab/>
      </w:r>
      <w:r>
        <w:rPr>
          <w:b/>
        </w:rPr>
        <w:t>（</w:t>
      </w:r>
      <w:r>
        <w:rPr>
          <w:rFonts w:hint="eastAsia"/>
          <w:b/>
        </w:rPr>
        <w:t>4</w:t>
      </w:r>
      <w:r>
        <w:rPr>
          <w:b/>
        </w:rPr>
        <w:t>）</w:t>
      </w:r>
      <w:r>
        <w:rPr>
          <w:rFonts w:hint="eastAsia"/>
          <w:b/>
        </w:rPr>
        <w:t>(15/16)</w:t>
      </w:r>
      <w:r>
        <w:rPr>
          <w:b/>
          <w:szCs w:val="21"/>
        </w:rPr>
        <w:t xml:space="preserve"> ×</w:t>
      </w:r>
      <w:r>
        <w:rPr>
          <w:rFonts w:hint="eastAsia"/>
          <w:b/>
        </w:rPr>
        <w:t>2</w:t>
      </w:r>
      <w:r>
        <w:rPr>
          <w:rFonts w:hint="eastAsia"/>
          <w:b/>
          <w:vertAlign w:val="superscript"/>
        </w:rPr>
        <w:t>5</w:t>
      </w:r>
      <w:r>
        <w:rPr>
          <w:b/>
          <w:szCs w:val="21"/>
        </w:rPr>
        <w:t>–</w:t>
      </w:r>
      <w:r>
        <w:rPr>
          <w:rFonts w:hint="eastAsia"/>
          <w:b/>
        </w:rPr>
        <w:t>(2/16)</w:t>
      </w:r>
      <w:r>
        <w:rPr>
          <w:b/>
          <w:szCs w:val="21"/>
        </w:rPr>
        <w:t xml:space="preserve"> ×</w:t>
      </w:r>
      <w:r>
        <w:rPr>
          <w:rFonts w:hint="eastAsia"/>
          <w:b/>
        </w:rPr>
        <w:t>2</w:t>
      </w:r>
      <w:r>
        <w:rPr>
          <w:rFonts w:hint="eastAsia"/>
          <w:b/>
          <w:vertAlign w:val="superscript"/>
        </w:rPr>
        <w:t>7</w:t>
      </w:r>
    </w:p>
    <w:p>
      <w:pPr>
        <w:pStyle w:val="5"/>
        <w:ind w:firstLine="527" w:firstLineChars="250"/>
        <w:rPr>
          <w:rFonts w:hint="eastAsia"/>
          <w:b/>
          <w:color w:val="FF0000"/>
        </w:rPr>
      </w:pPr>
      <w:r>
        <w:rPr>
          <w:rFonts w:hint="eastAsia"/>
          <w:b/>
          <w:color w:val="FF0000"/>
        </w:rPr>
        <w:t>参考答案（假定采用隐藏位）</w:t>
      </w:r>
      <w:r>
        <w:rPr>
          <w:b/>
          <w:color w:val="FF0000"/>
        </w:rPr>
        <w:t xml:space="preserve">： </w:t>
      </w:r>
      <w:r>
        <w:rPr>
          <w:rFonts w:hint="eastAsia"/>
          <w:b/>
          <w:color w:val="FF0000"/>
        </w:rPr>
        <w:t xml:space="preserve"> </w:t>
      </w:r>
    </w:p>
    <w:p>
      <w:pPr>
        <w:pStyle w:val="5"/>
        <w:ind w:firstLine="618" w:firstLineChars="293"/>
        <w:rPr>
          <w:b/>
          <w:color w:val="FF0000"/>
        </w:rPr>
      </w:pPr>
      <w:r>
        <w:rPr>
          <w:rFonts w:hint="eastAsia"/>
          <w:b/>
          <w:color w:val="FF0000"/>
        </w:rPr>
        <w:t>X= (15/16)</w:t>
      </w:r>
      <w:r>
        <w:rPr>
          <w:b/>
          <w:color w:val="FF0000"/>
          <w:szCs w:val="21"/>
        </w:rPr>
        <w:t xml:space="preserve"> ×</w:t>
      </w:r>
      <w:r>
        <w:rPr>
          <w:rFonts w:hint="eastAsia"/>
          <w:b/>
          <w:color w:val="FF0000"/>
        </w:rPr>
        <w:t>2</w:t>
      </w:r>
      <w:r>
        <w:rPr>
          <w:rFonts w:hint="eastAsia"/>
          <w:b/>
          <w:color w:val="FF0000"/>
          <w:vertAlign w:val="superscript"/>
        </w:rPr>
        <w:t>7</w:t>
      </w:r>
      <w:r>
        <w:rPr>
          <w:rFonts w:hint="eastAsia"/>
          <w:b/>
          <w:color w:val="FF0000"/>
        </w:rPr>
        <w:t xml:space="preserve"> </w:t>
      </w:r>
      <w:r>
        <w:rPr>
          <w:b/>
          <w:color w:val="FF0000"/>
        </w:rPr>
        <w:t>=</w:t>
      </w:r>
      <w:r>
        <w:rPr>
          <w:rFonts w:hint="eastAsia"/>
          <w:b/>
          <w:color w:val="FF0000"/>
        </w:rPr>
        <w:t xml:space="preserve"> </w:t>
      </w:r>
      <w:r>
        <w:rPr>
          <w:b/>
          <w:color w:val="FF0000"/>
        </w:rPr>
        <w:t>0.1</w:t>
      </w:r>
      <w:r>
        <w:rPr>
          <w:rFonts w:hint="eastAsia"/>
          <w:b/>
          <w:color w:val="FF0000"/>
        </w:rPr>
        <w:t xml:space="preserve">11100B </w:t>
      </w:r>
      <w:r>
        <w:rPr>
          <w:b/>
          <w:color w:val="FF0000"/>
          <w:szCs w:val="21"/>
        </w:rPr>
        <w:t>×</w:t>
      </w:r>
      <w:r>
        <w:rPr>
          <w:rFonts w:hint="eastAsia"/>
          <w:b/>
          <w:color w:val="FF0000"/>
        </w:rPr>
        <w:t>2</w:t>
      </w:r>
      <w:r>
        <w:rPr>
          <w:rFonts w:hint="eastAsia"/>
          <w:b/>
          <w:color w:val="FF0000"/>
          <w:vertAlign w:val="superscript"/>
        </w:rPr>
        <w:t>7</w:t>
      </w:r>
      <w:r>
        <w:rPr>
          <w:b/>
          <w:color w:val="FF0000"/>
        </w:rPr>
        <w:t>=</w:t>
      </w:r>
      <w:r>
        <w:rPr>
          <w:rFonts w:hint="eastAsia"/>
          <w:b/>
          <w:color w:val="FF0000"/>
        </w:rPr>
        <w:t xml:space="preserve"> </w:t>
      </w:r>
      <w:r>
        <w:rPr>
          <w:b/>
          <w:color w:val="FF0000"/>
        </w:rPr>
        <w:t>(1.</w:t>
      </w:r>
      <w:r>
        <w:rPr>
          <w:rFonts w:hint="eastAsia"/>
          <w:b/>
          <w:color w:val="FF0000"/>
        </w:rPr>
        <w:t>111000</w:t>
      </w:r>
      <w:r>
        <w:rPr>
          <w:b/>
          <w:color w:val="FF0000"/>
        </w:rPr>
        <w:t>)</w:t>
      </w:r>
      <w:r>
        <w:rPr>
          <w:b/>
          <w:color w:val="FF0000"/>
          <w:szCs w:val="21"/>
          <w:vertAlign w:val="subscript"/>
        </w:rPr>
        <w:t>2</w:t>
      </w:r>
      <w:r>
        <w:rPr>
          <w:rFonts w:hint="eastAsia"/>
          <w:b/>
          <w:color w:val="FF0000"/>
          <w:szCs w:val="21"/>
          <w:vertAlign w:val="subscript"/>
        </w:rPr>
        <w:t xml:space="preserve"> </w:t>
      </w:r>
      <w:r>
        <w:rPr>
          <w:b/>
          <w:color w:val="FF0000"/>
          <w:szCs w:val="21"/>
        </w:rPr>
        <w:t>×</w:t>
      </w:r>
      <w:r>
        <w:rPr>
          <w:rFonts w:hint="eastAsia"/>
          <w:b/>
          <w:color w:val="FF0000"/>
        </w:rPr>
        <w:t xml:space="preserve"> </w:t>
      </w:r>
      <w:r>
        <w:rPr>
          <w:b/>
          <w:color w:val="FF0000"/>
        </w:rPr>
        <w:t>2</w:t>
      </w:r>
      <w:r>
        <w:rPr>
          <w:rFonts w:hint="eastAsia"/>
          <w:b/>
          <w:color w:val="FF0000"/>
          <w:szCs w:val="21"/>
          <w:vertAlign w:val="superscript"/>
        </w:rPr>
        <w:t>6</w:t>
      </w:r>
      <w:r>
        <w:rPr>
          <w:b/>
          <w:color w:val="FF0000"/>
        </w:rPr>
        <w:t xml:space="preserve"> </w:t>
      </w:r>
    </w:p>
    <w:p>
      <w:pPr>
        <w:pStyle w:val="5"/>
        <w:ind w:firstLine="0"/>
        <w:rPr>
          <w:rFonts w:hint="eastAsia"/>
          <w:b/>
          <w:color w:val="FF0000"/>
        </w:rPr>
      </w:pPr>
      <w:r>
        <w:rPr>
          <w:b/>
          <w:color w:val="FF0000"/>
        </w:rPr>
        <w:t xml:space="preserve">      </w:t>
      </w:r>
      <w:r>
        <w:rPr>
          <w:rFonts w:hint="eastAsia"/>
          <w:b/>
          <w:color w:val="FF0000"/>
        </w:rPr>
        <w:t>Y1= (2/16)</w:t>
      </w:r>
      <w:r>
        <w:rPr>
          <w:b/>
          <w:color w:val="FF0000"/>
          <w:szCs w:val="21"/>
        </w:rPr>
        <w:t xml:space="preserve"> ×</w:t>
      </w:r>
      <w:r>
        <w:rPr>
          <w:rFonts w:hint="eastAsia"/>
          <w:b/>
          <w:color w:val="FF0000"/>
        </w:rPr>
        <w:t>2</w:t>
      </w:r>
      <w:r>
        <w:rPr>
          <w:rFonts w:hint="eastAsia"/>
          <w:b/>
          <w:color w:val="FF0000"/>
          <w:vertAlign w:val="superscript"/>
        </w:rPr>
        <w:t>5</w:t>
      </w:r>
      <w:r>
        <w:rPr>
          <w:rFonts w:hint="eastAsia"/>
          <w:b/>
          <w:color w:val="FF0000"/>
        </w:rPr>
        <w:t xml:space="preserve"> </w:t>
      </w:r>
      <w:r>
        <w:rPr>
          <w:b/>
          <w:color w:val="FF0000"/>
        </w:rPr>
        <w:t>=</w:t>
      </w:r>
      <w:r>
        <w:rPr>
          <w:rFonts w:hint="eastAsia"/>
          <w:b/>
          <w:color w:val="FF0000"/>
        </w:rPr>
        <w:t xml:space="preserve"> </w:t>
      </w:r>
      <w:r>
        <w:rPr>
          <w:rFonts w:hint="eastAsia"/>
          <w:b/>
          <w:bCs/>
          <w:color w:val="FF0000"/>
          <w:szCs w:val="21"/>
        </w:rPr>
        <w:t>0.001000B</w:t>
      </w:r>
      <w:r>
        <w:rPr>
          <w:rFonts w:hint="eastAsia"/>
          <w:b/>
          <w:color w:val="FF0000"/>
        </w:rPr>
        <w:t xml:space="preserve"> </w:t>
      </w:r>
      <w:r>
        <w:rPr>
          <w:b/>
          <w:color w:val="FF0000"/>
          <w:szCs w:val="21"/>
        </w:rPr>
        <w:t>×</w:t>
      </w:r>
      <w:r>
        <w:rPr>
          <w:rFonts w:hint="eastAsia"/>
          <w:b/>
          <w:color w:val="FF0000"/>
        </w:rPr>
        <w:t>2</w:t>
      </w:r>
      <w:r>
        <w:rPr>
          <w:rFonts w:hint="eastAsia"/>
          <w:b/>
          <w:color w:val="FF0000"/>
          <w:vertAlign w:val="superscript"/>
        </w:rPr>
        <w:t>5</w:t>
      </w:r>
      <w:r>
        <w:rPr>
          <w:b/>
          <w:color w:val="FF0000"/>
        </w:rPr>
        <w:t>=</w:t>
      </w:r>
      <w:r>
        <w:rPr>
          <w:rFonts w:hint="eastAsia"/>
          <w:b/>
          <w:color w:val="FF0000"/>
        </w:rPr>
        <w:t xml:space="preserve"> </w:t>
      </w:r>
      <w:r>
        <w:rPr>
          <w:b/>
          <w:color w:val="FF0000"/>
        </w:rPr>
        <w:t>(1.</w:t>
      </w:r>
      <w:r>
        <w:rPr>
          <w:rFonts w:hint="eastAsia"/>
          <w:b/>
          <w:color w:val="FF0000"/>
        </w:rPr>
        <w:t>000000</w:t>
      </w:r>
      <w:r>
        <w:rPr>
          <w:b/>
          <w:color w:val="FF0000"/>
        </w:rPr>
        <w:t>)</w:t>
      </w:r>
      <w:r>
        <w:rPr>
          <w:b/>
          <w:color w:val="FF0000"/>
          <w:szCs w:val="21"/>
          <w:vertAlign w:val="subscript"/>
        </w:rPr>
        <w:t>2</w:t>
      </w:r>
      <w:r>
        <w:rPr>
          <w:rFonts w:hint="eastAsia"/>
          <w:b/>
          <w:color w:val="FF0000"/>
          <w:szCs w:val="21"/>
          <w:vertAlign w:val="subscript"/>
        </w:rPr>
        <w:t xml:space="preserve"> </w:t>
      </w:r>
      <w:r>
        <w:rPr>
          <w:b/>
          <w:color w:val="FF0000"/>
          <w:szCs w:val="21"/>
        </w:rPr>
        <w:t>×</w:t>
      </w:r>
      <w:r>
        <w:rPr>
          <w:rFonts w:hint="eastAsia"/>
          <w:b/>
          <w:color w:val="FF0000"/>
        </w:rPr>
        <w:t xml:space="preserve"> </w:t>
      </w:r>
      <w:r>
        <w:rPr>
          <w:b/>
          <w:color w:val="FF0000"/>
        </w:rPr>
        <w:t>2</w:t>
      </w:r>
      <w:r>
        <w:rPr>
          <w:rFonts w:hint="eastAsia"/>
          <w:b/>
          <w:color w:val="FF0000"/>
          <w:szCs w:val="21"/>
          <w:vertAlign w:val="superscript"/>
        </w:rPr>
        <w:t>2</w:t>
      </w:r>
    </w:p>
    <w:p>
      <w:pPr>
        <w:pStyle w:val="5"/>
        <w:ind w:firstLine="0"/>
        <w:rPr>
          <w:rFonts w:hint="eastAsia"/>
          <w:b/>
          <w:color w:val="FF0000"/>
        </w:rPr>
      </w:pPr>
      <w:r>
        <w:rPr>
          <w:b/>
          <w:color w:val="FF0000"/>
        </w:rPr>
        <w:t xml:space="preserve">      </w:t>
      </w:r>
      <w:r>
        <w:rPr>
          <w:rFonts w:hint="eastAsia"/>
          <w:b/>
          <w:color w:val="FF0000"/>
        </w:rPr>
        <w:t>Y2= (</w:t>
      </w:r>
      <w:r>
        <w:rPr>
          <w:b/>
          <w:color w:val="FF0000"/>
          <w:szCs w:val="21"/>
        </w:rPr>
        <w:t>–</w:t>
      </w:r>
      <w:r>
        <w:rPr>
          <w:rFonts w:hint="eastAsia"/>
          <w:b/>
          <w:color w:val="FF0000"/>
        </w:rPr>
        <w:t>2/16)</w:t>
      </w:r>
      <w:r>
        <w:rPr>
          <w:b/>
          <w:color w:val="FF0000"/>
          <w:szCs w:val="21"/>
        </w:rPr>
        <w:t xml:space="preserve"> ×</w:t>
      </w:r>
      <w:r>
        <w:rPr>
          <w:rFonts w:hint="eastAsia"/>
          <w:b/>
          <w:color w:val="FF0000"/>
        </w:rPr>
        <w:t>2</w:t>
      </w:r>
      <w:r>
        <w:rPr>
          <w:rFonts w:hint="eastAsia"/>
          <w:b/>
          <w:color w:val="FF0000"/>
          <w:vertAlign w:val="superscript"/>
        </w:rPr>
        <w:t>5</w:t>
      </w:r>
      <w:r>
        <w:rPr>
          <w:rFonts w:hint="eastAsia"/>
          <w:b/>
          <w:color w:val="FF0000"/>
        </w:rPr>
        <w:t xml:space="preserve"> </w:t>
      </w:r>
      <w:r>
        <w:rPr>
          <w:b/>
          <w:color w:val="FF0000"/>
        </w:rPr>
        <w:t>=</w:t>
      </w:r>
      <w:r>
        <w:rPr>
          <w:rFonts w:hint="eastAsia"/>
          <w:b/>
          <w:color w:val="FF0000"/>
        </w:rPr>
        <w:t xml:space="preserve"> </w:t>
      </w:r>
      <w:r>
        <w:rPr>
          <w:b/>
          <w:color w:val="FF0000"/>
          <w:szCs w:val="21"/>
        </w:rPr>
        <w:t>–</w:t>
      </w:r>
      <w:r>
        <w:rPr>
          <w:rFonts w:hint="eastAsia"/>
          <w:b/>
          <w:bCs/>
          <w:color w:val="FF0000"/>
          <w:szCs w:val="21"/>
        </w:rPr>
        <w:t>0.001000B</w:t>
      </w:r>
      <w:r>
        <w:rPr>
          <w:rFonts w:hint="eastAsia"/>
          <w:b/>
          <w:color w:val="FF0000"/>
        </w:rPr>
        <w:t xml:space="preserve"> </w:t>
      </w:r>
      <w:r>
        <w:rPr>
          <w:b/>
          <w:color w:val="FF0000"/>
          <w:szCs w:val="21"/>
        </w:rPr>
        <w:t>×</w:t>
      </w:r>
      <w:r>
        <w:rPr>
          <w:rFonts w:hint="eastAsia"/>
          <w:b/>
          <w:color w:val="FF0000"/>
        </w:rPr>
        <w:t>2</w:t>
      </w:r>
      <w:r>
        <w:rPr>
          <w:rFonts w:hint="eastAsia"/>
          <w:b/>
          <w:color w:val="FF0000"/>
          <w:vertAlign w:val="superscript"/>
        </w:rPr>
        <w:t>5</w:t>
      </w:r>
      <w:r>
        <w:rPr>
          <w:b/>
          <w:color w:val="FF0000"/>
        </w:rPr>
        <w:t>=</w:t>
      </w:r>
      <w:r>
        <w:rPr>
          <w:rFonts w:hint="eastAsia"/>
          <w:b/>
          <w:color w:val="FF0000"/>
        </w:rPr>
        <w:t xml:space="preserve"> </w:t>
      </w:r>
      <w:r>
        <w:rPr>
          <w:b/>
          <w:color w:val="FF0000"/>
        </w:rPr>
        <w:t>(</w:t>
      </w:r>
      <w:r>
        <w:rPr>
          <w:b/>
          <w:color w:val="FF0000"/>
          <w:szCs w:val="21"/>
        </w:rPr>
        <w:t>–</w:t>
      </w:r>
      <w:r>
        <w:rPr>
          <w:b/>
          <w:color w:val="FF0000"/>
        </w:rPr>
        <w:t>1.</w:t>
      </w:r>
      <w:r>
        <w:rPr>
          <w:rFonts w:hint="eastAsia"/>
          <w:b/>
          <w:color w:val="FF0000"/>
        </w:rPr>
        <w:t>000000</w:t>
      </w:r>
      <w:r>
        <w:rPr>
          <w:b/>
          <w:color w:val="FF0000"/>
        </w:rPr>
        <w:t>)</w:t>
      </w:r>
      <w:r>
        <w:rPr>
          <w:b/>
          <w:color w:val="FF0000"/>
          <w:szCs w:val="21"/>
          <w:vertAlign w:val="subscript"/>
        </w:rPr>
        <w:t>2</w:t>
      </w:r>
      <w:r>
        <w:rPr>
          <w:rFonts w:hint="eastAsia"/>
          <w:b/>
          <w:color w:val="FF0000"/>
          <w:szCs w:val="21"/>
          <w:vertAlign w:val="subscript"/>
        </w:rPr>
        <w:t xml:space="preserve"> </w:t>
      </w:r>
      <w:r>
        <w:rPr>
          <w:b/>
          <w:color w:val="FF0000"/>
          <w:szCs w:val="21"/>
        </w:rPr>
        <w:t>×</w:t>
      </w:r>
      <w:r>
        <w:rPr>
          <w:rFonts w:hint="eastAsia"/>
          <w:b/>
          <w:color w:val="FF0000"/>
        </w:rPr>
        <w:t xml:space="preserve"> </w:t>
      </w:r>
      <w:r>
        <w:rPr>
          <w:b/>
          <w:color w:val="FF0000"/>
        </w:rPr>
        <w:t>2</w:t>
      </w:r>
      <w:r>
        <w:rPr>
          <w:rFonts w:hint="eastAsia"/>
          <w:b/>
          <w:color w:val="FF0000"/>
          <w:szCs w:val="21"/>
          <w:vertAlign w:val="superscript"/>
        </w:rPr>
        <w:t>2</w:t>
      </w:r>
    </w:p>
    <w:p>
      <w:pPr>
        <w:pStyle w:val="5"/>
        <w:ind w:firstLine="0"/>
        <w:rPr>
          <w:rFonts w:hint="eastAsia"/>
          <w:b/>
          <w:color w:val="FF0000"/>
        </w:rPr>
      </w:pPr>
      <w:r>
        <w:rPr>
          <w:rFonts w:hint="eastAsia"/>
          <w:b/>
          <w:color w:val="FF0000"/>
        </w:rPr>
        <w:t xml:space="preserve">      K= (15/16)</w:t>
      </w:r>
      <w:r>
        <w:rPr>
          <w:b/>
          <w:color w:val="FF0000"/>
          <w:szCs w:val="21"/>
        </w:rPr>
        <w:t xml:space="preserve"> ×</w:t>
      </w:r>
      <w:r>
        <w:rPr>
          <w:rFonts w:hint="eastAsia"/>
          <w:b/>
          <w:color w:val="FF0000"/>
        </w:rPr>
        <w:t>2</w:t>
      </w:r>
      <w:r>
        <w:rPr>
          <w:rFonts w:hint="eastAsia"/>
          <w:b/>
          <w:color w:val="FF0000"/>
          <w:vertAlign w:val="superscript"/>
        </w:rPr>
        <w:t>5</w:t>
      </w:r>
      <w:r>
        <w:rPr>
          <w:rFonts w:hint="eastAsia"/>
          <w:b/>
          <w:color w:val="FF0000"/>
        </w:rPr>
        <w:t xml:space="preserve"> </w:t>
      </w:r>
      <w:r>
        <w:rPr>
          <w:b/>
          <w:color w:val="FF0000"/>
        </w:rPr>
        <w:t>=</w:t>
      </w:r>
      <w:r>
        <w:rPr>
          <w:rFonts w:hint="eastAsia"/>
          <w:b/>
          <w:color w:val="FF0000"/>
        </w:rPr>
        <w:t xml:space="preserve"> </w:t>
      </w:r>
      <w:r>
        <w:rPr>
          <w:b/>
          <w:color w:val="FF0000"/>
        </w:rPr>
        <w:t>0.1</w:t>
      </w:r>
      <w:r>
        <w:rPr>
          <w:rFonts w:hint="eastAsia"/>
          <w:b/>
          <w:color w:val="FF0000"/>
        </w:rPr>
        <w:t xml:space="preserve">11100B </w:t>
      </w:r>
      <w:r>
        <w:rPr>
          <w:b/>
          <w:color w:val="FF0000"/>
          <w:szCs w:val="21"/>
        </w:rPr>
        <w:t>×</w:t>
      </w:r>
      <w:r>
        <w:rPr>
          <w:rFonts w:hint="eastAsia"/>
          <w:b/>
          <w:color w:val="FF0000"/>
        </w:rPr>
        <w:t>2</w:t>
      </w:r>
      <w:r>
        <w:rPr>
          <w:rFonts w:hint="eastAsia"/>
          <w:b/>
          <w:color w:val="FF0000"/>
          <w:vertAlign w:val="superscript"/>
        </w:rPr>
        <w:t>5</w:t>
      </w:r>
      <w:r>
        <w:rPr>
          <w:b/>
          <w:color w:val="FF0000"/>
        </w:rPr>
        <w:t>=</w:t>
      </w:r>
      <w:r>
        <w:rPr>
          <w:rFonts w:hint="eastAsia"/>
          <w:b/>
          <w:color w:val="FF0000"/>
        </w:rPr>
        <w:t xml:space="preserve"> </w:t>
      </w:r>
      <w:r>
        <w:rPr>
          <w:b/>
          <w:color w:val="FF0000"/>
        </w:rPr>
        <w:t>(1.</w:t>
      </w:r>
      <w:r>
        <w:rPr>
          <w:rFonts w:hint="eastAsia"/>
          <w:b/>
          <w:color w:val="FF0000"/>
        </w:rPr>
        <w:t>111000</w:t>
      </w:r>
      <w:r>
        <w:rPr>
          <w:b/>
          <w:color w:val="FF0000"/>
        </w:rPr>
        <w:t>)</w:t>
      </w:r>
      <w:r>
        <w:rPr>
          <w:b/>
          <w:color w:val="FF0000"/>
          <w:szCs w:val="21"/>
          <w:vertAlign w:val="subscript"/>
        </w:rPr>
        <w:t>2</w:t>
      </w:r>
      <w:r>
        <w:rPr>
          <w:rFonts w:hint="eastAsia"/>
          <w:b/>
          <w:color w:val="FF0000"/>
          <w:szCs w:val="21"/>
          <w:vertAlign w:val="subscript"/>
        </w:rPr>
        <w:t xml:space="preserve"> </w:t>
      </w:r>
      <w:r>
        <w:rPr>
          <w:b/>
          <w:color w:val="FF0000"/>
          <w:szCs w:val="21"/>
        </w:rPr>
        <w:t>×</w:t>
      </w:r>
      <w:r>
        <w:rPr>
          <w:rFonts w:hint="eastAsia"/>
          <w:b/>
          <w:color w:val="FF0000"/>
        </w:rPr>
        <w:t xml:space="preserve"> </w:t>
      </w:r>
      <w:r>
        <w:rPr>
          <w:b/>
          <w:color w:val="FF0000"/>
        </w:rPr>
        <w:t>2</w:t>
      </w:r>
      <w:r>
        <w:rPr>
          <w:rFonts w:hint="eastAsia"/>
          <w:b/>
          <w:color w:val="FF0000"/>
          <w:szCs w:val="21"/>
          <w:vertAlign w:val="superscript"/>
        </w:rPr>
        <w:t>4</w:t>
      </w:r>
    </w:p>
    <w:p>
      <w:pPr>
        <w:pStyle w:val="5"/>
        <w:ind w:left="380" w:leftChars="181" w:firstLine="207" w:firstLineChars="98"/>
        <w:rPr>
          <w:rFonts w:hint="eastAsia"/>
          <w:b/>
          <w:color w:val="FF0000"/>
        </w:rPr>
      </w:pPr>
      <w:r>
        <w:rPr>
          <w:rFonts w:hint="eastAsia"/>
          <w:b/>
          <w:color w:val="FF0000"/>
        </w:rPr>
        <w:t>J1= (2/16)</w:t>
      </w:r>
      <w:r>
        <w:rPr>
          <w:b/>
          <w:color w:val="FF0000"/>
          <w:szCs w:val="21"/>
        </w:rPr>
        <w:t xml:space="preserve"> ×</w:t>
      </w:r>
      <w:r>
        <w:rPr>
          <w:rFonts w:hint="eastAsia"/>
          <w:b/>
          <w:color w:val="FF0000"/>
        </w:rPr>
        <w:t>2</w:t>
      </w:r>
      <w:r>
        <w:rPr>
          <w:rFonts w:hint="eastAsia"/>
          <w:b/>
          <w:color w:val="FF0000"/>
          <w:vertAlign w:val="superscript"/>
        </w:rPr>
        <w:t>7</w:t>
      </w:r>
      <w:r>
        <w:rPr>
          <w:rFonts w:hint="eastAsia"/>
          <w:b/>
          <w:color w:val="FF0000"/>
        </w:rPr>
        <w:t xml:space="preserve"> </w:t>
      </w:r>
      <w:r>
        <w:rPr>
          <w:b/>
          <w:color w:val="FF0000"/>
        </w:rPr>
        <w:t>=</w:t>
      </w:r>
      <w:r>
        <w:rPr>
          <w:rFonts w:hint="eastAsia"/>
          <w:b/>
          <w:color w:val="FF0000"/>
        </w:rPr>
        <w:t xml:space="preserve"> </w:t>
      </w:r>
      <w:r>
        <w:rPr>
          <w:b/>
          <w:color w:val="FF0000"/>
        </w:rPr>
        <w:t>0.</w:t>
      </w:r>
      <w:r>
        <w:rPr>
          <w:rFonts w:hint="eastAsia"/>
          <w:b/>
          <w:color w:val="FF0000"/>
        </w:rPr>
        <w:t xml:space="preserve">001000B </w:t>
      </w:r>
      <w:r>
        <w:rPr>
          <w:b/>
          <w:color w:val="FF0000"/>
          <w:szCs w:val="21"/>
        </w:rPr>
        <w:t>×</w:t>
      </w:r>
      <w:r>
        <w:rPr>
          <w:rFonts w:hint="eastAsia"/>
          <w:b/>
          <w:color w:val="FF0000"/>
        </w:rPr>
        <w:t>2</w:t>
      </w:r>
      <w:r>
        <w:rPr>
          <w:rFonts w:hint="eastAsia"/>
          <w:b/>
          <w:color w:val="FF0000"/>
          <w:vertAlign w:val="superscript"/>
        </w:rPr>
        <w:t>7</w:t>
      </w:r>
      <w:r>
        <w:rPr>
          <w:b/>
          <w:color w:val="FF0000"/>
        </w:rPr>
        <w:t>=</w:t>
      </w:r>
      <w:r>
        <w:rPr>
          <w:rFonts w:hint="eastAsia"/>
          <w:b/>
          <w:color w:val="FF0000"/>
        </w:rPr>
        <w:t xml:space="preserve"> </w:t>
      </w:r>
      <w:r>
        <w:rPr>
          <w:b/>
          <w:color w:val="FF0000"/>
        </w:rPr>
        <w:t>(1.</w:t>
      </w:r>
      <w:r>
        <w:rPr>
          <w:rFonts w:hint="eastAsia"/>
          <w:b/>
          <w:color w:val="FF0000"/>
        </w:rPr>
        <w:t>000000</w:t>
      </w:r>
      <w:r>
        <w:rPr>
          <w:b/>
          <w:color w:val="FF0000"/>
        </w:rPr>
        <w:t>)</w:t>
      </w:r>
      <w:r>
        <w:rPr>
          <w:b/>
          <w:color w:val="FF0000"/>
          <w:szCs w:val="21"/>
          <w:vertAlign w:val="subscript"/>
        </w:rPr>
        <w:t>2</w:t>
      </w:r>
      <w:r>
        <w:rPr>
          <w:rFonts w:hint="eastAsia"/>
          <w:b/>
          <w:color w:val="FF0000"/>
          <w:szCs w:val="21"/>
          <w:vertAlign w:val="subscript"/>
        </w:rPr>
        <w:t xml:space="preserve"> </w:t>
      </w:r>
      <w:r>
        <w:rPr>
          <w:b/>
          <w:color w:val="FF0000"/>
          <w:szCs w:val="21"/>
        </w:rPr>
        <w:t>×</w:t>
      </w:r>
      <w:r>
        <w:rPr>
          <w:rFonts w:hint="eastAsia"/>
          <w:b/>
          <w:color w:val="FF0000"/>
        </w:rPr>
        <w:t xml:space="preserve"> </w:t>
      </w:r>
      <w:r>
        <w:rPr>
          <w:b/>
          <w:color w:val="FF0000"/>
        </w:rPr>
        <w:t>2</w:t>
      </w:r>
      <w:r>
        <w:rPr>
          <w:rFonts w:hint="eastAsia"/>
          <w:b/>
          <w:color w:val="FF0000"/>
          <w:szCs w:val="21"/>
          <w:vertAlign w:val="superscript"/>
        </w:rPr>
        <w:t>4</w:t>
      </w:r>
    </w:p>
    <w:p>
      <w:pPr>
        <w:pStyle w:val="5"/>
        <w:ind w:left="380" w:leftChars="181" w:firstLine="207" w:firstLineChars="98"/>
        <w:rPr>
          <w:rFonts w:hint="eastAsia"/>
          <w:b/>
          <w:color w:val="FF0000"/>
        </w:rPr>
      </w:pPr>
      <w:r>
        <w:rPr>
          <w:rFonts w:hint="eastAsia"/>
          <w:b/>
          <w:color w:val="FF0000"/>
        </w:rPr>
        <w:t>J2= (</w:t>
      </w:r>
      <w:r>
        <w:rPr>
          <w:b/>
          <w:color w:val="FF0000"/>
          <w:szCs w:val="21"/>
        </w:rPr>
        <w:t>–</w:t>
      </w:r>
      <w:r>
        <w:rPr>
          <w:rFonts w:hint="eastAsia"/>
          <w:b/>
          <w:color w:val="FF0000"/>
        </w:rPr>
        <w:t>2/16)</w:t>
      </w:r>
      <w:r>
        <w:rPr>
          <w:b/>
          <w:color w:val="FF0000"/>
          <w:szCs w:val="21"/>
        </w:rPr>
        <w:t xml:space="preserve"> ×</w:t>
      </w:r>
      <w:r>
        <w:rPr>
          <w:rFonts w:hint="eastAsia"/>
          <w:b/>
          <w:color w:val="FF0000"/>
        </w:rPr>
        <w:t>2</w:t>
      </w:r>
      <w:r>
        <w:rPr>
          <w:rFonts w:hint="eastAsia"/>
          <w:b/>
          <w:color w:val="FF0000"/>
          <w:vertAlign w:val="superscript"/>
        </w:rPr>
        <w:t>7</w:t>
      </w:r>
      <w:r>
        <w:rPr>
          <w:rFonts w:hint="eastAsia"/>
          <w:b/>
          <w:color w:val="FF0000"/>
        </w:rPr>
        <w:t xml:space="preserve"> </w:t>
      </w:r>
      <w:r>
        <w:rPr>
          <w:b/>
          <w:color w:val="FF0000"/>
        </w:rPr>
        <w:t>=</w:t>
      </w:r>
      <w:r>
        <w:rPr>
          <w:rFonts w:hint="eastAsia"/>
          <w:b/>
          <w:color w:val="FF0000"/>
        </w:rPr>
        <w:t xml:space="preserve"> </w:t>
      </w:r>
      <w:r>
        <w:rPr>
          <w:b/>
          <w:color w:val="FF0000"/>
          <w:szCs w:val="21"/>
        </w:rPr>
        <w:t>–</w:t>
      </w:r>
      <w:r>
        <w:rPr>
          <w:b/>
          <w:color w:val="FF0000"/>
        </w:rPr>
        <w:t>0.</w:t>
      </w:r>
      <w:r>
        <w:rPr>
          <w:rFonts w:hint="eastAsia"/>
          <w:b/>
          <w:color w:val="FF0000"/>
        </w:rPr>
        <w:t xml:space="preserve">001000B </w:t>
      </w:r>
      <w:r>
        <w:rPr>
          <w:b/>
          <w:color w:val="FF0000"/>
          <w:szCs w:val="21"/>
        </w:rPr>
        <w:t>×</w:t>
      </w:r>
      <w:r>
        <w:rPr>
          <w:rFonts w:hint="eastAsia"/>
          <w:b/>
          <w:color w:val="FF0000"/>
        </w:rPr>
        <w:t>2</w:t>
      </w:r>
      <w:r>
        <w:rPr>
          <w:rFonts w:hint="eastAsia"/>
          <w:b/>
          <w:color w:val="FF0000"/>
          <w:vertAlign w:val="superscript"/>
        </w:rPr>
        <w:t>7</w:t>
      </w:r>
      <w:r>
        <w:rPr>
          <w:b/>
          <w:color w:val="FF0000"/>
        </w:rPr>
        <w:t>=</w:t>
      </w:r>
      <w:r>
        <w:rPr>
          <w:rFonts w:hint="eastAsia"/>
          <w:b/>
          <w:color w:val="FF0000"/>
        </w:rPr>
        <w:t xml:space="preserve"> </w:t>
      </w:r>
      <w:r>
        <w:rPr>
          <w:b/>
          <w:color w:val="FF0000"/>
        </w:rPr>
        <w:t>(</w:t>
      </w:r>
      <w:r>
        <w:rPr>
          <w:b/>
          <w:color w:val="FF0000"/>
          <w:szCs w:val="21"/>
        </w:rPr>
        <w:t>–</w:t>
      </w:r>
      <w:r>
        <w:rPr>
          <w:b/>
          <w:color w:val="FF0000"/>
        </w:rPr>
        <w:t>1.</w:t>
      </w:r>
      <w:r>
        <w:rPr>
          <w:rFonts w:hint="eastAsia"/>
          <w:b/>
          <w:color w:val="FF0000"/>
        </w:rPr>
        <w:t>000000</w:t>
      </w:r>
      <w:r>
        <w:rPr>
          <w:b/>
          <w:color w:val="FF0000"/>
        </w:rPr>
        <w:t>)</w:t>
      </w:r>
      <w:r>
        <w:rPr>
          <w:b/>
          <w:color w:val="FF0000"/>
          <w:szCs w:val="21"/>
          <w:vertAlign w:val="subscript"/>
        </w:rPr>
        <w:t>2</w:t>
      </w:r>
      <w:r>
        <w:rPr>
          <w:rFonts w:hint="eastAsia"/>
          <w:b/>
          <w:color w:val="FF0000"/>
          <w:szCs w:val="21"/>
          <w:vertAlign w:val="subscript"/>
        </w:rPr>
        <w:t xml:space="preserve"> </w:t>
      </w:r>
      <w:r>
        <w:rPr>
          <w:b/>
          <w:color w:val="FF0000"/>
          <w:szCs w:val="21"/>
        </w:rPr>
        <w:t>×</w:t>
      </w:r>
      <w:r>
        <w:rPr>
          <w:rFonts w:hint="eastAsia"/>
          <w:b/>
          <w:color w:val="FF0000"/>
        </w:rPr>
        <w:t xml:space="preserve"> </w:t>
      </w:r>
      <w:r>
        <w:rPr>
          <w:b/>
          <w:color w:val="FF0000"/>
        </w:rPr>
        <w:t>2</w:t>
      </w:r>
      <w:r>
        <w:rPr>
          <w:rFonts w:hint="eastAsia"/>
          <w:b/>
          <w:color w:val="FF0000"/>
          <w:szCs w:val="21"/>
          <w:vertAlign w:val="superscript"/>
        </w:rPr>
        <w:t>4</w:t>
      </w:r>
    </w:p>
    <w:p>
      <w:pPr>
        <w:pStyle w:val="5"/>
        <w:ind w:firstLine="643" w:firstLineChars="305"/>
        <w:rPr>
          <w:rFonts w:hint="eastAsia"/>
          <w:b/>
          <w:color w:val="FF0000"/>
        </w:rPr>
      </w:pPr>
      <w:r>
        <w:rPr>
          <w:rFonts w:hint="eastAsia"/>
          <w:b/>
          <w:color w:val="FF0000"/>
        </w:rPr>
        <w:t>根据题目所给的各种位数，可以得到在机器中表示为：</w:t>
      </w:r>
    </w:p>
    <w:p>
      <w:pPr>
        <w:pStyle w:val="5"/>
        <w:ind w:firstLine="0"/>
        <w:rPr>
          <w:rFonts w:hint="eastAsia"/>
          <w:b/>
          <w:color w:val="FF0000"/>
        </w:rPr>
      </w:pPr>
      <w:r>
        <w:rPr>
          <w:rFonts w:hint="eastAsia"/>
          <w:b/>
          <w:color w:val="FF0000"/>
        </w:rPr>
        <w:t xml:space="preserve">      [X]</w:t>
      </w:r>
      <w:r>
        <w:rPr>
          <w:rFonts w:hint="eastAsia"/>
          <w:b/>
          <w:color w:val="FF0000"/>
          <w:szCs w:val="21"/>
          <w:vertAlign w:val="subscript"/>
        </w:rPr>
        <w:t xml:space="preserve">浮 </w:t>
      </w:r>
      <w:r>
        <w:rPr>
          <w:rFonts w:hint="eastAsia"/>
          <w:b/>
          <w:color w:val="FF0000"/>
        </w:rPr>
        <w:t>= 00  1110  (1)111000    [Y1]</w:t>
      </w:r>
      <w:r>
        <w:rPr>
          <w:rFonts w:hint="eastAsia"/>
          <w:b/>
          <w:color w:val="FF0000"/>
          <w:szCs w:val="21"/>
          <w:vertAlign w:val="subscript"/>
        </w:rPr>
        <w:t xml:space="preserve">浮 </w:t>
      </w:r>
      <w:r>
        <w:rPr>
          <w:rFonts w:hint="eastAsia"/>
          <w:b/>
          <w:color w:val="FF0000"/>
        </w:rPr>
        <w:t>= 00  1010  (1)000000  [Y2]</w:t>
      </w:r>
      <w:r>
        <w:rPr>
          <w:rFonts w:hint="eastAsia"/>
          <w:b/>
          <w:color w:val="FF0000"/>
          <w:szCs w:val="21"/>
          <w:vertAlign w:val="subscript"/>
        </w:rPr>
        <w:t xml:space="preserve">浮 </w:t>
      </w:r>
      <w:r>
        <w:rPr>
          <w:rFonts w:hint="eastAsia"/>
          <w:b/>
          <w:color w:val="FF0000"/>
        </w:rPr>
        <w:t>= 11  1010  (1)000000</w:t>
      </w:r>
    </w:p>
    <w:p>
      <w:pPr>
        <w:pStyle w:val="5"/>
        <w:ind w:firstLine="0"/>
        <w:rPr>
          <w:rFonts w:hint="eastAsia"/>
          <w:b/>
          <w:color w:val="FF0000"/>
        </w:rPr>
      </w:pPr>
      <w:r>
        <w:rPr>
          <w:rFonts w:hint="eastAsia"/>
          <w:b/>
          <w:color w:val="FF0000"/>
        </w:rPr>
        <w:t xml:space="preserve">      [K]</w:t>
      </w:r>
      <w:r>
        <w:rPr>
          <w:rFonts w:hint="eastAsia"/>
          <w:b/>
          <w:color w:val="FF0000"/>
          <w:szCs w:val="21"/>
          <w:vertAlign w:val="subscript"/>
        </w:rPr>
        <w:t xml:space="preserve">浮 </w:t>
      </w:r>
      <w:r>
        <w:rPr>
          <w:rFonts w:hint="eastAsia"/>
          <w:b/>
          <w:color w:val="FF0000"/>
        </w:rPr>
        <w:t>= 00  1100  (1)111000    [J1]</w:t>
      </w:r>
      <w:r>
        <w:rPr>
          <w:rFonts w:hint="eastAsia"/>
          <w:b/>
          <w:color w:val="FF0000"/>
          <w:szCs w:val="21"/>
          <w:vertAlign w:val="subscript"/>
        </w:rPr>
        <w:t xml:space="preserve">浮 </w:t>
      </w:r>
      <w:r>
        <w:rPr>
          <w:rFonts w:hint="eastAsia"/>
          <w:b/>
          <w:color w:val="FF0000"/>
        </w:rPr>
        <w:t>= 00  1100  (1)000000  [J2]</w:t>
      </w:r>
      <w:r>
        <w:rPr>
          <w:rFonts w:hint="eastAsia"/>
          <w:b/>
          <w:color w:val="FF0000"/>
          <w:szCs w:val="21"/>
          <w:vertAlign w:val="subscript"/>
        </w:rPr>
        <w:t xml:space="preserve">浮 </w:t>
      </w:r>
      <w:r>
        <w:rPr>
          <w:rFonts w:hint="eastAsia"/>
          <w:b/>
          <w:color w:val="FF0000"/>
        </w:rPr>
        <w:t>= 11  1100  (1)000000</w:t>
      </w:r>
    </w:p>
    <w:p>
      <w:pPr>
        <w:pStyle w:val="5"/>
        <w:ind w:firstLine="528"/>
        <w:rPr>
          <w:rFonts w:hint="eastAsia"/>
          <w:b/>
          <w:color w:val="FF0000"/>
        </w:rPr>
      </w:pPr>
      <w:r>
        <w:rPr>
          <w:rFonts w:hint="eastAsia"/>
          <w:b/>
          <w:color w:val="FF0000"/>
        </w:rPr>
        <w:t xml:space="preserve"> 所以，</w:t>
      </w:r>
      <w:r>
        <w:rPr>
          <w:b/>
          <w:color w:val="FF0000"/>
        </w:rPr>
        <w:t>E</w:t>
      </w:r>
      <w:r>
        <w:rPr>
          <w:b/>
          <w:color w:val="FF0000"/>
          <w:vertAlign w:val="subscript"/>
        </w:rPr>
        <w:t xml:space="preserve"> x</w:t>
      </w:r>
      <w:r>
        <w:rPr>
          <w:b/>
          <w:color w:val="FF0000"/>
        </w:rPr>
        <w:t xml:space="preserve"> </w:t>
      </w:r>
      <w:r>
        <w:rPr>
          <w:rFonts w:hint="eastAsia"/>
          <w:b/>
          <w:color w:val="FF0000"/>
        </w:rPr>
        <w:t>= 1110，</w:t>
      </w:r>
      <w:r>
        <w:rPr>
          <w:b/>
          <w:color w:val="FF0000"/>
        </w:rPr>
        <w:t>M</w:t>
      </w:r>
      <w:r>
        <w:rPr>
          <w:b/>
          <w:color w:val="FF0000"/>
          <w:vertAlign w:val="subscript"/>
        </w:rPr>
        <w:t>x</w:t>
      </w:r>
      <w:r>
        <w:rPr>
          <w:rFonts w:hint="eastAsia"/>
          <w:b/>
          <w:color w:val="FF0000"/>
          <w:vertAlign w:val="subscript"/>
        </w:rPr>
        <w:t xml:space="preserve"> </w:t>
      </w:r>
      <w:r>
        <w:rPr>
          <w:rFonts w:hint="eastAsia"/>
          <w:b/>
          <w:color w:val="FF0000"/>
        </w:rPr>
        <w:t>= 00 (1). 111000</w:t>
      </w:r>
      <w:r>
        <w:rPr>
          <w:b/>
          <w:color w:val="FF0000"/>
        </w:rPr>
        <w:t xml:space="preserve"> </w:t>
      </w:r>
      <w:r>
        <w:rPr>
          <w:rFonts w:hint="eastAsia"/>
          <w:b/>
          <w:color w:val="FF0000"/>
        </w:rPr>
        <w:t>，</w:t>
      </w:r>
      <w:r>
        <w:rPr>
          <w:b/>
          <w:color w:val="FF0000"/>
        </w:rPr>
        <w:t>E</w:t>
      </w:r>
      <w:r>
        <w:rPr>
          <w:b/>
          <w:color w:val="FF0000"/>
          <w:vertAlign w:val="subscript"/>
        </w:rPr>
        <w:t xml:space="preserve"> y</w:t>
      </w:r>
      <w:r>
        <w:rPr>
          <w:rFonts w:hint="eastAsia"/>
          <w:b/>
          <w:color w:val="FF0000"/>
          <w:vertAlign w:val="subscript"/>
        </w:rPr>
        <w:t>1</w:t>
      </w:r>
      <w:r>
        <w:rPr>
          <w:rFonts w:hint="eastAsia"/>
          <w:b/>
          <w:color w:val="FF0000"/>
        </w:rPr>
        <w:t xml:space="preserve"> = 1010，</w:t>
      </w:r>
      <w:r>
        <w:rPr>
          <w:b/>
          <w:color w:val="FF0000"/>
        </w:rPr>
        <w:t>M</w:t>
      </w:r>
      <w:r>
        <w:rPr>
          <w:b/>
          <w:color w:val="FF0000"/>
          <w:vertAlign w:val="subscript"/>
        </w:rPr>
        <w:t>y</w:t>
      </w:r>
      <w:r>
        <w:rPr>
          <w:rFonts w:hint="eastAsia"/>
          <w:b/>
          <w:color w:val="FF0000"/>
          <w:vertAlign w:val="subscript"/>
        </w:rPr>
        <w:t xml:space="preserve"> </w:t>
      </w:r>
      <w:r>
        <w:rPr>
          <w:rFonts w:hint="eastAsia"/>
          <w:b/>
          <w:color w:val="FF0000"/>
        </w:rPr>
        <w:t>= 00(1).000000，</w:t>
      </w:r>
      <w:r>
        <w:rPr>
          <w:b/>
          <w:color w:val="FF0000"/>
        </w:rPr>
        <w:t>E</w:t>
      </w:r>
      <w:r>
        <w:rPr>
          <w:b/>
          <w:color w:val="FF0000"/>
          <w:vertAlign w:val="subscript"/>
        </w:rPr>
        <w:t xml:space="preserve"> y</w:t>
      </w:r>
      <w:r>
        <w:rPr>
          <w:rFonts w:hint="eastAsia"/>
          <w:b/>
          <w:color w:val="FF0000"/>
          <w:vertAlign w:val="subscript"/>
        </w:rPr>
        <w:t>2</w:t>
      </w:r>
      <w:r>
        <w:rPr>
          <w:rFonts w:hint="eastAsia"/>
          <w:b/>
          <w:color w:val="FF0000"/>
        </w:rPr>
        <w:t xml:space="preserve"> = 1010，</w:t>
      </w:r>
      <w:r>
        <w:rPr>
          <w:b/>
          <w:color w:val="FF0000"/>
        </w:rPr>
        <w:t>M</w:t>
      </w:r>
      <w:r>
        <w:rPr>
          <w:b/>
          <w:color w:val="FF0000"/>
          <w:vertAlign w:val="subscript"/>
        </w:rPr>
        <w:t>y</w:t>
      </w:r>
      <w:r>
        <w:rPr>
          <w:rFonts w:hint="eastAsia"/>
          <w:b/>
          <w:color w:val="FF0000"/>
          <w:vertAlign w:val="subscript"/>
        </w:rPr>
        <w:t xml:space="preserve"> </w:t>
      </w:r>
      <w:r>
        <w:rPr>
          <w:rFonts w:hint="eastAsia"/>
          <w:b/>
          <w:color w:val="FF0000"/>
        </w:rPr>
        <w:t>= 11(1).000000</w:t>
      </w:r>
    </w:p>
    <w:p>
      <w:pPr>
        <w:pStyle w:val="5"/>
        <w:ind w:left="747" w:firstLine="528"/>
        <w:rPr>
          <w:rFonts w:hint="eastAsia"/>
          <w:b/>
          <w:color w:val="FF0000"/>
        </w:rPr>
      </w:pPr>
      <w:r>
        <w:rPr>
          <w:b/>
          <w:color w:val="FF0000"/>
        </w:rPr>
        <w:t>E</w:t>
      </w:r>
      <w:r>
        <w:rPr>
          <w:rFonts w:hint="eastAsia"/>
          <w:b/>
          <w:color w:val="FF0000"/>
          <w:vertAlign w:val="subscript"/>
        </w:rPr>
        <w:t>k</w:t>
      </w:r>
      <w:r>
        <w:rPr>
          <w:b/>
          <w:color w:val="FF0000"/>
        </w:rPr>
        <w:t xml:space="preserve"> </w:t>
      </w:r>
      <w:r>
        <w:rPr>
          <w:rFonts w:hint="eastAsia"/>
          <w:b/>
          <w:color w:val="FF0000"/>
        </w:rPr>
        <w:t>= 1100，</w:t>
      </w:r>
      <w:r>
        <w:rPr>
          <w:b/>
          <w:color w:val="FF0000"/>
        </w:rPr>
        <w:t>M</w:t>
      </w:r>
      <w:r>
        <w:rPr>
          <w:rFonts w:hint="eastAsia"/>
          <w:b/>
          <w:color w:val="FF0000"/>
          <w:vertAlign w:val="subscript"/>
        </w:rPr>
        <w:t xml:space="preserve">K </w:t>
      </w:r>
      <w:r>
        <w:rPr>
          <w:rFonts w:hint="eastAsia"/>
          <w:b/>
          <w:color w:val="FF0000"/>
        </w:rPr>
        <w:t>= 00 (1). 111000</w:t>
      </w:r>
      <w:r>
        <w:rPr>
          <w:b/>
          <w:color w:val="FF0000"/>
        </w:rPr>
        <w:t xml:space="preserve"> </w:t>
      </w:r>
      <w:r>
        <w:rPr>
          <w:rFonts w:hint="eastAsia"/>
          <w:b/>
          <w:color w:val="FF0000"/>
        </w:rPr>
        <w:t>，</w:t>
      </w:r>
      <w:r>
        <w:rPr>
          <w:b/>
          <w:color w:val="FF0000"/>
        </w:rPr>
        <w:t>E</w:t>
      </w:r>
      <w:r>
        <w:rPr>
          <w:b/>
          <w:color w:val="FF0000"/>
          <w:vertAlign w:val="subscript"/>
        </w:rPr>
        <w:t xml:space="preserve"> </w:t>
      </w:r>
      <w:r>
        <w:rPr>
          <w:rFonts w:hint="eastAsia"/>
          <w:b/>
          <w:color w:val="FF0000"/>
          <w:vertAlign w:val="subscript"/>
        </w:rPr>
        <w:t>J1</w:t>
      </w:r>
      <w:r>
        <w:rPr>
          <w:rFonts w:hint="eastAsia"/>
          <w:b/>
          <w:color w:val="FF0000"/>
        </w:rPr>
        <w:t xml:space="preserve"> = 1100，</w:t>
      </w:r>
      <w:r>
        <w:rPr>
          <w:b/>
          <w:color w:val="FF0000"/>
        </w:rPr>
        <w:t>M</w:t>
      </w:r>
      <w:r>
        <w:rPr>
          <w:rFonts w:hint="eastAsia"/>
          <w:b/>
          <w:color w:val="FF0000"/>
          <w:vertAlign w:val="subscript"/>
        </w:rPr>
        <w:t xml:space="preserve">J1 </w:t>
      </w:r>
      <w:r>
        <w:rPr>
          <w:rFonts w:hint="eastAsia"/>
          <w:b/>
          <w:color w:val="FF0000"/>
        </w:rPr>
        <w:t>= 00(1).000000，</w:t>
      </w:r>
      <w:r>
        <w:rPr>
          <w:b/>
          <w:color w:val="FF0000"/>
        </w:rPr>
        <w:t>E</w:t>
      </w:r>
      <w:r>
        <w:rPr>
          <w:b/>
          <w:color w:val="FF0000"/>
          <w:vertAlign w:val="subscript"/>
        </w:rPr>
        <w:t xml:space="preserve"> </w:t>
      </w:r>
      <w:r>
        <w:rPr>
          <w:rFonts w:hint="eastAsia"/>
          <w:b/>
          <w:color w:val="FF0000"/>
          <w:vertAlign w:val="subscript"/>
        </w:rPr>
        <w:t>J2</w:t>
      </w:r>
      <w:r>
        <w:rPr>
          <w:rFonts w:hint="eastAsia"/>
          <w:b/>
          <w:color w:val="FF0000"/>
        </w:rPr>
        <w:t xml:space="preserve"> = 1100，</w:t>
      </w:r>
      <w:r>
        <w:rPr>
          <w:b/>
          <w:color w:val="FF0000"/>
        </w:rPr>
        <w:t>M</w:t>
      </w:r>
      <w:r>
        <w:rPr>
          <w:rFonts w:hint="eastAsia"/>
          <w:b/>
          <w:color w:val="FF0000"/>
          <w:vertAlign w:val="subscript"/>
        </w:rPr>
        <w:t xml:space="preserve">J2 </w:t>
      </w:r>
      <w:r>
        <w:rPr>
          <w:rFonts w:hint="eastAsia"/>
          <w:b/>
          <w:color w:val="FF0000"/>
        </w:rPr>
        <w:t>= 11(1).000000</w:t>
      </w:r>
    </w:p>
    <w:p>
      <w:pPr>
        <w:pStyle w:val="5"/>
        <w:rPr>
          <w:rFonts w:hint="eastAsia"/>
          <w:b/>
          <w:color w:val="FF0000"/>
        </w:rPr>
      </w:pPr>
      <w:r>
        <w:rPr>
          <w:rFonts w:hint="eastAsia"/>
          <w:b/>
          <w:color w:val="FF0000"/>
        </w:rPr>
        <w:t xml:space="preserve"> 尾数</w:t>
      </w:r>
      <w:r>
        <w:rPr>
          <w:b/>
          <w:color w:val="FF0000"/>
        </w:rPr>
        <w:t>M</w:t>
      </w:r>
      <w:r>
        <w:rPr>
          <w:rFonts w:hint="eastAsia"/>
          <w:b/>
          <w:color w:val="FF0000"/>
        </w:rPr>
        <w:t>中小数点前面有三位，前两位为数符，表示双符号，第三位加了括号，是隐藏位“1”。</w:t>
      </w:r>
    </w:p>
    <w:p>
      <w:pPr>
        <w:pStyle w:val="5"/>
        <w:ind w:firstLine="630"/>
        <w:rPr>
          <w:rFonts w:hint="eastAsia"/>
          <w:b/>
          <w:color w:val="FF0000"/>
        </w:rPr>
      </w:pPr>
      <w:r>
        <w:rPr>
          <w:rFonts w:hint="eastAsia"/>
          <w:b/>
          <w:color w:val="FF0000"/>
        </w:rPr>
        <w:t>没有附加位时的计算：</w:t>
      </w:r>
    </w:p>
    <w:p>
      <w:pPr>
        <w:pStyle w:val="5"/>
        <w:numPr>
          <w:ilvl w:val="2"/>
          <w:numId w:val="7"/>
        </w:numPr>
        <w:rPr>
          <w:rFonts w:hint="eastAsia"/>
          <w:b/>
          <w:color w:val="FF0000"/>
        </w:rPr>
      </w:pPr>
      <w:r>
        <w:rPr>
          <w:rFonts w:hint="eastAsia"/>
          <w:b/>
          <w:color w:val="FF0000"/>
        </w:rPr>
        <w:t>X+Y1</w:t>
      </w:r>
    </w:p>
    <w:p>
      <w:pPr>
        <w:pStyle w:val="5"/>
        <w:ind w:left="840" w:firstLine="0"/>
        <w:rPr>
          <w:rFonts w:hint="eastAsia"/>
          <w:b/>
          <w:color w:val="FF0000"/>
        </w:rPr>
      </w:pPr>
      <w:r>
        <w:rPr>
          <w:rFonts w:hint="eastAsia"/>
          <w:b/>
          <w:color w:val="FF0000"/>
        </w:rPr>
        <w:t>[ΔE]</w:t>
      </w:r>
      <w:r>
        <w:rPr>
          <w:rFonts w:hint="eastAsia"/>
          <w:b/>
          <w:color w:val="FF0000"/>
          <w:szCs w:val="21"/>
          <w:vertAlign w:val="subscript"/>
        </w:rPr>
        <w:t xml:space="preserve">补 </w:t>
      </w:r>
      <w:r>
        <w:rPr>
          <w:rFonts w:hint="eastAsia"/>
          <w:b/>
          <w:color w:val="FF0000"/>
        </w:rPr>
        <w:t xml:space="preserve">= </w:t>
      </w:r>
      <w:r>
        <w:rPr>
          <w:b/>
          <w:color w:val="FF0000"/>
          <w:szCs w:val="21"/>
        </w:rPr>
        <w:t>[</w:t>
      </w:r>
      <w:r>
        <w:rPr>
          <w:b/>
          <w:color w:val="FF0000"/>
        </w:rPr>
        <w:t>E</w:t>
      </w:r>
      <w:r>
        <w:rPr>
          <w:b/>
          <w:color w:val="FF0000"/>
          <w:vertAlign w:val="subscript"/>
        </w:rPr>
        <w:t xml:space="preserve"> x</w:t>
      </w:r>
      <w:r>
        <w:rPr>
          <w:b/>
          <w:color w:val="FF0000"/>
          <w:szCs w:val="21"/>
        </w:rPr>
        <w:t>]</w:t>
      </w:r>
      <w:r>
        <w:rPr>
          <w:b/>
          <w:color w:val="FF0000"/>
          <w:szCs w:val="21"/>
          <w:vertAlign w:val="subscript"/>
        </w:rPr>
        <w:t>移</w:t>
      </w:r>
      <w:r>
        <w:rPr>
          <w:rFonts w:hint="eastAsia"/>
          <w:b/>
          <w:color w:val="FF0000"/>
          <w:szCs w:val="21"/>
          <w:vertAlign w:val="subscript"/>
        </w:rPr>
        <w:t xml:space="preserve"> </w:t>
      </w:r>
      <w:r>
        <w:rPr>
          <w:b/>
          <w:color w:val="FF0000"/>
          <w:szCs w:val="21"/>
        </w:rPr>
        <w:t>+</w:t>
      </w:r>
      <w:r>
        <w:rPr>
          <w:rFonts w:hint="eastAsia"/>
          <w:b/>
          <w:color w:val="FF0000"/>
          <w:szCs w:val="21"/>
        </w:rPr>
        <w:t xml:space="preserve"> [</w:t>
      </w:r>
      <w:r>
        <w:rPr>
          <w:b/>
          <w:color w:val="FF0000"/>
          <w:szCs w:val="21"/>
        </w:rPr>
        <w:t>–[</w:t>
      </w:r>
      <w:r>
        <w:rPr>
          <w:b/>
          <w:color w:val="FF0000"/>
        </w:rPr>
        <w:t>E</w:t>
      </w:r>
      <w:r>
        <w:rPr>
          <w:b/>
          <w:color w:val="FF0000"/>
          <w:vertAlign w:val="subscript"/>
        </w:rPr>
        <w:t xml:space="preserve"> y</w:t>
      </w:r>
      <w:r>
        <w:rPr>
          <w:rFonts w:hint="eastAsia"/>
          <w:b/>
          <w:color w:val="FF0000"/>
          <w:vertAlign w:val="subscript"/>
        </w:rPr>
        <w:t>1</w:t>
      </w:r>
      <w:r>
        <w:rPr>
          <w:b/>
          <w:color w:val="FF0000"/>
          <w:szCs w:val="21"/>
        </w:rPr>
        <w:t>]</w:t>
      </w:r>
      <w:r>
        <w:rPr>
          <w:b/>
          <w:color w:val="FF0000"/>
          <w:szCs w:val="21"/>
          <w:vertAlign w:val="subscript"/>
        </w:rPr>
        <w:t>移</w:t>
      </w:r>
      <w:r>
        <w:rPr>
          <w:b/>
          <w:color w:val="FF0000"/>
          <w:szCs w:val="21"/>
        </w:rPr>
        <w:t>]</w:t>
      </w:r>
      <w:r>
        <w:rPr>
          <w:rFonts w:hint="eastAsia"/>
          <w:b/>
          <w:color w:val="FF0000"/>
          <w:szCs w:val="21"/>
          <w:vertAlign w:val="subscript"/>
        </w:rPr>
        <w:t xml:space="preserve">补  </w:t>
      </w:r>
      <w:r>
        <w:rPr>
          <w:rFonts w:hint="eastAsia"/>
          <w:b/>
          <w:color w:val="FF0000"/>
          <w:szCs w:val="21"/>
        </w:rPr>
        <w:t xml:space="preserve">(mod </w:t>
      </w:r>
      <w:r>
        <w:rPr>
          <w:b/>
          <w:color w:val="FF0000"/>
          <w:szCs w:val="21"/>
        </w:rPr>
        <w:t>2</w:t>
      </w:r>
      <w:r>
        <w:rPr>
          <w:b/>
          <w:color w:val="FF0000"/>
          <w:szCs w:val="21"/>
          <w:vertAlign w:val="superscript"/>
        </w:rPr>
        <w:t>n</w:t>
      </w:r>
      <w:r>
        <w:rPr>
          <w:rFonts w:hint="eastAsia"/>
          <w:b/>
          <w:color w:val="FF0000"/>
          <w:szCs w:val="21"/>
        </w:rPr>
        <w:t xml:space="preserve">) </w:t>
      </w:r>
      <w:r>
        <w:rPr>
          <w:rFonts w:hint="eastAsia"/>
          <w:b/>
          <w:color w:val="FF0000"/>
        </w:rPr>
        <w:t>= 1110 + 0110 = 0100</w:t>
      </w:r>
    </w:p>
    <w:p>
      <w:pPr>
        <w:pStyle w:val="5"/>
        <w:ind w:firstLine="761" w:firstLineChars="361"/>
        <w:rPr>
          <w:rFonts w:hint="eastAsia"/>
          <w:b/>
          <w:color w:val="FF0000"/>
        </w:rPr>
      </w:pPr>
      <w:r>
        <w:rPr>
          <w:rFonts w:hint="eastAsia"/>
          <w:b/>
          <w:color w:val="FF0000"/>
        </w:rPr>
        <w:t>ΔE = 4，根据对阶规则可知需要对y1进行对阶，结果为：</w:t>
      </w:r>
      <w:r>
        <w:rPr>
          <w:b/>
          <w:color w:val="FF0000"/>
        </w:rPr>
        <w:t>E</w:t>
      </w:r>
      <w:r>
        <w:rPr>
          <w:b/>
          <w:color w:val="FF0000"/>
          <w:vertAlign w:val="subscript"/>
        </w:rPr>
        <w:t xml:space="preserve"> y</w:t>
      </w:r>
      <w:r>
        <w:rPr>
          <w:rFonts w:hint="eastAsia"/>
          <w:b/>
          <w:color w:val="FF0000"/>
          <w:vertAlign w:val="subscript"/>
        </w:rPr>
        <w:t xml:space="preserve">1 </w:t>
      </w:r>
      <w:r>
        <w:rPr>
          <w:rFonts w:hint="eastAsia"/>
          <w:b/>
          <w:color w:val="FF0000"/>
          <w:sz w:val="20"/>
        </w:rPr>
        <w:t>=</w:t>
      </w:r>
      <w:r>
        <w:rPr>
          <w:b/>
          <w:color w:val="FF0000"/>
        </w:rPr>
        <w:t xml:space="preserve"> E</w:t>
      </w:r>
      <w:r>
        <w:rPr>
          <w:b/>
          <w:color w:val="FF0000"/>
          <w:vertAlign w:val="subscript"/>
        </w:rPr>
        <w:t xml:space="preserve"> x</w:t>
      </w:r>
      <w:r>
        <w:rPr>
          <w:b/>
          <w:color w:val="FF0000"/>
        </w:rPr>
        <w:t xml:space="preserve"> </w:t>
      </w:r>
      <w:r>
        <w:rPr>
          <w:rFonts w:hint="eastAsia"/>
          <w:b/>
          <w:color w:val="FF0000"/>
        </w:rPr>
        <w:t>= 1110，</w:t>
      </w:r>
      <w:r>
        <w:rPr>
          <w:b/>
          <w:color w:val="FF0000"/>
        </w:rPr>
        <w:t>M</w:t>
      </w:r>
      <w:r>
        <w:rPr>
          <w:b/>
          <w:color w:val="FF0000"/>
          <w:vertAlign w:val="subscript"/>
        </w:rPr>
        <w:t>y</w:t>
      </w:r>
      <w:r>
        <w:rPr>
          <w:rFonts w:hint="eastAsia"/>
          <w:b/>
          <w:color w:val="FF0000"/>
          <w:vertAlign w:val="subscript"/>
        </w:rPr>
        <w:t xml:space="preserve"> 1</w:t>
      </w:r>
      <w:r>
        <w:rPr>
          <w:rFonts w:hint="eastAsia"/>
          <w:b/>
          <w:color w:val="FF0000"/>
          <w:sz w:val="20"/>
        </w:rPr>
        <w:t>=</w:t>
      </w:r>
      <w:r>
        <w:rPr>
          <w:b/>
          <w:color w:val="FF0000"/>
        </w:rPr>
        <w:t xml:space="preserve"> </w:t>
      </w:r>
      <w:r>
        <w:rPr>
          <w:rFonts w:hint="eastAsia"/>
          <w:b/>
          <w:color w:val="FF0000"/>
        </w:rPr>
        <w:t>000.000100</w:t>
      </w:r>
    </w:p>
    <w:p>
      <w:pPr>
        <w:pStyle w:val="5"/>
        <w:ind w:left="640" w:leftChars="305" w:firstLine="0"/>
        <w:rPr>
          <w:rFonts w:hint="eastAsia"/>
          <w:b/>
          <w:color w:val="FF0000"/>
        </w:rPr>
      </w:pPr>
      <w:r>
        <w:rPr>
          <w:rFonts w:hint="eastAsia"/>
          <w:b/>
          <w:color w:val="FF0000"/>
        </w:rPr>
        <w:t>尾数相加：</w:t>
      </w:r>
      <w:r>
        <w:rPr>
          <w:b/>
          <w:color w:val="FF0000"/>
        </w:rPr>
        <w:t>M</w:t>
      </w:r>
      <w:r>
        <w:rPr>
          <w:rFonts w:hint="eastAsia"/>
          <w:b/>
          <w:color w:val="FF0000"/>
          <w:vertAlign w:val="subscript"/>
        </w:rPr>
        <w:t xml:space="preserve">b </w:t>
      </w:r>
      <w:r>
        <w:rPr>
          <w:rFonts w:hint="eastAsia"/>
          <w:b/>
          <w:color w:val="FF0000"/>
          <w:sz w:val="20"/>
        </w:rPr>
        <w:t xml:space="preserve">= </w:t>
      </w:r>
      <w:r>
        <w:rPr>
          <w:b/>
          <w:color w:val="FF0000"/>
        </w:rPr>
        <w:t>M</w:t>
      </w:r>
      <w:r>
        <w:rPr>
          <w:rFonts w:hint="eastAsia"/>
          <w:b/>
          <w:color w:val="FF0000"/>
          <w:vertAlign w:val="subscript"/>
        </w:rPr>
        <w:t>x</w:t>
      </w:r>
      <w:r>
        <w:rPr>
          <w:b/>
          <w:color w:val="FF0000"/>
        </w:rPr>
        <w:t xml:space="preserve"> </w:t>
      </w:r>
      <w:r>
        <w:rPr>
          <w:rFonts w:hint="eastAsia"/>
          <w:b/>
          <w:color w:val="FF0000"/>
        </w:rPr>
        <w:t xml:space="preserve">+ </w:t>
      </w:r>
      <w:r>
        <w:rPr>
          <w:b/>
          <w:color w:val="FF0000"/>
        </w:rPr>
        <w:t>M</w:t>
      </w:r>
      <w:r>
        <w:rPr>
          <w:b/>
          <w:color w:val="FF0000"/>
          <w:vertAlign w:val="subscript"/>
        </w:rPr>
        <w:t>y</w:t>
      </w:r>
      <w:r>
        <w:rPr>
          <w:rFonts w:hint="eastAsia"/>
          <w:b/>
          <w:color w:val="FF0000"/>
          <w:vertAlign w:val="subscript"/>
        </w:rPr>
        <w:t xml:space="preserve">1 </w:t>
      </w:r>
      <w:r>
        <w:rPr>
          <w:rFonts w:hint="eastAsia"/>
          <w:b/>
          <w:color w:val="FF0000"/>
          <w:sz w:val="20"/>
        </w:rPr>
        <w:t xml:space="preserve">= </w:t>
      </w:r>
      <w:r>
        <w:rPr>
          <w:rFonts w:hint="eastAsia"/>
          <w:b/>
          <w:color w:val="FF0000"/>
        </w:rPr>
        <w:t>001. 111000+ 000.000100 = 001.111100，两位符号相等，数值部分最高位为1，不需要进行规格化，所以最后结果为：E=1110，M=00(1).111100, 即(31/32)</w:t>
      </w:r>
      <w:r>
        <w:rPr>
          <w:b/>
          <w:color w:val="FF0000"/>
          <w:szCs w:val="21"/>
        </w:rPr>
        <w:t xml:space="preserve"> ×</w:t>
      </w:r>
      <w:r>
        <w:rPr>
          <w:rFonts w:hint="eastAsia"/>
          <w:b/>
          <w:color w:val="FF0000"/>
        </w:rPr>
        <w:t>2</w:t>
      </w:r>
      <w:r>
        <w:rPr>
          <w:rFonts w:hint="eastAsia"/>
          <w:b/>
          <w:color w:val="FF0000"/>
          <w:vertAlign w:val="superscript"/>
        </w:rPr>
        <w:t>7</w:t>
      </w:r>
    </w:p>
    <w:p>
      <w:pPr>
        <w:pStyle w:val="5"/>
        <w:numPr>
          <w:ilvl w:val="2"/>
          <w:numId w:val="7"/>
        </w:numPr>
        <w:rPr>
          <w:rFonts w:hint="eastAsia"/>
          <w:b/>
          <w:color w:val="FF0000"/>
        </w:rPr>
      </w:pPr>
      <w:r>
        <w:rPr>
          <w:rFonts w:hint="eastAsia"/>
          <w:b/>
          <w:color w:val="FF0000"/>
        </w:rPr>
        <w:t>X+Y2</w:t>
      </w:r>
    </w:p>
    <w:p>
      <w:pPr>
        <w:pStyle w:val="5"/>
        <w:ind w:left="840" w:firstLine="0"/>
        <w:rPr>
          <w:rFonts w:hint="eastAsia"/>
          <w:b/>
          <w:color w:val="FF0000"/>
        </w:rPr>
      </w:pPr>
      <w:r>
        <w:rPr>
          <w:rFonts w:hint="eastAsia"/>
          <w:b/>
          <w:color w:val="FF0000"/>
        </w:rPr>
        <w:t>[ΔE]</w:t>
      </w:r>
      <w:r>
        <w:rPr>
          <w:rFonts w:hint="eastAsia"/>
          <w:b/>
          <w:color w:val="FF0000"/>
          <w:szCs w:val="21"/>
          <w:vertAlign w:val="subscript"/>
        </w:rPr>
        <w:t xml:space="preserve">补 </w:t>
      </w:r>
      <w:r>
        <w:rPr>
          <w:rFonts w:hint="eastAsia"/>
          <w:b/>
          <w:color w:val="FF0000"/>
        </w:rPr>
        <w:t xml:space="preserve">= </w:t>
      </w:r>
      <w:r>
        <w:rPr>
          <w:b/>
          <w:color w:val="FF0000"/>
          <w:szCs w:val="21"/>
        </w:rPr>
        <w:t>[</w:t>
      </w:r>
      <w:r>
        <w:rPr>
          <w:b/>
          <w:color w:val="FF0000"/>
        </w:rPr>
        <w:t>E</w:t>
      </w:r>
      <w:r>
        <w:rPr>
          <w:b/>
          <w:color w:val="FF0000"/>
          <w:vertAlign w:val="subscript"/>
        </w:rPr>
        <w:t xml:space="preserve"> x</w:t>
      </w:r>
      <w:r>
        <w:rPr>
          <w:b/>
          <w:color w:val="FF0000"/>
          <w:szCs w:val="21"/>
        </w:rPr>
        <w:t>]</w:t>
      </w:r>
      <w:r>
        <w:rPr>
          <w:b/>
          <w:color w:val="FF0000"/>
          <w:szCs w:val="21"/>
          <w:vertAlign w:val="subscript"/>
        </w:rPr>
        <w:t>移</w:t>
      </w:r>
      <w:r>
        <w:rPr>
          <w:rFonts w:hint="eastAsia"/>
          <w:b/>
          <w:color w:val="FF0000"/>
          <w:szCs w:val="21"/>
          <w:vertAlign w:val="subscript"/>
        </w:rPr>
        <w:t xml:space="preserve"> </w:t>
      </w:r>
      <w:r>
        <w:rPr>
          <w:b/>
          <w:color w:val="FF0000"/>
          <w:szCs w:val="21"/>
        </w:rPr>
        <w:t>+</w:t>
      </w:r>
      <w:r>
        <w:rPr>
          <w:rFonts w:hint="eastAsia"/>
          <w:b/>
          <w:color w:val="FF0000"/>
          <w:szCs w:val="21"/>
        </w:rPr>
        <w:t xml:space="preserve"> [</w:t>
      </w:r>
      <w:r>
        <w:rPr>
          <w:b/>
          <w:color w:val="FF0000"/>
          <w:szCs w:val="21"/>
        </w:rPr>
        <w:t>–[</w:t>
      </w:r>
      <w:r>
        <w:rPr>
          <w:b/>
          <w:color w:val="FF0000"/>
        </w:rPr>
        <w:t>E</w:t>
      </w:r>
      <w:r>
        <w:rPr>
          <w:b/>
          <w:color w:val="FF0000"/>
          <w:vertAlign w:val="subscript"/>
        </w:rPr>
        <w:t xml:space="preserve"> y</w:t>
      </w:r>
      <w:r>
        <w:rPr>
          <w:rFonts w:hint="eastAsia"/>
          <w:b/>
          <w:color w:val="FF0000"/>
          <w:vertAlign w:val="subscript"/>
        </w:rPr>
        <w:t>2</w:t>
      </w:r>
      <w:r>
        <w:rPr>
          <w:b/>
          <w:color w:val="FF0000"/>
          <w:szCs w:val="21"/>
        </w:rPr>
        <w:t>]</w:t>
      </w:r>
      <w:r>
        <w:rPr>
          <w:b/>
          <w:color w:val="FF0000"/>
          <w:szCs w:val="21"/>
          <w:vertAlign w:val="subscript"/>
        </w:rPr>
        <w:t>移</w:t>
      </w:r>
      <w:r>
        <w:rPr>
          <w:b/>
          <w:color w:val="FF0000"/>
          <w:szCs w:val="21"/>
        </w:rPr>
        <w:t>]</w:t>
      </w:r>
      <w:r>
        <w:rPr>
          <w:rFonts w:hint="eastAsia"/>
          <w:b/>
          <w:color w:val="FF0000"/>
          <w:szCs w:val="21"/>
          <w:vertAlign w:val="subscript"/>
        </w:rPr>
        <w:t xml:space="preserve">补  </w:t>
      </w:r>
      <w:r>
        <w:rPr>
          <w:rFonts w:hint="eastAsia"/>
          <w:b/>
          <w:color w:val="FF0000"/>
          <w:szCs w:val="21"/>
        </w:rPr>
        <w:t xml:space="preserve">(mod </w:t>
      </w:r>
      <w:r>
        <w:rPr>
          <w:b/>
          <w:color w:val="FF0000"/>
          <w:szCs w:val="21"/>
        </w:rPr>
        <w:t>2</w:t>
      </w:r>
      <w:r>
        <w:rPr>
          <w:b/>
          <w:color w:val="FF0000"/>
          <w:szCs w:val="21"/>
          <w:vertAlign w:val="superscript"/>
        </w:rPr>
        <w:t>n</w:t>
      </w:r>
      <w:r>
        <w:rPr>
          <w:rFonts w:hint="eastAsia"/>
          <w:b/>
          <w:color w:val="FF0000"/>
          <w:szCs w:val="21"/>
        </w:rPr>
        <w:t xml:space="preserve">) </w:t>
      </w:r>
      <w:r>
        <w:rPr>
          <w:rFonts w:hint="eastAsia"/>
          <w:b/>
          <w:color w:val="FF0000"/>
        </w:rPr>
        <w:t>= 1110 + 0110 = 0100;</w:t>
      </w:r>
    </w:p>
    <w:p>
      <w:pPr>
        <w:pStyle w:val="5"/>
        <w:ind w:firstLine="761" w:firstLineChars="361"/>
        <w:rPr>
          <w:rFonts w:hint="eastAsia"/>
          <w:b/>
          <w:color w:val="FF0000"/>
        </w:rPr>
      </w:pPr>
      <w:r>
        <w:rPr>
          <w:rFonts w:hint="eastAsia"/>
          <w:b/>
          <w:color w:val="FF0000"/>
        </w:rPr>
        <w:t>ΔE = 4，根据对阶规则可知需要对y2进行对阶，结果为：</w:t>
      </w:r>
      <w:r>
        <w:rPr>
          <w:b/>
          <w:color w:val="FF0000"/>
        </w:rPr>
        <w:t>E</w:t>
      </w:r>
      <w:r>
        <w:rPr>
          <w:b/>
          <w:color w:val="FF0000"/>
          <w:vertAlign w:val="subscript"/>
        </w:rPr>
        <w:t xml:space="preserve"> y</w:t>
      </w:r>
      <w:r>
        <w:rPr>
          <w:rFonts w:hint="eastAsia"/>
          <w:b/>
          <w:color w:val="FF0000"/>
          <w:vertAlign w:val="subscript"/>
        </w:rPr>
        <w:t xml:space="preserve">2 </w:t>
      </w:r>
      <w:r>
        <w:rPr>
          <w:rFonts w:hint="eastAsia"/>
          <w:b/>
          <w:color w:val="FF0000"/>
          <w:sz w:val="20"/>
        </w:rPr>
        <w:t>=</w:t>
      </w:r>
      <w:r>
        <w:rPr>
          <w:b/>
          <w:color w:val="FF0000"/>
        </w:rPr>
        <w:t xml:space="preserve"> E</w:t>
      </w:r>
      <w:r>
        <w:rPr>
          <w:b/>
          <w:color w:val="FF0000"/>
          <w:vertAlign w:val="subscript"/>
        </w:rPr>
        <w:t xml:space="preserve"> x</w:t>
      </w:r>
      <w:r>
        <w:rPr>
          <w:b/>
          <w:color w:val="FF0000"/>
        </w:rPr>
        <w:t xml:space="preserve"> </w:t>
      </w:r>
      <w:r>
        <w:rPr>
          <w:rFonts w:hint="eastAsia"/>
          <w:b/>
          <w:color w:val="FF0000"/>
        </w:rPr>
        <w:t>= 1110，</w:t>
      </w:r>
      <w:r>
        <w:rPr>
          <w:b/>
          <w:color w:val="FF0000"/>
        </w:rPr>
        <w:t>M</w:t>
      </w:r>
      <w:r>
        <w:rPr>
          <w:b/>
          <w:color w:val="FF0000"/>
          <w:vertAlign w:val="subscript"/>
        </w:rPr>
        <w:t>y</w:t>
      </w:r>
      <w:r>
        <w:rPr>
          <w:rFonts w:hint="eastAsia"/>
          <w:b/>
          <w:color w:val="FF0000"/>
          <w:vertAlign w:val="subscript"/>
        </w:rPr>
        <w:t>2</w:t>
      </w:r>
      <w:r>
        <w:rPr>
          <w:rFonts w:hint="eastAsia"/>
          <w:b/>
          <w:color w:val="FF0000"/>
          <w:sz w:val="20"/>
        </w:rPr>
        <w:t>=</w:t>
      </w:r>
      <w:r>
        <w:rPr>
          <w:b/>
          <w:color w:val="FF0000"/>
        </w:rPr>
        <w:t xml:space="preserve"> </w:t>
      </w:r>
      <w:r>
        <w:rPr>
          <w:rFonts w:hint="eastAsia"/>
          <w:b/>
          <w:color w:val="FF0000"/>
        </w:rPr>
        <w:t>111.111100</w:t>
      </w:r>
    </w:p>
    <w:p>
      <w:pPr>
        <w:pStyle w:val="5"/>
        <w:ind w:left="632" w:leftChars="301" w:firstLine="8" w:firstLineChars="4"/>
        <w:rPr>
          <w:rFonts w:hint="eastAsia"/>
          <w:b/>
          <w:color w:val="FF0000"/>
        </w:rPr>
      </w:pPr>
      <w:r>
        <w:rPr>
          <w:rFonts w:hint="eastAsia"/>
          <w:b/>
          <w:color w:val="FF0000"/>
        </w:rPr>
        <w:t>尾数相加：</w:t>
      </w:r>
      <w:r>
        <w:rPr>
          <w:b/>
          <w:color w:val="FF0000"/>
        </w:rPr>
        <w:t>M</w:t>
      </w:r>
      <w:r>
        <w:rPr>
          <w:rFonts w:hint="eastAsia"/>
          <w:b/>
          <w:color w:val="FF0000"/>
          <w:vertAlign w:val="subscript"/>
        </w:rPr>
        <w:t xml:space="preserve">b </w:t>
      </w:r>
      <w:r>
        <w:rPr>
          <w:rFonts w:hint="eastAsia"/>
          <w:b/>
          <w:color w:val="FF0000"/>
          <w:sz w:val="20"/>
        </w:rPr>
        <w:t xml:space="preserve">= </w:t>
      </w:r>
      <w:r>
        <w:rPr>
          <w:b/>
          <w:color w:val="FF0000"/>
        </w:rPr>
        <w:t>M</w:t>
      </w:r>
      <w:r>
        <w:rPr>
          <w:rFonts w:hint="eastAsia"/>
          <w:b/>
          <w:color w:val="FF0000"/>
          <w:vertAlign w:val="subscript"/>
        </w:rPr>
        <w:t>x</w:t>
      </w:r>
      <w:r>
        <w:rPr>
          <w:b/>
          <w:color w:val="FF0000"/>
        </w:rPr>
        <w:t xml:space="preserve"> </w:t>
      </w:r>
      <w:r>
        <w:rPr>
          <w:rFonts w:hint="eastAsia"/>
          <w:b/>
          <w:color w:val="FF0000"/>
        </w:rPr>
        <w:t xml:space="preserve">+ </w:t>
      </w:r>
      <w:r>
        <w:rPr>
          <w:b/>
          <w:color w:val="FF0000"/>
        </w:rPr>
        <w:t>M</w:t>
      </w:r>
      <w:r>
        <w:rPr>
          <w:b/>
          <w:color w:val="FF0000"/>
          <w:vertAlign w:val="subscript"/>
        </w:rPr>
        <w:t>y</w:t>
      </w:r>
      <w:r>
        <w:rPr>
          <w:rFonts w:hint="eastAsia"/>
          <w:b/>
          <w:color w:val="FF0000"/>
          <w:vertAlign w:val="subscript"/>
        </w:rPr>
        <w:t xml:space="preserve">2 </w:t>
      </w:r>
      <w:r>
        <w:rPr>
          <w:rFonts w:hint="eastAsia"/>
          <w:b/>
          <w:color w:val="FF0000"/>
          <w:sz w:val="20"/>
        </w:rPr>
        <w:t xml:space="preserve">= </w:t>
      </w:r>
      <w:r>
        <w:rPr>
          <w:rFonts w:hint="eastAsia"/>
          <w:b/>
          <w:color w:val="FF0000"/>
        </w:rPr>
        <w:t>001. 111000+ 111.111100=001.110100，两位符号相等，数值部分最高为1，不需要进行规格化，所以最后结果为：E=1110，M=00(1).110100, 即(29/32)</w:t>
      </w:r>
      <w:r>
        <w:rPr>
          <w:b/>
          <w:color w:val="FF0000"/>
          <w:szCs w:val="21"/>
        </w:rPr>
        <w:t xml:space="preserve"> ×</w:t>
      </w:r>
      <w:r>
        <w:rPr>
          <w:rFonts w:hint="eastAsia"/>
          <w:b/>
          <w:color w:val="FF0000"/>
        </w:rPr>
        <w:t>2</w:t>
      </w:r>
      <w:r>
        <w:rPr>
          <w:rFonts w:hint="eastAsia"/>
          <w:b/>
          <w:color w:val="FF0000"/>
          <w:vertAlign w:val="superscript"/>
        </w:rPr>
        <w:t>7</w:t>
      </w:r>
    </w:p>
    <w:p>
      <w:pPr>
        <w:pStyle w:val="5"/>
        <w:numPr>
          <w:ilvl w:val="2"/>
          <w:numId w:val="7"/>
        </w:numPr>
        <w:rPr>
          <w:rFonts w:hint="eastAsia"/>
          <w:b/>
          <w:color w:val="FF0000"/>
        </w:rPr>
      </w:pPr>
      <w:r>
        <w:rPr>
          <w:rFonts w:hint="eastAsia"/>
          <w:b/>
          <w:color w:val="FF0000"/>
        </w:rPr>
        <w:t>K+J1</w:t>
      </w:r>
    </w:p>
    <w:p>
      <w:pPr>
        <w:pStyle w:val="5"/>
        <w:ind w:left="840" w:firstLine="0"/>
        <w:rPr>
          <w:rFonts w:hint="eastAsia"/>
          <w:b/>
          <w:color w:val="FF0000"/>
        </w:rPr>
      </w:pPr>
      <w:r>
        <w:rPr>
          <w:rFonts w:hint="eastAsia"/>
          <w:b/>
          <w:color w:val="FF0000"/>
        </w:rPr>
        <w:t>[ΔE]</w:t>
      </w:r>
      <w:r>
        <w:rPr>
          <w:rFonts w:hint="eastAsia"/>
          <w:b/>
          <w:color w:val="FF0000"/>
          <w:szCs w:val="21"/>
          <w:vertAlign w:val="subscript"/>
        </w:rPr>
        <w:t xml:space="preserve">补 </w:t>
      </w:r>
      <w:r>
        <w:rPr>
          <w:rFonts w:hint="eastAsia"/>
          <w:b/>
          <w:color w:val="FF0000"/>
        </w:rPr>
        <w:t xml:space="preserve">= </w:t>
      </w:r>
      <w:r>
        <w:rPr>
          <w:b/>
          <w:color w:val="FF0000"/>
          <w:szCs w:val="21"/>
        </w:rPr>
        <w:t>[</w:t>
      </w:r>
      <w:r>
        <w:rPr>
          <w:b/>
          <w:color w:val="FF0000"/>
        </w:rPr>
        <w:t>E</w:t>
      </w:r>
      <w:r>
        <w:rPr>
          <w:b/>
          <w:color w:val="FF0000"/>
          <w:vertAlign w:val="subscript"/>
        </w:rPr>
        <w:t xml:space="preserve"> </w:t>
      </w:r>
      <w:r>
        <w:rPr>
          <w:rFonts w:hint="eastAsia"/>
          <w:b/>
          <w:color w:val="FF0000"/>
          <w:vertAlign w:val="subscript"/>
        </w:rPr>
        <w:t>K</w:t>
      </w:r>
      <w:r>
        <w:rPr>
          <w:b/>
          <w:color w:val="FF0000"/>
          <w:szCs w:val="21"/>
        </w:rPr>
        <w:t>]</w:t>
      </w:r>
      <w:r>
        <w:rPr>
          <w:b/>
          <w:color w:val="FF0000"/>
          <w:szCs w:val="21"/>
          <w:vertAlign w:val="subscript"/>
        </w:rPr>
        <w:t>移</w:t>
      </w:r>
      <w:r>
        <w:rPr>
          <w:rFonts w:hint="eastAsia"/>
          <w:b/>
          <w:color w:val="FF0000"/>
          <w:szCs w:val="21"/>
          <w:vertAlign w:val="subscript"/>
        </w:rPr>
        <w:t xml:space="preserve"> </w:t>
      </w:r>
      <w:r>
        <w:rPr>
          <w:b/>
          <w:color w:val="FF0000"/>
          <w:szCs w:val="21"/>
        </w:rPr>
        <w:t>+</w:t>
      </w:r>
      <w:r>
        <w:rPr>
          <w:rFonts w:hint="eastAsia"/>
          <w:b/>
          <w:color w:val="FF0000"/>
          <w:szCs w:val="21"/>
        </w:rPr>
        <w:t xml:space="preserve"> [</w:t>
      </w:r>
      <w:r>
        <w:rPr>
          <w:b/>
          <w:color w:val="FF0000"/>
          <w:szCs w:val="21"/>
        </w:rPr>
        <w:t>–[</w:t>
      </w:r>
      <w:r>
        <w:rPr>
          <w:b/>
          <w:color w:val="FF0000"/>
        </w:rPr>
        <w:t>E</w:t>
      </w:r>
      <w:r>
        <w:rPr>
          <w:b/>
          <w:color w:val="FF0000"/>
          <w:vertAlign w:val="subscript"/>
        </w:rPr>
        <w:t xml:space="preserve"> </w:t>
      </w:r>
      <w:r>
        <w:rPr>
          <w:rFonts w:hint="eastAsia"/>
          <w:b/>
          <w:color w:val="FF0000"/>
          <w:vertAlign w:val="subscript"/>
        </w:rPr>
        <w:t>J1</w:t>
      </w:r>
      <w:r>
        <w:rPr>
          <w:b/>
          <w:color w:val="FF0000"/>
          <w:szCs w:val="21"/>
        </w:rPr>
        <w:t>]</w:t>
      </w:r>
      <w:r>
        <w:rPr>
          <w:b/>
          <w:color w:val="FF0000"/>
          <w:szCs w:val="21"/>
          <w:vertAlign w:val="subscript"/>
        </w:rPr>
        <w:t>移</w:t>
      </w:r>
      <w:r>
        <w:rPr>
          <w:b/>
          <w:color w:val="FF0000"/>
          <w:szCs w:val="21"/>
        </w:rPr>
        <w:t>]</w:t>
      </w:r>
      <w:r>
        <w:rPr>
          <w:rFonts w:hint="eastAsia"/>
          <w:b/>
          <w:color w:val="FF0000"/>
          <w:szCs w:val="21"/>
          <w:vertAlign w:val="subscript"/>
        </w:rPr>
        <w:t xml:space="preserve">补  </w:t>
      </w:r>
      <w:r>
        <w:rPr>
          <w:rFonts w:hint="eastAsia"/>
          <w:b/>
          <w:color w:val="FF0000"/>
          <w:szCs w:val="21"/>
        </w:rPr>
        <w:t xml:space="preserve">(mod </w:t>
      </w:r>
      <w:r>
        <w:rPr>
          <w:b/>
          <w:color w:val="FF0000"/>
          <w:szCs w:val="21"/>
        </w:rPr>
        <w:t>2</w:t>
      </w:r>
      <w:r>
        <w:rPr>
          <w:b/>
          <w:color w:val="FF0000"/>
          <w:szCs w:val="21"/>
          <w:vertAlign w:val="superscript"/>
        </w:rPr>
        <w:t>n</w:t>
      </w:r>
      <w:r>
        <w:rPr>
          <w:rFonts w:hint="eastAsia"/>
          <w:b/>
          <w:color w:val="FF0000"/>
          <w:szCs w:val="21"/>
        </w:rPr>
        <w:t xml:space="preserve">) </w:t>
      </w:r>
      <w:r>
        <w:rPr>
          <w:rFonts w:hint="eastAsia"/>
          <w:b/>
          <w:color w:val="FF0000"/>
        </w:rPr>
        <w:t>= 1100 + 0100 = 0000;</w:t>
      </w:r>
    </w:p>
    <w:p>
      <w:pPr>
        <w:pStyle w:val="5"/>
        <w:ind w:firstLine="761" w:firstLineChars="361"/>
        <w:rPr>
          <w:rFonts w:hint="eastAsia"/>
          <w:b/>
          <w:color w:val="FF0000"/>
        </w:rPr>
      </w:pPr>
      <w:r>
        <w:rPr>
          <w:rFonts w:hint="eastAsia"/>
          <w:b/>
          <w:color w:val="FF0000"/>
        </w:rPr>
        <w:t>ΔE = 0，根据对阶规则可知不需要进行对阶。</w:t>
      </w:r>
    </w:p>
    <w:p>
      <w:pPr>
        <w:pStyle w:val="5"/>
        <w:ind w:left="632" w:leftChars="301" w:firstLine="8" w:firstLineChars="4"/>
        <w:rPr>
          <w:rFonts w:hint="eastAsia"/>
          <w:b/>
          <w:color w:val="FF0000"/>
        </w:rPr>
      </w:pPr>
      <w:r>
        <w:rPr>
          <w:rFonts w:hint="eastAsia"/>
          <w:b/>
          <w:color w:val="FF0000"/>
        </w:rPr>
        <w:t>尾数相加：</w:t>
      </w:r>
      <w:r>
        <w:rPr>
          <w:b/>
          <w:color w:val="FF0000"/>
        </w:rPr>
        <w:t>M</w:t>
      </w:r>
      <w:r>
        <w:rPr>
          <w:rFonts w:hint="eastAsia"/>
          <w:b/>
          <w:color w:val="FF0000"/>
          <w:vertAlign w:val="subscript"/>
        </w:rPr>
        <w:t xml:space="preserve">b </w:t>
      </w:r>
      <w:r>
        <w:rPr>
          <w:rFonts w:hint="eastAsia"/>
          <w:b/>
          <w:color w:val="FF0000"/>
          <w:sz w:val="20"/>
        </w:rPr>
        <w:t xml:space="preserve">= </w:t>
      </w:r>
      <w:r>
        <w:rPr>
          <w:b/>
          <w:color w:val="FF0000"/>
        </w:rPr>
        <w:t>M</w:t>
      </w:r>
      <w:r>
        <w:rPr>
          <w:rFonts w:hint="eastAsia"/>
          <w:b/>
          <w:color w:val="FF0000"/>
          <w:vertAlign w:val="subscript"/>
        </w:rPr>
        <w:t>K</w:t>
      </w:r>
      <w:r>
        <w:rPr>
          <w:b/>
          <w:color w:val="FF0000"/>
        </w:rPr>
        <w:t xml:space="preserve"> </w:t>
      </w:r>
      <w:r>
        <w:rPr>
          <w:rFonts w:hint="eastAsia"/>
          <w:b/>
          <w:color w:val="FF0000"/>
        </w:rPr>
        <w:t xml:space="preserve">+ </w:t>
      </w:r>
      <w:r>
        <w:rPr>
          <w:b/>
          <w:color w:val="FF0000"/>
        </w:rPr>
        <w:t>M</w:t>
      </w:r>
      <w:r>
        <w:rPr>
          <w:rFonts w:hint="eastAsia"/>
          <w:b/>
          <w:color w:val="FF0000"/>
          <w:vertAlign w:val="subscript"/>
        </w:rPr>
        <w:t xml:space="preserve">J1 </w:t>
      </w:r>
      <w:r>
        <w:rPr>
          <w:rFonts w:hint="eastAsia"/>
          <w:b/>
          <w:color w:val="FF0000"/>
          <w:sz w:val="20"/>
        </w:rPr>
        <w:t xml:space="preserve">= </w:t>
      </w:r>
      <w:r>
        <w:rPr>
          <w:rFonts w:hint="eastAsia"/>
          <w:b/>
          <w:color w:val="FF0000"/>
        </w:rPr>
        <w:t>001. 111000+ 001.000000= 010.111000，两位符号不等，说明尾数溢出，需要进行右规，最后结果为：E=1101，M=00(1).011100, 即(23/32)</w:t>
      </w:r>
      <w:r>
        <w:rPr>
          <w:b/>
          <w:color w:val="FF0000"/>
          <w:szCs w:val="21"/>
        </w:rPr>
        <w:t xml:space="preserve"> ×</w:t>
      </w:r>
      <w:r>
        <w:rPr>
          <w:rFonts w:hint="eastAsia"/>
          <w:b/>
          <w:color w:val="FF0000"/>
        </w:rPr>
        <w:t>2</w:t>
      </w:r>
      <w:r>
        <w:rPr>
          <w:rFonts w:hint="eastAsia"/>
          <w:b/>
          <w:color w:val="FF0000"/>
          <w:vertAlign w:val="superscript"/>
        </w:rPr>
        <w:t>6</w:t>
      </w:r>
    </w:p>
    <w:p>
      <w:pPr>
        <w:pStyle w:val="5"/>
        <w:numPr>
          <w:ilvl w:val="2"/>
          <w:numId w:val="7"/>
        </w:numPr>
        <w:rPr>
          <w:rFonts w:hint="eastAsia"/>
          <w:b/>
          <w:color w:val="FF0000"/>
        </w:rPr>
      </w:pPr>
      <w:r>
        <w:rPr>
          <w:rFonts w:hint="eastAsia"/>
          <w:b/>
          <w:color w:val="FF0000"/>
        </w:rPr>
        <w:t>K+J2</w:t>
      </w:r>
    </w:p>
    <w:p>
      <w:pPr>
        <w:pStyle w:val="5"/>
        <w:ind w:left="840" w:firstLine="0"/>
        <w:rPr>
          <w:rFonts w:hint="eastAsia"/>
          <w:b/>
          <w:color w:val="FF0000"/>
        </w:rPr>
      </w:pPr>
      <w:r>
        <w:rPr>
          <w:rFonts w:hint="eastAsia"/>
          <w:b/>
          <w:color w:val="FF0000"/>
        </w:rPr>
        <w:t>[ΔE]</w:t>
      </w:r>
      <w:r>
        <w:rPr>
          <w:rFonts w:hint="eastAsia"/>
          <w:b/>
          <w:color w:val="FF0000"/>
          <w:szCs w:val="21"/>
          <w:vertAlign w:val="subscript"/>
        </w:rPr>
        <w:t xml:space="preserve">补 </w:t>
      </w:r>
      <w:r>
        <w:rPr>
          <w:rFonts w:hint="eastAsia"/>
          <w:b/>
          <w:color w:val="FF0000"/>
        </w:rPr>
        <w:t xml:space="preserve">= </w:t>
      </w:r>
      <w:r>
        <w:rPr>
          <w:b/>
          <w:color w:val="FF0000"/>
          <w:szCs w:val="21"/>
        </w:rPr>
        <w:t>[</w:t>
      </w:r>
      <w:r>
        <w:rPr>
          <w:b/>
          <w:color w:val="FF0000"/>
        </w:rPr>
        <w:t>E</w:t>
      </w:r>
      <w:r>
        <w:rPr>
          <w:b/>
          <w:color w:val="FF0000"/>
          <w:vertAlign w:val="subscript"/>
        </w:rPr>
        <w:t xml:space="preserve"> </w:t>
      </w:r>
      <w:r>
        <w:rPr>
          <w:rFonts w:hint="eastAsia"/>
          <w:b/>
          <w:color w:val="FF0000"/>
          <w:vertAlign w:val="subscript"/>
        </w:rPr>
        <w:t>K</w:t>
      </w:r>
      <w:r>
        <w:rPr>
          <w:b/>
          <w:color w:val="FF0000"/>
          <w:szCs w:val="21"/>
        </w:rPr>
        <w:t>]</w:t>
      </w:r>
      <w:r>
        <w:rPr>
          <w:b/>
          <w:color w:val="FF0000"/>
          <w:szCs w:val="21"/>
          <w:vertAlign w:val="subscript"/>
        </w:rPr>
        <w:t>移</w:t>
      </w:r>
      <w:r>
        <w:rPr>
          <w:rFonts w:hint="eastAsia"/>
          <w:b/>
          <w:color w:val="FF0000"/>
          <w:szCs w:val="21"/>
          <w:vertAlign w:val="subscript"/>
        </w:rPr>
        <w:t xml:space="preserve"> </w:t>
      </w:r>
      <w:r>
        <w:rPr>
          <w:b/>
          <w:color w:val="FF0000"/>
          <w:szCs w:val="21"/>
        </w:rPr>
        <w:t>+</w:t>
      </w:r>
      <w:r>
        <w:rPr>
          <w:rFonts w:hint="eastAsia"/>
          <w:b/>
          <w:color w:val="FF0000"/>
          <w:szCs w:val="21"/>
        </w:rPr>
        <w:t xml:space="preserve"> [</w:t>
      </w:r>
      <w:r>
        <w:rPr>
          <w:b/>
          <w:color w:val="FF0000"/>
          <w:szCs w:val="21"/>
        </w:rPr>
        <w:t>–[</w:t>
      </w:r>
      <w:r>
        <w:rPr>
          <w:b/>
          <w:color w:val="FF0000"/>
        </w:rPr>
        <w:t>E</w:t>
      </w:r>
      <w:r>
        <w:rPr>
          <w:b/>
          <w:color w:val="FF0000"/>
          <w:vertAlign w:val="subscript"/>
        </w:rPr>
        <w:t xml:space="preserve"> </w:t>
      </w:r>
      <w:r>
        <w:rPr>
          <w:rFonts w:hint="eastAsia"/>
          <w:b/>
          <w:color w:val="FF0000"/>
          <w:vertAlign w:val="subscript"/>
        </w:rPr>
        <w:t>J2</w:t>
      </w:r>
      <w:r>
        <w:rPr>
          <w:b/>
          <w:color w:val="FF0000"/>
          <w:szCs w:val="21"/>
        </w:rPr>
        <w:t>]</w:t>
      </w:r>
      <w:r>
        <w:rPr>
          <w:b/>
          <w:color w:val="FF0000"/>
          <w:szCs w:val="21"/>
          <w:vertAlign w:val="subscript"/>
        </w:rPr>
        <w:t>移</w:t>
      </w:r>
      <w:r>
        <w:rPr>
          <w:b/>
          <w:color w:val="FF0000"/>
          <w:szCs w:val="21"/>
        </w:rPr>
        <w:t>]</w:t>
      </w:r>
      <w:r>
        <w:rPr>
          <w:rFonts w:hint="eastAsia"/>
          <w:b/>
          <w:color w:val="FF0000"/>
          <w:szCs w:val="21"/>
          <w:vertAlign w:val="subscript"/>
        </w:rPr>
        <w:t xml:space="preserve">补  </w:t>
      </w:r>
      <w:r>
        <w:rPr>
          <w:rFonts w:hint="eastAsia"/>
          <w:b/>
          <w:color w:val="FF0000"/>
          <w:szCs w:val="21"/>
        </w:rPr>
        <w:t xml:space="preserve">(mod </w:t>
      </w:r>
      <w:r>
        <w:rPr>
          <w:b/>
          <w:color w:val="FF0000"/>
          <w:szCs w:val="21"/>
        </w:rPr>
        <w:t>2</w:t>
      </w:r>
      <w:r>
        <w:rPr>
          <w:b/>
          <w:color w:val="FF0000"/>
          <w:szCs w:val="21"/>
          <w:vertAlign w:val="superscript"/>
        </w:rPr>
        <w:t>n</w:t>
      </w:r>
      <w:r>
        <w:rPr>
          <w:rFonts w:hint="eastAsia"/>
          <w:b/>
          <w:color w:val="FF0000"/>
          <w:szCs w:val="21"/>
        </w:rPr>
        <w:t xml:space="preserve">) </w:t>
      </w:r>
      <w:r>
        <w:rPr>
          <w:rFonts w:hint="eastAsia"/>
          <w:b/>
          <w:color w:val="FF0000"/>
        </w:rPr>
        <w:t>= 1100 + 0100 = 0000;</w:t>
      </w:r>
    </w:p>
    <w:p>
      <w:pPr>
        <w:pStyle w:val="5"/>
        <w:ind w:firstLine="761" w:firstLineChars="361"/>
        <w:rPr>
          <w:rFonts w:hint="eastAsia"/>
          <w:b/>
          <w:color w:val="FF0000"/>
        </w:rPr>
      </w:pPr>
      <w:r>
        <w:rPr>
          <w:rFonts w:hint="eastAsia"/>
          <w:b/>
          <w:color w:val="FF0000"/>
        </w:rPr>
        <w:t>ΔE = 0，根据对阶规则可知不需要进行对阶。</w:t>
      </w:r>
    </w:p>
    <w:p>
      <w:pPr>
        <w:pStyle w:val="5"/>
        <w:ind w:left="632" w:leftChars="301" w:firstLine="8" w:firstLineChars="4"/>
        <w:rPr>
          <w:rFonts w:hint="eastAsia"/>
          <w:b/>
          <w:color w:val="FF0000"/>
        </w:rPr>
      </w:pPr>
      <w:r>
        <w:rPr>
          <w:rFonts w:hint="eastAsia"/>
          <w:b/>
          <w:color w:val="FF0000"/>
        </w:rPr>
        <w:t>尾数相加：</w:t>
      </w:r>
      <w:r>
        <w:rPr>
          <w:b/>
          <w:color w:val="FF0000"/>
        </w:rPr>
        <w:t>M</w:t>
      </w:r>
      <w:r>
        <w:rPr>
          <w:rFonts w:hint="eastAsia"/>
          <w:b/>
          <w:color w:val="FF0000"/>
          <w:vertAlign w:val="subscript"/>
        </w:rPr>
        <w:t xml:space="preserve">b </w:t>
      </w:r>
      <w:r>
        <w:rPr>
          <w:rFonts w:hint="eastAsia"/>
          <w:b/>
          <w:color w:val="FF0000"/>
          <w:sz w:val="20"/>
        </w:rPr>
        <w:t xml:space="preserve">= </w:t>
      </w:r>
      <w:r>
        <w:rPr>
          <w:b/>
          <w:color w:val="FF0000"/>
        </w:rPr>
        <w:t>M</w:t>
      </w:r>
      <w:r>
        <w:rPr>
          <w:rFonts w:hint="eastAsia"/>
          <w:b/>
          <w:color w:val="FF0000"/>
          <w:vertAlign w:val="subscript"/>
        </w:rPr>
        <w:t>K</w:t>
      </w:r>
      <w:r>
        <w:rPr>
          <w:b/>
          <w:color w:val="FF0000"/>
        </w:rPr>
        <w:t xml:space="preserve"> </w:t>
      </w:r>
      <w:r>
        <w:rPr>
          <w:rFonts w:hint="eastAsia"/>
          <w:b/>
          <w:color w:val="FF0000"/>
        </w:rPr>
        <w:t xml:space="preserve">+ </w:t>
      </w:r>
      <w:r>
        <w:rPr>
          <w:b/>
          <w:color w:val="FF0000"/>
        </w:rPr>
        <w:t>M</w:t>
      </w:r>
      <w:r>
        <w:rPr>
          <w:rFonts w:hint="eastAsia"/>
          <w:b/>
          <w:color w:val="FF0000"/>
          <w:vertAlign w:val="subscript"/>
        </w:rPr>
        <w:t xml:space="preserve">J2 </w:t>
      </w:r>
      <w:r>
        <w:rPr>
          <w:rFonts w:hint="eastAsia"/>
          <w:b/>
          <w:color w:val="FF0000"/>
          <w:sz w:val="20"/>
        </w:rPr>
        <w:t xml:space="preserve">= </w:t>
      </w:r>
      <w:r>
        <w:rPr>
          <w:rFonts w:hint="eastAsia"/>
          <w:b/>
          <w:color w:val="FF0000"/>
        </w:rPr>
        <w:t>00 1. 111000+ 111.000000 = 000.111000，两位符号相等，数值部分最高位为0，需要进行左规，所以最后结果为：E=1011，M=00(1).110000, 即(7/8)</w:t>
      </w:r>
      <w:r>
        <w:rPr>
          <w:b/>
          <w:color w:val="FF0000"/>
          <w:szCs w:val="21"/>
        </w:rPr>
        <w:t xml:space="preserve"> ×</w:t>
      </w:r>
      <w:r>
        <w:rPr>
          <w:rFonts w:hint="eastAsia"/>
          <w:b/>
          <w:color w:val="FF0000"/>
        </w:rPr>
        <w:t>2</w:t>
      </w:r>
      <w:r>
        <w:rPr>
          <w:rFonts w:hint="eastAsia"/>
          <w:b/>
          <w:color w:val="FF0000"/>
          <w:vertAlign w:val="superscript"/>
        </w:rPr>
        <w:t>4</w:t>
      </w:r>
    </w:p>
    <w:p>
      <w:pPr>
        <w:pStyle w:val="5"/>
        <w:ind w:left="724" w:leftChars="345" w:firstLine="6" w:firstLineChars="3"/>
        <w:rPr>
          <w:rFonts w:hint="eastAsia"/>
          <w:b/>
          <w:color w:val="FF0000"/>
        </w:rPr>
      </w:pPr>
      <w:r>
        <w:rPr>
          <w:rFonts w:hint="eastAsia"/>
          <w:b/>
          <w:color w:val="FF0000"/>
        </w:rPr>
        <w:t>如果有两位附加位精度上会有提高，在对阶的时候要注意小数点后就不是6位，而是8位，最后两位为保护位和舍入位。但是由于本题6位尾数已经足够，再加2位附加位，其结果是一样的。</w:t>
      </w:r>
    </w:p>
    <w:p>
      <w:pPr>
        <w:pStyle w:val="5"/>
        <w:ind w:firstLine="540" w:firstLineChars="256"/>
        <w:rPr>
          <w:rFonts w:hint="eastAsia"/>
          <w:b/>
          <w:color w:val="FF0000"/>
        </w:rPr>
      </w:pPr>
    </w:p>
    <w:p>
      <w:pPr>
        <w:ind w:left="420" w:hanging="420" w:hangingChars="199"/>
        <w:rPr>
          <w:rFonts w:hint="eastAsia"/>
          <w:b/>
        </w:rPr>
      </w:pPr>
      <w:r>
        <w:rPr>
          <w:rFonts w:hint="eastAsia"/>
          <w:b/>
        </w:rPr>
        <w:t>14．采用IEEE 754单精度浮点数格式计算下列表达式的值。</w:t>
      </w:r>
    </w:p>
    <w:p>
      <w:pPr>
        <w:ind w:left="408"/>
        <w:rPr>
          <w:rFonts w:hint="eastAsia"/>
          <w:b/>
        </w:rPr>
      </w:pPr>
      <w:r>
        <w:rPr>
          <w:rFonts w:hint="eastAsia"/>
          <w:b/>
        </w:rPr>
        <w:t>（1）0.75+(</w:t>
      </w:r>
      <w:r>
        <w:rPr>
          <w:b/>
          <w:szCs w:val="21"/>
        </w:rPr>
        <w:t>–</w:t>
      </w:r>
      <w:r>
        <w:rPr>
          <w:rFonts w:hint="eastAsia"/>
          <w:b/>
          <w:szCs w:val="21"/>
        </w:rPr>
        <w:t xml:space="preserve"> </w:t>
      </w:r>
      <w:r>
        <w:rPr>
          <w:rFonts w:hint="eastAsia"/>
          <w:b/>
        </w:rPr>
        <w:t>65.25）</w:t>
      </w:r>
      <w:r>
        <w:rPr>
          <w:rFonts w:hint="eastAsia"/>
          <w:b/>
        </w:rPr>
        <w:tab/>
      </w:r>
      <w:r>
        <w:rPr>
          <w:rFonts w:hint="eastAsia"/>
          <w:b/>
        </w:rPr>
        <w:tab/>
      </w:r>
      <w:r>
        <w:rPr>
          <w:rFonts w:hint="eastAsia"/>
          <w:b/>
        </w:rPr>
        <w:tab/>
      </w:r>
      <w:r>
        <w:rPr>
          <w:rFonts w:hint="eastAsia"/>
          <w:b/>
        </w:rPr>
        <w:tab/>
      </w:r>
      <w:r>
        <w:rPr>
          <w:rFonts w:hint="eastAsia"/>
          <w:b/>
        </w:rPr>
        <w:t>（2）0.75</w:t>
      </w:r>
      <w:r>
        <w:rPr>
          <w:b/>
          <w:szCs w:val="21"/>
        </w:rPr>
        <w:t>–</w:t>
      </w:r>
      <w:r>
        <w:rPr>
          <w:rFonts w:hint="eastAsia"/>
          <w:b/>
        </w:rPr>
        <w:t>(</w:t>
      </w:r>
      <w:r>
        <w:rPr>
          <w:b/>
          <w:szCs w:val="21"/>
        </w:rPr>
        <w:t>–</w:t>
      </w:r>
      <w:r>
        <w:rPr>
          <w:rFonts w:hint="eastAsia"/>
          <w:b/>
          <w:szCs w:val="21"/>
        </w:rPr>
        <w:t xml:space="preserve"> </w:t>
      </w:r>
      <w:r>
        <w:rPr>
          <w:rFonts w:hint="eastAsia"/>
          <w:b/>
        </w:rPr>
        <w:t>65.25）</w:t>
      </w:r>
    </w:p>
    <w:p>
      <w:pPr>
        <w:pStyle w:val="5"/>
        <w:ind w:firstLine="527" w:firstLineChars="250"/>
        <w:rPr>
          <w:rFonts w:hint="eastAsia"/>
          <w:b/>
          <w:color w:val="FF0000"/>
        </w:rPr>
      </w:pPr>
      <w:r>
        <w:rPr>
          <w:rFonts w:hint="eastAsia"/>
          <w:b/>
          <w:color w:val="FF0000"/>
        </w:rPr>
        <w:t>参考答案</w:t>
      </w:r>
      <w:r>
        <w:rPr>
          <w:b/>
          <w:color w:val="FF0000"/>
        </w:rPr>
        <w:t>：</w:t>
      </w:r>
    </w:p>
    <w:p>
      <w:pPr>
        <w:pStyle w:val="5"/>
        <w:ind w:firstLine="630" w:firstLineChars="299"/>
        <w:rPr>
          <w:b/>
          <w:color w:val="FF0000"/>
        </w:rPr>
      </w:pPr>
      <w:r>
        <w:rPr>
          <w:b/>
          <w:color w:val="FF0000"/>
        </w:rPr>
        <w:t>x</w:t>
      </w:r>
      <w:r>
        <w:rPr>
          <w:rFonts w:hint="eastAsia"/>
          <w:b/>
          <w:color w:val="FF0000"/>
        </w:rPr>
        <w:t xml:space="preserve"> </w:t>
      </w:r>
      <w:r>
        <w:rPr>
          <w:b/>
          <w:color w:val="FF0000"/>
        </w:rPr>
        <w:t>=</w:t>
      </w:r>
      <w:r>
        <w:rPr>
          <w:rFonts w:hint="eastAsia"/>
          <w:b/>
          <w:color w:val="FF0000"/>
        </w:rPr>
        <w:t xml:space="preserve"> </w:t>
      </w:r>
      <w:r>
        <w:rPr>
          <w:b/>
          <w:color w:val="FF0000"/>
        </w:rPr>
        <w:t>0.</w:t>
      </w:r>
      <w:r>
        <w:rPr>
          <w:rFonts w:hint="eastAsia"/>
          <w:b/>
          <w:color w:val="FF0000"/>
        </w:rPr>
        <w:t>7</w:t>
      </w:r>
      <w:r>
        <w:rPr>
          <w:b/>
          <w:color w:val="FF0000"/>
        </w:rPr>
        <w:t>5</w:t>
      </w:r>
      <w:r>
        <w:rPr>
          <w:rFonts w:hint="eastAsia"/>
          <w:b/>
          <w:color w:val="FF0000"/>
        </w:rPr>
        <w:t xml:space="preserve"> </w:t>
      </w:r>
      <w:r>
        <w:rPr>
          <w:b/>
          <w:color w:val="FF0000"/>
        </w:rPr>
        <w:t>=</w:t>
      </w:r>
      <w:r>
        <w:rPr>
          <w:rFonts w:hint="eastAsia"/>
          <w:b/>
          <w:color w:val="FF0000"/>
        </w:rPr>
        <w:t xml:space="preserve"> </w:t>
      </w:r>
      <w:r>
        <w:rPr>
          <w:b/>
          <w:color w:val="FF0000"/>
        </w:rPr>
        <w:t>0.1</w:t>
      </w:r>
      <w:r>
        <w:rPr>
          <w:rFonts w:hint="eastAsia"/>
          <w:b/>
          <w:color w:val="FF0000"/>
        </w:rPr>
        <w:t>1</w:t>
      </w:r>
      <w:r>
        <w:rPr>
          <w:b/>
          <w:color w:val="FF0000"/>
        </w:rPr>
        <w:t>0...0</w:t>
      </w:r>
      <w:r>
        <w:rPr>
          <w:rFonts w:hint="eastAsia"/>
          <w:b/>
          <w:color w:val="FF0000"/>
        </w:rPr>
        <w:t xml:space="preserve">B </w:t>
      </w:r>
      <w:r>
        <w:rPr>
          <w:b/>
          <w:color w:val="FF0000"/>
        </w:rPr>
        <w:t>=</w:t>
      </w:r>
      <w:r>
        <w:rPr>
          <w:rFonts w:hint="eastAsia"/>
          <w:b/>
          <w:color w:val="FF0000"/>
        </w:rPr>
        <w:t xml:space="preserve"> </w:t>
      </w:r>
      <w:r>
        <w:rPr>
          <w:b/>
          <w:color w:val="FF0000"/>
        </w:rPr>
        <w:t>(1.</w:t>
      </w:r>
      <w:r>
        <w:rPr>
          <w:rFonts w:hint="eastAsia"/>
          <w:b/>
          <w:color w:val="FF0000"/>
        </w:rPr>
        <w:t>1</w:t>
      </w:r>
      <w:r>
        <w:rPr>
          <w:b/>
          <w:color w:val="FF0000"/>
        </w:rPr>
        <w:t>0...0)</w:t>
      </w:r>
      <w:r>
        <w:rPr>
          <w:b/>
          <w:color w:val="FF0000"/>
          <w:szCs w:val="21"/>
          <w:vertAlign w:val="subscript"/>
        </w:rPr>
        <w:t>2</w:t>
      </w:r>
      <w:r>
        <w:rPr>
          <w:rFonts w:hint="eastAsia"/>
          <w:b/>
          <w:color w:val="FF0000"/>
          <w:szCs w:val="21"/>
          <w:vertAlign w:val="subscript"/>
        </w:rPr>
        <w:t xml:space="preserve"> </w:t>
      </w:r>
      <w:r>
        <w:rPr>
          <w:b/>
          <w:color w:val="FF0000"/>
          <w:szCs w:val="21"/>
        </w:rPr>
        <w:t>×</w:t>
      </w:r>
      <w:r>
        <w:rPr>
          <w:rFonts w:hint="eastAsia"/>
          <w:b/>
          <w:color w:val="FF0000"/>
        </w:rPr>
        <w:t xml:space="preserve"> </w:t>
      </w:r>
      <w:r>
        <w:rPr>
          <w:b/>
          <w:color w:val="FF0000"/>
        </w:rPr>
        <w:t>2</w:t>
      </w:r>
      <w:r>
        <w:rPr>
          <w:b/>
          <w:color w:val="FF0000"/>
          <w:szCs w:val="21"/>
          <w:vertAlign w:val="superscript"/>
        </w:rPr>
        <w:t>-1</w:t>
      </w:r>
      <w:r>
        <w:rPr>
          <w:b/>
          <w:color w:val="FF0000"/>
        </w:rPr>
        <w:t xml:space="preserve"> </w:t>
      </w:r>
    </w:p>
    <w:p>
      <w:pPr>
        <w:pStyle w:val="5"/>
        <w:ind w:firstLine="0"/>
        <w:rPr>
          <w:rFonts w:hint="eastAsia"/>
          <w:b/>
          <w:color w:val="FF0000"/>
        </w:rPr>
      </w:pPr>
      <w:r>
        <w:rPr>
          <w:b/>
          <w:color w:val="FF0000"/>
        </w:rPr>
        <w:t xml:space="preserve">     </w:t>
      </w:r>
      <w:r>
        <w:rPr>
          <w:rFonts w:hint="eastAsia"/>
          <w:b/>
          <w:color w:val="FF0000"/>
        </w:rPr>
        <w:t xml:space="preserve"> </w:t>
      </w:r>
      <w:r>
        <w:rPr>
          <w:b/>
          <w:color w:val="FF0000"/>
        </w:rPr>
        <w:t>y</w:t>
      </w:r>
      <w:r>
        <w:rPr>
          <w:rFonts w:hint="eastAsia"/>
          <w:b/>
          <w:color w:val="FF0000"/>
        </w:rPr>
        <w:t xml:space="preserve"> </w:t>
      </w:r>
      <w:r>
        <w:rPr>
          <w:b/>
          <w:color w:val="FF0000"/>
        </w:rPr>
        <w:t>=</w:t>
      </w:r>
      <w:r>
        <w:rPr>
          <w:rFonts w:hint="eastAsia"/>
          <w:b/>
          <w:color w:val="FF0000"/>
        </w:rPr>
        <w:t xml:space="preserve"> </w:t>
      </w:r>
      <w:r>
        <w:rPr>
          <w:b/>
          <w:bCs/>
          <w:color w:val="FF0000"/>
          <w:szCs w:val="21"/>
        </w:rPr>
        <w:t>–</w:t>
      </w:r>
      <w:r>
        <w:rPr>
          <w:rFonts w:hint="eastAsia"/>
          <w:b/>
          <w:bCs/>
          <w:color w:val="FF0000"/>
          <w:szCs w:val="21"/>
        </w:rPr>
        <w:t xml:space="preserve"> </w:t>
      </w:r>
      <w:r>
        <w:rPr>
          <w:rFonts w:hint="eastAsia"/>
          <w:b/>
          <w:color w:val="FF0000"/>
        </w:rPr>
        <w:t xml:space="preserve">65.25 </w:t>
      </w:r>
      <w:r>
        <w:rPr>
          <w:b/>
          <w:color w:val="FF0000"/>
        </w:rPr>
        <w:t>=</w:t>
      </w:r>
      <w:r>
        <w:rPr>
          <w:rFonts w:hint="eastAsia"/>
          <w:b/>
          <w:color w:val="FF0000"/>
        </w:rPr>
        <w:t xml:space="preserve"> </w:t>
      </w:r>
      <w:r>
        <w:rPr>
          <w:b/>
          <w:bCs/>
          <w:color w:val="FF0000"/>
          <w:szCs w:val="21"/>
        </w:rPr>
        <w:t>–</w:t>
      </w:r>
      <w:r>
        <w:rPr>
          <w:rFonts w:hint="eastAsia"/>
          <w:b/>
          <w:color w:val="FF0000"/>
        </w:rPr>
        <w:t xml:space="preserve"> 1000001</w:t>
      </w:r>
      <w:r>
        <w:rPr>
          <w:b/>
          <w:color w:val="FF0000"/>
        </w:rPr>
        <w:t>.01</w:t>
      </w:r>
      <w:r>
        <w:rPr>
          <w:rFonts w:hint="eastAsia"/>
          <w:b/>
          <w:color w:val="FF0000"/>
        </w:rPr>
        <w:t>00</w:t>
      </w:r>
      <w:r>
        <w:rPr>
          <w:b/>
          <w:color w:val="FF0000"/>
        </w:rPr>
        <w:t>0...0</w:t>
      </w:r>
      <w:r>
        <w:rPr>
          <w:rFonts w:hint="eastAsia"/>
          <w:b/>
          <w:color w:val="FF0000"/>
        </w:rPr>
        <w:t xml:space="preserve">B </w:t>
      </w:r>
      <w:r>
        <w:rPr>
          <w:b/>
          <w:color w:val="FF0000"/>
        </w:rPr>
        <w:t>=</w:t>
      </w:r>
      <w:r>
        <w:rPr>
          <w:rFonts w:hint="eastAsia"/>
          <w:b/>
          <w:color w:val="FF0000"/>
        </w:rPr>
        <w:t xml:space="preserve"> </w:t>
      </w:r>
      <w:r>
        <w:rPr>
          <w:b/>
          <w:color w:val="FF0000"/>
        </w:rPr>
        <w:t>(</w:t>
      </w:r>
      <w:r>
        <w:rPr>
          <w:b/>
          <w:bCs/>
          <w:color w:val="FF0000"/>
          <w:szCs w:val="21"/>
        </w:rPr>
        <w:t>–</w:t>
      </w:r>
      <w:r>
        <w:rPr>
          <w:b/>
          <w:color w:val="FF0000"/>
        </w:rPr>
        <w:t>1.</w:t>
      </w:r>
      <w:r>
        <w:rPr>
          <w:rFonts w:hint="eastAsia"/>
          <w:b/>
          <w:color w:val="FF0000"/>
        </w:rPr>
        <w:t>00000101</w:t>
      </w:r>
      <w:r>
        <w:rPr>
          <w:b/>
          <w:color w:val="FF0000"/>
        </w:rPr>
        <w:t>...0)</w:t>
      </w:r>
      <w:r>
        <w:rPr>
          <w:b/>
          <w:color w:val="FF0000"/>
          <w:szCs w:val="21"/>
          <w:vertAlign w:val="subscript"/>
        </w:rPr>
        <w:t xml:space="preserve"> 2</w:t>
      </w:r>
      <w:r>
        <w:rPr>
          <w:rFonts w:hint="eastAsia"/>
          <w:b/>
          <w:color w:val="FF0000"/>
          <w:szCs w:val="21"/>
          <w:vertAlign w:val="subscript"/>
        </w:rPr>
        <w:t xml:space="preserve"> </w:t>
      </w:r>
      <w:r>
        <w:rPr>
          <w:b/>
          <w:color w:val="FF0000"/>
          <w:szCs w:val="21"/>
        </w:rPr>
        <w:t>×</w:t>
      </w:r>
      <w:r>
        <w:rPr>
          <w:rFonts w:hint="eastAsia"/>
          <w:b/>
          <w:color w:val="FF0000"/>
        </w:rPr>
        <w:t xml:space="preserve"> </w:t>
      </w:r>
      <w:r>
        <w:rPr>
          <w:b/>
          <w:color w:val="FF0000"/>
        </w:rPr>
        <w:t>2</w:t>
      </w:r>
      <w:r>
        <w:rPr>
          <w:rFonts w:hint="eastAsia"/>
          <w:b/>
          <w:color w:val="FF0000"/>
          <w:szCs w:val="21"/>
          <w:vertAlign w:val="superscript"/>
        </w:rPr>
        <w:t>6</w:t>
      </w:r>
    </w:p>
    <w:p>
      <w:pPr>
        <w:pStyle w:val="5"/>
        <w:ind w:firstLine="0"/>
        <w:rPr>
          <w:rFonts w:hint="eastAsia"/>
          <w:b/>
          <w:color w:val="FF0000"/>
        </w:rPr>
      </w:pPr>
      <w:r>
        <w:rPr>
          <w:rFonts w:hint="eastAsia"/>
          <w:b/>
          <w:color w:val="FF0000"/>
        </w:rPr>
        <w:t xml:space="preserve">      用IEEE 754标准单精度格式表示为：</w:t>
      </w:r>
    </w:p>
    <w:p>
      <w:pPr>
        <w:pStyle w:val="5"/>
        <w:ind w:firstLine="0"/>
        <w:rPr>
          <w:rFonts w:hint="eastAsia"/>
          <w:b/>
          <w:color w:val="FF0000"/>
        </w:rPr>
      </w:pPr>
      <w:r>
        <w:rPr>
          <w:rFonts w:hint="eastAsia"/>
          <w:b/>
          <w:color w:val="FF0000"/>
        </w:rPr>
        <w:t xml:space="preserve">      [x]</w:t>
      </w:r>
      <w:r>
        <w:rPr>
          <w:rFonts w:hint="eastAsia"/>
          <w:b/>
          <w:color w:val="FF0000"/>
          <w:szCs w:val="21"/>
          <w:vertAlign w:val="subscript"/>
        </w:rPr>
        <w:t xml:space="preserve">浮 </w:t>
      </w:r>
      <w:r>
        <w:rPr>
          <w:rFonts w:hint="eastAsia"/>
          <w:b/>
          <w:color w:val="FF0000"/>
        </w:rPr>
        <w:t>= 0  01111110  10</w:t>
      </w:r>
      <w:r>
        <w:rPr>
          <w:b/>
          <w:color w:val="FF0000"/>
        </w:rPr>
        <w:t>...</w:t>
      </w:r>
      <w:r>
        <w:rPr>
          <w:rFonts w:hint="eastAsia"/>
          <w:b/>
          <w:color w:val="FF0000"/>
        </w:rPr>
        <w:t>0    [y]</w:t>
      </w:r>
      <w:r>
        <w:rPr>
          <w:rFonts w:hint="eastAsia"/>
          <w:b/>
          <w:color w:val="FF0000"/>
          <w:szCs w:val="21"/>
          <w:vertAlign w:val="subscript"/>
        </w:rPr>
        <w:t xml:space="preserve">浮 </w:t>
      </w:r>
      <w:r>
        <w:rPr>
          <w:rFonts w:hint="eastAsia"/>
          <w:b/>
          <w:color w:val="FF0000"/>
        </w:rPr>
        <w:t>= 1  10000101  000001010</w:t>
      </w:r>
      <w:r>
        <w:rPr>
          <w:b/>
          <w:color w:val="FF0000"/>
        </w:rPr>
        <w:t>...</w:t>
      </w:r>
      <w:r>
        <w:rPr>
          <w:rFonts w:hint="eastAsia"/>
          <w:b/>
          <w:color w:val="FF0000"/>
        </w:rPr>
        <w:t>0</w:t>
      </w:r>
    </w:p>
    <w:p>
      <w:pPr>
        <w:pStyle w:val="5"/>
        <w:ind w:firstLine="528"/>
        <w:rPr>
          <w:rFonts w:hint="eastAsia"/>
          <w:b/>
          <w:color w:val="FF0000"/>
        </w:rPr>
      </w:pPr>
      <w:r>
        <w:rPr>
          <w:rFonts w:hint="eastAsia"/>
          <w:b/>
          <w:color w:val="FF0000"/>
        </w:rPr>
        <w:t xml:space="preserve"> 所以，</w:t>
      </w:r>
      <w:r>
        <w:rPr>
          <w:b/>
          <w:color w:val="FF0000"/>
        </w:rPr>
        <w:t>E</w:t>
      </w:r>
      <w:r>
        <w:rPr>
          <w:b/>
          <w:color w:val="FF0000"/>
          <w:vertAlign w:val="subscript"/>
        </w:rPr>
        <w:t xml:space="preserve"> x</w:t>
      </w:r>
      <w:r>
        <w:rPr>
          <w:b/>
          <w:color w:val="FF0000"/>
        </w:rPr>
        <w:t xml:space="preserve"> </w:t>
      </w:r>
      <w:r>
        <w:rPr>
          <w:rFonts w:hint="eastAsia"/>
          <w:b/>
          <w:color w:val="FF0000"/>
        </w:rPr>
        <w:t>= 01111110，</w:t>
      </w:r>
      <w:r>
        <w:rPr>
          <w:b/>
          <w:color w:val="FF0000"/>
        </w:rPr>
        <w:t>M</w:t>
      </w:r>
      <w:r>
        <w:rPr>
          <w:b/>
          <w:color w:val="FF0000"/>
          <w:vertAlign w:val="subscript"/>
        </w:rPr>
        <w:t>x</w:t>
      </w:r>
      <w:r>
        <w:rPr>
          <w:rFonts w:hint="eastAsia"/>
          <w:b/>
          <w:color w:val="FF0000"/>
          <w:vertAlign w:val="subscript"/>
        </w:rPr>
        <w:t xml:space="preserve"> </w:t>
      </w:r>
      <w:r>
        <w:rPr>
          <w:rFonts w:hint="eastAsia"/>
          <w:b/>
          <w:color w:val="FF0000"/>
        </w:rPr>
        <w:t>= 0 (1). 1</w:t>
      </w:r>
      <w:r>
        <w:rPr>
          <w:b/>
          <w:color w:val="FF0000"/>
        </w:rPr>
        <w:t>...</w:t>
      </w:r>
      <w:r>
        <w:rPr>
          <w:rFonts w:hint="eastAsia"/>
          <w:b/>
          <w:color w:val="FF0000"/>
        </w:rPr>
        <w:t>0</w:t>
      </w:r>
      <w:r>
        <w:rPr>
          <w:b/>
          <w:color w:val="FF0000"/>
        </w:rPr>
        <w:t xml:space="preserve"> </w:t>
      </w:r>
      <w:r>
        <w:rPr>
          <w:rFonts w:hint="eastAsia"/>
          <w:b/>
          <w:color w:val="FF0000"/>
        </w:rPr>
        <w:t>，</w:t>
      </w:r>
      <w:r>
        <w:rPr>
          <w:b/>
          <w:color w:val="FF0000"/>
        </w:rPr>
        <w:t>E</w:t>
      </w:r>
      <w:r>
        <w:rPr>
          <w:b/>
          <w:color w:val="FF0000"/>
          <w:vertAlign w:val="subscript"/>
        </w:rPr>
        <w:t xml:space="preserve"> y</w:t>
      </w:r>
      <w:r>
        <w:rPr>
          <w:rFonts w:hint="eastAsia"/>
          <w:b/>
          <w:color w:val="FF0000"/>
        </w:rPr>
        <w:t xml:space="preserve"> = 10000101，</w:t>
      </w:r>
      <w:r>
        <w:rPr>
          <w:b/>
          <w:color w:val="FF0000"/>
        </w:rPr>
        <w:t>M</w:t>
      </w:r>
      <w:r>
        <w:rPr>
          <w:b/>
          <w:color w:val="FF0000"/>
          <w:vertAlign w:val="subscript"/>
        </w:rPr>
        <w:t>y</w:t>
      </w:r>
      <w:r>
        <w:rPr>
          <w:rFonts w:hint="eastAsia"/>
          <w:b/>
          <w:color w:val="FF0000"/>
          <w:vertAlign w:val="subscript"/>
        </w:rPr>
        <w:t xml:space="preserve"> </w:t>
      </w:r>
      <w:r>
        <w:rPr>
          <w:rFonts w:hint="eastAsia"/>
          <w:b/>
          <w:color w:val="FF0000"/>
        </w:rPr>
        <w:t>= 1(1).000001010</w:t>
      </w:r>
      <w:r>
        <w:rPr>
          <w:b/>
          <w:color w:val="FF0000"/>
        </w:rPr>
        <w:t>...</w:t>
      </w:r>
      <w:r>
        <w:rPr>
          <w:rFonts w:hint="eastAsia"/>
          <w:b/>
          <w:color w:val="FF0000"/>
        </w:rPr>
        <w:t>0</w:t>
      </w:r>
    </w:p>
    <w:p>
      <w:pPr>
        <w:pStyle w:val="5"/>
        <w:rPr>
          <w:rFonts w:hint="eastAsia"/>
          <w:b/>
          <w:color w:val="FF0000"/>
        </w:rPr>
      </w:pPr>
      <w:r>
        <w:rPr>
          <w:rFonts w:hint="eastAsia"/>
          <w:b/>
          <w:color w:val="FF0000"/>
        </w:rPr>
        <w:t xml:space="preserve"> 尾数</w:t>
      </w:r>
      <w:r>
        <w:rPr>
          <w:b/>
          <w:color w:val="FF0000"/>
        </w:rPr>
        <w:t>M</w:t>
      </w:r>
      <w:r>
        <w:rPr>
          <w:b/>
          <w:color w:val="FF0000"/>
          <w:vertAlign w:val="subscript"/>
        </w:rPr>
        <w:t>x</w:t>
      </w:r>
      <w:r>
        <w:rPr>
          <w:rFonts w:hint="eastAsia"/>
          <w:b/>
          <w:color w:val="FF0000"/>
        </w:rPr>
        <w:t>和</w:t>
      </w:r>
      <w:r>
        <w:rPr>
          <w:b/>
          <w:color w:val="FF0000"/>
        </w:rPr>
        <w:t>M</w:t>
      </w:r>
      <w:r>
        <w:rPr>
          <w:b/>
          <w:color w:val="FF0000"/>
          <w:vertAlign w:val="subscript"/>
        </w:rPr>
        <w:t>y</w:t>
      </w:r>
      <w:r>
        <w:rPr>
          <w:rFonts w:hint="eastAsia"/>
          <w:b/>
          <w:color w:val="FF0000"/>
        </w:rPr>
        <w:t>中小数点前面有两位，第一位为数符，第二位加了括号，是隐藏位“1”。</w:t>
      </w:r>
    </w:p>
    <w:p>
      <w:pPr>
        <w:pStyle w:val="5"/>
        <w:ind w:firstLine="630"/>
        <w:rPr>
          <w:rFonts w:hint="eastAsia"/>
          <w:b/>
          <w:color w:val="FF0000"/>
        </w:rPr>
      </w:pPr>
      <w:r>
        <w:rPr>
          <w:rFonts w:hint="eastAsia"/>
          <w:b/>
          <w:color w:val="FF0000"/>
        </w:rPr>
        <w:t>以下是计算机中进行浮点数加减运算的过程（假定保留2位附加位：保护位和舍入位）</w:t>
      </w:r>
    </w:p>
    <w:p>
      <w:pPr>
        <w:pStyle w:val="5"/>
        <w:ind w:firstLine="630"/>
        <w:rPr>
          <w:rFonts w:hint="eastAsia"/>
          <w:b/>
          <w:color w:val="FF0000"/>
        </w:rPr>
      </w:pPr>
      <w:r>
        <w:rPr>
          <w:rFonts w:hint="eastAsia"/>
          <w:b/>
          <w:color w:val="FF0000"/>
        </w:rPr>
        <w:t>（1）0.75+ (</w:t>
      </w:r>
      <w:r>
        <w:rPr>
          <w:b/>
          <w:color w:val="FF0000"/>
          <w:szCs w:val="21"/>
        </w:rPr>
        <w:t>–</w:t>
      </w:r>
      <w:r>
        <w:rPr>
          <w:rFonts w:hint="eastAsia"/>
          <w:b/>
          <w:color w:val="FF0000"/>
          <w:szCs w:val="21"/>
        </w:rPr>
        <w:t xml:space="preserve"> </w:t>
      </w:r>
      <w:r>
        <w:rPr>
          <w:rFonts w:hint="eastAsia"/>
          <w:b/>
          <w:color w:val="FF0000"/>
        </w:rPr>
        <w:t>65.25）</w:t>
      </w:r>
    </w:p>
    <w:p>
      <w:pPr>
        <w:pStyle w:val="5"/>
        <w:ind w:left="376" w:leftChars="179" w:firstLine="310" w:firstLineChars="147"/>
        <w:rPr>
          <w:rFonts w:hint="eastAsia"/>
          <w:b/>
          <w:color w:val="FF0000"/>
        </w:rPr>
      </w:pPr>
      <w:r>
        <w:rPr>
          <w:b/>
          <w:color w:val="FF0000"/>
        </w:rPr>
        <w:fldChar w:fldCharType="begin"/>
      </w:r>
      <w:r>
        <w:rPr>
          <w:b/>
          <w:color w:val="FF0000"/>
        </w:rPr>
        <w:instrText xml:space="preserve"> </w:instrText>
      </w:r>
      <w:r>
        <w:rPr>
          <w:rFonts w:hint="eastAsia"/>
          <w:b/>
          <w:color w:val="FF0000"/>
        </w:rPr>
        <w:instrText xml:space="preserve">= 1 \* GB3</w:instrText>
      </w:r>
      <w:r>
        <w:rPr>
          <w:b/>
          <w:color w:val="FF0000"/>
        </w:rPr>
        <w:instrText xml:space="preserve"> </w:instrText>
      </w:r>
      <w:r>
        <w:rPr>
          <w:b/>
          <w:color w:val="FF0000"/>
        </w:rPr>
        <w:fldChar w:fldCharType="separate"/>
      </w:r>
      <w:r>
        <w:rPr>
          <w:rFonts w:hint="eastAsia"/>
          <w:b/>
          <w:color w:val="FF0000"/>
        </w:rPr>
        <w:t>①</w:t>
      </w:r>
      <w:r>
        <w:rPr>
          <w:b/>
          <w:color w:val="FF0000"/>
        </w:rPr>
        <w:fldChar w:fldCharType="end"/>
      </w:r>
      <w:r>
        <w:rPr>
          <w:rFonts w:hint="eastAsia"/>
          <w:b/>
          <w:color w:val="FF0000"/>
        </w:rPr>
        <w:t xml:space="preserve"> 对阶： [ΔE]</w:t>
      </w:r>
      <w:r>
        <w:rPr>
          <w:rFonts w:hint="eastAsia"/>
          <w:b/>
          <w:color w:val="FF0000"/>
          <w:szCs w:val="21"/>
          <w:vertAlign w:val="subscript"/>
        </w:rPr>
        <w:t xml:space="preserve">补 </w:t>
      </w:r>
      <w:r>
        <w:rPr>
          <w:rFonts w:hint="eastAsia"/>
          <w:b/>
          <w:color w:val="FF0000"/>
        </w:rPr>
        <w:t xml:space="preserve">= </w:t>
      </w:r>
      <w:r>
        <w:rPr>
          <w:b/>
          <w:color w:val="FF0000"/>
          <w:szCs w:val="21"/>
        </w:rPr>
        <w:t>[</w:t>
      </w:r>
      <w:r>
        <w:rPr>
          <w:b/>
          <w:color w:val="FF0000"/>
        </w:rPr>
        <w:t>E</w:t>
      </w:r>
      <w:r>
        <w:rPr>
          <w:b/>
          <w:color w:val="FF0000"/>
          <w:vertAlign w:val="subscript"/>
        </w:rPr>
        <w:t xml:space="preserve"> x</w:t>
      </w:r>
      <w:r>
        <w:rPr>
          <w:b/>
          <w:color w:val="FF0000"/>
          <w:szCs w:val="21"/>
        </w:rPr>
        <w:t>]</w:t>
      </w:r>
      <w:r>
        <w:rPr>
          <w:b/>
          <w:color w:val="FF0000"/>
          <w:szCs w:val="21"/>
          <w:vertAlign w:val="subscript"/>
        </w:rPr>
        <w:t>移</w:t>
      </w:r>
      <w:r>
        <w:rPr>
          <w:rFonts w:hint="eastAsia"/>
          <w:b/>
          <w:color w:val="FF0000"/>
          <w:szCs w:val="21"/>
          <w:vertAlign w:val="subscript"/>
        </w:rPr>
        <w:t xml:space="preserve"> </w:t>
      </w:r>
      <w:r>
        <w:rPr>
          <w:b/>
          <w:color w:val="FF0000"/>
          <w:szCs w:val="21"/>
        </w:rPr>
        <w:t>+</w:t>
      </w:r>
      <w:r>
        <w:rPr>
          <w:rFonts w:hint="eastAsia"/>
          <w:b/>
          <w:color w:val="FF0000"/>
          <w:szCs w:val="21"/>
        </w:rPr>
        <w:t xml:space="preserve"> [</w:t>
      </w:r>
      <w:r>
        <w:rPr>
          <w:b/>
          <w:color w:val="FF0000"/>
          <w:szCs w:val="21"/>
        </w:rPr>
        <w:t>–[</w:t>
      </w:r>
      <w:r>
        <w:rPr>
          <w:b/>
          <w:color w:val="FF0000"/>
        </w:rPr>
        <w:t>E</w:t>
      </w:r>
      <w:r>
        <w:rPr>
          <w:b/>
          <w:color w:val="FF0000"/>
          <w:vertAlign w:val="subscript"/>
        </w:rPr>
        <w:t xml:space="preserve"> y</w:t>
      </w:r>
      <w:r>
        <w:rPr>
          <w:b/>
          <w:color w:val="FF0000"/>
          <w:szCs w:val="21"/>
        </w:rPr>
        <w:t>]</w:t>
      </w:r>
      <w:r>
        <w:rPr>
          <w:b/>
          <w:color w:val="FF0000"/>
          <w:szCs w:val="21"/>
          <w:vertAlign w:val="subscript"/>
        </w:rPr>
        <w:t>移</w:t>
      </w:r>
      <w:r>
        <w:rPr>
          <w:b/>
          <w:color w:val="FF0000"/>
          <w:szCs w:val="21"/>
        </w:rPr>
        <w:t>]</w:t>
      </w:r>
      <w:r>
        <w:rPr>
          <w:rFonts w:hint="eastAsia"/>
          <w:b/>
          <w:color w:val="FF0000"/>
          <w:szCs w:val="21"/>
          <w:vertAlign w:val="subscript"/>
        </w:rPr>
        <w:t xml:space="preserve">补  </w:t>
      </w:r>
      <w:r>
        <w:rPr>
          <w:rFonts w:hint="eastAsia"/>
          <w:b/>
          <w:color w:val="FF0000"/>
          <w:szCs w:val="21"/>
        </w:rPr>
        <w:t xml:space="preserve">(mod </w:t>
      </w:r>
      <w:r>
        <w:rPr>
          <w:b/>
          <w:color w:val="FF0000"/>
          <w:szCs w:val="21"/>
        </w:rPr>
        <w:t>2</w:t>
      </w:r>
      <w:r>
        <w:rPr>
          <w:b/>
          <w:color w:val="FF0000"/>
          <w:szCs w:val="21"/>
          <w:vertAlign w:val="superscript"/>
        </w:rPr>
        <w:t>n</w:t>
      </w:r>
      <w:r>
        <w:rPr>
          <w:rFonts w:hint="eastAsia"/>
          <w:b/>
          <w:color w:val="FF0000"/>
          <w:szCs w:val="21"/>
        </w:rPr>
        <w:t xml:space="preserve">) </w:t>
      </w:r>
      <w:r>
        <w:rPr>
          <w:rFonts w:hint="eastAsia"/>
          <w:b/>
          <w:color w:val="FF0000"/>
        </w:rPr>
        <w:t xml:space="preserve">= 0111 1110 + 0111 1011 = 1111 1001 </w:t>
      </w:r>
    </w:p>
    <w:p>
      <w:pPr>
        <w:pStyle w:val="5"/>
        <w:ind w:firstLine="723" w:firstLineChars="343"/>
        <w:rPr>
          <w:rFonts w:hint="eastAsia"/>
          <w:b/>
          <w:color w:val="FF0000"/>
        </w:rPr>
      </w:pPr>
      <w:r>
        <w:rPr>
          <w:rFonts w:hint="eastAsia"/>
          <w:b/>
          <w:color w:val="FF0000"/>
        </w:rPr>
        <w:t xml:space="preserve">ΔE = </w:t>
      </w:r>
      <w:r>
        <w:rPr>
          <w:b/>
          <w:color w:val="FF0000"/>
          <w:szCs w:val="21"/>
        </w:rPr>
        <w:t>–</w:t>
      </w:r>
      <w:r>
        <w:rPr>
          <w:rFonts w:hint="eastAsia"/>
          <w:b/>
          <w:color w:val="FF0000"/>
        </w:rPr>
        <w:t>7，根据对阶规则可知需要对x进行对阶，结果为：</w:t>
      </w:r>
      <w:r>
        <w:rPr>
          <w:b/>
          <w:color w:val="FF0000"/>
        </w:rPr>
        <w:t>E</w:t>
      </w:r>
      <w:r>
        <w:rPr>
          <w:rFonts w:hint="eastAsia"/>
          <w:b/>
          <w:color w:val="FF0000"/>
          <w:vertAlign w:val="subscript"/>
        </w:rPr>
        <w:t xml:space="preserve">x </w:t>
      </w:r>
      <w:r>
        <w:rPr>
          <w:rFonts w:hint="eastAsia"/>
          <w:b/>
          <w:color w:val="FF0000"/>
          <w:sz w:val="20"/>
        </w:rPr>
        <w:t>=</w:t>
      </w:r>
      <w:r>
        <w:rPr>
          <w:b/>
          <w:color w:val="FF0000"/>
        </w:rPr>
        <w:t xml:space="preserve"> E</w:t>
      </w:r>
      <w:r>
        <w:rPr>
          <w:b/>
          <w:color w:val="FF0000"/>
          <w:vertAlign w:val="subscript"/>
        </w:rPr>
        <w:t xml:space="preserve"> </w:t>
      </w:r>
      <w:r>
        <w:rPr>
          <w:rFonts w:hint="eastAsia"/>
          <w:b/>
          <w:color w:val="FF0000"/>
          <w:vertAlign w:val="subscript"/>
        </w:rPr>
        <w:t>y</w:t>
      </w:r>
      <w:r>
        <w:rPr>
          <w:b/>
          <w:color w:val="FF0000"/>
        </w:rPr>
        <w:t xml:space="preserve"> </w:t>
      </w:r>
      <w:r>
        <w:rPr>
          <w:rFonts w:hint="eastAsia"/>
          <w:b/>
          <w:color w:val="FF0000"/>
        </w:rPr>
        <w:t>= 10000101，</w:t>
      </w:r>
      <w:r>
        <w:rPr>
          <w:b/>
          <w:color w:val="FF0000"/>
        </w:rPr>
        <w:t>M</w:t>
      </w:r>
      <w:r>
        <w:rPr>
          <w:rFonts w:hint="eastAsia"/>
          <w:b/>
          <w:color w:val="FF0000"/>
          <w:vertAlign w:val="subscript"/>
        </w:rPr>
        <w:t xml:space="preserve">x </w:t>
      </w:r>
      <w:r>
        <w:rPr>
          <w:rFonts w:hint="eastAsia"/>
          <w:b/>
          <w:color w:val="FF0000"/>
          <w:sz w:val="20"/>
        </w:rPr>
        <w:t>=</w:t>
      </w:r>
      <w:r>
        <w:rPr>
          <w:b/>
          <w:color w:val="FF0000"/>
        </w:rPr>
        <w:t xml:space="preserve"> </w:t>
      </w:r>
      <w:r>
        <w:rPr>
          <w:rFonts w:hint="eastAsia"/>
          <w:b/>
          <w:color w:val="FF0000"/>
        </w:rPr>
        <w:t>00.000000110</w:t>
      </w:r>
      <w:r>
        <w:rPr>
          <w:b/>
          <w:color w:val="FF0000"/>
        </w:rPr>
        <w:t>...</w:t>
      </w:r>
      <w:r>
        <w:rPr>
          <w:rFonts w:hint="eastAsia"/>
          <w:b/>
          <w:color w:val="FF0000"/>
        </w:rPr>
        <w:t>000</w:t>
      </w:r>
    </w:p>
    <w:p>
      <w:pPr>
        <w:pStyle w:val="5"/>
        <w:ind w:firstLine="776" w:firstLineChars="368"/>
        <w:rPr>
          <w:rFonts w:hint="eastAsia"/>
          <w:b/>
          <w:color w:val="FF0000"/>
        </w:rPr>
      </w:pPr>
      <w:r>
        <w:rPr>
          <w:rFonts w:hint="eastAsia"/>
          <w:b/>
          <w:color w:val="FF0000"/>
        </w:rPr>
        <w:t>x的尾数</w:t>
      </w:r>
      <w:r>
        <w:rPr>
          <w:b/>
          <w:color w:val="FF0000"/>
        </w:rPr>
        <w:t>M</w:t>
      </w:r>
      <w:r>
        <w:rPr>
          <w:rFonts w:hint="eastAsia"/>
          <w:b/>
          <w:color w:val="FF0000"/>
          <w:vertAlign w:val="subscript"/>
        </w:rPr>
        <w:t>x</w:t>
      </w:r>
      <w:r>
        <w:rPr>
          <w:rFonts w:hint="eastAsia"/>
          <w:b/>
          <w:color w:val="FF0000"/>
        </w:rPr>
        <w:t>右移7位，符号不变，数值高位补0，隐藏位右移到小数点后面，最后移出的2位保留</w:t>
      </w:r>
    </w:p>
    <w:p>
      <w:pPr>
        <w:pStyle w:val="5"/>
        <w:ind w:firstLine="734" w:firstLineChars="348"/>
        <w:rPr>
          <w:rFonts w:hint="eastAsia"/>
          <w:b/>
          <w:color w:val="FF0000"/>
        </w:rPr>
      </w:pPr>
      <w:r>
        <w:rPr>
          <w:b/>
          <w:color w:val="FF0000"/>
        </w:rPr>
        <w:fldChar w:fldCharType="begin"/>
      </w:r>
      <w:r>
        <w:rPr>
          <w:b/>
          <w:color w:val="FF0000"/>
        </w:rPr>
        <w:instrText xml:space="preserve"> </w:instrText>
      </w:r>
      <w:r>
        <w:rPr>
          <w:rFonts w:hint="eastAsia"/>
          <w:b/>
          <w:color w:val="FF0000"/>
        </w:rPr>
        <w:instrText xml:space="preserve">= 2 \* GB3</w:instrText>
      </w:r>
      <w:r>
        <w:rPr>
          <w:b/>
          <w:color w:val="FF0000"/>
        </w:rPr>
        <w:instrText xml:space="preserve"> </w:instrText>
      </w:r>
      <w:r>
        <w:rPr>
          <w:b/>
          <w:color w:val="FF0000"/>
        </w:rPr>
        <w:fldChar w:fldCharType="separate"/>
      </w:r>
      <w:r>
        <w:rPr>
          <w:rFonts w:hint="eastAsia"/>
          <w:b/>
          <w:color w:val="FF0000"/>
        </w:rPr>
        <w:t>②</w:t>
      </w:r>
      <w:r>
        <w:rPr>
          <w:b/>
          <w:color w:val="FF0000"/>
        </w:rPr>
        <w:fldChar w:fldCharType="end"/>
      </w:r>
      <w:r>
        <w:rPr>
          <w:rFonts w:hint="eastAsia"/>
          <w:b/>
          <w:color w:val="FF0000"/>
        </w:rPr>
        <w:t xml:space="preserve"> 尾数相加：</w:t>
      </w:r>
      <w:r>
        <w:rPr>
          <w:b/>
          <w:color w:val="FF0000"/>
        </w:rPr>
        <w:t>M</w:t>
      </w:r>
      <w:r>
        <w:rPr>
          <w:rFonts w:hint="eastAsia"/>
          <w:b/>
          <w:color w:val="FF0000"/>
          <w:vertAlign w:val="subscript"/>
        </w:rPr>
        <w:t xml:space="preserve">b </w:t>
      </w:r>
      <w:r>
        <w:rPr>
          <w:rFonts w:hint="eastAsia"/>
          <w:b/>
          <w:color w:val="FF0000"/>
          <w:sz w:val="20"/>
        </w:rPr>
        <w:t xml:space="preserve">= </w:t>
      </w:r>
      <w:r>
        <w:rPr>
          <w:b/>
          <w:color w:val="FF0000"/>
        </w:rPr>
        <w:t>M</w:t>
      </w:r>
      <w:r>
        <w:rPr>
          <w:rFonts w:hint="eastAsia"/>
          <w:b/>
          <w:color w:val="FF0000"/>
          <w:vertAlign w:val="subscript"/>
        </w:rPr>
        <w:t>x</w:t>
      </w:r>
      <w:r>
        <w:rPr>
          <w:b/>
          <w:color w:val="FF0000"/>
        </w:rPr>
        <w:t xml:space="preserve"> </w:t>
      </w:r>
      <w:r>
        <w:rPr>
          <w:rFonts w:hint="eastAsia"/>
          <w:b/>
          <w:color w:val="FF0000"/>
        </w:rPr>
        <w:t xml:space="preserve">+ </w:t>
      </w:r>
      <w:r>
        <w:rPr>
          <w:b/>
          <w:color w:val="FF0000"/>
        </w:rPr>
        <w:t>M</w:t>
      </w:r>
      <w:r>
        <w:rPr>
          <w:b/>
          <w:color w:val="FF0000"/>
          <w:vertAlign w:val="subscript"/>
        </w:rPr>
        <w:t>y</w:t>
      </w:r>
      <w:r>
        <w:rPr>
          <w:rFonts w:hint="eastAsia"/>
          <w:b/>
          <w:color w:val="FF0000"/>
          <w:vertAlign w:val="subscript"/>
        </w:rPr>
        <w:t xml:space="preserve"> </w:t>
      </w:r>
      <w:r>
        <w:rPr>
          <w:rFonts w:hint="eastAsia"/>
          <w:b/>
          <w:color w:val="FF0000"/>
          <w:sz w:val="20"/>
        </w:rPr>
        <w:t>= 0</w:t>
      </w:r>
      <w:r>
        <w:rPr>
          <w:rFonts w:hint="eastAsia"/>
          <w:b/>
          <w:color w:val="FF0000"/>
        </w:rPr>
        <w:t>0</w:t>
      </w:r>
      <w:r>
        <w:rPr>
          <w:rFonts w:hint="eastAsia" w:ascii="宋体" w:hAnsi="宋体"/>
          <w:b/>
          <w:color w:val="FF0000"/>
        </w:rPr>
        <w:t>.</w:t>
      </w:r>
      <w:r>
        <w:rPr>
          <w:rFonts w:hint="eastAsia"/>
          <w:b/>
          <w:color w:val="FF0000"/>
        </w:rPr>
        <w:t>000000110...000+ 11</w:t>
      </w:r>
      <w:r>
        <w:rPr>
          <w:rFonts w:hint="eastAsia" w:ascii="宋体" w:hAnsi="宋体"/>
          <w:b/>
          <w:color w:val="FF0000"/>
        </w:rPr>
        <w:t>.</w:t>
      </w:r>
      <w:r>
        <w:rPr>
          <w:rFonts w:hint="eastAsia"/>
          <w:b/>
          <w:color w:val="FF0000"/>
        </w:rPr>
        <w:t>000001010 ...000 （注意小数点在隐藏位后）</w:t>
      </w:r>
    </w:p>
    <w:p>
      <w:pPr>
        <w:pStyle w:val="5"/>
        <w:ind w:left="738" w:firstLine="36" w:firstLineChars="17"/>
        <w:rPr>
          <w:b/>
          <w:color w:val="FF0000"/>
          <w:szCs w:val="21"/>
        </w:rPr>
      </w:pPr>
      <w:r>
        <w:rPr>
          <w:rFonts w:hint="eastAsia"/>
          <w:b/>
          <w:color w:val="FF0000"/>
        </w:rPr>
        <w:t>根据</w:t>
      </w:r>
      <w:r>
        <w:rPr>
          <w:rFonts w:hAnsi="宋体"/>
          <w:b/>
          <w:color w:val="FF0000"/>
          <w:szCs w:val="21"/>
        </w:rPr>
        <w:t>原码加</w:t>
      </w:r>
      <w:r>
        <w:rPr>
          <w:b/>
          <w:color w:val="FF0000"/>
          <w:szCs w:val="21"/>
        </w:rPr>
        <w:t>/</w:t>
      </w:r>
      <w:r>
        <w:rPr>
          <w:rFonts w:hAnsi="宋体"/>
          <w:b/>
          <w:color w:val="FF0000"/>
          <w:szCs w:val="21"/>
        </w:rPr>
        <w:t>减法运算</w:t>
      </w:r>
      <w:r>
        <w:rPr>
          <w:rFonts w:hint="eastAsia" w:hAnsi="宋体"/>
          <w:b/>
          <w:color w:val="FF0000"/>
          <w:szCs w:val="21"/>
        </w:rPr>
        <w:t>规则</w:t>
      </w:r>
      <w:r>
        <w:rPr>
          <w:rFonts w:hAnsi="宋体"/>
          <w:b/>
          <w:color w:val="FF0000"/>
          <w:szCs w:val="21"/>
        </w:rPr>
        <w:t>，得：</w:t>
      </w:r>
      <w:r>
        <w:rPr>
          <w:b/>
          <w:color w:val="FF0000"/>
          <w:szCs w:val="21"/>
        </w:rPr>
        <w:t>0</w:t>
      </w:r>
      <w:r>
        <w:rPr>
          <w:rFonts w:hint="eastAsia"/>
          <w:b/>
          <w:color w:val="FF0000"/>
          <w:szCs w:val="21"/>
        </w:rPr>
        <w:t>0</w:t>
      </w:r>
      <w:r>
        <w:rPr>
          <w:b/>
          <w:color w:val="FF0000"/>
          <w:szCs w:val="21"/>
        </w:rPr>
        <w:t>.</w:t>
      </w:r>
      <w:r>
        <w:rPr>
          <w:rFonts w:hint="eastAsia"/>
          <w:b/>
          <w:color w:val="FF0000"/>
          <w:szCs w:val="21"/>
        </w:rPr>
        <w:t>00</w:t>
      </w:r>
      <w:r>
        <w:rPr>
          <w:b/>
          <w:color w:val="FF0000"/>
          <w:szCs w:val="21"/>
        </w:rPr>
        <w:t>0000</w:t>
      </w:r>
      <w:r>
        <w:rPr>
          <w:rFonts w:hint="eastAsia"/>
          <w:b/>
          <w:color w:val="FF0000"/>
          <w:szCs w:val="21"/>
        </w:rPr>
        <w:t>110</w:t>
      </w:r>
      <w:r>
        <w:rPr>
          <w:b/>
          <w:color w:val="FF0000"/>
          <w:szCs w:val="21"/>
        </w:rPr>
        <w:t>...000+ 1</w:t>
      </w:r>
      <w:r>
        <w:rPr>
          <w:rFonts w:hint="eastAsia"/>
          <w:b/>
          <w:color w:val="FF0000"/>
          <w:szCs w:val="21"/>
        </w:rPr>
        <w:t>1</w:t>
      </w:r>
      <w:r>
        <w:rPr>
          <w:b/>
          <w:color w:val="FF0000"/>
          <w:szCs w:val="21"/>
        </w:rPr>
        <w:t>.</w:t>
      </w:r>
      <w:r>
        <w:rPr>
          <w:rFonts w:hint="eastAsia"/>
          <w:b/>
          <w:color w:val="FF0000"/>
          <w:szCs w:val="21"/>
        </w:rPr>
        <w:t>000</w:t>
      </w:r>
      <w:r>
        <w:rPr>
          <w:b/>
          <w:color w:val="FF0000"/>
          <w:szCs w:val="21"/>
        </w:rPr>
        <w:t>0</w:t>
      </w:r>
      <w:r>
        <w:rPr>
          <w:rFonts w:hint="eastAsia"/>
          <w:b/>
          <w:color w:val="FF0000"/>
          <w:szCs w:val="21"/>
        </w:rPr>
        <w:t>01010</w:t>
      </w:r>
      <w:r>
        <w:rPr>
          <w:b/>
          <w:color w:val="FF0000"/>
          <w:szCs w:val="21"/>
        </w:rPr>
        <w:t xml:space="preserve">...000 = </w:t>
      </w:r>
      <w:r>
        <w:rPr>
          <w:rFonts w:hint="eastAsia"/>
          <w:b/>
          <w:color w:val="FF0000"/>
          <w:szCs w:val="21"/>
        </w:rPr>
        <w:t>11</w:t>
      </w:r>
      <w:r>
        <w:rPr>
          <w:b/>
          <w:color w:val="FF0000"/>
          <w:szCs w:val="21"/>
        </w:rPr>
        <w:t>.00</w:t>
      </w:r>
      <w:r>
        <w:rPr>
          <w:rFonts w:hint="eastAsia"/>
          <w:b/>
          <w:color w:val="FF0000"/>
          <w:szCs w:val="21"/>
        </w:rPr>
        <w:t>00001</w:t>
      </w:r>
      <w:r>
        <w:rPr>
          <w:b/>
          <w:color w:val="FF0000"/>
          <w:szCs w:val="21"/>
        </w:rPr>
        <w:t>0</w:t>
      </w:r>
      <w:r>
        <w:rPr>
          <w:rFonts w:hint="eastAsia"/>
          <w:b/>
          <w:color w:val="FF0000"/>
          <w:szCs w:val="21"/>
        </w:rPr>
        <w:t>0</w:t>
      </w:r>
      <w:r>
        <w:rPr>
          <w:b/>
          <w:color w:val="FF0000"/>
          <w:szCs w:val="21"/>
        </w:rPr>
        <w:t>…000</w:t>
      </w:r>
    </w:p>
    <w:p>
      <w:pPr>
        <w:pStyle w:val="5"/>
        <w:ind w:left="674" w:leftChars="314" w:hanging="15" w:hangingChars="7"/>
        <w:rPr>
          <w:rFonts w:hint="eastAsia"/>
          <w:b/>
          <w:color w:val="FF0000"/>
        </w:rPr>
      </w:pPr>
      <w:r>
        <w:rPr>
          <w:rFonts w:hAnsi="宋体"/>
          <w:b/>
          <w:color w:val="FF0000"/>
          <w:szCs w:val="21"/>
        </w:rPr>
        <w:t>上式尾数中最左边第一位是符号位，其余都是数值</w:t>
      </w:r>
      <w:r>
        <w:rPr>
          <w:rFonts w:hint="eastAsia"/>
          <w:b/>
          <w:color w:val="FF0000"/>
        </w:rPr>
        <w:t>部分，尾数后面两位是附加位（加粗）。</w:t>
      </w:r>
    </w:p>
    <w:p>
      <w:pPr>
        <w:ind w:firstLine="727" w:firstLineChars="345"/>
        <w:rPr>
          <w:b/>
          <w:color w:val="FF0000"/>
          <w:szCs w:val="21"/>
          <w:vertAlign w:val="superscript"/>
        </w:rPr>
      </w:pPr>
      <w:r>
        <w:rPr>
          <w:b/>
          <w:color w:val="FF0000"/>
        </w:rPr>
        <w:fldChar w:fldCharType="begin"/>
      </w:r>
      <w:r>
        <w:rPr>
          <w:b/>
          <w:color w:val="FF0000"/>
        </w:rPr>
        <w:instrText xml:space="preserve"> </w:instrText>
      </w:r>
      <w:r>
        <w:rPr>
          <w:rFonts w:hint="eastAsia"/>
          <w:b/>
          <w:color w:val="FF0000"/>
        </w:rPr>
        <w:instrText xml:space="preserve">= 3 \* GB3</w:instrText>
      </w:r>
      <w:r>
        <w:rPr>
          <w:b/>
          <w:color w:val="FF0000"/>
        </w:rPr>
        <w:instrText xml:space="preserve"> </w:instrText>
      </w:r>
      <w:r>
        <w:rPr>
          <w:b/>
          <w:color w:val="FF0000"/>
        </w:rPr>
        <w:fldChar w:fldCharType="separate"/>
      </w:r>
      <w:r>
        <w:rPr>
          <w:rFonts w:hint="eastAsia"/>
          <w:b/>
          <w:color w:val="FF0000"/>
        </w:rPr>
        <w:t>③</w:t>
      </w:r>
      <w:r>
        <w:rPr>
          <w:b/>
          <w:color w:val="FF0000"/>
        </w:rPr>
        <w:fldChar w:fldCharType="end"/>
      </w:r>
      <w:r>
        <w:rPr>
          <w:rFonts w:hint="eastAsia"/>
          <w:b/>
          <w:color w:val="FF0000"/>
        </w:rPr>
        <w:t xml:space="preserve"> 规格化：根据所得尾数的形式，数值部分最高位为1，所以不需要进行规格化。</w:t>
      </w:r>
    </w:p>
    <w:p>
      <w:pPr>
        <w:pStyle w:val="5"/>
        <w:ind w:left="748" w:hanging="748" w:hangingChars="355"/>
        <w:rPr>
          <w:rFonts w:hint="eastAsia"/>
          <w:b/>
          <w:color w:val="FF0000"/>
          <w:szCs w:val="21"/>
        </w:rPr>
      </w:pPr>
      <w:r>
        <w:rPr>
          <w:rFonts w:hint="eastAsia"/>
          <w:b/>
          <w:color w:val="FF0000"/>
        </w:rPr>
        <w:t xml:space="preserve">       </w:t>
      </w:r>
      <w:r>
        <w:rPr>
          <w:b/>
          <w:color w:val="FF0000"/>
        </w:rPr>
        <w:fldChar w:fldCharType="begin"/>
      </w:r>
      <w:r>
        <w:rPr>
          <w:b/>
          <w:color w:val="FF0000"/>
        </w:rPr>
        <w:instrText xml:space="preserve"> </w:instrText>
      </w:r>
      <w:r>
        <w:rPr>
          <w:rFonts w:hint="eastAsia"/>
          <w:b/>
          <w:color w:val="FF0000"/>
        </w:rPr>
        <w:instrText xml:space="preserve">= 4 \* GB3</w:instrText>
      </w:r>
      <w:r>
        <w:rPr>
          <w:b/>
          <w:color w:val="FF0000"/>
        </w:rPr>
        <w:instrText xml:space="preserve"> </w:instrText>
      </w:r>
      <w:r>
        <w:rPr>
          <w:b/>
          <w:color w:val="FF0000"/>
        </w:rPr>
        <w:fldChar w:fldCharType="separate"/>
      </w:r>
      <w:r>
        <w:rPr>
          <w:rFonts w:hint="eastAsia"/>
          <w:b/>
          <w:color w:val="FF0000"/>
        </w:rPr>
        <w:t>④</w:t>
      </w:r>
      <w:r>
        <w:rPr>
          <w:b/>
          <w:color w:val="FF0000"/>
        </w:rPr>
        <w:fldChar w:fldCharType="end"/>
      </w:r>
      <w:r>
        <w:rPr>
          <w:rFonts w:hint="eastAsia"/>
          <w:b/>
          <w:color w:val="FF0000"/>
        </w:rPr>
        <w:t xml:space="preserve"> 舍入：把结果的尾数</w:t>
      </w:r>
      <w:r>
        <w:rPr>
          <w:b/>
          <w:color w:val="FF0000"/>
          <w:szCs w:val="21"/>
        </w:rPr>
        <w:t>M</w:t>
      </w:r>
      <w:r>
        <w:rPr>
          <w:b/>
          <w:color w:val="FF0000"/>
          <w:szCs w:val="21"/>
          <w:vertAlign w:val="subscript"/>
        </w:rPr>
        <w:t>b</w:t>
      </w:r>
      <w:r>
        <w:rPr>
          <w:rFonts w:hint="eastAsia"/>
          <w:b/>
          <w:color w:val="FF0000"/>
        </w:rPr>
        <w:t>中最后两位附加位舍入掉，从本例来看，不管采用什么舍入法，结果都一样，都是把最后两个0去掉，得：</w:t>
      </w:r>
      <w:r>
        <w:rPr>
          <w:b/>
          <w:color w:val="FF0000"/>
          <w:szCs w:val="21"/>
        </w:rPr>
        <w:t>M</w:t>
      </w:r>
      <w:r>
        <w:rPr>
          <w:b/>
          <w:color w:val="FF0000"/>
          <w:szCs w:val="21"/>
          <w:vertAlign w:val="subscript"/>
        </w:rPr>
        <w:t>b</w:t>
      </w:r>
      <w:r>
        <w:rPr>
          <w:rFonts w:hint="eastAsia"/>
          <w:b/>
          <w:color w:val="FF0000"/>
          <w:szCs w:val="21"/>
          <w:vertAlign w:val="subscript"/>
        </w:rPr>
        <w:t xml:space="preserve"> </w:t>
      </w:r>
      <w:r>
        <w:rPr>
          <w:rFonts w:hint="eastAsia"/>
          <w:b/>
          <w:color w:val="FF0000"/>
        </w:rPr>
        <w:t xml:space="preserve">= </w:t>
      </w:r>
      <w:r>
        <w:rPr>
          <w:rFonts w:hint="eastAsia"/>
          <w:b/>
          <w:color w:val="FF0000"/>
          <w:szCs w:val="21"/>
        </w:rPr>
        <w:t>11</w:t>
      </w:r>
      <w:r>
        <w:rPr>
          <w:b/>
          <w:color w:val="FF0000"/>
          <w:szCs w:val="21"/>
        </w:rPr>
        <w:t>.00</w:t>
      </w:r>
      <w:r>
        <w:rPr>
          <w:rFonts w:hint="eastAsia"/>
          <w:b/>
          <w:color w:val="FF0000"/>
          <w:szCs w:val="21"/>
        </w:rPr>
        <w:t>00001</w:t>
      </w:r>
      <w:r>
        <w:rPr>
          <w:b/>
          <w:color w:val="FF0000"/>
          <w:szCs w:val="21"/>
        </w:rPr>
        <w:t>0</w:t>
      </w:r>
      <w:r>
        <w:rPr>
          <w:rFonts w:hint="eastAsia"/>
          <w:b/>
          <w:color w:val="FF0000"/>
          <w:szCs w:val="21"/>
        </w:rPr>
        <w:t>0</w:t>
      </w:r>
      <w:r>
        <w:rPr>
          <w:b/>
          <w:color w:val="FF0000"/>
          <w:szCs w:val="21"/>
        </w:rPr>
        <w:t>…0</w:t>
      </w:r>
    </w:p>
    <w:p>
      <w:pPr>
        <w:pStyle w:val="5"/>
        <w:ind w:left="748" w:hanging="748" w:hangingChars="355"/>
        <w:rPr>
          <w:rFonts w:hint="eastAsia"/>
          <w:b/>
          <w:color w:val="FF0000"/>
          <w:szCs w:val="21"/>
        </w:rPr>
      </w:pPr>
      <w:r>
        <w:rPr>
          <w:rFonts w:hint="eastAsia"/>
          <w:b/>
          <w:color w:val="FF0000"/>
        </w:rPr>
        <w:t xml:space="preserve">       </w:t>
      </w:r>
      <w:r>
        <w:rPr>
          <w:b/>
          <w:color w:val="FF0000"/>
        </w:rPr>
        <w:fldChar w:fldCharType="begin"/>
      </w:r>
      <w:r>
        <w:rPr>
          <w:b/>
          <w:color w:val="FF0000"/>
        </w:rPr>
        <w:instrText xml:space="preserve"> </w:instrText>
      </w:r>
      <w:r>
        <w:rPr>
          <w:rFonts w:hint="eastAsia"/>
          <w:b/>
          <w:color w:val="FF0000"/>
        </w:rPr>
        <w:instrText xml:space="preserve">= 5 \* GB3</w:instrText>
      </w:r>
      <w:r>
        <w:rPr>
          <w:b/>
          <w:color w:val="FF0000"/>
        </w:rPr>
        <w:instrText xml:space="preserve"> </w:instrText>
      </w:r>
      <w:r>
        <w:rPr>
          <w:b/>
          <w:color w:val="FF0000"/>
        </w:rPr>
        <w:fldChar w:fldCharType="separate"/>
      </w:r>
      <w:r>
        <w:rPr>
          <w:rFonts w:hint="eastAsia"/>
          <w:b/>
          <w:color w:val="FF0000"/>
        </w:rPr>
        <w:t>⑤</w:t>
      </w:r>
      <w:r>
        <w:rPr>
          <w:b/>
          <w:color w:val="FF0000"/>
        </w:rPr>
        <w:fldChar w:fldCharType="end"/>
      </w:r>
      <w:r>
        <w:rPr>
          <w:rFonts w:hint="eastAsia"/>
          <w:b/>
          <w:color w:val="FF0000"/>
        </w:rPr>
        <w:t xml:space="preserve"> 溢出判断：在上述阶码计算和调整过程中，没有发生“阶码上溢”和“阶码下溢”的问题。因此，阶码</w:t>
      </w:r>
      <w:r>
        <w:rPr>
          <w:b/>
          <w:color w:val="FF0000"/>
          <w:szCs w:val="21"/>
        </w:rPr>
        <w:t>E</w:t>
      </w:r>
      <w:r>
        <w:rPr>
          <w:b/>
          <w:color w:val="FF0000"/>
          <w:szCs w:val="21"/>
          <w:vertAlign w:val="subscript"/>
        </w:rPr>
        <w:t>b</w:t>
      </w:r>
      <w:r>
        <w:rPr>
          <w:rFonts w:hint="eastAsia"/>
          <w:b/>
          <w:color w:val="FF0000"/>
          <w:szCs w:val="21"/>
        </w:rPr>
        <w:t xml:space="preserve"> </w:t>
      </w:r>
      <w:r>
        <w:rPr>
          <w:rFonts w:hint="eastAsia"/>
          <w:b/>
          <w:color w:val="FF0000"/>
        </w:rPr>
        <w:t xml:space="preserve">= </w:t>
      </w:r>
      <w:r>
        <w:rPr>
          <w:rFonts w:hint="eastAsia"/>
          <w:b/>
          <w:color w:val="FF0000"/>
          <w:szCs w:val="21"/>
        </w:rPr>
        <w:t xml:space="preserve">10000101。 </w:t>
      </w:r>
    </w:p>
    <w:p>
      <w:pPr>
        <w:pStyle w:val="5"/>
        <w:ind w:left="761" w:hanging="761" w:hangingChars="361"/>
        <w:rPr>
          <w:rFonts w:hint="eastAsia"/>
          <w:b/>
          <w:color w:val="FF0000"/>
        </w:rPr>
      </w:pPr>
      <w:r>
        <w:rPr>
          <w:rFonts w:hint="eastAsia"/>
          <w:b/>
          <w:color w:val="FF0000"/>
          <w:szCs w:val="21"/>
        </w:rPr>
        <w:tab/>
      </w:r>
      <w:r>
        <w:rPr>
          <w:rFonts w:hint="eastAsia"/>
          <w:b/>
          <w:color w:val="FF0000"/>
          <w:szCs w:val="21"/>
        </w:rPr>
        <w:t>最后结果为</w:t>
      </w:r>
      <w:r>
        <w:rPr>
          <w:b/>
          <w:color w:val="FF0000"/>
          <w:szCs w:val="21"/>
        </w:rPr>
        <w:t>E</w:t>
      </w:r>
      <w:r>
        <w:rPr>
          <w:b/>
          <w:color w:val="FF0000"/>
          <w:szCs w:val="21"/>
          <w:vertAlign w:val="subscript"/>
        </w:rPr>
        <w:t>b</w:t>
      </w:r>
      <w:r>
        <w:rPr>
          <w:rFonts w:hint="eastAsia"/>
          <w:b/>
          <w:color w:val="FF0000"/>
          <w:szCs w:val="21"/>
        </w:rPr>
        <w:t xml:space="preserve"> </w:t>
      </w:r>
      <w:r>
        <w:rPr>
          <w:rFonts w:hint="eastAsia"/>
          <w:b/>
          <w:color w:val="FF0000"/>
        </w:rPr>
        <w:t xml:space="preserve">= </w:t>
      </w:r>
      <w:r>
        <w:rPr>
          <w:rFonts w:hint="eastAsia"/>
          <w:b/>
          <w:color w:val="FF0000"/>
          <w:szCs w:val="21"/>
        </w:rPr>
        <w:t>10000101，</w:t>
      </w:r>
      <w:r>
        <w:rPr>
          <w:b/>
          <w:color w:val="FF0000"/>
          <w:szCs w:val="21"/>
        </w:rPr>
        <w:t>M</w:t>
      </w:r>
      <w:r>
        <w:rPr>
          <w:b/>
          <w:color w:val="FF0000"/>
          <w:szCs w:val="21"/>
          <w:vertAlign w:val="subscript"/>
        </w:rPr>
        <w:t>b</w:t>
      </w:r>
      <w:r>
        <w:rPr>
          <w:rFonts w:hint="eastAsia"/>
          <w:b/>
          <w:color w:val="FF0000"/>
          <w:szCs w:val="21"/>
          <w:vertAlign w:val="subscript"/>
        </w:rPr>
        <w:t xml:space="preserve"> </w:t>
      </w:r>
      <w:r>
        <w:rPr>
          <w:rFonts w:hint="eastAsia"/>
          <w:b/>
          <w:color w:val="FF0000"/>
        </w:rPr>
        <w:t xml:space="preserve">= </w:t>
      </w:r>
      <w:r>
        <w:rPr>
          <w:rFonts w:hint="eastAsia"/>
          <w:b/>
          <w:color w:val="FF0000"/>
          <w:szCs w:val="21"/>
        </w:rPr>
        <w:t>1(1)</w:t>
      </w:r>
      <w:r>
        <w:rPr>
          <w:b/>
          <w:color w:val="FF0000"/>
          <w:szCs w:val="21"/>
        </w:rPr>
        <w:t>.00</w:t>
      </w:r>
      <w:r>
        <w:rPr>
          <w:rFonts w:hint="eastAsia"/>
          <w:b/>
          <w:color w:val="FF0000"/>
          <w:szCs w:val="21"/>
        </w:rPr>
        <w:t>00001</w:t>
      </w:r>
      <w:r>
        <w:rPr>
          <w:b/>
          <w:color w:val="FF0000"/>
          <w:szCs w:val="21"/>
        </w:rPr>
        <w:t>0…0</w:t>
      </w:r>
      <w:r>
        <w:rPr>
          <w:rFonts w:hint="eastAsia"/>
          <w:b/>
          <w:color w:val="FF0000"/>
        </w:rPr>
        <w:t>，即：</w:t>
      </w:r>
      <w:r>
        <w:rPr>
          <w:b/>
          <w:color w:val="FF0000"/>
          <w:szCs w:val="21"/>
        </w:rPr>
        <w:t>–</w:t>
      </w:r>
      <w:r>
        <w:rPr>
          <w:rFonts w:hint="eastAsia"/>
          <w:b/>
          <w:color w:val="FF0000"/>
          <w:szCs w:val="21"/>
        </w:rPr>
        <w:t xml:space="preserve"> </w:t>
      </w:r>
      <w:r>
        <w:rPr>
          <w:rFonts w:hint="eastAsia"/>
          <w:b/>
          <w:color w:val="FF0000"/>
        </w:rPr>
        <w:t>64.5。</w:t>
      </w:r>
    </w:p>
    <w:p>
      <w:pPr>
        <w:pStyle w:val="5"/>
        <w:ind w:firstLine="630"/>
        <w:rPr>
          <w:rFonts w:hint="eastAsia"/>
          <w:b/>
          <w:color w:val="FF0000"/>
        </w:rPr>
      </w:pPr>
      <w:r>
        <w:rPr>
          <w:rFonts w:hint="eastAsia"/>
          <w:b/>
          <w:color w:val="FF0000"/>
        </w:rPr>
        <w:t>（2）</w:t>
      </w:r>
      <w:r>
        <w:rPr>
          <w:b/>
          <w:color w:val="FF0000"/>
        </w:rPr>
        <w:t xml:space="preserve"> </w:t>
      </w:r>
      <w:r>
        <w:rPr>
          <w:rFonts w:hint="eastAsia"/>
          <w:b/>
          <w:color w:val="FF0000"/>
        </w:rPr>
        <w:t>0.75</w:t>
      </w:r>
      <w:r>
        <w:rPr>
          <w:b/>
          <w:color w:val="FF0000"/>
          <w:szCs w:val="21"/>
        </w:rPr>
        <w:t>–</w:t>
      </w:r>
      <w:r>
        <w:rPr>
          <w:rFonts w:hint="eastAsia"/>
          <w:b/>
          <w:color w:val="FF0000"/>
        </w:rPr>
        <w:t>(</w:t>
      </w:r>
      <w:r>
        <w:rPr>
          <w:b/>
          <w:color w:val="FF0000"/>
          <w:szCs w:val="21"/>
        </w:rPr>
        <w:t>–</w:t>
      </w:r>
      <w:r>
        <w:rPr>
          <w:rFonts w:hint="eastAsia"/>
          <w:b/>
          <w:color w:val="FF0000"/>
          <w:szCs w:val="21"/>
        </w:rPr>
        <w:t xml:space="preserve"> </w:t>
      </w:r>
      <w:r>
        <w:rPr>
          <w:rFonts w:hint="eastAsia"/>
          <w:b/>
          <w:color w:val="FF0000"/>
        </w:rPr>
        <w:t>65.25）</w:t>
      </w:r>
    </w:p>
    <w:p>
      <w:pPr>
        <w:pStyle w:val="5"/>
        <w:ind w:left="353" w:leftChars="168" w:firstLine="413" w:firstLineChars="196"/>
        <w:rPr>
          <w:rFonts w:hint="eastAsia"/>
          <w:b/>
          <w:color w:val="FF0000"/>
        </w:rPr>
      </w:pPr>
      <w:r>
        <w:rPr>
          <w:b/>
          <w:color w:val="FF0000"/>
        </w:rPr>
        <w:fldChar w:fldCharType="begin"/>
      </w:r>
      <w:r>
        <w:rPr>
          <w:b/>
          <w:color w:val="FF0000"/>
        </w:rPr>
        <w:instrText xml:space="preserve"> </w:instrText>
      </w:r>
      <w:r>
        <w:rPr>
          <w:rFonts w:hint="eastAsia"/>
          <w:b/>
          <w:color w:val="FF0000"/>
        </w:rPr>
        <w:instrText xml:space="preserve">= 1 \* GB3</w:instrText>
      </w:r>
      <w:r>
        <w:rPr>
          <w:b/>
          <w:color w:val="FF0000"/>
        </w:rPr>
        <w:instrText xml:space="preserve"> </w:instrText>
      </w:r>
      <w:r>
        <w:rPr>
          <w:b/>
          <w:color w:val="FF0000"/>
        </w:rPr>
        <w:fldChar w:fldCharType="separate"/>
      </w:r>
      <w:r>
        <w:rPr>
          <w:rFonts w:hint="eastAsia"/>
          <w:b/>
          <w:color w:val="FF0000"/>
        </w:rPr>
        <w:t>①</w:t>
      </w:r>
      <w:r>
        <w:rPr>
          <w:b/>
          <w:color w:val="FF0000"/>
        </w:rPr>
        <w:fldChar w:fldCharType="end"/>
      </w:r>
      <w:r>
        <w:rPr>
          <w:rFonts w:hint="eastAsia"/>
          <w:b/>
          <w:color w:val="FF0000"/>
        </w:rPr>
        <w:t xml:space="preserve"> 对阶： [ΔE]</w:t>
      </w:r>
      <w:r>
        <w:rPr>
          <w:rFonts w:hint="eastAsia"/>
          <w:b/>
          <w:color w:val="FF0000"/>
          <w:szCs w:val="21"/>
          <w:vertAlign w:val="subscript"/>
        </w:rPr>
        <w:t xml:space="preserve">补 </w:t>
      </w:r>
      <w:r>
        <w:rPr>
          <w:rFonts w:hint="eastAsia"/>
          <w:b/>
          <w:color w:val="FF0000"/>
        </w:rPr>
        <w:t xml:space="preserve">= </w:t>
      </w:r>
      <w:r>
        <w:rPr>
          <w:b/>
          <w:color w:val="FF0000"/>
          <w:szCs w:val="21"/>
        </w:rPr>
        <w:t>[</w:t>
      </w:r>
      <w:r>
        <w:rPr>
          <w:b/>
          <w:color w:val="FF0000"/>
        </w:rPr>
        <w:t>E</w:t>
      </w:r>
      <w:r>
        <w:rPr>
          <w:b/>
          <w:color w:val="FF0000"/>
          <w:vertAlign w:val="subscript"/>
        </w:rPr>
        <w:t xml:space="preserve"> x</w:t>
      </w:r>
      <w:r>
        <w:rPr>
          <w:b/>
          <w:color w:val="FF0000"/>
          <w:szCs w:val="21"/>
        </w:rPr>
        <w:t>]</w:t>
      </w:r>
      <w:r>
        <w:rPr>
          <w:b/>
          <w:color w:val="FF0000"/>
          <w:szCs w:val="21"/>
          <w:vertAlign w:val="subscript"/>
        </w:rPr>
        <w:t>移</w:t>
      </w:r>
      <w:r>
        <w:rPr>
          <w:rFonts w:hint="eastAsia"/>
          <w:b/>
          <w:color w:val="FF0000"/>
          <w:szCs w:val="21"/>
          <w:vertAlign w:val="subscript"/>
        </w:rPr>
        <w:t xml:space="preserve"> </w:t>
      </w:r>
      <w:r>
        <w:rPr>
          <w:b/>
          <w:color w:val="FF0000"/>
          <w:szCs w:val="21"/>
        </w:rPr>
        <w:t>+</w:t>
      </w:r>
      <w:r>
        <w:rPr>
          <w:rFonts w:hint="eastAsia"/>
          <w:b/>
          <w:color w:val="FF0000"/>
          <w:szCs w:val="21"/>
        </w:rPr>
        <w:t xml:space="preserve"> [</w:t>
      </w:r>
      <w:r>
        <w:rPr>
          <w:b/>
          <w:color w:val="FF0000"/>
          <w:szCs w:val="21"/>
        </w:rPr>
        <w:t>–[</w:t>
      </w:r>
      <w:r>
        <w:rPr>
          <w:b/>
          <w:color w:val="FF0000"/>
        </w:rPr>
        <w:t>E</w:t>
      </w:r>
      <w:r>
        <w:rPr>
          <w:b/>
          <w:color w:val="FF0000"/>
          <w:vertAlign w:val="subscript"/>
        </w:rPr>
        <w:t xml:space="preserve"> y</w:t>
      </w:r>
      <w:r>
        <w:rPr>
          <w:b/>
          <w:color w:val="FF0000"/>
          <w:szCs w:val="21"/>
        </w:rPr>
        <w:t>]</w:t>
      </w:r>
      <w:r>
        <w:rPr>
          <w:b/>
          <w:color w:val="FF0000"/>
          <w:szCs w:val="21"/>
          <w:vertAlign w:val="subscript"/>
        </w:rPr>
        <w:t>移</w:t>
      </w:r>
      <w:r>
        <w:rPr>
          <w:b/>
          <w:color w:val="FF0000"/>
          <w:szCs w:val="21"/>
        </w:rPr>
        <w:t>]</w:t>
      </w:r>
      <w:r>
        <w:rPr>
          <w:rFonts w:hint="eastAsia"/>
          <w:b/>
          <w:color w:val="FF0000"/>
          <w:szCs w:val="21"/>
          <w:vertAlign w:val="subscript"/>
        </w:rPr>
        <w:t xml:space="preserve">补  </w:t>
      </w:r>
      <w:r>
        <w:rPr>
          <w:rFonts w:hint="eastAsia"/>
          <w:b/>
          <w:color w:val="FF0000"/>
          <w:szCs w:val="21"/>
        </w:rPr>
        <w:t xml:space="preserve">(mod </w:t>
      </w:r>
      <w:r>
        <w:rPr>
          <w:b/>
          <w:color w:val="FF0000"/>
          <w:szCs w:val="21"/>
        </w:rPr>
        <w:t>2</w:t>
      </w:r>
      <w:r>
        <w:rPr>
          <w:b/>
          <w:color w:val="FF0000"/>
          <w:szCs w:val="21"/>
          <w:vertAlign w:val="superscript"/>
        </w:rPr>
        <w:t>n</w:t>
      </w:r>
      <w:r>
        <w:rPr>
          <w:rFonts w:hint="eastAsia"/>
          <w:b/>
          <w:color w:val="FF0000"/>
          <w:szCs w:val="21"/>
        </w:rPr>
        <w:t xml:space="preserve">) </w:t>
      </w:r>
      <w:r>
        <w:rPr>
          <w:rFonts w:hint="eastAsia"/>
          <w:b/>
          <w:color w:val="FF0000"/>
        </w:rPr>
        <w:t xml:space="preserve">= 0111 1110 + 0111 1011 = 1111 1001 </w:t>
      </w:r>
    </w:p>
    <w:p>
      <w:pPr>
        <w:pStyle w:val="5"/>
        <w:ind w:firstLine="723" w:firstLineChars="343"/>
        <w:rPr>
          <w:rFonts w:hint="eastAsia"/>
          <w:b/>
          <w:color w:val="FF0000"/>
        </w:rPr>
      </w:pPr>
      <w:r>
        <w:rPr>
          <w:rFonts w:hint="eastAsia"/>
          <w:b/>
          <w:color w:val="FF0000"/>
        </w:rPr>
        <w:t>ΔE = -7，根据对阶规则可知需要对x进行对阶，结果为：</w:t>
      </w:r>
      <w:r>
        <w:rPr>
          <w:b/>
          <w:color w:val="FF0000"/>
        </w:rPr>
        <w:t>E</w:t>
      </w:r>
      <w:r>
        <w:rPr>
          <w:rFonts w:hint="eastAsia"/>
          <w:b/>
          <w:color w:val="FF0000"/>
          <w:vertAlign w:val="subscript"/>
        </w:rPr>
        <w:t xml:space="preserve">x </w:t>
      </w:r>
      <w:r>
        <w:rPr>
          <w:rFonts w:hint="eastAsia"/>
          <w:b/>
          <w:color w:val="FF0000"/>
          <w:sz w:val="20"/>
        </w:rPr>
        <w:t>=</w:t>
      </w:r>
      <w:r>
        <w:rPr>
          <w:b/>
          <w:color w:val="FF0000"/>
        </w:rPr>
        <w:t xml:space="preserve"> E</w:t>
      </w:r>
      <w:r>
        <w:rPr>
          <w:b/>
          <w:color w:val="FF0000"/>
          <w:vertAlign w:val="subscript"/>
        </w:rPr>
        <w:t xml:space="preserve"> </w:t>
      </w:r>
      <w:r>
        <w:rPr>
          <w:rFonts w:hint="eastAsia"/>
          <w:b/>
          <w:color w:val="FF0000"/>
          <w:vertAlign w:val="subscript"/>
        </w:rPr>
        <w:t>y</w:t>
      </w:r>
      <w:r>
        <w:rPr>
          <w:b/>
          <w:color w:val="FF0000"/>
        </w:rPr>
        <w:t xml:space="preserve"> </w:t>
      </w:r>
      <w:r>
        <w:rPr>
          <w:rFonts w:hint="eastAsia"/>
          <w:b/>
          <w:color w:val="FF0000"/>
        </w:rPr>
        <w:t>= 10000110，</w:t>
      </w:r>
      <w:r>
        <w:rPr>
          <w:b/>
          <w:color w:val="FF0000"/>
        </w:rPr>
        <w:t>M</w:t>
      </w:r>
      <w:r>
        <w:rPr>
          <w:rFonts w:hint="eastAsia"/>
          <w:b/>
          <w:color w:val="FF0000"/>
          <w:vertAlign w:val="subscript"/>
        </w:rPr>
        <w:t xml:space="preserve">x </w:t>
      </w:r>
      <w:r>
        <w:rPr>
          <w:rFonts w:hint="eastAsia"/>
          <w:b/>
          <w:color w:val="FF0000"/>
          <w:sz w:val="20"/>
        </w:rPr>
        <w:t>=</w:t>
      </w:r>
      <w:r>
        <w:rPr>
          <w:b/>
          <w:color w:val="FF0000"/>
        </w:rPr>
        <w:t xml:space="preserve"> </w:t>
      </w:r>
      <w:r>
        <w:rPr>
          <w:rFonts w:hint="eastAsia"/>
          <w:b/>
          <w:color w:val="FF0000"/>
        </w:rPr>
        <w:t>00.000000110</w:t>
      </w:r>
      <w:r>
        <w:rPr>
          <w:b/>
          <w:color w:val="FF0000"/>
        </w:rPr>
        <w:t>...</w:t>
      </w:r>
      <w:r>
        <w:rPr>
          <w:rFonts w:hint="eastAsia"/>
          <w:b/>
          <w:color w:val="FF0000"/>
        </w:rPr>
        <w:t>000</w:t>
      </w:r>
    </w:p>
    <w:p>
      <w:pPr>
        <w:pStyle w:val="5"/>
        <w:ind w:firstLine="776" w:firstLineChars="368"/>
        <w:rPr>
          <w:rFonts w:hint="eastAsia"/>
          <w:b/>
          <w:color w:val="FF0000"/>
        </w:rPr>
      </w:pPr>
      <w:r>
        <w:rPr>
          <w:rFonts w:hint="eastAsia"/>
          <w:b/>
          <w:color w:val="FF0000"/>
        </w:rPr>
        <w:t>x的尾数</w:t>
      </w:r>
      <w:r>
        <w:rPr>
          <w:b/>
          <w:color w:val="FF0000"/>
        </w:rPr>
        <w:t>M</w:t>
      </w:r>
      <w:r>
        <w:rPr>
          <w:rFonts w:hint="eastAsia"/>
          <w:b/>
          <w:color w:val="FF0000"/>
          <w:vertAlign w:val="subscript"/>
        </w:rPr>
        <w:t>x</w:t>
      </w:r>
      <w:r>
        <w:rPr>
          <w:rFonts w:hint="eastAsia"/>
          <w:b/>
          <w:color w:val="FF0000"/>
        </w:rPr>
        <w:t>右移一位，符号不变，数值高位补0，隐藏位右移到小数点后面，最后移出的位保留</w:t>
      </w:r>
    </w:p>
    <w:p>
      <w:pPr>
        <w:pStyle w:val="5"/>
        <w:ind w:firstLine="734" w:firstLineChars="348"/>
        <w:rPr>
          <w:rFonts w:hint="eastAsia"/>
          <w:b/>
          <w:color w:val="FF0000"/>
        </w:rPr>
      </w:pPr>
      <w:r>
        <w:rPr>
          <w:b/>
          <w:color w:val="FF0000"/>
        </w:rPr>
        <w:fldChar w:fldCharType="begin"/>
      </w:r>
      <w:r>
        <w:rPr>
          <w:b/>
          <w:color w:val="FF0000"/>
        </w:rPr>
        <w:instrText xml:space="preserve"> </w:instrText>
      </w:r>
      <w:r>
        <w:rPr>
          <w:rFonts w:hint="eastAsia"/>
          <w:b/>
          <w:color w:val="FF0000"/>
        </w:rPr>
        <w:instrText xml:space="preserve">= 2 \* GB3</w:instrText>
      </w:r>
      <w:r>
        <w:rPr>
          <w:b/>
          <w:color w:val="FF0000"/>
        </w:rPr>
        <w:instrText xml:space="preserve"> </w:instrText>
      </w:r>
      <w:r>
        <w:rPr>
          <w:b/>
          <w:color w:val="FF0000"/>
        </w:rPr>
        <w:fldChar w:fldCharType="separate"/>
      </w:r>
      <w:r>
        <w:rPr>
          <w:rFonts w:hint="eastAsia"/>
          <w:b/>
          <w:color w:val="FF0000"/>
        </w:rPr>
        <w:t>②</w:t>
      </w:r>
      <w:r>
        <w:rPr>
          <w:b/>
          <w:color w:val="FF0000"/>
        </w:rPr>
        <w:fldChar w:fldCharType="end"/>
      </w:r>
      <w:r>
        <w:rPr>
          <w:rFonts w:hint="eastAsia"/>
          <w:b/>
          <w:color w:val="FF0000"/>
        </w:rPr>
        <w:t xml:space="preserve"> 尾数相加：</w:t>
      </w:r>
      <w:r>
        <w:rPr>
          <w:b/>
          <w:color w:val="FF0000"/>
        </w:rPr>
        <w:t>M</w:t>
      </w:r>
      <w:r>
        <w:rPr>
          <w:rFonts w:hint="eastAsia"/>
          <w:b/>
          <w:color w:val="FF0000"/>
          <w:vertAlign w:val="subscript"/>
        </w:rPr>
        <w:t xml:space="preserve">b </w:t>
      </w:r>
      <w:r>
        <w:rPr>
          <w:rFonts w:hint="eastAsia"/>
          <w:b/>
          <w:color w:val="FF0000"/>
          <w:sz w:val="20"/>
        </w:rPr>
        <w:t xml:space="preserve">= </w:t>
      </w:r>
      <w:r>
        <w:rPr>
          <w:b/>
          <w:color w:val="FF0000"/>
        </w:rPr>
        <w:t>M</w:t>
      </w:r>
      <w:r>
        <w:rPr>
          <w:rFonts w:hint="eastAsia"/>
          <w:b/>
          <w:color w:val="FF0000"/>
          <w:vertAlign w:val="subscript"/>
        </w:rPr>
        <w:t>x</w:t>
      </w:r>
      <w:r>
        <w:rPr>
          <w:b/>
          <w:color w:val="FF0000"/>
        </w:rPr>
        <w:t xml:space="preserve"> </w:t>
      </w:r>
      <w:r>
        <w:rPr>
          <w:b/>
          <w:color w:val="FF0000"/>
          <w:szCs w:val="21"/>
        </w:rPr>
        <w:t>–</w:t>
      </w:r>
      <w:r>
        <w:rPr>
          <w:rFonts w:hint="eastAsia"/>
          <w:b/>
          <w:color w:val="FF0000"/>
        </w:rPr>
        <w:t xml:space="preserve"> </w:t>
      </w:r>
      <w:r>
        <w:rPr>
          <w:b/>
          <w:color w:val="FF0000"/>
        </w:rPr>
        <w:t>M</w:t>
      </w:r>
      <w:r>
        <w:rPr>
          <w:b/>
          <w:color w:val="FF0000"/>
          <w:vertAlign w:val="subscript"/>
        </w:rPr>
        <w:t>y</w:t>
      </w:r>
      <w:r>
        <w:rPr>
          <w:rFonts w:hint="eastAsia"/>
          <w:b/>
          <w:color w:val="FF0000"/>
          <w:vertAlign w:val="subscript"/>
        </w:rPr>
        <w:t xml:space="preserve"> </w:t>
      </w:r>
      <w:r>
        <w:rPr>
          <w:rFonts w:hint="eastAsia"/>
          <w:b/>
          <w:color w:val="FF0000"/>
          <w:sz w:val="20"/>
        </w:rPr>
        <w:t>= 0</w:t>
      </w:r>
      <w:r>
        <w:rPr>
          <w:rFonts w:hint="eastAsia"/>
          <w:b/>
          <w:color w:val="FF0000"/>
        </w:rPr>
        <w:t>0</w:t>
      </w:r>
      <w:r>
        <w:rPr>
          <w:rFonts w:hint="eastAsia" w:ascii="宋体" w:hAnsi="宋体"/>
          <w:b/>
          <w:color w:val="FF0000"/>
        </w:rPr>
        <w:t>.</w:t>
      </w:r>
      <w:r>
        <w:rPr>
          <w:rFonts w:hint="eastAsia"/>
          <w:b/>
          <w:color w:val="FF0000"/>
        </w:rPr>
        <w:t xml:space="preserve">000000110...000 </w:t>
      </w:r>
      <w:r>
        <w:rPr>
          <w:b/>
          <w:color w:val="FF0000"/>
          <w:szCs w:val="21"/>
        </w:rPr>
        <w:t>–</w:t>
      </w:r>
      <w:r>
        <w:rPr>
          <w:rFonts w:hint="eastAsia"/>
          <w:b/>
          <w:color w:val="FF0000"/>
        </w:rPr>
        <w:t xml:space="preserve"> 11</w:t>
      </w:r>
      <w:r>
        <w:rPr>
          <w:rFonts w:hint="eastAsia" w:ascii="宋体" w:hAnsi="宋体"/>
          <w:b/>
          <w:color w:val="FF0000"/>
        </w:rPr>
        <w:t>.</w:t>
      </w:r>
      <w:r>
        <w:rPr>
          <w:rFonts w:hint="eastAsia"/>
          <w:b/>
          <w:color w:val="FF0000"/>
        </w:rPr>
        <w:t>000001010...000 （注意小数点在隐藏位后）</w:t>
      </w:r>
    </w:p>
    <w:p>
      <w:pPr>
        <w:pStyle w:val="5"/>
        <w:ind w:firstLine="797" w:firstLineChars="378"/>
        <w:rPr>
          <w:b/>
          <w:color w:val="FF0000"/>
          <w:szCs w:val="21"/>
        </w:rPr>
      </w:pPr>
      <w:r>
        <w:rPr>
          <w:rFonts w:hint="eastAsia" w:hAnsi="宋体"/>
          <w:b/>
          <w:color w:val="FF0000"/>
          <w:szCs w:val="21"/>
        </w:rPr>
        <w:t>根据</w:t>
      </w:r>
      <w:r>
        <w:rPr>
          <w:rFonts w:hAnsi="宋体"/>
          <w:b/>
          <w:color w:val="FF0000"/>
          <w:szCs w:val="21"/>
        </w:rPr>
        <w:t>原码加</w:t>
      </w:r>
      <w:r>
        <w:rPr>
          <w:b/>
          <w:color w:val="FF0000"/>
          <w:szCs w:val="21"/>
        </w:rPr>
        <w:t>/</w:t>
      </w:r>
      <w:r>
        <w:rPr>
          <w:rFonts w:hAnsi="宋体"/>
          <w:b/>
          <w:color w:val="FF0000"/>
          <w:szCs w:val="21"/>
        </w:rPr>
        <w:t>减法运算</w:t>
      </w:r>
      <w:r>
        <w:rPr>
          <w:rFonts w:hint="eastAsia" w:hAnsi="宋体"/>
          <w:b/>
          <w:color w:val="FF0000"/>
          <w:szCs w:val="21"/>
        </w:rPr>
        <w:t>规则</w:t>
      </w:r>
      <w:r>
        <w:rPr>
          <w:rFonts w:hAnsi="宋体"/>
          <w:b/>
          <w:color w:val="FF0000"/>
          <w:szCs w:val="21"/>
        </w:rPr>
        <w:t>，得：</w:t>
      </w:r>
      <w:r>
        <w:rPr>
          <w:b/>
          <w:color w:val="FF0000"/>
          <w:szCs w:val="21"/>
        </w:rPr>
        <w:t>0</w:t>
      </w:r>
      <w:r>
        <w:rPr>
          <w:rFonts w:hint="eastAsia"/>
          <w:b/>
          <w:color w:val="FF0000"/>
          <w:szCs w:val="21"/>
        </w:rPr>
        <w:t>0</w:t>
      </w:r>
      <w:r>
        <w:rPr>
          <w:b/>
          <w:color w:val="FF0000"/>
          <w:szCs w:val="21"/>
        </w:rPr>
        <w:t>.</w:t>
      </w:r>
      <w:r>
        <w:rPr>
          <w:rFonts w:hint="eastAsia"/>
          <w:b/>
          <w:color w:val="FF0000"/>
          <w:szCs w:val="21"/>
        </w:rPr>
        <w:t>00</w:t>
      </w:r>
      <w:r>
        <w:rPr>
          <w:b/>
          <w:color w:val="FF0000"/>
          <w:szCs w:val="21"/>
        </w:rPr>
        <w:t>0000</w:t>
      </w:r>
      <w:r>
        <w:rPr>
          <w:rFonts w:hint="eastAsia"/>
          <w:b/>
          <w:color w:val="FF0000"/>
          <w:szCs w:val="21"/>
        </w:rPr>
        <w:t>110</w:t>
      </w:r>
      <w:r>
        <w:rPr>
          <w:b/>
          <w:color w:val="FF0000"/>
          <w:szCs w:val="21"/>
        </w:rPr>
        <w:t>...000</w:t>
      </w:r>
      <w:r>
        <w:rPr>
          <w:rFonts w:hint="eastAsia"/>
          <w:b/>
          <w:color w:val="FF0000"/>
          <w:szCs w:val="21"/>
        </w:rPr>
        <w:t xml:space="preserve"> </w:t>
      </w:r>
      <w:r>
        <w:rPr>
          <w:b/>
          <w:color w:val="FF0000"/>
          <w:szCs w:val="21"/>
        </w:rPr>
        <w:t>– 1</w:t>
      </w:r>
      <w:r>
        <w:rPr>
          <w:rFonts w:hint="eastAsia"/>
          <w:b/>
          <w:color w:val="FF0000"/>
          <w:szCs w:val="21"/>
        </w:rPr>
        <w:t>1</w:t>
      </w:r>
      <w:r>
        <w:rPr>
          <w:b/>
          <w:color w:val="FF0000"/>
          <w:szCs w:val="21"/>
        </w:rPr>
        <w:t>.</w:t>
      </w:r>
      <w:r>
        <w:rPr>
          <w:rFonts w:hint="eastAsia"/>
          <w:b/>
          <w:color w:val="FF0000"/>
          <w:szCs w:val="21"/>
        </w:rPr>
        <w:t>000</w:t>
      </w:r>
      <w:r>
        <w:rPr>
          <w:b/>
          <w:color w:val="FF0000"/>
          <w:szCs w:val="21"/>
        </w:rPr>
        <w:t>0</w:t>
      </w:r>
      <w:r>
        <w:rPr>
          <w:rFonts w:hint="eastAsia"/>
          <w:b/>
          <w:color w:val="FF0000"/>
          <w:szCs w:val="21"/>
        </w:rPr>
        <w:t>01010</w:t>
      </w:r>
      <w:r>
        <w:rPr>
          <w:b/>
          <w:color w:val="FF0000"/>
          <w:szCs w:val="21"/>
        </w:rPr>
        <w:t>...000</w:t>
      </w:r>
      <w:r>
        <w:rPr>
          <w:rFonts w:hint="eastAsia"/>
          <w:b/>
          <w:color w:val="FF0000"/>
          <w:szCs w:val="21"/>
        </w:rPr>
        <w:t>=01</w:t>
      </w:r>
      <w:r>
        <w:rPr>
          <w:b/>
          <w:color w:val="FF0000"/>
          <w:szCs w:val="21"/>
        </w:rPr>
        <w:t>.00</w:t>
      </w:r>
      <w:r>
        <w:rPr>
          <w:rFonts w:hint="eastAsia"/>
          <w:b/>
          <w:color w:val="FF0000"/>
          <w:szCs w:val="21"/>
        </w:rPr>
        <w:t>00</w:t>
      </w:r>
      <w:r>
        <w:rPr>
          <w:b/>
          <w:color w:val="FF0000"/>
          <w:szCs w:val="21"/>
        </w:rPr>
        <w:t>1</w:t>
      </w:r>
      <w:r>
        <w:rPr>
          <w:rFonts w:hint="eastAsia"/>
          <w:b/>
          <w:color w:val="FF0000"/>
          <w:szCs w:val="21"/>
        </w:rPr>
        <w:t>0</w:t>
      </w:r>
      <w:r>
        <w:rPr>
          <w:b/>
          <w:color w:val="FF0000"/>
          <w:szCs w:val="21"/>
        </w:rPr>
        <w:t>00…000</w:t>
      </w:r>
    </w:p>
    <w:p>
      <w:pPr>
        <w:pStyle w:val="5"/>
        <w:ind w:left="674" w:leftChars="314" w:hanging="15" w:hangingChars="7"/>
        <w:rPr>
          <w:rFonts w:hint="eastAsia"/>
          <w:b/>
          <w:color w:val="FF0000"/>
        </w:rPr>
      </w:pPr>
      <w:r>
        <w:rPr>
          <w:rFonts w:hAnsi="宋体"/>
          <w:b/>
          <w:color w:val="FF0000"/>
          <w:szCs w:val="21"/>
        </w:rPr>
        <w:t>上式尾数中最左边第一位是符号位，其余都是数值</w:t>
      </w:r>
      <w:r>
        <w:rPr>
          <w:rFonts w:hint="eastAsia"/>
          <w:b/>
          <w:color w:val="FF0000"/>
        </w:rPr>
        <w:t>部分，尾数后面两位是附加位（加粗）。</w:t>
      </w:r>
    </w:p>
    <w:p>
      <w:pPr>
        <w:ind w:firstLine="751" w:firstLineChars="356"/>
        <w:rPr>
          <w:b/>
          <w:color w:val="FF0000"/>
          <w:szCs w:val="21"/>
          <w:vertAlign w:val="superscript"/>
        </w:rPr>
      </w:pPr>
      <w:r>
        <w:rPr>
          <w:b/>
          <w:color w:val="FF0000"/>
        </w:rPr>
        <w:fldChar w:fldCharType="begin"/>
      </w:r>
      <w:r>
        <w:rPr>
          <w:b/>
          <w:color w:val="FF0000"/>
        </w:rPr>
        <w:instrText xml:space="preserve"> </w:instrText>
      </w:r>
      <w:r>
        <w:rPr>
          <w:rFonts w:hint="eastAsia"/>
          <w:b/>
          <w:color w:val="FF0000"/>
        </w:rPr>
        <w:instrText xml:space="preserve">= 3 \* GB3</w:instrText>
      </w:r>
      <w:r>
        <w:rPr>
          <w:b/>
          <w:color w:val="FF0000"/>
        </w:rPr>
        <w:instrText xml:space="preserve"> </w:instrText>
      </w:r>
      <w:r>
        <w:rPr>
          <w:b/>
          <w:color w:val="FF0000"/>
        </w:rPr>
        <w:fldChar w:fldCharType="separate"/>
      </w:r>
      <w:r>
        <w:rPr>
          <w:rFonts w:hint="eastAsia"/>
          <w:b/>
          <w:color w:val="FF0000"/>
        </w:rPr>
        <w:t>③</w:t>
      </w:r>
      <w:r>
        <w:rPr>
          <w:b/>
          <w:color w:val="FF0000"/>
        </w:rPr>
        <w:fldChar w:fldCharType="end"/>
      </w:r>
      <w:r>
        <w:rPr>
          <w:rFonts w:hint="eastAsia"/>
          <w:b/>
          <w:color w:val="FF0000"/>
        </w:rPr>
        <w:t xml:space="preserve"> 规格化：根据所得尾数的形式，数值部分最高位为1，不需要进行规格化。</w:t>
      </w:r>
    </w:p>
    <w:p>
      <w:pPr>
        <w:pStyle w:val="5"/>
        <w:ind w:left="748" w:hanging="748" w:hangingChars="355"/>
        <w:rPr>
          <w:rFonts w:hint="eastAsia"/>
          <w:b/>
          <w:color w:val="FF0000"/>
          <w:szCs w:val="21"/>
        </w:rPr>
      </w:pPr>
      <w:r>
        <w:rPr>
          <w:rFonts w:hint="eastAsia"/>
          <w:b/>
          <w:color w:val="FF0000"/>
        </w:rPr>
        <w:t xml:space="preserve">       </w:t>
      </w:r>
      <w:r>
        <w:rPr>
          <w:b/>
          <w:color w:val="FF0000"/>
        </w:rPr>
        <w:fldChar w:fldCharType="begin"/>
      </w:r>
      <w:r>
        <w:rPr>
          <w:b/>
          <w:color w:val="FF0000"/>
        </w:rPr>
        <w:instrText xml:space="preserve"> </w:instrText>
      </w:r>
      <w:r>
        <w:rPr>
          <w:rFonts w:hint="eastAsia"/>
          <w:b/>
          <w:color w:val="FF0000"/>
        </w:rPr>
        <w:instrText xml:space="preserve">= 4 \* GB3</w:instrText>
      </w:r>
      <w:r>
        <w:rPr>
          <w:b/>
          <w:color w:val="FF0000"/>
        </w:rPr>
        <w:instrText xml:space="preserve"> </w:instrText>
      </w:r>
      <w:r>
        <w:rPr>
          <w:b/>
          <w:color w:val="FF0000"/>
        </w:rPr>
        <w:fldChar w:fldCharType="separate"/>
      </w:r>
      <w:r>
        <w:rPr>
          <w:rFonts w:hint="eastAsia"/>
          <w:b/>
          <w:color w:val="FF0000"/>
        </w:rPr>
        <w:t>④</w:t>
      </w:r>
      <w:r>
        <w:rPr>
          <w:b/>
          <w:color w:val="FF0000"/>
        </w:rPr>
        <w:fldChar w:fldCharType="end"/>
      </w:r>
      <w:r>
        <w:rPr>
          <w:rFonts w:hint="eastAsia"/>
          <w:b/>
          <w:color w:val="FF0000"/>
        </w:rPr>
        <w:t xml:space="preserve"> 舍入：把结果的尾数</w:t>
      </w:r>
      <w:r>
        <w:rPr>
          <w:b/>
          <w:color w:val="FF0000"/>
          <w:szCs w:val="21"/>
        </w:rPr>
        <w:t>M</w:t>
      </w:r>
      <w:r>
        <w:rPr>
          <w:b/>
          <w:color w:val="FF0000"/>
          <w:szCs w:val="21"/>
          <w:vertAlign w:val="subscript"/>
        </w:rPr>
        <w:t>b</w:t>
      </w:r>
      <w:r>
        <w:rPr>
          <w:rFonts w:hint="eastAsia"/>
          <w:b/>
          <w:color w:val="FF0000"/>
        </w:rPr>
        <w:t>中最后两位附加位舍入掉，从本例来看，不管采用什么舍入法，结果都一样，都是把最后两个0去掉，得：</w:t>
      </w:r>
      <w:r>
        <w:rPr>
          <w:b/>
          <w:color w:val="FF0000"/>
          <w:szCs w:val="21"/>
        </w:rPr>
        <w:t>M</w:t>
      </w:r>
      <w:r>
        <w:rPr>
          <w:b/>
          <w:color w:val="FF0000"/>
          <w:szCs w:val="21"/>
          <w:vertAlign w:val="subscript"/>
        </w:rPr>
        <w:t>b</w:t>
      </w:r>
      <w:r>
        <w:rPr>
          <w:rFonts w:hint="eastAsia"/>
          <w:b/>
          <w:color w:val="FF0000"/>
          <w:szCs w:val="21"/>
          <w:vertAlign w:val="subscript"/>
        </w:rPr>
        <w:t xml:space="preserve"> </w:t>
      </w:r>
      <w:r>
        <w:rPr>
          <w:rFonts w:hint="eastAsia"/>
          <w:b/>
          <w:color w:val="FF0000"/>
        </w:rPr>
        <w:t xml:space="preserve">= </w:t>
      </w:r>
      <w:r>
        <w:rPr>
          <w:rFonts w:hint="eastAsia"/>
          <w:b/>
          <w:color w:val="FF0000"/>
          <w:szCs w:val="21"/>
        </w:rPr>
        <w:t>01</w:t>
      </w:r>
      <w:r>
        <w:rPr>
          <w:b/>
          <w:color w:val="FF0000"/>
          <w:szCs w:val="21"/>
        </w:rPr>
        <w:t>.00</w:t>
      </w:r>
      <w:r>
        <w:rPr>
          <w:rFonts w:hint="eastAsia"/>
          <w:b/>
          <w:color w:val="FF0000"/>
          <w:szCs w:val="21"/>
        </w:rPr>
        <w:t>00</w:t>
      </w:r>
      <w:r>
        <w:rPr>
          <w:b/>
          <w:color w:val="FF0000"/>
          <w:szCs w:val="21"/>
        </w:rPr>
        <w:t>1</w:t>
      </w:r>
      <w:r>
        <w:rPr>
          <w:rFonts w:hint="eastAsia"/>
          <w:b/>
          <w:color w:val="FF0000"/>
          <w:szCs w:val="21"/>
        </w:rPr>
        <w:t>0</w:t>
      </w:r>
      <w:r>
        <w:rPr>
          <w:b/>
          <w:color w:val="FF0000"/>
          <w:szCs w:val="21"/>
        </w:rPr>
        <w:t>00…0</w:t>
      </w:r>
    </w:p>
    <w:p>
      <w:pPr>
        <w:pStyle w:val="5"/>
        <w:ind w:left="748" w:hanging="748" w:hangingChars="355"/>
        <w:rPr>
          <w:rFonts w:hint="eastAsia"/>
          <w:b/>
          <w:color w:val="FF0000"/>
          <w:szCs w:val="21"/>
        </w:rPr>
      </w:pPr>
      <w:r>
        <w:rPr>
          <w:rFonts w:hint="eastAsia"/>
          <w:b/>
          <w:color w:val="FF0000"/>
        </w:rPr>
        <w:t xml:space="preserve">       </w:t>
      </w:r>
      <w:r>
        <w:rPr>
          <w:b/>
          <w:color w:val="FF0000"/>
        </w:rPr>
        <w:fldChar w:fldCharType="begin"/>
      </w:r>
      <w:r>
        <w:rPr>
          <w:b/>
          <w:color w:val="FF0000"/>
        </w:rPr>
        <w:instrText xml:space="preserve"> </w:instrText>
      </w:r>
      <w:r>
        <w:rPr>
          <w:rFonts w:hint="eastAsia"/>
          <w:b/>
          <w:color w:val="FF0000"/>
        </w:rPr>
        <w:instrText xml:space="preserve">= 5 \* GB3</w:instrText>
      </w:r>
      <w:r>
        <w:rPr>
          <w:b/>
          <w:color w:val="FF0000"/>
        </w:rPr>
        <w:instrText xml:space="preserve"> </w:instrText>
      </w:r>
      <w:r>
        <w:rPr>
          <w:b/>
          <w:color w:val="FF0000"/>
        </w:rPr>
        <w:fldChar w:fldCharType="separate"/>
      </w:r>
      <w:r>
        <w:rPr>
          <w:rFonts w:hint="eastAsia"/>
          <w:b/>
          <w:color w:val="FF0000"/>
        </w:rPr>
        <w:t>⑤</w:t>
      </w:r>
      <w:r>
        <w:rPr>
          <w:b/>
          <w:color w:val="FF0000"/>
        </w:rPr>
        <w:fldChar w:fldCharType="end"/>
      </w:r>
      <w:r>
        <w:rPr>
          <w:rFonts w:hint="eastAsia"/>
          <w:b/>
          <w:color w:val="FF0000"/>
        </w:rPr>
        <w:t xml:space="preserve"> 溢出判断：在上述阶码计算和调整过程中，没有发生“阶码上溢”和“阶码下溢”的问题。因此，阶码</w:t>
      </w:r>
      <w:r>
        <w:rPr>
          <w:b/>
          <w:color w:val="FF0000"/>
          <w:szCs w:val="21"/>
        </w:rPr>
        <w:t>E</w:t>
      </w:r>
      <w:r>
        <w:rPr>
          <w:b/>
          <w:color w:val="FF0000"/>
          <w:szCs w:val="21"/>
          <w:vertAlign w:val="subscript"/>
        </w:rPr>
        <w:t>b</w:t>
      </w:r>
      <w:r>
        <w:rPr>
          <w:rFonts w:hint="eastAsia"/>
          <w:b/>
          <w:color w:val="FF0000"/>
          <w:szCs w:val="21"/>
        </w:rPr>
        <w:t xml:space="preserve"> </w:t>
      </w:r>
      <w:r>
        <w:rPr>
          <w:rFonts w:hint="eastAsia"/>
          <w:b/>
          <w:color w:val="FF0000"/>
        </w:rPr>
        <w:t xml:space="preserve">= </w:t>
      </w:r>
      <w:r>
        <w:rPr>
          <w:rFonts w:hint="eastAsia"/>
          <w:b/>
          <w:color w:val="FF0000"/>
          <w:szCs w:val="21"/>
        </w:rPr>
        <w:t xml:space="preserve">10000101。 </w:t>
      </w:r>
      <w:r>
        <w:rPr>
          <w:rFonts w:hint="eastAsia"/>
          <w:b/>
          <w:color w:val="FF0000"/>
          <w:szCs w:val="21"/>
        </w:rPr>
        <w:tab/>
      </w:r>
    </w:p>
    <w:p>
      <w:pPr>
        <w:pStyle w:val="5"/>
        <w:ind w:left="640" w:leftChars="305" w:firstLine="0"/>
        <w:rPr>
          <w:rFonts w:hint="eastAsia"/>
          <w:b/>
          <w:color w:val="FF0000"/>
          <w:szCs w:val="21"/>
        </w:rPr>
      </w:pPr>
      <w:r>
        <w:rPr>
          <w:rFonts w:hint="eastAsia"/>
          <w:b/>
          <w:color w:val="FF0000"/>
          <w:szCs w:val="21"/>
        </w:rPr>
        <w:t>最后结果为</w:t>
      </w:r>
      <w:r>
        <w:rPr>
          <w:b/>
          <w:color w:val="FF0000"/>
          <w:szCs w:val="21"/>
        </w:rPr>
        <w:t>E</w:t>
      </w:r>
      <w:r>
        <w:rPr>
          <w:b/>
          <w:color w:val="FF0000"/>
          <w:szCs w:val="21"/>
          <w:vertAlign w:val="subscript"/>
        </w:rPr>
        <w:t>b</w:t>
      </w:r>
      <w:r>
        <w:rPr>
          <w:rFonts w:hint="eastAsia"/>
          <w:b/>
          <w:color w:val="FF0000"/>
          <w:szCs w:val="21"/>
        </w:rPr>
        <w:t xml:space="preserve"> = 10000101，</w:t>
      </w:r>
      <w:r>
        <w:rPr>
          <w:b/>
          <w:color w:val="FF0000"/>
          <w:szCs w:val="21"/>
        </w:rPr>
        <w:t>M</w:t>
      </w:r>
      <w:r>
        <w:rPr>
          <w:b/>
          <w:color w:val="FF0000"/>
          <w:szCs w:val="21"/>
          <w:vertAlign w:val="subscript"/>
        </w:rPr>
        <w:t>b</w:t>
      </w:r>
      <w:r>
        <w:rPr>
          <w:rFonts w:hint="eastAsia"/>
          <w:b/>
          <w:color w:val="FF0000"/>
          <w:szCs w:val="21"/>
          <w:vertAlign w:val="subscript"/>
        </w:rPr>
        <w:t xml:space="preserve"> </w:t>
      </w:r>
      <w:r>
        <w:rPr>
          <w:rFonts w:hint="eastAsia"/>
          <w:b/>
          <w:color w:val="FF0000"/>
          <w:szCs w:val="21"/>
        </w:rPr>
        <w:t>= 0(1)</w:t>
      </w:r>
      <w:r>
        <w:rPr>
          <w:b/>
          <w:color w:val="FF0000"/>
          <w:szCs w:val="21"/>
        </w:rPr>
        <w:t>.00</w:t>
      </w:r>
      <w:r>
        <w:rPr>
          <w:rFonts w:hint="eastAsia"/>
          <w:b/>
          <w:color w:val="FF0000"/>
          <w:szCs w:val="21"/>
        </w:rPr>
        <w:t>00</w:t>
      </w:r>
      <w:r>
        <w:rPr>
          <w:b/>
          <w:color w:val="FF0000"/>
          <w:szCs w:val="21"/>
        </w:rPr>
        <w:t>1</w:t>
      </w:r>
      <w:r>
        <w:rPr>
          <w:rFonts w:hint="eastAsia"/>
          <w:b/>
          <w:color w:val="FF0000"/>
          <w:szCs w:val="21"/>
        </w:rPr>
        <w:t>0</w:t>
      </w:r>
      <w:r>
        <w:rPr>
          <w:b/>
          <w:color w:val="FF0000"/>
          <w:szCs w:val="21"/>
        </w:rPr>
        <w:t>00…0</w:t>
      </w:r>
      <w:r>
        <w:rPr>
          <w:rFonts w:hint="eastAsia"/>
          <w:b/>
          <w:color w:val="FF0000"/>
          <w:szCs w:val="21"/>
        </w:rPr>
        <w:t>，即：+66。</w:t>
      </w:r>
    </w:p>
    <w:p>
      <w:pPr>
        <w:ind w:left="420" w:hanging="420" w:hangingChars="199"/>
        <w:rPr>
          <w:rFonts w:hint="eastAsia"/>
          <w:b/>
        </w:rPr>
      </w:pPr>
      <w:r>
        <w:rPr>
          <w:rFonts w:hint="eastAsia"/>
          <w:b/>
        </w:rPr>
        <w:t xml:space="preserve">   </w:t>
      </w:r>
    </w:p>
    <w:p>
      <w:pPr>
        <w:ind w:left="420" w:hanging="420" w:hangingChars="199"/>
        <w:rPr>
          <w:rFonts w:hint="eastAsia"/>
          <w:b/>
          <w:color w:val="0000FF"/>
        </w:rPr>
      </w:pPr>
      <w:r>
        <w:rPr>
          <w:rFonts w:hint="eastAsia"/>
          <w:b/>
          <w:color w:val="0000FF"/>
        </w:rPr>
        <w:t xml:space="preserve">   思考题：对阶时发生什么情况，就可以不再继续进行计算？</w:t>
      </w:r>
    </w:p>
    <w:p>
      <w:pPr>
        <w:ind w:left="420" w:hanging="420" w:hangingChars="199"/>
        <w:rPr>
          <w:rFonts w:hint="eastAsia"/>
          <w:b/>
          <w:color w:val="FF0000"/>
        </w:rPr>
      </w:pPr>
    </w:p>
    <w:p>
      <w:pPr>
        <w:ind w:left="420" w:hanging="420" w:hangingChars="199"/>
        <w:rPr>
          <w:rFonts w:hint="eastAsia"/>
          <w:b/>
        </w:rPr>
      </w:pPr>
      <w:r>
        <w:rPr>
          <w:rFonts w:hint="eastAsia"/>
          <w:b/>
        </w:rPr>
        <w:t>15．假定十</w:t>
      </w:r>
      <w:r>
        <w:rPr>
          <w:b/>
        </w:rPr>
        <w:t>进制</w:t>
      </w:r>
      <w:r>
        <w:rPr>
          <w:rFonts w:hint="eastAsia"/>
          <w:b/>
        </w:rPr>
        <w:t>数用8421 N</w:t>
      </w:r>
      <w:r>
        <w:rPr>
          <w:b/>
        </w:rPr>
        <w:t>BCD码</w:t>
      </w:r>
      <w:r>
        <w:rPr>
          <w:rFonts w:hint="eastAsia"/>
          <w:b/>
        </w:rPr>
        <w:t>表示，</w:t>
      </w:r>
      <w:r>
        <w:rPr>
          <w:b/>
        </w:rPr>
        <w:t>采用</w:t>
      </w:r>
      <w:r>
        <w:rPr>
          <w:rFonts w:hint="eastAsia"/>
          <w:b/>
        </w:rPr>
        <w:t>十进制</w:t>
      </w:r>
      <w:r>
        <w:rPr>
          <w:b/>
        </w:rPr>
        <w:t>加法运算计算下</w:t>
      </w:r>
      <w:r>
        <w:rPr>
          <w:rFonts w:hint="eastAsia"/>
          <w:b/>
        </w:rPr>
        <w:t>列表达式的值，</w:t>
      </w:r>
      <w:r>
        <w:rPr>
          <w:b/>
        </w:rPr>
        <w:t>并讨论在十进制BCD码加法运算中如何判断溢出。</w:t>
      </w:r>
    </w:p>
    <w:p>
      <w:pPr>
        <w:ind w:left="359" w:leftChars="171" w:firstLine="32" w:firstLineChars="15"/>
        <w:rPr>
          <w:rFonts w:hint="eastAsia"/>
          <w:b/>
        </w:rPr>
      </w:pPr>
      <w:r>
        <w:rPr>
          <w:b/>
        </w:rPr>
        <w:t xml:space="preserve">（1）234+567           </w:t>
      </w:r>
      <w:r>
        <w:rPr>
          <w:rFonts w:hint="eastAsia"/>
          <w:b/>
        </w:rPr>
        <w:tab/>
      </w:r>
      <w:r>
        <w:rPr>
          <w:rFonts w:hint="eastAsia"/>
          <w:b/>
        </w:rPr>
        <w:tab/>
      </w:r>
      <w:r>
        <w:rPr>
          <w:rFonts w:hint="eastAsia"/>
          <w:b/>
        </w:rPr>
        <w:tab/>
      </w:r>
      <w:r>
        <w:rPr>
          <w:b/>
        </w:rPr>
        <w:t>（2）548+729</w:t>
      </w:r>
    </w:p>
    <w:p>
      <w:pPr>
        <w:pStyle w:val="5"/>
        <w:ind w:firstLine="527" w:firstLineChars="250"/>
        <w:rPr>
          <w:rFonts w:hint="eastAsia"/>
          <w:b/>
          <w:color w:val="FF0000"/>
        </w:rPr>
      </w:pPr>
      <w:r>
        <w:rPr>
          <w:rFonts w:hint="eastAsia"/>
          <w:b/>
          <w:color w:val="FF0000"/>
        </w:rPr>
        <w:t>参考答案：</w:t>
      </w:r>
      <w:r>
        <w:rPr>
          <w:rFonts w:hint="eastAsia"/>
          <w:b/>
          <w:color w:val="FF0000"/>
        </w:rPr>
        <w:tab/>
      </w:r>
    </w:p>
    <w:p>
      <w:pPr>
        <w:pStyle w:val="5"/>
        <w:ind w:firstLine="413" w:firstLineChars="196"/>
        <w:rPr>
          <w:rFonts w:hint="eastAsia"/>
          <w:b/>
          <w:color w:val="FF0000"/>
        </w:rPr>
      </w:pPr>
      <w:r>
        <w:rPr>
          <w:b/>
          <w:color w:val="FF0000"/>
        </w:rPr>
        <w:t>（1）234+567</w:t>
      </w:r>
    </w:p>
    <w:p>
      <w:pPr>
        <w:pStyle w:val="5"/>
        <w:ind w:firstLine="0"/>
        <w:rPr>
          <w:rFonts w:hint="eastAsia"/>
          <w:b/>
          <w:color w:val="FF0000"/>
        </w:rPr>
      </w:pP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 xml:space="preserve">  </w:t>
      </w:r>
      <w:r>
        <w:rPr>
          <w:b/>
          <w:color w:val="FF0000"/>
        </w:rPr>
        <w:t>00</w:t>
      </w:r>
      <w:r>
        <w:rPr>
          <w:rFonts w:hint="eastAsia"/>
          <w:b/>
          <w:color w:val="FF0000"/>
        </w:rPr>
        <w:t>10</w:t>
      </w:r>
      <w:r>
        <w:rPr>
          <w:b/>
          <w:color w:val="FF0000"/>
        </w:rPr>
        <w:t xml:space="preserve"> </w:t>
      </w:r>
      <w:r>
        <w:rPr>
          <w:rFonts w:hint="eastAsia"/>
          <w:b/>
          <w:color w:val="FF0000"/>
        </w:rPr>
        <w:t>0011</w:t>
      </w:r>
      <w:r>
        <w:rPr>
          <w:b/>
          <w:color w:val="FF0000"/>
        </w:rPr>
        <w:t xml:space="preserve"> </w:t>
      </w:r>
      <w:r>
        <w:rPr>
          <w:rFonts w:hint="eastAsia"/>
          <w:b/>
          <w:color w:val="FF0000"/>
        </w:rPr>
        <w:t>010</w:t>
      </w:r>
      <w:r>
        <w:rPr>
          <w:b/>
          <w:color w:val="FF0000"/>
        </w:rPr>
        <w:t xml:space="preserve">0             </w:t>
      </w:r>
    </w:p>
    <w:p>
      <w:pPr>
        <w:pStyle w:val="5"/>
        <w:ind w:left="2025" w:firstLine="557"/>
        <w:rPr>
          <w:rFonts w:hint="eastAsia"/>
          <w:b/>
          <w:color w:val="FF0000"/>
        </w:rPr>
      </w:pPr>
      <w:r>
        <w:rPr>
          <w:b/>
          <w:color w:val="FF0000"/>
        </w:rPr>
        <w:t>+ 0</w:t>
      </w:r>
      <w:r>
        <w:rPr>
          <w:rFonts w:hint="eastAsia"/>
          <w:b/>
          <w:color w:val="FF0000"/>
        </w:rPr>
        <w:t>101</w:t>
      </w:r>
      <w:r>
        <w:rPr>
          <w:b/>
          <w:color w:val="FF0000"/>
        </w:rPr>
        <w:t xml:space="preserve"> 0</w:t>
      </w:r>
      <w:r>
        <w:rPr>
          <w:rFonts w:hint="eastAsia"/>
          <w:b/>
          <w:color w:val="FF0000"/>
        </w:rPr>
        <w:t>110</w:t>
      </w:r>
      <w:r>
        <w:rPr>
          <w:b/>
          <w:color w:val="FF0000"/>
        </w:rPr>
        <w:t xml:space="preserve"> </w:t>
      </w:r>
      <w:r>
        <w:rPr>
          <w:rFonts w:hint="eastAsia"/>
          <w:b/>
          <w:color w:val="FF0000"/>
        </w:rPr>
        <w:t>011</w:t>
      </w:r>
      <w:r>
        <w:rPr>
          <w:b/>
          <w:color w:val="FF0000"/>
        </w:rPr>
        <w:t xml:space="preserve">1            </w:t>
      </w:r>
    </w:p>
    <w:p>
      <w:pPr>
        <w:pStyle w:val="5"/>
        <w:ind w:left="783" w:leftChars="373" w:firstLine="1935" w:firstLineChars="918"/>
        <w:rPr>
          <w:rFonts w:hint="eastAsia"/>
          <w:b/>
          <w:color w:val="FF0000"/>
        </w:rPr>
      </w:pPr>
      <w:r>
        <w:rPr>
          <w:b/>
          <w:color w:val="FF0000"/>
        </w:rPr>
        <mc:AlternateContent>
          <mc:Choice Requires="wps">
            <w:drawing>
              <wp:anchor distT="0" distB="0" distL="114300" distR="114300" simplePos="0" relativeHeight="251776000" behindDoc="0" locked="0" layoutInCell="1" allowOverlap="1">
                <wp:simplePos x="0" y="0"/>
                <wp:positionH relativeFrom="column">
                  <wp:posOffset>1355090</wp:posOffset>
                </wp:positionH>
                <wp:positionV relativeFrom="paragraph">
                  <wp:posOffset>32385</wp:posOffset>
                </wp:positionV>
                <wp:extent cx="1723390" cy="0"/>
                <wp:effectExtent l="0" t="0" r="0" b="0"/>
                <wp:wrapNone/>
                <wp:docPr id="92" name="直接连接符 92"/>
                <wp:cNvGraphicFramePr/>
                <a:graphic xmlns:a="http://schemas.openxmlformats.org/drawingml/2006/main">
                  <a:graphicData uri="http://schemas.microsoft.com/office/word/2010/wordprocessingShape">
                    <wps:wsp>
                      <wps:cNvSpPr/>
                      <wps:spPr>
                        <a:xfrm>
                          <a:off x="0" y="0"/>
                          <a:ext cx="172339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6.7pt;margin-top:2.55pt;height:0pt;width:135.7pt;z-index:251776000;mso-width-relative:page;mso-height-relative:page;" filled="f" coordsize="21600,21600" o:gfxdata="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n7zaNUAAAAHAQAADwAAAAAAAAABACAAAAAiAAAAZHJzL2Rvd25yZXYueG1sUEsBAhQA&#10;FAAAAAgAh07iQBaDqnH1AQAA5gMAAA4AAAAAAAAAAQAgAAAAJAEAAGRycy9lMm9Eb2MueG1sUEsF&#10;BgAAAAAGAAYAWQEAAIsFAAAAAA==&#10;">
                <v:path arrowok="t"/>
                <v:fill on="f" focussize="0,0"/>
                <v:stroke/>
                <v:imagedata o:title=""/>
                <o:lock v:ext="edit" grouping="f" rotation="f" text="f" aspectratio="f"/>
              </v:line>
            </w:pict>
          </mc:Fallback>
        </mc:AlternateContent>
      </w:r>
      <w:r>
        <w:rPr>
          <w:b/>
          <w:color w:val="FF0000"/>
        </w:rPr>
        <w:t>0</w:t>
      </w:r>
      <w:r>
        <w:rPr>
          <w:rFonts w:hint="eastAsia"/>
          <w:b/>
          <w:color w:val="FF0000"/>
        </w:rPr>
        <w:t>1</w:t>
      </w:r>
      <w:r>
        <w:rPr>
          <w:b/>
          <w:color w:val="FF0000"/>
        </w:rPr>
        <w:t xml:space="preserve">11 </w:t>
      </w:r>
      <w:r>
        <w:rPr>
          <w:rFonts w:hint="eastAsia"/>
          <w:b/>
          <w:color w:val="FF0000"/>
        </w:rPr>
        <w:t>1001</w:t>
      </w:r>
      <w:r>
        <w:rPr>
          <w:b/>
          <w:color w:val="FF0000"/>
        </w:rPr>
        <w:t xml:space="preserve"> </w:t>
      </w:r>
      <w:r>
        <w:rPr>
          <w:rFonts w:hint="eastAsia"/>
          <w:b/>
          <w:color w:val="FF0000"/>
        </w:rPr>
        <w:t>1011</w:t>
      </w:r>
      <w:r>
        <w:rPr>
          <w:b/>
          <w:color w:val="FF0000"/>
        </w:rPr>
        <w:t xml:space="preserve">                 </w:t>
      </w:r>
    </w:p>
    <w:p>
      <w:pPr>
        <w:pStyle w:val="5"/>
        <w:ind w:firstLine="2648" w:firstLineChars="1256"/>
        <w:rPr>
          <w:rFonts w:hint="eastAsia"/>
          <w:b/>
          <w:color w:val="FF0000"/>
        </w:rPr>
      </w:pPr>
      <w:r>
        <w:rPr>
          <w:b/>
          <w:color w:val="FF0000"/>
        </w:rPr>
        <mc:AlternateContent>
          <mc:Choice Requires="wpg">
            <w:drawing>
              <wp:anchor distT="0" distB="0" distL="114300" distR="114300" simplePos="0" relativeHeight="251774976" behindDoc="0" locked="0" layoutInCell="1" allowOverlap="1">
                <wp:simplePos x="0" y="0"/>
                <wp:positionH relativeFrom="column">
                  <wp:posOffset>2226310</wp:posOffset>
                </wp:positionH>
                <wp:positionV relativeFrom="paragraph">
                  <wp:posOffset>165735</wp:posOffset>
                </wp:positionV>
                <wp:extent cx="97155" cy="93345"/>
                <wp:effectExtent l="0" t="0" r="17145" b="1905"/>
                <wp:wrapNone/>
                <wp:docPr id="68" name="组合 68"/>
                <wp:cNvGraphicFramePr/>
                <a:graphic xmlns:a="http://schemas.openxmlformats.org/drawingml/2006/main">
                  <a:graphicData uri="http://schemas.microsoft.com/office/word/2010/wordprocessingGroup">
                    <wpg:wgp>
                      <wpg:cNvGrpSpPr/>
                      <wpg:grpSpPr>
                        <a:xfrm>
                          <a:off x="0" y="0"/>
                          <a:ext cx="97155" cy="93345"/>
                          <a:chOff x="0" y="0"/>
                          <a:chExt cx="153" cy="147"/>
                        </a:xfrm>
                      </wpg:grpSpPr>
                      <wps:wsp>
                        <wps:cNvPr id="66" name="任意多边形 66"/>
                        <wps:cNvSpPr/>
                        <wps:spPr>
                          <a:xfrm>
                            <a:off x="48" y="39"/>
                            <a:ext cx="105" cy="108"/>
                          </a:xfrm>
                          <a:custGeom>
                            <a:avLst/>
                            <a:gdLst/>
                            <a:ahLst/>
                            <a:cxnLst/>
                            <a:pathLst>
                              <a:path w="105" h="108">
                                <a:moveTo>
                                  <a:pt x="105" y="0"/>
                                </a:moveTo>
                                <a:cubicBezTo>
                                  <a:pt x="94" y="16"/>
                                  <a:pt x="59" y="86"/>
                                  <a:pt x="42" y="97"/>
                                </a:cubicBezTo>
                                <a:cubicBezTo>
                                  <a:pt x="25" y="108"/>
                                  <a:pt x="9" y="72"/>
                                  <a:pt x="0" y="66"/>
                                </a:cubicBezTo>
                              </a:path>
                            </a:pathLst>
                          </a:custGeom>
                          <a:noFill/>
                          <a:ln w="9525" cap="flat" cmpd="sng">
                            <a:solidFill>
                              <a:srgbClr val="000000"/>
                            </a:solidFill>
                            <a:prstDash val="solid"/>
                            <a:headEnd type="none" w="med" len="med"/>
                            <a:tailEnd type="none" w="med" len="med"/>
                          </a:ln>
                        </wps:spPr>
                        <wps:bodyPr vert="eaVert" upright="1"/>
                      </wps:wsp>
                      <wps:wsp>
                        <wps:cNvPr id="67" name="直接连接符 67"/>
                        <wps:cNvSpPr/>
                        <wps:spPr>
                          <a:xfrm flipH="1" flipV="1">
                            <a:off x="0" y="0"/>
                            <a:ext cx="79" cy="139"/>
                          </a:xfrm>
                          <a:prstGeom prst="line">
                            <a:avLst/>
                          </a:prstGeom>
                          <a:ln w="9525" cap="flat" cmpd="sng">
                            <a:solidFill>
                              <a:srgbClr val="000000"/>
                            </a:solidFill>
                            <a:prstDash val="solid"/>
                            <a:headEnd type="none" w="med" len="med"/>
                            <a:tailEnd type="triangle" w="sm" len="sm"/>
                          </a:ln>
                        </wps:spPr>
                        <wps:bodyPr upright="1"/>
                      </wps:wsp>
                    </wpg:wgp>
                  </a:graphicData>
                </a:graphic>
              </wp:anchor>
            </w:drawing>
          </mc:Choice>
          <mc:Fallback>
            <w:pict>
              <v:group id="_x0000_s1026" o:spid="_x0000_s1026" o:spt="203" style="position:absolute;left:0pt;margin-left:175.3pt;margin-top:13.05pt;height:7.35pt;width:7.65pt;z-index:251774976;mso-width-relative:page;mso-height-relative:page;" coordsize="153,147" o:gfxdata="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GjNmt9oAAAAJAQAADwAAAAAAAAABACAAAAAiAAAAZHJzL2Rvd25yZXYueG1s&#10;UEsBAhQAFAAAAAgAh07iQBWGIRBMAwAAbQgAAA4AAAAAAAAAAQAgAAAAKQEAAGRycy9lMm9Eb2Mu&#10;eG1sUEsFBgAAAAAGAAYAWQEAAOcGAAAAAA==&#10;">
                <o:lock v:ext="edit" grouping="f" rotation="f" text="f" aspectratio="f"/>
                <v:shape id="_x0000_s1026" o:spid="_x0000_s1026" o:spt="100" style="position:absolute;left:48;top:39;height:108;width:105;" filled="f" stroked="t" coordsize="105,108" o:gfxdata="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7qE7y8AAAA&#10;2wAAAA8AAAAAAAAAAQAgAAAAIgAAAGRycy9kb3ducmV2LnhtbFBLAQIUABQAAAAIAIdO4kAzLwWe&#10;OwAAADkAAAAQAAAAAAAAAAEAIAAAAAsBAABkcnMvc2hhcGV4bWwueG1sUEsFBgAAAAAGAAYAWwEA&#10;ALUDAAAAAA==&#10;" path="m105,0c94,16,59,86,42,97c25,108,9,72,0,66e">
                  <v:fill on="f" focussize="0,0"/>
                  <v:stroke color="#000000" joinstyle="round"/>
                  <v:imagedata o:title=""/>
                  <o:lock v:ext="edit" aspectratio="f"/>
                  <v:textbox style="layout-flow:vertical-ideographic;"/>
                </v:shape>
                <v:line id="_x0000_s1026" o:spid="_x0000_s1026" o:spt="20" style="position:absolute;left:0;top:0;flip:x y;height:139;width:79;" filled="f" stroked="t" coordsize="21600,21600" o:gfxdata="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fxC3ugAAANsA&#10;AAAPAAAAAAAAAAEAIAAAACIAAABkcnMvZG93bnJldi54bWxQSwECFAAUAAAACACHTuJAMy8FnjsA&#10;AAA5AAAAEAAAAAAAAAABACAAAAAJAQAAZHJzL3NoYXBleG1sLnhtbFBLBQYAAAAABgAGAFsBAACz&#10;AwAAAAA=&#10;">
                  <v:fill on="f" focussize="0,0"/>
                  <v:stroke color="#000000" joinstyle="round" endarrow="block" endarrowwidth="narrow" endarrowlength="short"/>
                  <v:imagedata o:title=""/>
                  <o:lock v:ext="edit" aspectratio="f"/>
                </v:line>
              </v:group>
            </w:pict>
          </mc:Fallback>
        </mc:AlternateContent>
      </w:r>
      <w:r>
        <w:rPr>
          <w:b/>
          <w:color w:val="FF0000"/>
        </w:rPr>
        <w:t xml:space="preserve">+     </w:t>
      </w:r>
      <w:r>
        <w:rPr>
          <w:rFonts w:hint="eastAsia"/>
          <w:b/>
          <w:color w:val="FF0000"/>
        </w:rPr>
        <w:t xml:space="preserve"> 0110</w:t>
      </w:r>
    </w:p>
    <w:p>
      <w:pPr>
        <w:pStyle w:val="5"/>
        <w:ind w:firstLine="2738"/>
        <w:rPr>
          <w:rFonts w:hint="eastAsia"/>
          <w:b/>
          <w:color w:val="FF0000"/>
        </w:rPr>
      </w:pPr>
      <w:r>
        <w:rPr>
          <w:b/>
          <w:color w:val="FF0000"/>
        </w:rPr>
        <w:t>0</w:t>
      </w:r>
      <w:r>
        <w:rPr>
          <w:rFonts w:hint="eastAsia"/>
          <w:b/>
          <w:color w:val="FF0000"/>
        </w:rPr>
        <w:t>111</w:t>
      </w:r>
      <w:r>
        <w:rPr>
          <w:b/>
          <w:color w:val="FF0000"/>
        </w:rPr>
        <w:t xml:space="preserve"> </w:t>
      </w:r>
      <w:r>
        <w:rPr>
          <w:rFonts w:hint="eastAsia"/>
          <w:b/>
          <w:color w:val="FF0000"/>
        </w:rPr>
        <w:t>1</w:t>
      </w:r>
      <w:r>
        <w:rPr>
          <w:b/>
          <w:color w:val="FF0000"/>
        </w:rPr>
        <w:t>0</w:t>
      </w:r>
      <w:r>
        <w:rPr>
          <w:rFonts w:hint="eastAsia"/>
          <w:b/>
          <w:color w:val="FF0000"/>
        </w:rPr>
        <w:t xml:space="preserve">10 0001           </w:t>
      </w:r>
      <w:r>
        <w:rPr>
          <w:b/>
          <w:color w:val="FF0000"/>
        </w:rPr>
        <mc:AlternateContent>
          <mc:Choice Requires="wpg">
            <w:drawing>
              <wp:anchor distT="0" distB="0" distL="114300" distR="114300" simplePos="0" relativeHeight="251777024" behindDoc="0" locked="0" layoutInCell="1" allowOverlap="1">
                <wp:simplePos x="0" y="0"/>
                <wp:positionH relativeFrom="column">
                  <wp:posOffset>1338580</wp:posOffset>
                </wp:positionH>
                <wp:positionV relativeFrom="paragraph">
                  <wp:posOffset>32385</wp:posOffset>
                </wp:positionV>
                <wp:extent cx="1739900" cy="421005"/>
                <wp:effectExtent l="0" t="4445" r="12700" b="12700"/>
                <wp:wrapNone/>
                <wp:docPr id="71" name="组合 71"/>
                <wp:cNvGraphicFramePr/>
                <a:graphic xmlns:a="http://schemas.openxmlformats.org/drawingml/2006/main">
                  <a:graphicData uri="http://schemas.microsoft.com/office/word/2010/wordprocessingGroup">
                    <wpg:wgp>
                      <wpg:cNvGrpSpPr/>
                      <wpg:grpSpPr>
                        <a:xfrm>
                          <a:off x="0" y="0"/>
                          <a:ext cx="1739900" cy="421005"/>
                          <a:chOff x="0" y="0"/>
                          <a:chExt cx="5032" cy="663"/>
                        </a:xfrm>
                      </wpg:grpSpPr>
                      <wps:wsp>
                        <wps:cNvPr id="69" name="直接连接符 69"/>
                        <wps:cNvSpPr/>
                        <wps:spPr>
                          <a:xfrm>
                            <a:off x="48" y="0"/>
                            <a:ext cx="4984" cy="0"/>
                          </a:xfrm>
                          <a:prstGeom prst="line">
                            <a:avLst/>
                          </a:prstGeom>
                          <a:ln w="9525" cap="flat" cmpd="sng">
                            <a:solidFill>
                              <a:srgbClr val="000000"/>
                            </a:solidFill>
                            <a:prstDash val="solid"/>
                            <a:headEnd type="none" w="med" len="med"/>
                            <a:tailEnd type="none" w="med" len="med"/>
                          </a:ln>
                        </wps:spPr>
                        <wps:bodyPr upright="1"/>
                      </wps:wsp>
                      <wps:wsp>
                        <wps:cNvPr id="70" name="直接连接符 70"/>
                        <wps:cNvSpPr/>
                        <wps:spPr>
                          <a:xfrm>
                            <a:off x="0" y="663"/>
                            <a:ext cx="4984" cy="0"/>
                          </a:xfrm>
                          <a:prstGeom prst="line">
                            <a:avLst/>
                          </a:prstGeom>
                          <a:ln w="952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05.4pt;margin-top:2.55pt;height:33.15pt;width:137pt;z-index:251777024;mso-width-relative:page;mso-height-relative:page;" coordsize="5032,663" o:gfxdata="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IvowubYAAAACAEAAA8A&#10;AAAAAAAAAQAgAAAAIgAAAGRycy9kb3ducmV2LnhtbFBLAQIUABQAAAAIAIdO4kDAUhjBiQIAABYH&#10;AAAOAAAAAAAAAAEAIAAAACcBAABkcnMvZTJvRG9jLnhtbFBLBQYAAAAABgAGAFkBAAAiBgAAAAA=&#10;">
                <o:lock v:ext="edit" grouping="f" rotation="f" text="f" aspectratio="f"/>
                <v:line id="_x0000_s1026" o:spid="_x0000_s1026" o:spt="20" style="position:absolute;left:48;top:0;height:0;width:4984;" filled="f" stroked="t" coordsize="21600,21600" o:gfxdata="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gAKS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0;top:663;height:0;width:4984;"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w:pict>
          </mc:Fallback>
        </mc:AlternateContent>
      </w:r>
      <w:r>
        <w:rPr>
          <w:b/>
          <w:color w:val="FF0000"/>
        </w:rPr>
        <w:t xml:space="preserve">            </w:t>
      </w:r>
    </w:p>
    <w:p>
      <w:pPr>
        <w:pStyle w:val="5"/>
        <w:ind w:firstLine="2648" w:firstLineChars="1256"/>
        <w:rPr>
          <w:rFonts w:hint="eastAsia"/>
          <w:b/>
          <w:color w:val="FF0000"/>
        </w:rPr>
      </w:pPr>
      <w:r>
        <w:rPr>
          <w:b/>
          <w:color w:val="FF0000"/>
        </w:rPr>
        <mc:AlternateContent>
          <mc:Choice Requires="wpg">
            <w:drawing>
              <wp:anchor distT="0" distB="0" distL="114300" distR="114300" simplePos="0" relativeHeight="251778048" behindDoc="0" locked="0" layoutInCell="1" allowOverlap="1">
                <wp:simplePos x="0" y="0"/>
                <wp:positionH relativeFrom="column">
                  <wp:posOffset>1969770</wp:posOffset>
                </wp:positionH>
                <wp:positionV relativeFrom="paragraph">
                  <wp:posOffset>128905</wp:posOffset>
                </wp:positionV>
                <wp:extent cx="97155" cy="93345"/>
                <wp:effectExtent l="0" t="0" r="17145" b="1905"/>
                <wp:wrapNone/>
                <wp:docPr id="96" name="组合 96"/>
                <wp:cNvGraphicFramePr/>
                <a:graphic xmlns:a="http://schemas.openxmlformats.org/drawingml/2006/main">
                  <a:graphicData uri="http://schemas.microsoft.com/office/word/2010/wordprocessingGroup">
                    <wpg:wgp>
                      <wpg:cNvGrpSpPr/>
                      <wpg:grpSpPr>
                        <a:xfrm>
                          <a:off x="0" y="0"/>
                          <a:ext cx="97155" cy="93345"/>
                          <a:chOff x="0" y="0"/>
                          <a:chExt cx="153" cy="147"/>
                        </a:xfrm>
                      </wpg:grpSpPr>
                      <wps:wsp>
                        <wps:cNvPr id="94" name="任意多边形 94"/>
                        <wps:cNvSpPr/>
                        <wps:spPr>
                          <a:xfrm>
                            <a:off x="48" y="39"/>
                            <a:ext cx="105" cy="108"/>
                          </a:xfrm>
                          <a:custGeom>
                            <a:avLst/>
                            <a:gdLst/>
                            <a:ahLst/>
                            <a:cxnLst/>
                            <a:pathLst>
                              <a:path w="105" h="108">
                                <a:moveTo>
                                  <a:pt x="105" y="0"/>
                                </a:moveTo>
                                <a:cubicBezTo>
                                  <a:pt x="94" y="16"/>
                                  <a:pt x="59" y="86"/>
                                  <a:pt x="42" y="97"/>
                                </a:cubicBezTo>
                                <a:cubicBezTo>
                                  <a:pt x="25" y="108"/>
                                  <a:pt x="9" y="72"/>
                                  <a:pt x="0" y="66"/>
                                </a:cubicBezTo>
                              </a:path>
                            </a:pathLst>
                          </a:custGeom>
                          <a:noFill/>
                          <a:ln w="9525" cap="flat" cmpd="sng">
                            <a:solidFill>
                              <a:srgbClr val="000000"/>
                            </a:solidFill>
                            <a:prstDash val="solid"/>
                            <a:headEnd type="none" w="med" len="med"/>
                            <a:tailEnd type="none" w="med" len="med"/>
                          </a:ln>
                        </wps:spPr>
                        <wps:bodyPr vert="eaVert" upright="1"/>
                      </wps:wsp>
                      <wps:wsp>
                        <wps:cNvPr id="95" name="直接连接符 95"/>
                        <wps:cNvSpPr/>
                        <wps:spPr>
                          <a:xfrm flipH="1" flipV="1">
                            <a:off x="0" y="0"/>
                            <a:ext cx="79" cy="139"/>
                          </a:xfrm>
                          <a:prstGeom prst="line">
                            <a:avLst/>
                          </a:prstGeom>
                          <a:ln w="9525" cap="flat" cmpd="sng">
                            <a:solidFill>
                              <a:srgbClr val="000000"/>
                            </a:solidFill>
                            <a:prstDash val="solid"/>
                            <a:headEnd type="none" w="med" len="med"/>
                            <a:tailEnd type="triangle" w="sm" len="sm"/>
                          </a:ln>
                        </wps:spPr>
                        <wps:bodyPr upright="1"/>
                      </wps:wsp>
                    </wpg:wgp>
                  </a:graphicData>
                </a:graphic>
              </wp:anchor>
            </w:drawing>
          </mc:Choice>
          <mc:Fallback>
            <w:pict>
              <v:group id="_x0000_s1026" o:spid="_x0000_s1026" o:spt="203" style="position:absolute;left:0pt;margin-left:155.1pt;margin-top:10.15pt;height:7.35pt;width:7.65pt;z-index:251778048;mso-width-relative:page;mso-height-relative:page;" coordsize="153,147" o:gfxdata="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6P+iwdgAAAAJAQAADwAAAAAAAAABACAAAAAiAAAAZHJzL2Rvd25yZXYu&#10;eG1sUEsBAhQAFAAAAAgAh07iQH5PmoBRAwAAbQgAAA4AAAAAAAAAAQAgAAAAJwEAAGRycy9lMm9E&#10;b2MueG1sUEsFBgAAAAAGAAYAWQEAAOoGAAAAAA==&#10;">
                <o:lock v:ext="edit" grouping="f" rotation="f" text="f" aspectratio="f"/>
                <v:shape id="_x0000_s1026" o:spid="_x0000_s1026" o:spt="100" style="position:absolute;left:48;top:39;height:108;width:105;" filled="f" stroked="t" coordsize="105,108" o:gfxdata="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oVh3vQAA&#10;ANsAAAAPAAAAAAAAAAEAIAAAACIAAABkcnMvZG93bnJldi54bWxQSwECFAAUAAAACACHTuJAMy8F&#10;njsAAAA5AAAAEAAAAAAAAAABACAAAAAMAQAAZHJzL3NoYXBleG1sLnhtbFBLBQYAAAAABgAGAFsB&#10;AAC2AwAAAAA=&#10;" path="m105,0c94,16,59,86,42,97c25,108,9,72,0,66e">
                  <v:fill on="f" focussize="0,0"/>
                  <v:stroke color="#000000" joinstyle="round"/>
                  <v:imagedata o:title=""/>
                  <o:lock v:ext="edit" aspectratio="f"/>
                  <v:textbox style="layout-flow:vertical-ideographic;"/>
                </v:shape>
                <v:line id="_x0000_s1026" o:spid="_x0000_s1026" o:spt="20" style="position:absolute;left:0;top:0;flip:x y;height:139;width:79;" filled="f" stroked="t" coordsize="21600,21600" o:gfxdata="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NFt8ugAAANsA&#10;AAAPAAAAAAAAAAEAIAAAACIAAABkcnMvZG93bnJldi54bWxQSwECFAAUAAAACACHTuJAMy8FnjsA&#10;AAA5AAAAEAAAAAAAAAABACAAAAAJAQAAZHJzL3NoYXBleG1sLnhtbFBLBQYAAAAABgAGAFsBAACz&#10;AwAAAAA=&#10;">
                  <v:fill on="f" focussize="0,0"/>
                  <v:stroke color="#000000" joinstyle="round" endarrow="block" endarrowwidth="narrow" endarrowlength="short"/>
                  <v:imagedata o:title=""/>
                  <o:lock v:ext="edit" aspectratio="f"/>
                </v:line>
              </v:group>
            </w:pict>
          </mc:Fallback>
        </mc:AlternateContent>
      </w:r>
      <w:r>
        <w:rPr>
          <w:b/>
          <w:color w:val="FF0000"/>
        </w:rPr>
        <w:t>+     0110</w:t>
      </w:r>
      <w:r>
        <w:rPr>
          <w:rFonts w:hint="eastAsia"/>
          <w:b/>
          <w:color w:val="FF0000"/>
        </w:rPr>
        <w:t xml:space="preserve"> 0000</w:t>
      </w:r>
    </w:p>
    <w:p>
      <w:pPr>
        <w:pStyle w:val="5"/>
        <w:ind w:firstLine="2738"/>
        <w:rPr>
          <w:b/>
          <w:color w:val="FF0000"/>
        </w:rPr>
      </w:pPr>
      <w:r>
        <w:rPr>
          <w:rFonts w:hint="eastAsia"/>
          <w:b/>
          <w:color w:val="FF0000"/>
        </w:rPr>
        <w:t>1000</w:t>
      </w:r>
      <w:r>
        <w:rPr>
          <w:b/>
          <w:color w:val="FF0000"/>
        </w:rPr>
        <w:t xml:space="preserve"> </w:t>
      </w:r>
      <w:r>
        <w:rPr>
          <w:rFonts w:hint="eastAsia"/>
          <w:b/>
          <w:color w:val="FF0000"/>
        </w:rPr>
        <w:t>0</w:t>
      </w:r>
      <w:r>
        <w:rPr>
          <w:b/>
          <w:color w:val="FF0000"/>
        </w:rPr>
        <w:t>00</w:t>
      </w:r>
      <w:r>
        <w:rPr>
          <w:rFonts w:hint="eastAsia"/>
          <w:b/>
          <w:color w:val="FF0000"/>
        </w:rPr>
        <w:t>0 0001           结果为： (801)</w:t>
      </w:r>
      <w:r>
        <w:rPr>
          <w:b/>
          <w:color w:val="FF0000"/>
          <w:vertAlign w:val="subscript"/>
        </w:rPr>
        <w:t>10</w:t>
      </w:r>
    </w:p>
    <w:p>
      <w:pPr>
        <w:pStyle w:val="5"/>
        <w:ind w:firstLine="425"/>
        <w:rPr>
          <w:rFonts w:hint="eastAsia"/>
          <w:b/>
          <w:color w:val="FF0000"/>
        </w:rPr>
      </w:pPr>
      <w:r>
        <w:rPr>
          <w:b/>
          <w:color w:val="FF0000"/>
        </w:rPr>
        <w:t>（</w:t>
      </w:r>
      <w:r>
        <w:rPr>
          <w:rFonts w:hint="eastAsia"/>
          <w:b/>
          <w:color w:val="FF0000"/>
        </w:rPr>
        <w:t>2</w:t>
      </w:r>
      <w:r>
        <w:rPr>
          <w:b/>
          <w:color w:val="FF0000"/>
        </w:rPr>
        <w:t>）</w:t>
      </w:r>
      <w:r>
        <w:rPr>
          <w:rFonts w:hint="eastAsia"/>
          <w:b/>
          <w:color w:val="FF0000"/>
        </w:rPr>
        <w:t>548</w:t>
      </w:r>
      <w:r>
        <w:rPr>
          <w:b/>
          <w:color w:val="FF0000"/>
        </w:rPr>
        <w:t>+</w:t>
      </w:r>
      <w:r>
        <w:rPr>
          <w:rFonts w:hint="eastAsia"/>
          <w:b/>
          <w:color w:val="FF0000"/>
        </w:rPr>
        <w:t>729</w:t>
      </w:r>
    </w:p>
    <w:p>
      <w:pPr>
        <w:pStyle w:val="5"/>
        <w:ind w:firstLine="0"/>
        <w:rPr>
          <w:rFonts w:hint="eastAsia"/>
          <w:b/>
          <w:color w:val="FF0000"/>
        </w:rPr>
      </w:pP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 xml:space="preserve">  0000 </w:t>
      </w:r>
      <w:r>
        <w:rPr>
          <w:b/>
          <w:color w:val="FF0000"/>
        </w:rPr>
        <w:t>0</w:t>
      </w:r>
      <w:r>
        <w:rPr>
          <w:rFonts w:hint="eastAsia"/>
          <w:b/>
          <w:color w:val="FF0000"/>
        </w:rPr>
        <w:t>101</w:t>
      </w:r>
      <w:r>
        <w:rPr>
          <w:b/>
          <w:color w:val="FF0000"/>
        </w:rPr>
        <w:t xml:space="preserve"> </w:t>
      </w:r>
      <w:r>
        <w:rPr>
          <w:rFonts w:hint="eastAsia"/>
          <w:b/>
          <w:color w:val="FF0000"/>
        </w:rPr>
        <w:t>0100</w:t>
      </w:r>
      <w:r>
        <w:rPr>
          <w:b/>
          <w:color w:val="FF0000"/>
        </w:rPr>
        <w:t xml:space="preserve"> </w:t>
      </w:r>
      <w:r>
        <w:rPr>
          <w:rFonts w:hint="eastAsia"/>
          <w:b/>
          <w:color w:val="FF0000"/>
        </w:rPr>
        <w:t>100</w:t>
      </w:r>
      <w:r>
        <w:rPr>
          <w:b/>
          <w:color w:val="FF0000"/>
        </w:rPr>
        <w:t xml:space="preserve">0             </w:t>
      </w:r>
    </w:p>
    <w:p>
      <w:pPr>
        <w:pStyle w:val="5"/>
        <w:ind w:left="2025" w:firstLine="557"/>
        <w:rPr>
          <w:rFonts w:hint="eastAsia"/>
          <w:b/>
          <w:color w:val="FF0000"/>
        </w:rPr>
      </w:pPr>
      <w:r>
        <w:rPr>
          <w:b/>
          <w:color w:val="FF0000"/>
        </w:rPr>
        <mc:AlternateContent>
          <mc:Choice Requires="wpg">
            <w:drawing>
              <wp:anchor distT="0" distB="0" distL="114300" distR="114300" simplePos="0" relativeHeight="251779072" behindDoc="0" locked="0" layoutInCell="1" allowOverlap="1">
                <wp:simplePos x="0" y="0"/>
                <wp:positionH relativeFrom="column">
                  <wp:posOffset>2233930</wp:posOffset>
                </wp:positionH>
                <wp:positionV relativeFrom="paragraph">
                  <wp:posOffset>159385</wp:posOffset>
                </wp:positionV>
                <wp:extent cx="97155" cy="93345"/>
                <wp:effectExtent l="0" t="0" r="17145" b="1905"/>
                <wp:wrapNone/>
                <wp:docPr id="99" name="组合 99"/>
                <wp:cNvGraphicFramePr/>
                <a:graphic xmlns:a="http://schemas.openxmlformats.org/drawingml/2006/main">
                  <a:graphicData uri="http://schemas.microsoft.com/office/word/2010/wordprocessingGroup">
                    <wpg:wgp>
                      <wpg:cNvGrpSpPr/>
                      <wpg:grpSpPr>
                        <a:xfrm>
                          <a:off x="0" y="0"/>
                          <a:ext cx="97155" cy="93345"/>
                          <a:chOff x="0" y="0"/>
                          <a:chExt cx="153" cy="147"/>
                        </a:xfrm>
                      </wpg:grpSpPr>
                      <wps:wsp>
                        <wps:cNvPr id="97" name="任意多边形 97"/>
                        <wps:cNvSpPr/>
                        <wps:spPr>
                          <a:xfrm>
                            <a:off x="48" y="39"/>
                            <a:ext cx="105" cy="108"/>
                          </a:xfrm>
                          <a:custGeom>
                            <a:avLst/>
                            <a:gdLst/>
                            <a:ahLst/>
                            <a:cxnLst/>
                            <a:pathLst>
                              <a:path w="105" h="108">
                                <a:moveTo>
                                  <a:pt x="105" y="0"/>
                                </a:moveTo>
                                <a:cubicBezTo>
                                  <a:pt x="94" y="16"/>
                                  <a:pt x="59" y="86"/>
                                  <a:pt x="42" y="97"/>
                                </a:cubicBezTo>
                                <a:cubicBezTo>
                                  <a:pt x="25" y="108"/>
                                  <a:pt x="9" y="72"/>
                                  <a:pt x="0" y="66"/>
                                </a:cubicBezTo>
                              </a:path>
                            </a:pathLst>
                          </a:custGeom>
                          <a:noFill/>
                          <a:ln w="9525" cap="flat" cmpd="sng">
                            <a:solidFill>
                              <a:srgbClr val="000000"/>
                            </a:solidFill>
                            <a:prstDash val="solid"/>
                            <a:headEnd type="none" w="med" len="med"/>
                            <a:tailEnd type="none" w="med" len="med"/>
                          </a:ln>
                        </wps:spPr>
                        <wps:bodyPr vert="eaVert" upright="1"/>
                      </wps:wsp>
                      <wps:wsp>
                        <wps:cNvPr id="98" name="直接连接符 98"/>
                        <wps:cNvSpPr/>
                        <wps:spPr>
                          <a:xfrm flipH="1" flipV="1">
                            <a:off x="0" y="0"/>
                            <a:ext cx="79" cy="139"/>
                          </a:xfrm>
                          <a:prstGeom prst="line">
                            <a:avLst/>
                          </a:prstGeom>
                          <a:ln w="9525" cap="flat" cmpd="sng">
                            <a:solidFill>
                              <a:srgbClr val="000000"/>
                            </a:solidFill>
                            <a:prstDash val="solid"/>
                            <a:headEnd type="none" w="med" len="med"/>
                            <a:tailEnd type="triangle" w="sm" len="sm"/>
                          </a:ln>
                        </wps:spPr>
                        <wps:bodyPr upright="1"/>
                      </wps:wsp>
                    </wpg:wgp>
                  </a:graphicData>
                </a:graphic>
              </wp:anchor>
            </w:drawing>
          </mc:Choice>
          <mc:Fallback>
            <w:pict>
              <v:group id="_x0000_s1026" o:spid="_x0000_s1026" o:spt="203" style="position:absolute;left:0pt;margin-left:175.9pt;margin-top:12.55pt;height:7.35pt;width:7.65pt;z-index:251779072;mso-width-relative:page;mso-height-relative:page;" coordsize="153,147" o:gfxdata="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NzfjaNkAAAAJAQAADwAAAAAAAAABACAAAAAiAAAAZHJzL2Rvd25yZXYueG1s&#10;UEsBAhQAFAAAAAgAh07iQPG7Wd9NAwAAbQgAAA4AAAAAAAAAAQAgAAAAKAEAAGRycy9lMm9Eb2Mu&#10;eG1sUEsFBgAAAAAGAAYAWQEAAOcGAAAAAA==&#10;">
                <o:lock v:ext="edit" grouping="f" rotation="f" text="f" aspectratio="f"/>
                <v:shape id="_x0000_s1026" o:spid="_x0000_s1026" o:spt="100" style="position:absolute;left:48;top:39;height:108;width:105;" filled="f" stroked="t" coordsize="105,108" o:gfxdata="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c8YAvQAA&#10;ANsAAAAPAAAAAAAAAAEAIAAAACIAAABkcnMvZG93bnJldi54bWxQSwECFAAUAAAACACHTuJAMy8F&#10;njsAAAA5AAAAEAAAAAAAAAABACAAAAAMAQAAZHJzL3NoYXBleG1sLnhtbFBLBQYAAAAABgAGAFsB&#10;AAC2AwAAAAA=&#10;" path="m105,0c94,16,59,86,42,97c25,108,9,72,0,66e">
                  <v:fill on="f" focussize="0,0"/>
                  <v:stroke color="#000000" joinstyle="round"/>
                  <v:imagedata o:title=""/>
                  <o:lock v:ext="edit" aspectratio="f"/>
                  <v:textbox style="layout-flow:vertical-ideographic;"/>
                </v:shape>
                <v:line id="_x0000_s1026" o:spid="_x0000_s1026" o:spt="20" style="position:absolute;left:0;top:0;flip:x y;height:139;width:79;" filled="f" stroked="t" coordsize="21600,21600" o:gfxdata="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uNfTitwAAANsAAAAP&#10;AAAAAAAAAAEAIAAAACIAAABkcnMvZG93bnJldi54bWxQSwECFAAUAAAACACHTuJAMy8FnjsAAAA5&#10;AAAAEAAAAAAAAAABACAAAAAGAQAAZHJzL3NoYXBleG1sLnhtbFBLBQYAAAAABgAGAFsBAACwAwAA&#10;AAA=&#10;">
                  <v:fill on="f" focussize="0,0"/>
                  <v:stroke color="#000000" joinstyle="round" endarrow="block" endarrowwidth="narrow" endarrowlength="short"/>
                  <v:imagedata o:title=""/>
                  <o:lock v:ext="edit" aspectratio="f"/>
                </v:line>
              </v:group>
            </w:pict>
          </mc:Fallback>
        </mc:AlternateContent>
      </w:r>
      <w:r>
        <w:rPr>
          <w:b/>
          <w:color w:val="FF0000"/>
        </w:rPr>
        <w:t>+</w:t>
      </w:r>
      <w:r>
        <w:rPr>
          <w:rFonts w:hint="eastAsia"/>
          <w:b/>
          <w:color w:val="FF0000"/>
        </w:rPr>
        <w:t xml:space="preserve"> 0000</w:t>
      </w:r>
      <w:r>
        <w:rPr>
          <w:b/>
          <w:color w:val="FF0000"/>
        </w:rPr>
        <w:t xml:space="preserve"> </w:t>
      </w:r>
      <w:r>
        <w:rPr>
          <w:rFonts w:hint="eastAsia"/>
          <w:b/>
          <w:color w:val="FF0000"/>
        </w:rPr>
        <w:t>0111</w:t>
      </w:r>
      <w:r>
        <w:rPr>
          <w:b/>
          <w:color w:val="FF0000"/>
        </w:rPr>
        <w:t xml:space="preserve"> 0</w:t>
      </w:r>
      <w:r>
        <w:rPr>
          <w:rFonts w:hint="eastAsia"/>
          <w:b/>
          <w:color w:val="FF0000"/>
        </w:rPr>
        <w:t>010</w:t>
      </w:r>
      <w:r>
        <w:rPr>
          <w:b/>
          <w:color w:val="FF0000"/>
        </w:rPr>
        <w:t xml:space="preserve"> </w:t>
      </w:r>
      <w:r>
        <w:rPr>
          <w:rFonts w:hint="eastAsia"/>
          <w:b/>
          <w:color w:val="FF0000"/>
        </w:rPr>
        <w:t>100</w:t>
      </w:r>
      <w:r>
        <w:rPr>
          <w:b/>
          <w:color w:val="FF0000"/>
        </w:rPr>
        <w:t xml:space="preserve">1            </w:t>
      </w:r>
    </w:p>
    <w:p>
      <w:pPr>
        <w:pStyle w:val="5"/>
        <w:ind w:firstLine="2827" w:firstLineChars="1341"/>
        <w:rPr>
          <w:rFonts w:hint="eastAsia"/>
          <w:b/>
          <w:color w:val="FF0000"/>
        </w:rPr>
      </w:pPr>
      <w:r>
        <w:rPr>
          <w:b/>
          <w:color w:val="FF0000"/>
        </w:rPr>
        <mc:AlternateContent>
          <mc:Choice Requires="wps">
            <w:drawing>
              <wp:anchor distT="0" distB="0" distL="114300" distR="114300" simplePos="0" relativeHeight="251780096" behindDoc="0" locked="0" layoutInCell="1" allowOverlap="1">
                <wp:simplePos x="0" y="0"/>
                <wp:positionH relativeFrom="column">
                  <wp:posOffset>1355090</wp:posOffset>
                </wp:positionH>
                <wp:positionV relativeFrom="paragraph">
                  <wp:posOffset>32385</wp:posOffset>
                </wp:positionV>
                <wp:extent cx="1723390" cy="0"/>
                <wp:effectExtent l="0" t="0" r="0" b="0"/>
                <wp:wrapNone/>
                <wp:docPr id="320" name="直接连接符 320"/>
                <wp:cNvGraphicFramePr/>
                <a:graphic xmlns:a="http://schemas.openxmlformats.org/drawingml/2006/main">
                  <a:graphicData uri="http://schemas.microsoft.com/office/word/2010/wordprocessingShape">
                    <wps:wsp>
                      <wps:cNvSpPr/>
                      <wps:spPr>
                        <a:xfrm>
                          <a:off x="0" y="0"/>
                          <a:ext cx="172339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6.7pt;margin-top:2.55pt;height:0pt;width:135.7pt;z-index:251780096;mso-width-relative:page;mso-height-relative:page;" filled="f" coordsize="21600,21600" o:gfxdata="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J+82jVAAAABwEAAA8AAAAAAAAAAQAgAAAAIgAAAGRycy9kb3ducmV2LnhtbFBLAQIU&#10;ABQAAAAIAIdO4kCTxGhv9gEAAOgDAAAOAAAAAAAAAAEAIAAAACQBAABkcnMvZTJvRG9jLnhtbFBL&#10;BQYAAAAABgAGAFkBAACMBQAAAAA=&#10;">
                <v:path arrowok="t"/>
                <v:fill on="f" focussize="0,0"/>
                <v:stroke/>
                <v:imagedata o:title=""/>
                <o:lock v:ext="edit" grouping="f" rotation="f" text="f" aspectratio="f"/>
              </v:line>
            </w:pict>
          </mc:Fallback>
        </mc:AlternateContent>
      </w:r>
      <w:r>
        <w:rPr>
          <w:rFonts w:hint="eastAsia"/>
          <w:b/>
          <w:color w:val="FF0000"/>
        </w:rPr>
        <w:t>0000 1100</w:t>
      </w:r>
      <w:r>
        <w:rPr>
          <w:b/>
          <w:color w:val="FF0000"/>
        </w:rPr>
        <w:t xml:space="preserve"> </w:t>
      </w:r>
      <w:r>
        <w:rPr>
          <w:rFonts w:hint="eastAsia"/>
          <w:b/>
          <w:color w:val="FF0000"/>
        </w:rPr>
        <w:t>0111</w:t>
      </w:r>
      <w:r>
        <w:rPr>
          <w:b/>
          <w:color w:val="FF0000"/>
        </w:rPr>
        <w:t xml:space="preserve"> </w:t>
      </w:r>
      <w:r>
        <w:rPr>
          <w:rFonts w:hint="eastAsia"/>
          <w:b/>
          <w:color w:val="FF0000"/>
        </w:rPr>
        <w:t>0001</w:t>
      </w:r>
      <w:r>
        <w:rPr>
          <w:b/>
          <w:color w:val="FF0000"/>
        </w:rPr>
        <w:t xml:space="preserve">                 </w:t>
      </w:r>
    </w:p>
    <w:p>
      <w:pPr>
        <w:pStyle w:val="5"/>
        <w:ind w:left="2215" w:firstLine="346" w:firstLineChars="164"/>
        <w:rPr>
          <w:rFonts w:hint="eastAsia"/>
          <w:b/>
          <w:color w:val="FF0000"/>
        </w:rPr>
      </w:pPr>
      <w:r>
        <w:rPr>
          <w:b/>
          <w:color w:val="FF0000"/>
        </w:rPr>
        <mc:AlternateContent>
          <mc:Choice Requires="wpg">
            <w:drawing>
              <wp:anchor distT="0" distB="0" distL="114300" distR="114300" simplePos="0" relativeHeight="251782144" behindDoc="0" locked="0" layoutInCell="1" allowOverlap="1">
                <wp:simplePos x="0" y="0"/>
                <wp:positionH relativeFrom="column">
                  <wp:posOffset>1977390</wp:posOffset>
                </wp:positionH>
                <wp:positionV relativeFrom="paragraph">
                  <wp:posOffset>170815</wp:posOffset>
                </wp:positionV>
                <wp:extent cx="97155" cy="93345"/>
                <wp:effectExtent l="0" t="0" r="17145" b="1905"/>
                <wp:wrapNone/>
                <wp:docPr id="309" name="组合 309"/>
                <wp:cNvGraphicFramePr/>
                <a:graphic xmlns:a="http://schemas.openxmlformats.org/drawingml/2006/main">
                  <a:graphicData uri="http://schemas.microsoft.com/office/word/2010/wordprocessingGroup">
                    <wpg:wgp>
                      <wpg:cNvGrpSpPr/>
                      <wpg:grpSpPr>
                        <a:xfrm>
                          <a:off x="0" y="0"/>
                          <a:ext cx="97155" cy="93345"/>
                          <a:chOff x="0" y="0"/>
                          <a:chExt cx="153" cy="147"/>
                        </a:xfrm>
                      </wpg:grpSpPr>
                      <wps:wsp>
                        <wps:cNvPr id="307" name="任意多边形 307"/>
                        <wps:cNvSpPr/>
                        <wps:spPr>
                          <a:xfrm>
                            <a:off x="48" y="39"/>
                            <a:ext cx="105" cy="108"/>
                          </a:xfrm>
                          <a:custGeom>
                            <a:avLst/>
                            <a:gdLst/>
                            <a:ahLst/>
                            <a:cxnLst/>
                            <a:pathLst>
                              <a:path w="105" h="108">
                                <a:moveTo>
                                  <a:pt x="105" y="0"/>
                                </a:moveTo>
                                <a:cubicBezTo>
                                  <a:pt x="94" y="16"/>
                                  <a:pt x="59" y="86"/>
                                  <a:pt x="42" y="97"/>
                                </a:cubicBezTo>
                                <a:cubicBezTo>
                                  <a:pt x="25" y="108"/>
                                  <a:pt x="9" y="72"/>
                                  <a:pt x="0" y="66"/>
                                </a:cubicBezTo>
                              </a:path>
                            </a:pathLst>
                          </a:custGeom>
                          <a:noFill/>
                          <a:ln w="9525" cap="flat" cmpd="sng">
                            <a:solidFill>
                              <a:srgbClr val="000000"/>
                            </a:solidFill>
                            <a:prstDash val="solid"/>
                            <a:headEnd type="none" w="med" len="med"/>
                            <a:tailEnd type="none" w="med" len="med"/>
                          </a:ln>
                        </wps:spPr>
                        <wps:bodyPr vert="eaVert" upright="1"/>
                      </wps:wsp>
                      <wps:wsp>
                        <wps:cNvPr id="308" name="直接连接符 308"/>
                        <wps:cNvSpPr/>
                        <wps:spPr>
                          <a:xfrm flipH="1" flipV="1">
                            <a:off x="0" y="0"/>
                            <a:ext cx="79" cy="139"/>
                          </a:xfrm>
                          <a:prstGeom prst="line">
                            <a:avLst/>
                          </a:prstGeom>
                          <a:ln w="9525" cap="flat" cmpd="sng">
                            <a:solidFill>
                              <a:srgbClr val="000000"/>
                            </a:solidFill>
                            <a:prstDash val="solid"/>
                            <a:headEnd type="none" w="med" len="med"/>
                            <a:tailEnd type="triangle" w="sm" len="sm"/>
                          </a:ln>
                        </wps:spPr>
                        <wps:bodyPr upright="1"/>
                      </wps:wsp>
                    </wpg:wgp>
                  </a:graphicData>
                </a:graphic>
              </wp:anchor>
            </w:drawing>
          </mc:Choice>
          <mc:Fallback>
            <w:pict>
              <v:group id="_x0000_s1026" o:spid="_x0000_s1026" o:spt="203" style="position:absolute;left:0pt;margin-left:155.7pt;margin-top:13.45pt;height:7.35pt;width:7.65pt;z-index:251782144;mso-width-relative:page;mso-height-relative:page;" coordsize="153,147" o:gfxdata="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NpxJs7aAAAACQEAAA8AAAAAAAAAAQAgAAAAIgAAAGRycy9kb3ducmV2&#10;LnhtbFBLAQIUABQAAAAIAIdO4kDai7wRUAMAAHMIAAAOAAAAAAAAAAEAIAAAACkBAABkcnMvZTJv&#10;RG9jLnhtbFBLBQYAAAAABgAGAFkBAADrBgAAAAA=&#10;">
                <o:lock v:ext="edit" grouping="f" rotation="f" text="f" aspectratio="f"/>
                <v:shape id="_x0000_s1026" o:spid="_x0000_s1026" o:spt="100" style="position:absolute;left:48;top:39;height:108;width:105;" filled="f" stroked="t" coordsize="105,108" o:gfxdata="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HOuVvQAA&#10;ANwAAAAPAAAAAAAAAAEAIAAAACIAAABkcnMvZG93bnJldi54bWxQSwECFAAUAAAACACHTuJAMy8F&#10;njsAAAA5AAAAEAAAAAAAAAABACAAAAAMAQAAZHJzL3NoYXBleG1sLnhtbFBLBQYAAAAABgAGAFsB&#10;AAC2AwAAAAA=&#10;" path="m105,0c94,16,59,86,42,97c25,108,9,72,0,66e">
                  <v:fill on="f" focussize="0,0"/>
                  <v:stroke color="#000000" joinstyle="round"/>
                  <v:imagedata o:title=""/>
                  <o:lock v:ext="edit" aspectratio="f"/>
                  <v:textbox style="layout-flow:vertical-ideographic;"/>
                </v:shape>
                <v:line id="_x0000_s1026" o:spid="_x0000_s1026" o:spt="20" style="position:absolute;left:0;top:0;flip:x y;height:139;width:79;" filled="f" stroked="t" coordsize="21600,21600" o:gfxdata="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Z2PPbgAAADcAAAA&#10;DwAAAAAAAAABACAAAAAiAAAAZHJzL2Rvd25yZXYueG1sUEsBAhQAFAAAAAgAh07iQDMvBZ47AAAA&#10;OQAAABAAAAAAAAAAAQAgAAAABwEAAGRycy9zaGFwZXhtbC54bWxQSwUGAAAAAAYABgBbAQAAsQMA&#10;AAAA&#10;">
                  <v:fill on="f" focussize="0,0"/>
                  <v:stroke color="#000000" joinstyle="round" endarrow="block" endarrowwidth="narrow" endarrowlength="short"/>
                  <v:imagedata o:title=""/>
                  <o:lock v:ext="edit" aspectratio="f"/>
                </v:line>
              </v:group>
            </w:pict>
          </mc:Fallback>
        </mc:AlternateContent>
      </w:r>
      <w:r>
        <w:rPr>
          <w:b/>
          <w:color w:val="FF0000"/>
        </w:rPr>
        <w:t>+</w:t>
      </w:r>
      <w:r>
        <w:rPr>
          <w:rFonts w:hint="eastAsia"/>
          <w:b/>
          <w:color w:val="FF0000"/>
        </w:rPr>
        <w:t xml:space="preserve"> 0000 0110 0000 0110</w:t>
      </w:r>
    </w:p>
    <w:p>
      <w:pPr>
        <w:pStyle w:val="5"/>
        <w:ind w:firstLine="2738"/>
        <w:rPr>
          <w:rFonts w:hint="eastAsia"/>
          <w:b/>
          <w:color w:val="FF0000"/>
        </w:rPr>
      </w:pPr>
      <w:r>
        <w:rPr>
          <w:rFonts w:hint="eastAsia"/>
          <w:b/>
          <w:color w:val="FF0000"/>
        </w:rPr>
        <mc:AlternateContent>
          <mc:Choice Requires="wps">
            <w:drawing>
              <wp:anchor distT="0" distB="0" distL="114300" distR="114300" simplePos="0" relativeHeight="251781120" behindDoc="0" locked="0" layoutInCell="1" allowOverlap="1">
                <wp:simplePos x="0" y="0"/>
                <wp:positionH relativeFrom="column">
                  <wp:posOffset>1355090</wp:posOffset>
                </wp:positionH>
                <wp:positionV relativeFrom="paragraph">
                  <wp:posOffset>32385</wp:posOffset>
                </wp:positionV>
                <wp:extent cx="1723390" cy="0"/>
                <wp:effectExtent l="0" t="0" r="0" b="0"/>
                <wp:wrapNone/>
                <wp:docPr id="230" name="直接连接符 230"/>
                <wp:cNvGraphicFramePr/>
                <a:graphic xmlns:a="http://schemas.openxmlformats.org/drawingml/2006/main">
                  <a:graphicData uri="http://schemas.microsoft.com/office/word/2010/wordprocessingShape">
                    <wps:wsp>
                      <wps:cNvSpPr/>
                      <wps:spPr>
                        <a:xfrm>
                          <a:off x="0" y="0"/>
                          <a:ext cx="172339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6.7pt;margin-top:2.55pt;height:0pt;width:135.7pt;z-index:251781120;mso-width-relative:page;mso-height-relative:page;" filled="f" coordsize="21600,21600" o:gfxdata="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J+82jVAAAABwEAAA8AAAAAAAAAAQAgAAAAIgAAAGRycy9kb3ducmV2LnhtbFBLAQIU&#10;ABQAAAAIAIdO4kDkghpY9gEAAOgDAAAOAAAAAAAAAAEAIAAAACQBAABkcnMvZTJvRG9jLnhtbFBL&#10;BQYAAAAABgAGAFkBAACMBQAAAAA=&#10;">
                <v:path arrowok="t"/>
                <v:fill on="f" focussize="0,0"/>
                <v:stroke/>
                <v:imagedata o:title=""/>
                <o:lock v:ext="edit" grouping="f" rotation="f" text="f" aspectratio="f"/>
              </v:line>
            </w:pict>
          </mc:Fallback>
        </mc:AlternateContent>
      </w:r>
      <w:r>
        <w:rPr>
          <w:rFonts w:hint="eastAsia"/>
          <w:b/>
          <w:color w:val="FF0000"/>
        </w:rPr>
        <w:t>0001</w:t>
      </w:r>
      <w:r>
        <w:rPr>
          <w:b/>
          <w:color w:val="FF0000"/>
        </w:rPr>
        <w:t xml:space="preserve"> </w:t>
      </w:r>
      <w:r>
        <w:rPr>
          <w:rFonts w:hint="eastAsia"/>
          <w:b/>
          <w:color w:val="FF0000"/>
        </w:rPr>
        <w:t xml:space="preserve">0010 0111 0111           </w:t>
      </w:r>
      <w:r>
        <w:rPr>
          <w:b/>
          <w:color w:val="FF0000"/>
        </w:rPr>
        <w:t xml:space="preserve">            </w:t>
      </w:r>
    </w:p>
    <w:p>
      <w:pPr>
        <w:pStyle w:val="5"/>
        <w:ind w:firstLine="2738"/>
        <w:rPr>
          <w:b/>
          <w:color w:val="FF0000"/>
        </w:rPr>
      </w:pPr>
      <w:r>
        <w:rPr>
          <w:rFonts w:hint="eastAsia"/>
          <w:b/>
          <w:color w:val="FF0000"/>
        </w:rPr>
        <w:t xml:space="preserve">       </w:t>
      </w:r>
      <w:r>
        <w:rPr>
          <w:rFonts w:hint="eastAsia"/>
          <w:b/>
          <w:color w:val="FF0000"/>
        </w:rPr>
        <w:tab/>
      </w:r>
      <w:r>
        <w:rPr>
          <w:rFonts w:hint="eastAsia"/>
          <w:b/>
          <w:color w:val="FF0000"/>
        </w:rPr>
        <w:tab/>
      </w:r>
      <w:r>
        <w:rPr>
          <w:rFonts w:hint="eastAsia"/>
          <w:b/>
          <w:color w:val="FF0000"/>
        </w:rPr>
        <w:t xml:space="preserve">         结果为： (1277)</w:t>
      </w:r>
      <w:r>
        <w:rPr>
          <w:b/>
          <w:color w:val="FF0000"/>
          <w:vertAlign w:val="subscript"/>
        </w:rPr>
        <w:t>10</w:t>
      </w:r>
    </w:p>
    <w:p>
      <w:pPr>
        <w:ind w:left="378" w:leftChars="180" w:firstLine="445" w:firstLineChars="211"/>
        <w:rPr>
          <w:rFonts w:hint="eastAsia"/>
          <w:b/>
          <w:color w:val="FF0000"/>
        </w:rPr>
      </w:pPr>
      <w:r>
        <w:rPr>
          <w:rFonts w:hint="eastAsia"/>
          <w:b/>
          <w:color w:val="FF0000"/>
        </w:rPr>
        <w:t>在第（2）题中，如果是采用12位数表示加数548和729，则能看出最后得到的答案是1100 0111 0111，这时就是BCD码加法溢出了。所以我们在判断的时候不能仅仅看BCD码最高位是不是丢失，而要看结果的最高4位是不是大于9，如果大于9，就可以认为是溢出了。</w:t>
      </w:r>
    </w:p>
    <w:p>
      <w:pPr>
        <w:ind w:left="378" w:leftChars="180" w:firstLine="445" w:firstLineChars="211"/>
        <w:rPr>
          <w:rFonts w:hint="eastAsia"/>
          <w:b/>
          <w:color w:val="FF0000"/>
        </w:rPr>
      </w:pPr>
    </w:p>
    <w:p>
      <w:pPr>
        <w:ind w:left="413" w:hanging="413" w:hangingChars="196"/>
        <w:rPr>
          <w:rFonts w:hint="eastAsia"/>
          <w:b/>
        </w:rPr>
      </w:pPr>
      <w:r>
        <w:rPr>
          <w:rFonts w:hint="eastAsia"/>
          <w:b/>
        </w:rPr>
        <w:t>16．假定十</w:t>
      </w:r>
      <w:r>
        <w:rPr>
          <w:b/>
        </w:rPr>
        <w:t>进制</w:t>
      </w:r>
      <w:r>
        <w:rPr>
          <w:rFonts w:hint="eastAsia"/>
          <w:b/>
        </w:rPr>
        <w:t>数用8421 N</w:t>
      </w:r>
      <w:r>
        <w:rPr>
          <w:b/>
        </w:rPr>
        <w:t>BCD码</w:t>
      </w:r>
      <w:r>
        <w:rPr>
          <w:rFonts w:hint="eastAsia"/>
          <w:b/>
        </w:rPr>
        <w:t>表示，</w:t>
      </w:r>
      <w:r>
        <w:rPr>
          <w:b/>
        </w:rPr>
        <w:t>十进制运算673</w:t>
      </w:r>
      <w:r>
        <w:rPr>
          <w:b/>
          <w:szCs w:val="21"/>
          <w:lang w:val="pt-BR"/>
        </w:rPr>
        <w:t>–</w:t>
      </w:r>
      <w:r>
        <w:rPr>
          <w:b/>
        </w:rPr>
        <w:t>356可以采用673加上</w:t>
      </w:r>
      <w:r>
        <w:rPr>
          <w:rFonts w:hint="eastAsia"/>
          <w:b/>
        </w:rPr>
        <w:t>(</w:t>
      </w:r>
      <w:r>
        <w:rPr>
          <w:b/>
          <w:szCs w:val="21"/>
          <w:lang w:val="pt-BR"/>
        </w:rPr>
        <w:t>–</w:t>
      </w:r>
      <w:r>
        <w:rPr>
          <w:b/>
        </w:rPr>
        <w:t>356</w:t>
      </w:r>
      <w:r>
        <w:rPr>
          <w:rFonts w:hint="eastAsia"/>
          <w:b/>
        </w:rPr>
        <w:t>)</w:t>
      </w:r>
      <w:r>
        <w:rPr>
          <w:b/>
        </w:rPr>
        <w:t>的模10补码实现。画出实现上述操作的3位十进制数的BCD码减法运算线路</w:t>
      </w:r>
      <w:r>
        <w:rPr>
          <w:rFonts w:hint="eastAsia"/>
          <w:b/>
        </w:rPr>
        <w:t>，</w:t>
      </w:r>
      <w:r>
        <w:rPr>
          <w:b/>
        </w:rPr>
        <w:t>列出线路中所有的输入变量和输出变量。</w:t>
      </w:r>
    </w:p>
    <w:p>
      <w:pPr>
        <w:pStyle w:val="5"/>
        <w:ind w:firstLine="422" w:firstLineChars="200"/>
        <w:rPr>
          <w:rFonts w:hint="eastAsia"/>
          <w:b/>
          <w:color w:val="FF0000"/>
        </w:rPr>
      </w:pPr>
      <w:r>
        <w:rPr>
          <w:rFonts w:hint="eastAsia"/>
          <w:b/>
          <w:color w:val="FF0000"/>
        </w:rPr>
        <w:t>参考答案：</w:t>
      </w:r>
    </w:p>
    <w:p>
      <w:pPr>
        <w:pStyle w:val="5"/>
        <w:ind w:firstLine="839" w:firstLineChars="398"/>
        <w:rPr>
          <w:rFonts w:hint="eastAsia"/>
          <w:b/>
          <w:color w:val="FF0000"/>
        </w:rPr>
      </w:pPr>
      <w:r>
        <w:rPr>
          <w:rFonts w:hint="eastAsia"/>
          <w:b/>
          <w:color w:val="FF0000"/>
        </w:rPr>
        <w:t>[</w:t>
      </w:r>
      <w:r>
        <w:rPr>
          <w:b/>
          <w:color w:val="FF0000"/>
          <w:szCs w:val="21"/>
          <w:lang w:val="pt-BR"/>
        </w:rPr>
        <w:t>–</w:t>
      </w:r>
      <w:r>
        <w:rPr>
          <w:rFonts w:hint="eastAsia"/>
          <w:b/>
          <w:color w:val="FF0000"/>
        </w:rPr>
        <w:t xml:space="preserve"> (356)</w:t>
      </w:r>
      <w:r>
        <w:rPr>
          <w:b/>
          <w:color w:val="FF0000"/>
          <w:vertAlign w:val="subscript"/>
        </w:rPr>
        <w:t xml:space="preserve"> 10</w:t>
      </w:r>
      <w:r>
        <w:rPr>
          <w:b/>
          <w:color w:val="FF0000"/>
        </w:rPr>
        <w:t>]</w:t>
      </w:r>
      <w:r>
        <w:rPr>
          <w:rFonts w:hint="eastAsia"/>
          <w:b/>
          <w:color w:val="FF0000"/>
          <w:vertAlign w:val="subscript"/>
        </w:rPr>
        <w:t xml:space="preserve">补 </w:t>
      </w:r>
      <w:r>
        <w:rPr>
          <w:b/>
          <w:color w:val="FF0000"/>
        </w:rPr>
        <w:t>=</w:t>
      </w:r>
      <w:r>
        <w:rPr>
          <w:rFonts w:hint="eastAsia"/>
          <w:b/>
          <w:color w:val="FF0000"/>
        </w:rPr>
        <w:t xml:space="preserve"> 0110 0100 0100</w:t>
      </w:r>
    </w:p>
    <w:p>
      <w:pPr>
        <w:pStyle w:val="5"/>
        <w:ind w:firstLine="0"/>
        <w:rPr>
          <w:rFonts w:hint="eastAsia"/>
          <w:b/>
          <w:color w:val="FF0000"/>
        </w:rPr>
      </w:pP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ab/>
      </w:r>
      <w:r>
        <w:rPr>
          <w:rFonts w:hint="eastAsia"/>
          <w:b/>
          <w:color w:val="FF0000"/>
        </w:rPr>
        <w:t xml:space="preserve">  </w:t>
      </w:r>
      <w:r>
        <w:rPr>
          <w:b/>
          <w:color w:val="FF0000"/>
        </w:rPr>
        <w:t>0</w:t>
      </w:r>
      <w:r>
        <w:rPr>
          <w:rFonts w:hint="eastAsia"/>
          <w:b/>
          <w:color w:val="FF0000"/>
        </w:rPr>
        <w:t>110</w:t>
      </w:r>
      <w:r>
        <w:rPr>
          <w:b/>
          <w:color w:val="FF0000"/>
        </w:rPr>
        <w:t xml:space="preserve"> </w:t>
      </w:r>
      <w:r>
        <w:rPr>
          <w:rFonts w:hint="eastAsia"/>
          <w:b/>
          <w:color w:val="FF0000"/>
        </w:rPr>
        <w:t>0111</w:t>
      </w:r>
      <w:r>
        <w:rPr>
          <w:b/>
          <w:color w:val="FF0000"/>
        </w:rPr>
        <w:t xml:space="preserve"> </w:t>
      </w:r>
      <w:r>
        <w:rPr>
          <w:rFonts w:hint="eastAsia"/>
          <w:b/>
          <w:color w:val="FF0000"/>
        </w:rPr>
        <w:t>0011</w:t>
      </w:r>
      <w:r>
        <w:rPr>
          <w:b/>
          <w:color w:val="FF0000"/>
        </w:rPr>
        <w:t xml:space="preserve">             </w:t>
      </w:r>
    </w:p>
    <w:p>
      <w:pPr>
        <w:pStyle w:val="5"/>
        <w:ind w:left="2025" w:firstLine="557"/>
        <w:rPr>
          <w:rFonts w:hint="eastAsia"/>
          <w:b/>
          <w:color w:val="FF0000"/>
        </w:rPr>
      </w:pPr>
      <w:r>
        <w:rPr>
          <w:b/>
          <w:color w:val="FF0000"/>
        </w:rPr>
        <w:t>+ 0</w:t>
      </w:r>
      <w:r>
        <w:rPr>
          <w:rFonts w:hint="eastAsia"/>
          <w:b/>
          <w:color w:val="FF0000"/>
        </w:rPr>
        <w:t>110</w:t>
      </w:r>
      <w:r>
        <w:rPr>
          <w:b/>
          <w:color w:val="FF0000"/>
        </w:rPr>
        <w:t xml:space="preserve"> 0</w:t>
      </w:r>
      <w:r>
        <w:rPr>
          <w:rFonts w:hint="eastAsia"/>
          <w:b/>
          <w:color w:val="FF0000"/>
        </w:rPr>
        <w:t>100</w:t>
      </w:r>
      <w:r>
        <w:rPr>
          <w:b/>
          <w:color w:val="FF0000"/>
        </w:rPr>
        <w:t xml:space="preserve"> </w:t>
      </w:r>
      <w:r>
        <w:rPr>
          <w:rFonts w:hint="eastAsia"/>
          <w:b/>
          <w:color w:val="FF0000"/>
        </w:rPr>
        <w:t>0100</w:t>
      </w:r>
      <w:r>
        <w:rPr>
          <w:b/>
          <w:color w:val="FF0000"/>
        </w:rPr>
        <w:t xml:space="preserve">            </w:t>
      </w:r>
    </w:p>
    <w:p>
      <w:pPr>
        <w:pStyle w:val="5"/>
        <w:ind w:left="783" w:leftChars="373" w:firstLine="1935" w:firstLineChars="918"/>
        <w:rPr>
          <w:rFonts w:hint="eastAsia"/>
          <w:b/>
          <w:color w:val="FF0000"/>
        </w:rPr>
      </w:pPr>
      <w:r>
        <w:rPr>
          <w:b/>
          <w:color w:val="FF0000"/>
        </w:rPr>
        <mc:AlternateContent>
          <mc:Choice Requires="wps">
            <w:drawing>
              <wp:anchor distT="0" distB="0" distL="114300" distR="114300" simplePos="0" relativeHeight="251784192" behindDoc="0" locked="0" layoutInCell="1" allowOverlap="1">
                <wp:simplePos x="0" y="0"/>
                <wp:positionH relativeFrom="column">
                  <wp:posOffset>1355090</wp:posOffset>
                </wp:positionH>
                <wp:positionV relativeFrom="paragraph">
                  <wp:posOffset>32385</wp:posOffset>
                </wp:positionV>
                <wp:extent cx="1723390" cy="0"/>
                <wp:effectExtent l="0" t="0" r="0" b="0"/>
                <wp:wrapNone/>
                <wp:docPr id="311" name="直接连接符 311"/>
                <wp:cNvGraphicFramePr/>
                <a:graphic xmlns:a="http://schemas.openxmlformats.org/drawingml/2006/main">
                  <a:graphicData uri="http://schemas.microsoft.com/office/word/2010/wordprocessingShape">
                    <wps:wsp>
                      <wps:cNvSpPr/>
                      <wps:spPr>
                        <a:xfrm>
                          <a:off x="0" y="0"/>
                          <a:ext cx="172339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6.7pt;margin-top:2.55pt;height:0pt;width:135.7pt;z-index:251784192;mso-width-relative:page;mso-height-relative:page;" filled="f" coordsize="21600,21600" o:gfxdata="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J+82jVAAAABwEAAA8AAAAAAAAAAQAgAAAAIgAAAGRycy9kb3ducmV2LnhtbFBLAQIU&#10;ABQAAAAIAIdO4kDVVVAD9gEAAOgDAAAOAAAAAAAAAAEAIAAAACQBAABkcnMvZTJvRG9jLnhtbFBL&#10;BQYAAAAABgAGAFkBAACMBQAAAAA=&#10;">
                <v:path arrowok="t"/>
                <v:fill on="f" focussize="0,0"/>
                <v:stroke/>
                <v:imagedata o:title=""/>
                <o:lock v:ext="edit" grouping="f" rotation="f" text="f" aspectratio="f"/>
              </v:line>
            </w:pict>
          </mc:Fallback>
        </mc:AlternateContent>
      </w:r>
      <w:r>
        <w:rPr>
          <w:rFonts w:hint="eastAsia"/>
          <w:b/>
          <w:color w:val="FF0000"/>
        </w:rPr>
        <w:t>1100</w:t>
      </w:r>
      <w:r>
        <w:rPr>
          <w:b/>
          <w:color w:val="FF0000"/>
        </w:rPr>
        <w:t xml:space="preserve"> </w:t>
      </w:r>
      <w:r>
        <w:rPr>
          <w:rFonts w:hint="eastAsia"/>
          <w:b/>
          <w:color w:val="FF0000"/>
        </w:rPr>
        <w:t>1011</w:t>
      </w:r>
      <w:r>
        <w:rPr>
          <w:b/>
          <w:color w:val="FF0000"/>
        </w:rPr>
        <w:t xml:space="preserve"> </w:t>
      </w:r>
      <w:r>
        <w:rPr>
          <w:rFonts w:hint="eastAsia"/>
          <w:b/>
          <w:color w:val="FF0000"/>
        </w:rPr>
        <w:t>0111</w:t>
      </w:r>
      <w:r>
        <w:rPr>
          <w:b/>
          <w:color w:val="FF0000"/>
        </w:rPr>
        <w:t xml:space="preserve">                 </w:t>
      </w:r>
    </w:p>
    <w:p>
      <w:pPr>
        <w:pStyle w:val="5"/>
        <w:ind w:firstLine="2656" w:firstLineChars="1260"/>
        <w:rPr>
          <w:rFonts w:hint="eastAsia"/>
          <w:b/>
          <w:color w:val="FF0000"/>
        </w:rPr>
      </w:pPr>
      <w:r>
        <w:rPr>
          <w:b/>
          <w:color w:val="FF0000"/>
        </w:rPr>
        <mc:AlternateContent>
          <mc:Choice Requires="wpg">
            <w:drawing>
              <wp:anchor distT="0" distB="0" distL="114300" distR="114300" simplePos="0" relativeHeight="251786240" behindDoc="0" locked="0" layoutInCell="1" allowOverlap="1">
                <wp:simplePos x="0" y="0"/>
                <wp:positionH relativeFrom="column">
                  <wp:posOffset>1713230</wp:posOffset>
                </wp:positionH>
                <wp:positionV relativeFrom="paragraph">
                  <wp:posOffset>178435</wp:posOffset>
                </wp:positionV>
                <wp:extent cx="97155" cy="93345"/>
                <wp:effectExtent l="0" t="0" r="17145" b="1905"/>
                <wp:wrapNone/>
                <wp:docPr id="314" name="组合 314"/>
                <wp:cNvGraphicFramePr/>
                <a:graphic xmlns:a="http://schemas.openxmlformats.org/drawingml/2006/main">
                  <a:graphicData uri="http://schemas.microsoft.com/office/word/2010/wordprocessingGroup">
                    <wpg:wgp>
                      <wpg:cNvGrpSpPr/>
                      <wpg:grpSpPr>
                        <a:xfrm>
                          <a:off x="0" y="0"/>
                          <a:ext cx="97155" cy="93345"/>
                          <a:chOff x="0" y="0"/>
                          <a:chExt cx="153" cy="147"/>
                        </a:xfrm>
                      </wpg:grpSpPr>
                      <wps:wsp>
                        <wps:cNvPr id="312" name="任意多边形 312"/>
                        <wps:cNvSpPr/>
                        <wps:spPr>
                          <a:xfrm>
                            <a:off x="48" y="39"/>
                            <a:ext cx="105" cy="108"/>
                          </a:xfrm>
                          <a:custGeom>
                            <a:avLst/>
                            <a:gdLst/>
                            <a:ahLst/>
                            <a:cxnLst/>
                            <a:pathLst>
                              <a:path w="105" h="108">
                                <a:moveTo>
                                  <a:pt x="105" y="0"/>
                                </a:moveTo>
                                <a:cubicBezTo>
                                  <a:pt x="94" y="16"/>
                                  <a:pt x="59" y="86"/>
                                  <a:pt x="42" y="97"/>
                                </a:cubicBezTo>
                                <a:cubicBezTo>
                                  <a:pt x="25" y="108"/>
                                  <a:pt x="9" y="72"/>
                                  <a:pt x="0" y="66"/>
                                </a:cubicBezTo>
                              </a:path>
                            </a:pathLst>
                          </a:custGeom>
                          <a:noFill/>
                          <a:ln w="9525" cap="flat" cmpd="sng">
                            <a:solidFill>
                              <a:srgbClr val="000000"/>
                            </a:solidFill>
                            <a:prstDash val="solid"/>
                            <a:headEnd type="none" w="med" len="med"/>
                            <a:tailEnd type="none" w="med" len="med"/>
                          </a:ln>
                        </wps:spPr>
                        <wps:bodyPr vert="eaVert" upright="1"/>
                      </wps:wsp>
                      <wps:wsp>
                        <wps:cNvPr id="313" name="直接连接符 313"/>
                        <wps:cNvSpPr/>
                        <wps:spPr>
                          <a:xfrm flipH="1" flipV="1">
                            <a:off x="0" y="0"/>
                            <a:ext cx="79" cy="139"/>
                          </a:xfrm>
                          <a:prstGeom prst="line">
                            <a:avLst/>
                          </a:prstGeom>
                          <a:ln w="9525" cap="flat" cmpd="sng">
                            <a:solidFill>
                              <a:srgbClr val="000000"/>
                            </a:solidFill>
                            <a:prstDash val="solid"/>
                            <a:headEnd type="none" w="med" len="med"/>
                            <a:tailEnd type="triangle" w="sm" len="sm"/>
                          </a:ln>
                        </wps:spPr>
                        <wps:bodyPr upright="1"/>
                      </wps:wsp>
                    </wpg:wgp>
                  </a:graphicData>
                </a:graphic>
              </wp:anchor>
            </w:drawing>
          </mc:Choice>
          <mc:Fallback>
            <w:pict>
              <v:group id="_x0000_s1026" o:spid="_x0000_s1026" o:spt="203" style="position:absolute;left:0pt;margin-left:134.9pt;margin-top:14.05pt;height:7.35pt;width:7.65pt;z-index:251786240;mso-width-relative:page;mso-height-relative:page;" coordsize="153,147" o:gfxdata="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Lc8APTZAAAACQEAAA8AAAAAAAAAAQAgAAAAIgAAAGRycy9kb3du&#10;cmV2LnhtbFBLAQIUABQAAAAIAIdO4kBnrr6hVAMAAHMIAAAOAAAAAAAAAAEAIAAAACgBAABkcnMv&#10;ZTJvRG9jLnhtbFBLBQYAAAAABgAGAFkBAADuBgAAAAA=&#10;">
                <o:lock v:ext="edit" grouping="f" rotation="f" text="f" aspectratio="f"/>
                <v:shape id="_x0000_s1026" o:spid="_x0000_s1026" o:spt="100" style="position:absolute;left:48;top:39;height:108;width:105;" filled="f" stroked="t" coordsize="105,108" o:gfxdata="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Le0L4A&#10;AADcAAAADwAAAAAAAAABACAAAAAiAAAAZHJzL2Rvd25yZXYueG1sUEsBAhQAFAAAAAgAh07iQDMv&#10;BZ47AAAAOQAAABAAAAAAAAAAAQAgAAAADQEAAGRycy9zaGFwZXhtbC54bWxQSwUGAAAAAAYABgBb&#10;AQAAtwMAAAAA&#10;" path="m105,0c94,16,59,86,42,97c25,108,9,72,0,66e">
                  <v:fill on="f" focussize="0,0"/>
                  <v:stroke color="#000000" joinstyle="round"/>
                  <v:imagedata o:title=""/>
                  <o:lock v:ext="edit" aspectratio="f"/>
                  <v:textbox style="layout-flow:vertical-ideographic;"/>
                </v:shape>
                <v:line id="_x0000_s1026" o:spid="_x0000_s1026" o:spt="20" style="position:absolute;left:0;top:0;flip:x y;height:139;width:79;" filled="f" stroked="t" coordsize="21600,21600" o:gfxdata="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gi5G8AAAA&#10;3AAAAA8AAAAAAAAAAQAgAAAAIgAAAGRycy9kb3ducmV2LnhtbFBLAQIUABQAAAAIAIdO4kAzLwWe&#10;OwAAADkAAAAQAAAAAAAAAAEAIAAAAAsBAABkcnMvc2hhcGV4bWwueG1sUEsFBgAAAAAGAAYAWwEA&#10;ALUDAAAAAA==&#10;">
                  <v:fill on="f" focussize="0,0"/>
                  <v:stroke color="#000000" joinstyle="round" endarrow="block" endarrowwidth="narrow" endarrowlength="short"/>
                  <v:imagedata o:title=""/>
                  <o:lock v:ext="edit" aspectratio="f"/>
                </v:line>
              </v:group>
            </w:pict>
          </mc:Fallback>
        </mc:AlternateContent>
      </w:r>
      <w:r>
        <w:rPr>
          <w:b/>
          <w:color w:val="FF0000"/>
        </w:rPr>
        <mc:AlternateContent>
          <mc:Choice Requires="wpg">
            <w:drawing>
              <wp:anchor distT="0" distB="0" distL="114300" distR="114300" simplePos="0" relativeHeight="251783168" behindDoc="0" locked="0" layoutInCell="1" allowOverlap="1">
                <wp:simplePos x="0" y="0"/>
                <wp:positionH relativeFrom="column">
                  <wp:posOffset>2012950</wp:posOffset>
                </wp:positionH>
                <wp:positionV relativeFrom="paragraph">
                  <wp:posOffset>150495</wp:posOffset>
                </wp:positionV>
                <wp:extent cx="97155" cy="93345"/>
                <wp:effectExtent l="0" t="0" r="17145" b="1905"/>
                <wp:wrapNone/>
                <wp:docPr id="317" name="组合 317"/>
                <wp:cNvGraphicFramePr/>
                <a:graphic xmlns:a="http://schemas.openxmlformats.org/drawingml/2006/main">
                  <a:graphicData uri="http://schemas.microsoft.com/office/word/2010/wordprocessingGroup">
                    <wpg:wgp>
                      <wpg:cNvGrpSpPr/>
                      <wpg:grpSpPr>
                        <a:xfrm>
                          <a:off x="0" y="0"/>
                          <a:ext cx="97155" cy="93345"/>
                          <a:chOff x="0" y="0"/>
                          <a:chExt cx="153" cy="147"/>
                        </a:xfrm>
                      </wpg:grpSpPr>
                      <wps:wsp>
                        <wps:cNvPr id="315" name="任意多边形 315"/>
                        <wps:cNvSpPr/>
                        <wps:spPr>
                          <a:xfrm>
                            <a:off x="48" y="39"/>
                            <a:ext cx="105" cy="108"/>
                          </a:xfrm>
                          <a:custGeom>
                            <a:avLst/>
                            <a:gdLst/>
                            <a:ahLst/>
                            <a:cxnLst/>
                            <a:pathLst>
                              <a:path w="105" h="108">
                                <a:moveTo>
                                  <a:pt x="105" y="0"/>
                                </a:moveTo>
                                <a:cubicBezTo>
                                  <a:pt x="94" y="16"/>
                                  <a:pt x="59" y="86"/>
                                  <a:pt x="42" y="97"/>
                                </a:cubicBezTo>
                                <a:cubicBezTo>
                                  <a:pt x="25" y="108"/>
                                  <a:pt x="9" y="72"/>
                                  <a:pt x="0" y="66"/>
                                </a:cubicBezTo>
                              </a:path>
                            </a:pathLst>
                          </a:custGeom>
                          <a:noFill/>
                          <a:ln w="9525" cap="flat" cmpd="sng">
                            <a:solidFill>
                              <a:srgbClr val="000000"/>
                            </a:solidFill>
                            <a:prstDash val="solid"/>
                            <a:headEnd type="none" w="med" len="med"/>
                            <a:tailEnd type="none" w="med" len="med"/>
                          </a:ln>
                        </wps:spPr>
                        <wps:bodyPr vert="eaVert" upright="1"/>
                      </wps:wsp>
                      <wps:wsp>
                        <wps:cNvPr id="316" name="直接连接符 316"/>
                        <wps:cNvSpPr/>
                        <wps:spPr>
                          <a:xfrm flipH="1" flipV="1">
                            <a:off x="0" y="0"/>
                            <a:ext cx="79" cy="139"/>
                          </a:xfrm>
                          <a:prstGeom prst="line">
                            <a:avLst/>
                          </a:prstGeom>
                          <a:ln w="9525" cap="flat" cmpd="sng">
                            <a:solidFill>
                              <a:srgbClr val="000000"/>
                            </a:solidFill>
                            <a:prstDash val="solid"/>
                            <a:headEnd type="none" w="med" len="med"/>
                            <a:tailEnd type="triangle" w="sm" len="sm"/>
                          </a:ln>
                        </wps:spPr>
                        <wps:bodyPr upright="1"/>
                      </wps:wsp>
                    </wpg:wgp>
                  </a:graphicData>
                </a:graphic>
              </wp:anchor>
            </w:drawing>
          </mc:Choice>
          <mc:Fallback>
            <w:pict>
              <v:group id="_x0000_s1026" o:spid="_x0000_s1026" o:spt="203" style="position:absolute;left:0pt;margin-left:158.5pt;margin-top:11.85pt;height:7.35pt;width:7.65pt;z-index:251783168;mso-width-relative:page;mso-height-relative:page;" coordsize="153,147" o:gfxdata="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">
                <o:lock v:ext="edit" grouping="f" rotation="f" text="f" aspectratio="f"/>
                <v:shape id="_x0000_s1026" o:spid="_x0000_s1026" o:spt="100" style="position:absolute;left:48;top:39;height:108;width:105;" filled="f" stroked="t" coordsize="105,108" o:gfxdata="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tGpL4A&#10;AADcAAAADwAAAAAAAAABACAAAAAiAAAAZHJzL2Rvd25yZXYueG1sUEsBAhQAFAAAAAgAh07iQDMv&#10;BZ47AAAAOQAAABAAAAAAAAAAAQAgAAAADQEAAGRycy9zaGFwZXhtbC54bWxQSwUGAAAAAAYABgBb&#10;AQAAtwMAAAAA&#10;" path="m105,0c94,16,59,86,42,97c25,108,9,72,0,66e">
                  <v:fill on="f" focussize="0,0"/>
                  <v:stroke color="#000000" joinstyle="round"/>
                  <v:imagedata o:title=""/>
                  <o:lock v:ext="edit" aspectratio="f"/>
                  <v:textbox style="layout-flow:vertical-ideographic;"/>
                </v:shape>
                <v:line id="_x0000_s1026" o:spid="_x0000_s1026" o:spt="20" style="position:absolute;left:0;top:0;flip:x y;height:139;width:79;" filled="f" stroked="t" coordsize="21600,21600" o:gfxdata="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XKAm8AAAA&#10;3AAAAA8AAAAAAAAAAQAgAAAAIgAAAGRycy9kb3ducmV2LnhtbFBLAQIUABQAAAAIAIdO4kAzLwWe&#10;OwAAADkAAAAQAAAAAAAAAAEAIAAAAAsBAABkcnMvc2hhcGV4bWwueG1sUEsFBgAAAAAGAAYAWwEA&#10;ALUDAAAAAA==&#10;">
                  <v:fill on="f" focussize="0,0"/>
                  <v:stroke color="#000000" joinstyle="round" endarrow="block" endarrowwidth="narrow" endarrowlength="short"/>
                  <v:imagedata o:title=""/>
                  <o:lock v:ext="edit" aspectratio="f"/>
                </v:line>
              </v:group>
            </w:pict>
          </mc:Fallback>
        </mc:AlternateContent>
      </w:r>
      <w:r>
        <w:rPr>
          <w:b/>
          <w:color w:val="FF0000"/>
        </w:rPr>
        <w:t>+</w:t>
      </w:r>
      <w:r>
        <w:rPr>
          <w:rFonts w:hint="eastAsia"/>
          <w:b/>
          <w:color w:val="FF0000"/>
        </w:rPr>
        <w:t xml:space="preserve"> 0110 0110</w:t>
      </w:r>
      <w:r>
        <w:rPr>
          <w:b/>
          <w:color w:val="FF0000"/>
        </w:rPr>
        <w:t xml:space="preserve"> </w:t>
      </w:r>
      <w:r>
        <w:rPr>
          <w:rFonts w:hint="eastAsia"/>
          <w:b/>
          <w:color w:val="FF0000"/>
        </w:rPr>
        <w:t>0000</w:t>
      </w:r>
    </w:p>
    <w:p>
      <w:pPr>
        <w:pStyle w:val="5"/>
        <w:ind w:firstLine="2738"/>
        <w:rPr>
          <w:b/>
          <w:color w:val="FF0000"/>
        </w:rPr>
      </w:pPr>
      <w:r>
        <w:rPr>
          <w:b/>
          <w:color w:val="FF0000"/>
        </w:rPr>
        <mc:AlternateContent>
          <mc:Choice Requires="wps">
            <w:drawing>
              <wp:anchor distT="0" distB="0" distL="114300" distR="114300" simplePos="0" relativeHeight="251785216" behindDoc="0" locked="0" layoutInCell="1" allowOverlap="1">
                <wp:simplePos x="0" y="0"/>
                <wp:positionH relativeFrom="column">
                  <wp:posOffset>1355090</wp:posOffset>
                </wp:positionH>
                <wp:positionV relativeFrom="paragraph">
                  <wp:posOffset>32385</wp:posOffset>
                </wp:positionV>
                <wp:extent cx="1723390" cy="0"/>
                <wp:effectExtent l="0" t="0" r="0" b="0"/>
                <wp:wrapNone/>
                <wp:docPr id="318" name="直接连接符 318"/>
                <wp:cNvGraphicFramePr/>
                <a:graphic xmlns:a="http://schemas.openxmlformats.org/drawingml/2006/main">
                  <a:graphicData uri="http://schemas.microsoft.com/office/word/2010/wordprocessingShape">
                    <wps:wsp>
                      <wps:cNvSpPr/>
                      <wps:spPr>
                        <a:xfrm>
                          <a:off x="0" y="0"/>
                          <a:ext cx="172339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6.7pt;margin-top:2.55pt;height:0pt;width:135.7pt;z-index:251785216;mso-width-relative:page;mso-height-relative:page;" filled="f" coordsize="21600,21600" o:gfxdata="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J+82jVAAAABwEAAA8AAAAAAAAAAQAgAAAAIgAAAGRycy9kb3ducmV2LnhtbFBLAQIU&#10;ABQAAAAIAIdO4kDhoPrb9gEAAOgDAAAOAAAAAAAAAAEAIAAAACQBAABkcnMvZTJvRG9jLnhtbFBL&#10;BQYAAAAABgAGAFkBAACMBQAAAAA=&#10;">
                <v:path arrowok="t"/>
                <v:fill on="f" focussize="0,0"/>
                <v:stroke/>
                <v:imagedata o:title=""/>
                <o:lock v:ext="edit" grouping="f" rotation="f" text="f" aspectratio="f"/>
              </v:line>
            </w:pict>
          </mc:Fallback>
        </mc:AlternateContent>
      </w:r>
      <w:r>
        <w:rPr>
          <w:b/>
          <w:color w:val="FF0000"/>
        </w:rPr>
        <w:t>0</w:t>
      </w:r>
      <w:r>
        <w:rPr>
          <w:rFonts w:hint="eastAsia"/>
          <w:b/>
          <w:color w:val="FF0000"/>
        </w:rPr>
        <w:t>011</w:t>
      </w:r>
      <w:r>
        <w:rPr>
          <w:b/>
          <w:color w:val="FF0000"/>
        </w:rPr>
        <w:t xml:space="preserve"> </w:t>
      </w:r>
      <w:r>
        <w:rPr>
          <w:rFonts w:hint="eastAsia"/>
          <w:b/>
          <w:color w:val="FF0000"/>
        </w:rPr>
        <w:t>0</w:t>
      </w:r>
      <w:r>
        <w:rPr>
          <w:b/>
          <w:color w:val="FF0000"/>
        </w:rPr>
        <w:t>0</w:t>
      </w:r>
      <w:r>
        <w:rPr>
          <w:rFonts w:hint="eastAsia"/>
          <w:b/>
          <w:color w:val="FF0000"/>
        </w:rPr>
        <w:t xml:space="preserve">01 0111           </w:t>
      </w:r>
      <w:r>
        <w:rPr>
          <w:b/>
          <w:color w:val="FF0000"/>
        </w:rPr>
        <w:t xml:space="preserve">           </w:t>
      </w:r>
    </w:p>
    <w:p>
      <w:pPr>
        <w:pStyle w:val="5"/>
        <w:ind w:firstLine="0"/>
        <w:rPr>
          <w:rFonts w:hint="eastAsia"/>
          <w:b/>
          <w:color w:val="FF0000"/>
          <w:vertAlign w:val="subscript"/>
        </w:rPr>
      </w:pPr>
      <w:r>
        <w:rPr>
          <w:rFonts w:hint="eastAsia"/>
          <w:b/>
          <w:color w:val="FF0000"/>
        </w:rPr>
        <w:t xml:space="preserve">    最高位产生进位，因此，结果为正数：</w:t>
      </w:r>
      <w:r>
        <w:rPr>
          <w:rFonts w:hint="eastAsia"/>
          <w:b/>
          <w:color w:val="FF0000"/>
          <w:szCs w:val="21"/>
          <w:lang w:val="pt-BR"/>
        </w:rPr>
        <w:t>0011 0001 0111</w:t>
      </w:r>
      <w:r>
        <w:rPr>
          <w:rFonts w:hint="eastAsia"/>
          <w:b/>
          <w:color w:val="FF0000"/>
        </w:rPr>
        <w:t>，故结果为：(+</w:t>
      </w:r>
      <w:r>
        <w:rPr>
          <w:rFonts w:hint="eastAsia"/>
          <w:b/>
          <w:color w:val="FF0000"/>
          <w:szCs w:val="21"/>
          <w:lang w:val="pt-BR"/>
        </w:rPr>
        <w:t>317</w:t>
      </w:r>
      <w:r>
        <w:rPr>
          <w:rFonts w:hint="eastAsia"/>
          <w:b/>
          <w:color w:val="FF0000"/>
        </w:rPr>
        <w:t>)</w:t>
      </w:r>
      <w:r>
        <w:rPr>
          <w:b/>
          <w:color w:val="FF0000"/>
          <w:vertAlign w:val="subscript"/>
        </w:rPr>
        <w:t>10</w:t>
      </w:r>
    </w:p>
    <w:p>
      <w:pPr>
        <w:ind w:left="355" w:leftChars="169"/>
        <w:rPr>
          <w:rFonts w:hint="eastAsia"/>
          <w:b/>
          <w:color w:val="FF0000"/>
        </w:rPr>
      </w:pPr>
      <w:r>
        <w:rPr>
          <w:rFonts w:hint="eastAsia"/>
          <w:b/>
          <w:color w:val="FF0000"/>
        </w:rPr>
        <w:t>电路图分为两部分，一个是求出模10补码，另一个是计算以及判断输出结果的电路图（参见教材图3.33）。</w:t>
      </w:r>
    </w:p>
    <w:p>
      <w:pPr>
        <w:ind w:firstLine="413" w:firstLineChars="196"/>
        <w:rPr>
          <w:rFonts w:hint="eastAsia"/>
          <w:b/>
          <w:color w:val="FF0000"/>
          <w:szCs w:val="21"/>
        </w:rPr>
      </w:pPr>
      <w:r>
        <w:rPr>
          <w:rFonts w:hint="eastAsia"/>
          <w:b/>
          <w:color w:val="FF0000"/>
          <w:szCs w:val="21"/>
        </w:rPr>
        <w:t>求模10补码的电路图（RTL级）如下：</w:t>
      </w:r>
    </w:p>
    <w:p>
      <w:pPr>
        <w:ind w:left="355" w:leftChars="169"/>
        <w:rPr>
          <w:rFonts w:hint="eastAsia"/>
          <w:b/>
          <w:color w:val="FF0000"/>
        </w:rPr>
      </w:pPr>
    </w:p>
    <w:p>
      <w:pPr>
        <w:ind w:left="413" w:hanging="413" w:hangingChars="196"/>
        <w:rPr>
          <w:rFonts w:hint="eastAsia"/>
          <w:b/>
        </w:rPr>
      </w:pPr>
      <w:r>
        <w:rPr>
          <w:b/>
        </w:rPr>
        <w:drawing>
          <wp:inline distT="0" distB="0" distL="114300" distR="114300">
            <wp:extent cx="6113780" cy="1362075"/>
            <wp:effectExtent l="0" t="0" r="1270" b="9525"/>
            <wp:docPr id="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
                    <pic:cNvPicPr>
                      <a:picLocks noChangeAspect="1"/>
                    </pic:cNvPicPr>
                  </pic:nvPicPr>
                  <pic:blipFill>
                    <a:blip r:embed="rId6"/>
                    <a:stretch>
                      <a:fillRect/>
                    </a:stretch>
                  </pic:blipFill>
                  <pic:spPr>
                    <a:xfrm>
                      <a:off x="0" y="0"/>
                      <a:ext cx="6113780" cy="1362075"/>
                    </a:xfrm>
                    <a:prstGeom prst="rect">
                      <a:avLst/>
                    </a:prstGeom>
                    <a:noFill/>
                    <a:ln>
                      <a:noFill/>
                    </a:ln>
                  </pic:spPr>
                </pic:pic>
              </a:graphicData>
            </a:graphic>
          </wp:inline>
        </w:drawing>
      </w:r>
    </w:p>
    <w:p>
      <w:pPr>
        <w:ind w:left="355" w:leftChars="169" w:firstLine="207" w:firstLineChars="98"/>
        <w:rPr>
          <w:rFonts w:hint="eastAsia"/>
          <w:b/>
          <w:color w:val="FF0000"/>
        </w:rPr>
      </w:pPr>
      <w:r>
        <w:rPr>
          <w:rFonts w:hint="eastAsia"/>
          <w:b/>
          <w:color w:val="FF0000"/>
        </w:rPr>
        <w:t>计算电路图（RTL级）如下：</w:t>
      </w:r>
    </w:p>
    <w:p>
      <w:pPr>
        <w:ind w:left="413" w:hanging="413" w:hangingChars="196"/>
        <w:rPr>
          <w:rFonts w:hint="eastAsia"/>
          <w:b/>
        </w:rPr>
      </w:pPr>
      <w:r>
        <w:rPr>
          <w:b/>
        </w:rPr>
        <w:drawing>
          <wp:inline distT="0" distB="0" distL="114300" distR="114300">
            <wp:extent cx="6117590" cy="3486785"/>
            <wp:effectExtent l="0" t="0" r="16510" b="18415"/>
            <wp:docPr id="2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
                    <pic:cNvPicPr>
                      <a:picLocks noChangeAspect="1"/>
                    </pic:cNvPicPr>
                  </pic:nvPicPr>
                  <pic:blipFill>
                    <a:blip r:embed="rId7"/>
                    <a:stretch>
                      <a:fillRect/>
                    </a:stretch>
                  </pic:blipFill>
                  <pic:spPr>
                    <a:xfrm>
                      <a:off x="0" y="0"/>
                      <a:ext cx="6117590" cy="3486785"/>
                    </a:xfrm>
                    <a:prstGeom prst="rect">
                      <a:avLst/>
                    </a:prstGeom>
                    <a:noFill/>
                    <a:ln>
                      <a:noFill/>
                    </a:ln>
                  </pic:spPr>
                </pic:pic>
              </a:graphicData>
            </a:graphic>
          </wp:inline>
        </w:drawing>
      </w:r>
    </w:p>
    <w:p>
      <w:pPr>
        <w:rPr>
          <w:b/>
        </w:rPr>
      </w:pPr>
    </w:p>
    <w:p>
      <w:pPr>
        <w:pStyle w:val="2"/>
        <w:keepNext w:val="0"/>
        <w:autoSpaceDE w:val="0"/>
        <w:autoSpaceDN w:val="0"/>
        <w:adjustRightInd w:val="0"/>
        <w:ind w:left="181" w:hanging="181"/>
        <w:jc w:val="center"/>
        <w:textAlignment w:val="baseline"/>
        <w:rPr>
          <w:bCs w:val="0"/>
          <w:kern w:val="0"/>
          <w:sz w:val="28"/>
          <w:szCs w:val="20"/>
        </w:rPr>
      </w:pPr>
      <w:r>
        <w:rPr>
          <w:bCs w:val="0"/>
          <w:kern w:val="0"/>
          <w:sz w:val="28"/>
          <w:szCs w:val="20"/>
        </w:rPr>
        <w:t>第</w:t>
      </w:r>
      <w:r>
        <w:rPr>
          <w:rFonts w:hint="eastAsia"/>
          <w:bCs w:val="0"/>
          <w:kern w:val="0"/>
          <w:sz w:val="28"/>
          <w:szCs w:val="20"/>
        </w:rPr>
        <w:t>四</w:t>
      </w:r>
      <w:r>
        <w:rPr>
          <w:bCs w:val="0"/>
          <w:kern w:val="0"/>
          <w:sz w:val="28"/>
          <w:szCs w:val="20"/>
        </w:rPr>
        <w:t>章  习题答案</w:t>
      </w:r>
    </w:p>
    <w:p>
      <w:pPr>
        <w:numPr>
          <w:ilvl w:val="0"/>
          <w:numId w:val="11"/>
        </w:numPr>
        <w:rPr>
          <w:color w:val="0000FF"/>
          <w:szCs w:val="21"/>
          <w:lang w:val="pt-BR"/>
        </w:rPr>
      </w:pPr>
      <w:r>
        <w:rPr>
          <w:rFonts w:hAnsi="Arial"/>
          <w:color w:val="0000FF"/>
          <w:szCs w:val="21"/>
        </w:rPr>
        <w:t>假定某计算机中有一条转移指令，采用相对寻址方式，共占两个字节，第一字节是操作码，第二字节是相对位移量（用补码表示），</w:t>
      </w:r>
      <w:r>
        <w:rPr>
          <w:color w:val="0000FF"/>
          <w:szCs w:val="21"/>
        </w:rPr>
        <w:t>CPU</w:t>
      </w:r>
      <w:r>
        <w:rPr>
          <w:rFonts w:hAnsi="Arial"/>
          <w:color w:val="0000FF"/>
          <w:szCs w:val="21"/>
        </w:rPr>
        <w:t>每次从内存只能取一个字节。假设执行到某转移指令</w:t>
      </w:r>
      <w:r>
        <w:rPr>
          <w:rFonts w:hint="eastAsia" w:hAnsi="Arial"/>
          <w:color w:val="0000FF"/>
          <w:szCs w:val="21"/>
        </w:rPr>
        <w:t>时</w:t>
      </w:r>
      <w:r>
        <w:rPr>
          <w:color w:val="0000FF"/>
          <w:szCs w:val="21"/>
        </w:rPr>
        <w:t>PC</w:t>
      </w:r>
      <w:r>
        <w:rPr>
          <w:rFonts w:hAnsi="Arial"/>
          <w:color w:val="0000FF"/>
          <w:szCs w:val="21"/>
        </w:rPr>
        <w:t>的内容为</w:t>
      </w:r>
      <w:r>
        <w:rPr>
          <w:color w:val="0000FF"/>
          <w:szCs w:val="21"/>
        </w:rPr>
        <w:t>200</w:t>
      </w:r>
      <w:r>
        <w:rPr>
          <w:rFonts w:hAnsi="Arial"/>
          <w:color w:val="0000FF"/>
          <w:szCs w:val="21"/>
        </w:rPr>
        <w:t>，执行该转移指令后要求转移到</w:t>
      </w:r>
      <w:r>
        <w:rPr>
          <w:color w:val="0000FF"/>
          <w:szCs w:val="21"/>
        </w:rPr>
        <w:t>100</w:t>
      </w:r>
      <w:r>
        <w:rPr>
          <w:rFonts w:hAnsi="Arial"/>
          <w:color w:val="0000FF"/>
          <w:szCs w:val="21"/>
        </w:rPr>
        <w:t>开始的一段程序执行，则该转移指令第二字节的内容应该是多少？</w:t>
      </w:r>
    </w:p>
    <w:p>
      <w:pPr>
        <w:ind w:firstLine="315" w:firstLineChars="150"/>
        <w:rPr>
          <w:color w:val="FF0000"/>
          <w:szCs w:val="21"/>
        </w:rPr>
      </w:pPr>
      <w:r>
        <w:rPr>
          <w:rFonts w:hAnsi="Arial"/>
          <w:color w:val="FF0000"/>
          <w:szCs w:val="21"/>
        </w:rPr>
        <w:t>参考答案：</w:t>
      </w:r>
    </w:p>
    <w:p>
      <w:pPr>
        <w:ind w:firstLine="315" w:firstLineChars="150"/>
        <w:rPr>
          <w:rFonts w:hint="eastAsia"/>
          <w:color w:val="FF0000"/>
          <w:szCs w:val="21"/>
        </w:rPr>
      </w:pPr>
      <w:r>
        <w:rPr>
          <w:rFonts w:hint="eastAsia"/>
          <w:color w:val="FF0000"/>
          <w:szCs w:val="21"/>
        </w:rPr>
        <w:t>因为执行到该转移指令时PC为200，所以说明该转移指令存放在200单元开始的两个字节中。因为CPU每次从内存只能取一个字节，所以每次取一个字节后PC应该加1。</w:t>
      </w:r>
    </w:p>
    <w:p>
      <w:pPr>
        <w:ind w:firstLine="315" w:firstLineChars="150"/>
        <w:rPr>
          <w:color w:val="FF0000"/>
          <w:szCs w:val="21"/>
        </w:rPr>
      </w:pPr>
      <w:r>
        <w:rPr>
          <w:rFonts w:hint="eastAsia"/>
          <w:color w:val="FF0000"/>
          <w:szCs w:val="21"/>
        </w:rPr>
        <w:t>该转移指令的执行过程为：取200单元中的指令操作码并译码</w:t>
      </w:r>
      <w:r>
        <w:rPr>
          <w:color w:val="FF0000"/>
          <w:szCs w:val="21"/>
        </w:rPr>
        <w:t>→</w:t>
      </w:r>
      <w:r>
        <w:rPr>
          <w:rFonts w:hint="eastAsia"/>
          <w:color w:val="FF0000"/>
          <w:szCs w:val="21"/>
        </w:rPr>
        <w:t>PC+1</w:t>
      </w:r>
      <w:r>
        <w:rPr>
          <w:color w:val="FF0000"/>
          <w:szCs w:val="21"/>
        </w:rPr>
        <w:t>→</w:t>
      </w:r>
      <w:r>
        <w:rPr>
          <w:rFonts w:hint="eastAsia"/>
          <w:color w:val="FF0000"/>
          <w:szCs w:val="21"/>
        </w:rPr>
        <w:t>取201单元的相对位移量</w:t>
      </w:r>
      <w:r>
        <w:rPr>
          <w:color w:val="FF0000"/>
          <w:szCs w:val="21"/>
        </w:rPr>
        <w:t>→</w:t>
      </w:r>
      <w:r>
        <w:rPr>
          <w:rFonts w:hint="eastAsia"/>
          <w:color w:val="FF0000"/>
          <w:szCs w:val="21"/>
        </w:rPr>
        <w:t>PC+1</w:t>
      </w:r>
      <w:r>
        <w:rPr>
          <w:color w:val="FF0000"/>
          <w:szCs w:val="21"/>
        </w:rPr>
        <w:t>→</w:t>
      </w:r>
      <w:r>
        <w:rPr>
          <w:rFonts w:hint="eastAsia"/>
          <w:color w:val="FF0000"/>
          <w:szCs w:val="21"/>
        </w:rPr>
        <w:t>计算转移目标地址。假设该</w:t>
      </w:r>
      <w:r>
        <w:rPr>
          <w:rFonts w:hAnsi="Arial"/>
          <w:color w:val="FF0000"/>
          <w:szCs w:val="21"/>
        </w:rPr>
        <w:t>转移指令第二字节</w:t>
      </w:r>
      <w:r>
        <w:rPr>
          <w:rFonts w:hint="eastAsia" w:hAnsi="Arial"/>
          <w:color w:val="FF0000"/>
          <w:szCs w:val="21"/>
        </w:rPr>
        <w:t>为Offset，则</w:t>
      </w:r>
      <w:r>
        <w:rPr>
          <w:color w:val="FF0000"/>
          <w:szCs w:val="21"/>
        </w:rPr>
        <w:t>100=200+2+Offset</w:t>
      </w:r>
      <w:r>
        <w:rPr>
          <w:rFonts w:hAnsi="Arial"/>
          <w:color w:val="FF0000"/>
          <w:szCs w:val="21"/>
        </w:rPr>
        <w:t>，</w:t>
      </w:r>
      <w:r>
        <w:rPr>
          <w:rFonts w:hint="eastAsia" w:hAnsi="Arial"/>
          <w:color w:val="FF0000"/>
          <w:szCs w:val="21"/>
        </w:rPr>
        <w:t>即</w:t>
      </w:r>
      <w:r>
        <w:rPr>
          <w:color w:val="FF0000"/>
          <w:szCs w:val="21"/>
        </w:rPr>
        <w:t>Offset</w:t>
      </w:r>
      <w:r>
        <w:rPr>
          <w:rFonts w:hint="eastAsia"/>
          <w:color w:val="FF0000"/>
          <w:szCs w:val="21"/>
        </w:rPr>
        <w:t xml:space="preserve"> </w:t>
      </w:r>
      <w:r>
        <w:rPr>
          <w:color w:val="FF0000"/>
          <w:szCs w:val="21"/>
        </w:rPr>
        <w:t>=</w:t>
      </w:r>
      <w:r>
        <w:rPr>
          <w:rFonts w:hint="eastAsia"/>
          <w:color w:val="FF0000"/>
          <w:szCs w:val="21"/>
        </w:rPr>
        <w:t xml:space="preserve"> </w:t>
      </w:r>
      <w:r>
        <w:rPr>
          <w:color w:val="FF0000"/>
          <w:szCs w:val="21"/>
        </w:rPr>
        <w:t>100–202</w:t>
      </w:r>
      <w:r>
        <w:rPr>
          <w:rFonts w:hint="eastAsia"/>
          <w:color w:val="FF0000"/>
          <w:szCs w:val="21"/>
        </w:rPr>
        <w:t xml:space="preserve"> </w:t>
      </w:r>
      <w:r>
        <w:rPr>
          <w:color w:val="FF0000"/>
          <w:szCs w:val="21"/>
        </w:rPr>
        <w:t>=</w:t>
      </w:r>
      <w:r>
        <w:rPr>
          <w:rFonts w:hint="eastAsia"/>
          <w:color w:val="FF0000"/>
          <w:szCs w:val="21"/>
        </w:rPr>
        <w:t xml:space="preserve"> </w:t>
      </w:r>
      <w:r>
        <w:rPr>
          <w:color w:val="FF0000"/>
          <w:szCs w:val="21"/>
        </w:rPr>
        <w:t>–102</w:t>
      </w:r>
      <w:r>
        <w:rPr>
          <w:rFonts w:hint="eastAsia"/>
          <w:color w:val="FF0000"/>
          <w:szCs w:val="21"/>
        </w:rPr>
        <w:t xml:space="preserve"> </w:t>
      </w:r>
      <w:r>
        <w:rPr>
          <w:color w:val="FF0000"/>
          <w:szCs w:val="21"/>
        </w:rPr>
        <w:t>=</w:t>
      </w:r>
      <w:r>
        <w:rPr>
          <w:rFonts w:hint="eastAsia"/>
          <w:color w:val="FF0000"/>
          <w:szCs w:val="21"/>
        </w:rPr>
        <w:t xml:space="preserve"> </w:t>
      </w:r>
      <w:r>
        <w:rPr>
          <w:color w:val="FF0000"/>
          <w:szCs w:val="21"/>
        </w:rPr>
        <w:t xml:space="preserve">10011010B </w:t>
      </w:r>
    </w:p>
    <w:p>
      <w:pPr>
        <w:ind w:firstLine="315" w:firstLineChars="150"/>
        <w:rPr>
          <w:rFonts w:hint="eastAsia" w:hAnsi="Arial"/>
          <w:color w:val="FF0000"/>
          <w:szCs w:val="21"/>
        </w:rPr>
      </w:pPr>
      <w:r>
        <w:rPr>
          <w:rFonts w:hAnsi="Arial"/>
          <w:color w:val="FF0000"/>
          <w:szCs w:val="21"/>
        </w:rPr>
        <w:t>（注：没有说定长指令字，所以不一定是每条指令占</w:t>
      </w:r>
      <w:r>
        <w:rPr>
          <w:color w:val="FF0000"/>
          <w:szCs w:val="21"/>
        </w:rPr>
        <w:t>2</w:t>
      </w:r>
      <w:r>
        <w:rPr>
          <w:rFonts w:hAnsi="Arial"/>
          <w:color w:val="FF0000"/>
          <w:szCs w:val="21"/>
        </w:rPr>
        <w:t>个字节。）</w:t>
      </w:r>
    </w:p>
    <w:p>
      <w:pPr>
        <w:ind w:firstLine="315" w:firstLineChars="150"/>
        <w:rPr>
          <w:rFonts w:hint="eastAsia"/>
          <w:color w:val="FF0000"/>
          <w:szCs w:val="21"/>
          <w:lang w:val="pt-BR"/>
        </w:rPr>
      </w:pPr>
    </w:p>
    <w:p>
      <w:pPr>
        <w:numPr>
          <w:ilvl w:val="0"/>
          <w:numId w:val="11"/>
        </w:numPr>
        <w:rPr>
          <w:color w:val="0000FF"/>
          <w:szCs w:val="21"/>
          <w:lang w:val="pt-BR"/>
        </w:rPr>
      </w:pPr>
      <w:r>
        <w:rPr>
          <w:rFonts w:hAnsi="Arial"/>
          <w:color w:val="0000FF"/>
          <w:szCs w:val="21"/>
        </w:rPr>
        <w:t>假设地址为</w:t>
      </w:r>
      <w:r>
        <w:rPr>
          <w:color w:val="0000FF"/>
          <w:szCs w:val="21"/>
        </w:rPr>
        <w:t>1200H</w:t>
      </w:r>
      <w:r>
        <w:rPr>
          <w:rFonts w:hAnsi="Arial"/>
          <w:color w:val="0000FF"/>
          <w:szCs w:val="21"/>
        </w:rPr>
        <w:t>的内存单元中的内容为</w:t>
      </w:r>
      <w:r>
        <w:rPr>
          <w:color w:val="0000FF"/>
          <w:szCs w:val="21"/>
        </w:rPr>
        <w:t>12FCH</w:t>
      </w:r>
      <w:r>
        <w:rPr>
          <w:rFonts w:hAnsi="Arial"/>
          <w:color w:val="0000FF"/>
          <w:szCs w:val="21"/>
        </w:rPr>
        <w:t>，地址为</w:t>
      </w:r>
      <w:r>
        <w:rPr>
          <w:color w:val="0000FF"/>
          <w:szCs w:val="21"/>
        </w:rPr>
        <w:t>12FCH</w:t>
      </w:r>
      <w:r>
        <w:rPr>
          <w:rFonts w:hAnsi="Arial"/>
          <w:color w:val="0000FF"/>
          <w:szCs w:val="21"/>
        </w:rPr>
        <w:t>的内存单元的内容为</w:t>
      </w:r>
      <w:r>
        <w:rPr>
          <w:color w:val="0000FF"/>
          <w:szCs w:val="21"/>
        </w:rPr>
        <w:t>38B8H</w:t>
      </w:r>
      <w:r>
        <w:rPr>
          <w:rFonts w:hAnsi="Arial"/>
          <w:color w:val="0000FF"/>
          <w:szCs w:val="21"/>
        </w:rPr>
        <w:t>，而</w:t>
      </w:r>
      <w:r>
        <w:rPr>
          <w:color w:val="0000FF"/>
          <w:szCs w:val="21"/>
        </w:rPr>
        <w:t>38B8H</w:t>
      </w:r>
      <w:r>
        <w:rPr>
          <w:rFonts w:hAnsi="Arial"/>
          <w:color w:val="0000FF"/>
          <w:szCs w:val="21"/>
        </w:rPr>
        <w:t>单元的内容为</w:t>
      </w:r>
      <w:r>
        <w:rPr>
          <w:color w:val="0000FF"/>
          <w:szCs w:val="21"/>
        </w:rPr>
        <w:t>88F9H</w:t>
      </w:r>
      <w:r>
        <w:rPr>
          <w:rFonts w:hAnsi="Arial"/>
          <w:color w:val="0000FF"/>
          <w:szCs w:val="21"/>
        </w:rPr>
        <w:t>。说明以下各情况下操作数的有效地址</w:t>
      </w:r>
      <w:r>
        <w:rPr>
          <w:rFonts w:hint="eastAsia" w:hAnsi="Arial"/>
          <w:color w:val="0000FF"/>
          <w:szCs w:val="21"/>
        </w:rPr>
        <w:t>和操作数各</w:t>
      </w:r>
      <w:r>
        <w:rPr>
          <w:rFonts w:hAnsi="Arial"/>
          <w:color w:val="0000FF"/>
          <w:szCs w:val="21"/>
        </w:rPr>
        <w:t>是多少？</w:t>
      </w:r>
    </w:p>
    <w:p>
      <w:pPr>
        <w:ind w:left="359"/>
        <w:rPr>
          <w:color w:val="0000FF"/>
          <w:szCs w:val="21"/>
          <w:lang w:val="pt-BR"/>
        </w:rPr>
      </w:pPr>
      <w:r>
        <w:rPr>
          <w:rFonts w:hint="eastAsia"/>
          <w:color w:val="0000FF"/>
          <w:szCs w:val="21"/>
          <w:lang w:val="pt-BR"/>
        </w:rPr>
        <w:t>（1）</w:t>
      </w:r>
      <w:r>
        <w:rPr>
          <w:rFonts w:hAnsi="Arial"/>
          <w:color w:val="0000FF"/>
          <w:szCs w:val="21"/>
        </w:rPr>
        <w:t>操作数采用变址寻址，变址寄存器的内容为</w:t>
      </w:r>
      <w:r>
        <w:rPr>
          <w:color w:val="0000FF"/>
          <w:szCs w:val="21"/>
        </w:rPr>
        <w:t>12</w:t>
      </w:r>
      <w:r>
        <w:rPr>
          <w:rFonts w:hAnsi="Arial"/>
          <w:color w:val="0000FF"/>
          <w:szCs w:val="21"/>
        </w:rPr>
        <w:t>，指令中给出的形式地址为</w:t>
      </w:r>
      <w:r>
        <w:rPr>
          <w:color w:val="0000FF"/>
          <w:szCs w:val="21"/>
        </w:rPr>
        <w:t>1200H</w:t>
      </w:r>
      <w:r>
        <w:rPr>
          <w:rFonts w:hint="eastAsia" w:hAnsi="Arial"/>
          <w:color w:val="0000FF"/>
          <w:szCs w:val="21"/>
        </w:rPr>
        <w:t>。</w:t>
      </w:r>
      <w:r>
        <w:rPr>
          <w:color w:val="0000FF"/>
          <w:szCs w:val="21"/>
          <w:lang w:val="pt-BR"/>
        </w:rPr>
        <w:t xml:space="preserve"> </w:t>
      </w:r>
    </w:p>
    <w:p>
      <w:pPr>
        <w:ind w:firstLine="359" w:firstLineChars="171"/>
        <w:rPr>
          <w:rFonts w:hint="eastAsia"/>
          <w:color w:val="0000FF"/>
          <w:szCs w:val="21"/>
        </w:rPr>
      </w:pPr>
      <w:r>
        <w:rPr>
          <w:rFonts w:hint="eastAsia"/>
          <w:color w:val="0000FF"/>
          <w:szCs w:val="21"/>
          <w:lang w:val="pt-BR"/>
        </w:rPr>
        <w:t>（2）</w:t>
      </w:r>
      <w:r>
        <w:rPr>
          <w:rFonts w:hAnsi="Arial"/>
          <w:color w:val="0000FF"/>
          <w:szCs w:val="21"/>
        </w:rPr>
        <w:t>操作数采用一次间接寻址，指令中给出的地址码为</w:t>
      </w:r>
      <w:r>
        <w:rPr>
          <w:color w:val="0000FF"/>
          <w:szCs w:val="21"/>
        </w:rPr>
        <w:t>1200H</w:t>
      </w:r>
      <w:r>
        <w:rPr>
          <w:rFonts w:hint="eastAsia" w:hAnsi="Arial"/>
          <w:color w:val="0000FF"/>
          <w:szCs w:val="21"/>
        </w:rPr>
        <w:t>。</w:t>
      </w:r>
    </w:p>
    <w:p>
      <w:pPr>
        <w:ind w:left="944" w:leftChars="172" w:hanging="583" w:hangingChars="278"/>
        <w:rPr>
          <w:rFonts w:hint="eastAsia"/>
          <w:color w:val="0000FF"/>
          <w:szCs w:val="21"/>
        </w:rPr>
      </w:pPr>
      <w:r>
        <w:rPr>
          <w:rFonts w:hint="eastAsia"/>
          <w:color w:val="0000FF"/>
          <w:szCs w:val="21"/>
        </w:rPr>
        <w:t xml:space="preserve">（3） </w:t>
      </w:r>
      <w:r>
        <w:rPr>
          <w:rFonts w:hAnsi="Arial"/>
          <w:color w:val="0000FF"/>
          <w:szCs w:val="21"/>
        </w:rPr>
        <w:t>操作数采用寄存器间接寻址，指令中给出的寄存器编号为</w:t>
      </w:r>
      <w:r>
        <w:rPr>
          <w:color w:val="0000FF"/>
          <w:szCs w:val="21"/>
        </w:rPr>
        <w:t>8</w:t>
      </w:r>
      <w:r>
        <w:rPr>
          <w:rFonts w:hAnsi="Arial"/>
          <w:color w:val="0000FF"/>
          <w:szCs w:val="21"/>
        </w:rPr>
        <w:t>，</w:t>
      </w:r>
      <w:r>
        <w:rPr>
          <w:color w:val="0000FF"/>
          <w:szCs w:val="21"/>
        </w:rPr>
        <w:t>8</w:t>
      </w:r>
      <w:r>
        <w:rPr>
          <w:rFonts w:hAnsi="Arial"/>
          <w:color w:val="0000FF"/>
          <w:szCs w:val="21"/>
        </w:rPr>
        <w:t>号寄存器的内容为</w:t>
      </w:r>
      <w:r>
        <w:rPr>
          <w:color w:val="0000FF"/>
          <w:szCs w:val="21"/>
        </w:rPr>
        <w:t>1200H</w:t>
      </w:r>
      <w:r>
        <w:rPr>
          <w:rFonts w:hint="eastAsia" w:hAnsi="Arial"/>
          <w:color w:val="0000FF"/>
          <w:szCs w:val="21"/>
        </w:rPr>
        <w:t>。</w:t>
      </w:r>
    </w:p>
    <w:p>
      <w:pPr>
        <w:ind w:firstLine="315" w:firstLineChars="150"/>
        <w:rPr>
          <w:color w:val="FF0000"/>
          <w:szCs w:val="21"/>
        </w:rPr>
      </w:pPr>
      <w:r>
        <w:rPr>
          <w:rFonts w:hAnsi="Arial"/>
          <w:color w:val="FF0000"/>
          <w:szCs w:val="21"/>
        </w:rPr>
        <w:t>参考答案：</w:t>
      </w:r>
    </w:p>
    <w:p>
      <w:pPr>
        <w:numPr>
          <w:ilvl w:val="1"/>
          <w:numId w:val="12"/>
        </w:numPr>
        <w:rPr>
          <w:color w:val="FF0000"/>
          <w:szCs w:val="21"/>
        </w:rPr>
      </w:pPr>
      <w:r>
        <w:rPr>
          <w:rFonts w:hAnsi="Arial"/>
          <w:color w:val="FF0000"/>
          <w:szCs w:val="21"/>
        </w:rPr>
        <w:t>有效地址</w:t>
      </w:r>
      <w:r>
        <w:rPr>
          <w:color w:val="FF0000"/>
          <w:szCs w:val="21"/>
        </w:rPr>
        <w:t>EA=000CH+1200H=120CH</w:t>
      </w:r>
      <w:r>
        <w:rPr>
          <w:rFonts w:hint="eastAsia"/>
          <w:color w:val="FF0000"/>
          <w:szCs w:val="21"/>
        </w:rPr>
        <w:t>，操作数未知。</w:t>
      </w:r>
    </w:p>
    <w:p>
      <w:pPr>
        <w:numPr>
          <w:ilvl w:val="1"/>
          <w:numId w:val="12"/>
        </w:numPr>
        <w:rPr>
          <w:color w:val="FF0000"/>
          <w:szCs w:val="21"/>
          <w:lang w:val="pt-BR"/>
        </w:rPr>
      </w:pPr>
      <w:r>
        <w:rPr>
          <w:rFonts w:hAnsi="Arial"/>
          <w:color w:val="FF0000"/>
          <w:szCs w:val="21"/>
        </w:rPr>
        <w:t>有效地址</w:t>
      </w:r>
      <w:r>
        <w:rPr>
          <w:color w:val="FF0000"/>
          <w:szCs w:val="21"/>
          <w:lang w:val="pt-BR"/>
        </w:rPr>
        <w:t>EA=(1200H)=12FCH</w:t>
      </w:r>
      <w:r>
        <w:rPr>
          <w:rFonts w:hint="eastAsia"/>
          <w:color w:val="FF0000"/>
          <w:szCs w:val="21"/>
          <w:lang w:val="pt-BR"/>
        </w:rPr>
        <w:t>，操作数为38B8H。</w:t>
      </w:r>
    </w:p>
    <w:p>
      <w:pPr>
        <w:numPr>
          <w:ilvl w:val="1"/>
          <w:numId w:val="12"/>
        </w:numPr>
        <w:rPr>
          <w:rFonts w:hint="eastAsia"/>
          <w:color w:val="FF0000"/>
          <w:szCs w:val="21"/>
          <w:lang w:val="pt-BR"/>
        </w:rPr>
      </w:pPr>
      <w:r>
        <w:rPr>
          <w:rFonts w:hAnsi="Arial"/>
          <w:color w:val="FF0000"/>
          <w:szCs w:val="21"/>
        </w:rPr>
        <w:t>有效地址</w:t>
      </w:r>
      <w:r>
        <w:rPr>
          <w:color w:val="FF0000"/>
          <w:szCs w:val="21"/>
          <w:lang w:val="pt-BR"/>
        </w:rPr>
        <w:t>EA=1200H</w:t>
      </w:r>
      <w:r>
        <w:rPr>
          <w:rFonts w:hint="eastAsia"/>
          <w:color w:val="FF0000"/>
          <w:szCs w:val="21"/>
          <w:lang w:val="pt-BR"/>
        </w:rPr>
        <w:t>，操作数为12FCH。</w:t>
      </w:r>
    </w:p>
    <w:p>
      <w:pPr>
        <w:ind w:left="420"/>
        <w:rPr>
          <w:color w:val="FF0000"/>
          <w:szCs w:val="21"/>
          <w:lang w:val="pt-BR"/>
        </w:rPr>
      </w:pPr>
    </w:p>
    <w:p>
      <w:pPr>
        <w:numPr>
          <w:ilvl w:val="0"/>
          <w:numId w:val="11"/>
        </w:numPr>
        <w:rPr>
          <w:szCs w:val="21"/>
        </w:rPr>
      </w:pPr>
      <w:r>
        <w:t>通过查资料了解Intel 80x86微处理器和MIPS处理器中各自提供了哪些加法指令，说明每条加法指令的汇编形式、指令格式和功能，并比较加、减运算指令在这两种指令系统中不同的设计方式，包括不同的溢出处理方式。</w:t>
      </w:r>
    </w:p>
    <w:p>
      <w:pPr>
        <w:ind w:left="360"/>
        <w:rPr>
          <w:rFonts w:hint="eastAsia"/>
          <w:color w:val="FF0000"/>
        </w:rPr>
      </w:pPr>
      <w:r>
        <w:rPr>
          <w:rFonts w:hint="eastAsia"/>
          <w:color w:val="FF0000"/>
        </w:rPr>
        <w:t>参考答案（详细信息略）：</w:t>
      </w:r>
    </w:p>
    <w:p>
      <w:pPr>
        <w:ind w:left="360"/>
        <w:rPr>
          <w:color w:val="000000"/>
        </w:rPr>
      </w:pPr>
      <w:r>
        <w:rPr>
          <w:color w:val="000000"/>
        </w:rPr>
        <w:t>MIPS:</w:t>
      </w:r>
    </w:p>
    <w:p>
      <w:pPr>
        <w:ind w:left="360"/>
        <w:jc w:val="center"/>
        <w:rPr>
          <w:color w:val="FF0000"/>
          <w:szCs w:val="21"/>
        </w:rPr>
      </w:pPr>
      <w:r>
        <w:rPr>
          <w:color w:val="FF0000"/>
          <w:szCs w:val="21"/>
        </w:rPr>
        <w:drawing>
          <wp:inline distT="0" distB="0" distL="114300" distR="114300">
            <wp:extent cx="5410200" cy="650875"/>
            <wp:effectExtent l="0" t="0" r="0" b="15875"/>
            <wp:docPr id="310" name="图片 3"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 descr="pic1"/>
                    <pic:cNvPicPr>
                      <a:picLocks noChangeAspect="1"/>
                    </pic:cNvPicPr>
                  </pic:nvPicPr>
                  <pic:blipFill>
                    <a:blip r:embed="rId8"/>
                    <a:stretch>
                      <a:fillRect/>
                    </a:stretch>
                  </pic:blipFill>
                  <pic:spPr>
                    <a:xfrm>
                      <a:off x="0" y="0"/>
                      <a:ext cx="5410200" cy="650875"/>
                    </a:xfrm>
                    <a:prstGeom prst="rect">
                      <a:avLst/>
                    </a:prstGeom>
                    <a:noFill/>
                    <a:ln>
                      <a:noFill/>
                    </a:ln>
                  </pic:spPr>
                </pic:pic>
              </a:graphicData>
            </a:graphic>
          </wp:inline>
        </w:drawing>
      </w:r>
    </w:p>
    <w:p>
      <w:pPr>
        <w:ind w:left="360"/>
        <w:rPr>
          <w:color w:val="000000"/>
          <w:szCs w:val="21"/>
        </w:rPr>
      </w:pPr>
      <w:r>
        <w:rPr>
          <w:color w:val="000000"/>
          <w:szCs w:val="21"/>
        </w:rPr>
        <w:t>Intel 80x86</w:t>
      </w:r>
      <w:r>
        <w:rPr>
          <w:color w:val="000000"/>
        </w:rPr>
        <w:t>:</w:t>
      </w:r>
    </w:p>
    <w:p>
      <w:pPr>
        <w:ind w:left="360"/>
        <w:rPr>
          <w:color w:val="000000"/>
          <w:szCs w:val="21"/>
        </w:rPr>
      </w:pPr>
      <w:r>
        <w:rPr>
          <w:color w:val="000000"/>
          <w:szCs w:val="21"/>
        </w:rPr>
        <w:drawing>
          <wp:inline distT="0" distB="0" distL="114300" distR="114300">
            <wp:extent cx="5363210" cy="1346200"/>
            <wp:effectExtent l="0" t="0" r="8890" b="6350"/>
            <wp:docPr id="3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4"/>
                    <pic:cNvPicPr>
                      <a:picLocks noChangeAspect="1"/>
                    </pic:cNvPicPr>
                  </pic:nvPicPr>
                  <pic:blipFill>
                    <a:blip r:embed="rId9"/>
                    <a:stretch>
                      <a:fillRect/>
                    </a:stretch>
                  </pic:blipFill>
                  <pic:spPr>
                    <a:xfrm>
                      <a:off x="0" y="0"/>
                      <a:ext cx="5363210" cy="1346200"/>
                    </a:xfrm>
                    <a:prstGeom prst="rect">
                      <a:avLst/>
                    </a:prstGeom>
                    <a:noFill/>
                    <a:ln>
                      <a:noFill/>
                    </a:ln>
                  </pic:spPr>
                </pic:pic>
              </a:graphicData>
            </a:graphic>
          </wp:inline>
        </w:drawing>
      </w:r>
    </w:p>
    <w:p>
      <w:pPr>
        <w:numPr>
          <w:ilvl w:val="0"/>
          <w:numId w:val="11"/>
        </w:numPr>
        <w:rPr>
          <w:rFonts w:hint="eastAsia"/>
          <w:szCs w:val="21"/>
        </w:rPr>
      </w:pPr>
      <w:r>
        <w:t>某计算机指令系统采用定长指令字格式，指令字长16位，每个操作数的地址码长6位。指令分二地址、单地址和零地址三类。若二地址指令有k2条，无地址指令有k0条，则单地址指令最多有多少条？</w:t>
      </w:r>
    </w:p>
    <w:p>
      <w:pPr>
        <w:ind w:firstLine="420" w:firstLineChars="200"/>
        <w:rPr>
          <w:rFonts w:hint="eastAsia"/>
          <w:color w:val="FF0000"/>
        </w:rPr>
      </w:pPr>
      <w:r>
        <w:rPr>
          <w:rFonts w:hint="eastAsia"/>
          <w:color w:val="FF0000"/>
        </w:rPr>
        <w:t>参考答案：</w:t>
      </w:r>
    </w:p>
    <w:p>
      <w:pPr>
        <w:ind w:firstLine="525" w:firstLineChars="250"/>
        <w:rPr>
          <w:rFonts w:hint="eastAsia"/>
          <w:color w:val="FF0000"/>
        </w:rPr>
      </w:pPr>
      <w:r>
        <w:rPr>
          <w:rFonts w:hint="eastAsia"/>
          <w:color w:val="FF0000"/>
        </w:rPr>
        <w:t xml:space="preserve">设单地址指令有k1条，则 ((16 </w:t>
      </w:r>
      <w:r>
        <w:rPr>
          <w:color w:val="FF0000"/>
          <w:szCs w:val="21"/>
        </w:rPr>
        <w:t>–</w:t>
      </w:r>
      <w:r>
        <w:rPr>
          <w:rFonts w:hint="eastAsia"/>
          <w:color w:val="FF0000"/>
          <w:szCs w:val="21"/>
        </w:rPr>
        <w:t xml:space="preserve"> </w:t>
      </w:r>
      <w:r>
        <w:rPr>
          <w:rFonts w:hint="eastAsia"/>
          <w:color w:val="FF0000"/>
        </w:rPr>
        <w:t>k2)</w:t>
      </w:r>
      <w:r>
        <w:rPr>
          <w:color w:val="FF0000"/>
        </w:rPr>
        <w:t xml:space="preserve"> ×</w:t>
      </w:r>
      <w:r>
        <w:rPr>
          <w:rFonts w:hint="eastAsia"/>
          <w:color w:val="FF0000"/>
        </w:rPr>
        <w:t>2</w:t>
      </w:r>
      <w:r>
        <w:rPr>
          <w:rFonts w:hint="eastAsia"/>
          <w:color w:val="FF0000"/>
          <w:vertAlign w:val="superscript"/>
        </w:rPr>
        <w:t xml:space="preserve">6 </w:t>
      </w:r>
      <w:r>
        <w:rPr>
          <w:color w:val="FF0000"/>
          <w:szCs w:val="21"/>
        </w:rPr>
        <w:t>–</w:t>
      </w:r>
      <w:r>
        <w:rPr>
          <w:rFonts w:hint="eastAsia"/>
          <w:color w:val="FF0000"/>
          <w:szCs w:val="21"/>
        </w:rPr>
        <w:t xml:space="preserve"> </w:t>
      </w:r>
      <w:r>
        <w:rPr>
          <w:rFonts w:hint="eastAsia"/>
          <w:color w:val="FF0000"/>
        </w:rPr>
        <w:t>k1)</w:t>
      </w:r>
      <w:r>
        <w:rPr>
          <w:color w:val="FF0000"/>
        </w:rPr>
        <w:t xml:space="preserve"> ×</w:t>
      </w:r>
      <w:r>
        <w:rPr>
          <w:rFonts w:hint="eastAsia"/>
          <w:color w:val="FF0000"/>
        </w:rPr>
        <w:t>2</w:t>
      </w:r>
      <w:r>
        <w:rPr>
          <w:rFonts w:hint="eastAsia"/>
          <w:color w:val="FF0000"/>
          <w:vertAlign w:val="superscript"/>
        </w:rPr>
        <w:t xml:space="preserve">6 </w:t>
      </w:r>
      <w:r>
        <w:rPr>
          <w:rFonts w:hint="eastAsia"/>
          <w:color w:val="FF0000"/>
        </w:rPr>
        <w:t xml:space="preserve">= k0，所以 k1= (16 </w:t>
      </w:r>
      <w:r>
        <w:rPr>
          <w:color w:val="FF0000"/>
          <w:szCs w:val="21"/>
        </w:rPr>
        <w:t>–</w:t>
      </w:r>
      <w:r>
        <w:rPr>
          <w:rFonts w:hint="eastAsia"/>
          <w:color w:val="FF0000"/>
          <w:szCs w:val="21"/>
        </w:rPr>
        <w:t xml:space="preserve"> </w:t>
      </w:r>
      <w:r>
        <w:rPr>
          <w:rFonts w:hint="eastAsia"/>
          <w:color w:val="FF0000"/>
        </w:rPr>
        <w:t>k2)</w:t>
      </w:r>
      <w:r>
        <w:rPr>
          <w:color w:val="FF0000"/>
        </w:rPr>
        <w:t xml:space="preserve"> ×</w:t>
      </w:r>
      <w:r>
        <w:rPr>
          <w:rFonts w:hint="eastAsia"/>
          <w:color w:val="FF0000"/>
        </w:rPr>
        <w:t>2</w:t>
      </w:r>
      <w:r>
        <w:rPr>
          <w:rFonts w:hint="eastAsia"/>
          <w:color w:val="FF0000"/>
          <w:vertAlign w:val="superscript"/>
        </w:rPr>
        <w:t xml:space="preserve">6 </w:t>
      </w:r>
      <w:r>
        <w:rPr>
          <w:color w:val="FF0000"/>
          <w:szCs w:val="21"/>
        </w:rPr>
        <w:t>–</w:t>
      </w:r>
      <w:r>
        <w:rPr>
          <w:color w:val="FF0000"/>
        </w:rPr>
        <w:t xml:space="preserve"> </w:t>
      </w:r>
      <w:r>
        <w:rPr>
          <w:rFonts w:hint="eastAsia"/>
          <w:color w:val="FF0000"/>
        </w:rPr>
        <w:t>k0/2</w:t>
      </w:r>
      <w:r>
        <w:rPr>
          <w:rFonts w:hint="eastAsia"/>
          <w:color w:val="FF0000"/>
          <w:vertAlign w:val="superscript"/>
        </w:rPr>
        <w:t xml:space="preserve">6 </w:t>
      </w:r>
    </w:p>
    <w:p>
      <w:pPr>
        <w:ind w:firstLine="525" w:firstLineChars="250"/>
        <w:rPr>
          <w:szCs w:val="21"/>
        </w:rPr>
      </w:pPr>
    </w:p>
    <w:p>
      <w:pPr>
        <w:numPr>
          <w:ilvl w:val="0"/>
          <w:numId w:val="11"/>
        </w:numPr>
        <w:rPr>
          <w:color w:val="0000FF"/>
          <w:szCs w:val="21"/>
        </w:rPr>
      </w:pPr>
      <w:r>
        <w:rPr>
          <w:color w:val="0000FF"/>
        </w:rPr>
        <w:t>某计算机字长16位，每次存储器访问宽度16位，CPU中有8个16位通用寄存器。现为该机设计指令系统，要求指令长度为字长的整数倍，至多支持64种不同操作，每个操作数都支持4种寻址方式：立即（I）、寄存器直接（R）、寄存器间接（S）和变址（X），存储器地址位数和立即数均为16位，任何一个通用寄存器都可作变址寄存器，支持以下7种二地址指令格式</w:t>
      </w:r>
      <w:r>
        <w:rPr>
          <w:rFonts w:hint="eastAsia"/>
          <w:color w:val="0000FF"/>
        </w:rPr>
        <w:t>（R、I、S、X代表上述四种寻址方式）</w:t>
      </w:r>
      <w:r>
        <w:rPr>
          <w:color w:val="0000FF"/>
        </w:rPr>
        <w:t>：RR型、RI型、RS型、RX型、XI型、SI型、SS型。请设计该指令系统的7种指令格式，给出每种格式的指令长度、各字段所占位数和含义，并说明每种格式指令需要几次存储器访问？</w:t>
      </w:r>
    </w:p>
    <w:p>
      <w:pPr>
        <w:rPr>
          <w:color w:val="FF0000"/>
        </w:rPr>
      </w:pPr>
      <w:r>
        <w:t xml:space="preserve">    </w:t>
      </w:r>
      <w:r>
        <w:rPr>
          <w:color w:val="FF0000"/>
        </w:rPr>
        <w:t>参考答案：</w:t>
      </w:r>
    </w:p>
    <w:p>
      <w:pPr>
        <w:rPr>
          <w:color w:val="FF0000"/>
        </w:rPr>
      </w:pPr>
      <w:r>
        <w:rPr>
          <w:color w:val="FF0000"/>
        </w:rPr>
        <w:t xml:space="preserve">    指令格式可以有很多种，只要满足以下的要求即可。</w:t>
      </w:r>
    </w:p>
    <w:p>
      <w:pPr>
        <w:ind w:firstLine="420" w:firstLineChars="200"/>
        <w:rPr>
          <w:rFonts w:hint="eastAsia"/>
          <w:color w:val="FF0000"/>
        </w:rPr>
      </w:pPr>
      <w:r>
        <w:rPr>
          <w:color w:val="FF0000"/>
        </w:rPr>
        <w:t>操作码字段：6位</w:t>
      </w:r>
      <w:r>
        <w:rPr>
          <w:rFonts w:hint="eastAsia"/>
          <w:color w:val="FF0000"/>
        </w:rPr>
        <w:t>；</w:t>
      </w:r>
      <w:r>
        <w:rPr>
          <w:color w:val="FF0000"/>
        </w:rPr>
        <w:t>寄存器编号：3位</w:t>
      </w:r>
      <w:r>
        <w:rPr>
          <w:rFonts w:hint="eastAsia"/>
          <w:color w:val="FF0000"/>
        </w:rPr>
        <w:t>；</w:t>
      </w:r>
      <w:r>
        <w:rPr>
          <w:color w:val="FF0000"/>
        </w:rPr>
        <w:t>直接地址和立即数：16位</w:t>
      </w:r>
      <w:r>
        <w:rPr>
          <w:rFonts w:hint="eastAsia"/>
          <w:color w:val="FF0000"/>
        </w:rPr>
        <w:t>；</w:t>
      </w:r>
      <w:r>
        <w:rPr>
          <w:color w:val="FF0000"/>
        </w:rPr>
        <w:t>变址寄存器编号：3位</w:t>
      </w:r>
      <w:r>
        <w:rPr>
          <w:rFonts w:hint="eastAsia"/>
          <w:color w:val="FF0000"/>
        </w:rPr>
        <w:t>；</w:t>
      </w:r>
      <w:r>
        <w:rPr>
          <w:color w:val="FF0000"/>
        </w:rPr>
        <w:t>总位数是8的倍数</w:t>
      </w:r>
      <w:r>
        <w:rPr>
          <w:rFonts w:hint="eastAsia"/>
          <w:color w:val="FF0000"/>
        </w:rPr>
        <w:t>。</w:t>
      </w:r>
    </w:p>
    <w:p>
      <w:pPr>
        <w:ind w:firstLine="420"/>
        <w:rPr>
          <w:color w:val="FF0000"/>
        </w:rPr>
      </w:pPr>
      <w:r>
        <w:rPr>
          <w:color w:val="FF0000"/>
        </w:rPr>
        <w:t>指令格式例1：</w:t>
      </w:r>
    </w:p>
    <w:p>
      <w:pPr>
        <w:ind w:firstLine="420"/>
        <w:rPr>
          <w:rFonts w:hint="eastAsia"/>
          <w:color w:val="00B0F0"/>
        </w:rPr>
      </w:pPr>
      <w:r>
        <w:rPr>
          <w:rFonts w:hint="eastAsia"/>
          <w:color w:val="00B0F0"/>
        </w:rPr>
        <w:t>第1</w:t>
      </w:r>
      <w:r>
        <w:rPr>
          <w:color w:val="00B0F0"/>
        </w:rPr>
        <w:t>个</w:t>
      </w:r>
      <w:r>
        <w:rPr>
          <w:rFonts w:hint="eastAsia"/>
          <w:color w:val="00B0F0"/>
        </w:rPr>
        <w:t>部分只需要3</w:t>
      </w:r>
      <w:r>
        <w:rPr>
          <w:color w:val="00B0F0"/>
        </w:rPr>
        <w:t>位</w:t>
      </w:r>
      <w:r>
        <w:rPr>
          <w:rFonts w:hint="eastAsia"/>
          <w:color w:val="00B0F0"/>
        </w:rPr>
        <w:t>就可以满足7</w:t>
      </w:r>
      <w:r>
        <w:rPr>
          <w:color w:val="00B0F0"/>
        </w:rPr>
        <w:t>种</w:t>
      </w:r>
      <w:r>
        <w:rPr>
          <w:rFonts w:hint="eastAsia"/>
          <w:color w:val="00B0F0"/>
        </w:rPr>
        <w:t>指令格式的要求，取4</w:t>
      </w:r>
      <w:r>
        <w:rPr>
          <w:color w:val="00B0F0"/>
        </w:rPr>
        <w:t>位</w:t>
      </w:r>
      <w:r>
        <w:rPr>
          <w:rFonts w:hint="eastAsia"/>
          <w:color w:val="00B0F0"/>
        </w:rPr>
        <w:t>主要是满足总长度为字长的倍数。</w:t>
      </w:r>
    </w:p>
    <w:p>
      <w:pPr>
        <w:rPr>
          <w:color w:val="FF0000"/>
        </w:rPr>
      </w:pPr>
      <w:r>
        <w:rPr>
          <w:color w:val="FF0000"/>
        </w:rPr>
        <mc:AlternateContent>
          <mc:Choice Requires="wpg">
            <w:drawing>
              <wp:inline distT="0" distB="0" distL="114300" distR="114300">
                <wp:extent cx="5674360" cy="2841625"/>
                <wp:effectExtent l="0" t="0" r="0" b="0"/>
                <wp:docPr id="306" name="组合 306"/>
                <wp:cNvGraphicFramePr/>
                <a:graphic xmlns:a="http://schemas.openxmlformats.org/drawingml/2006/main">
                  <a:graphicData uri="http://schemas.microsoft.com/office/word/2010/wordprocessingGroup">
                    <wpg:wgp>
                      <wpg:cNvGrpSpPr>
                        <a:grpSpLocks noRot="1"/>
                      </wpg:cNvGrpSpPr>
                      <wpg:grpSpPr>
                        <a:xfrm>
                          <a:off x="0" y="0"/>
                          <a:ext cx="5674360" cy="2841625"/>
                          <a:chOff x="0" y="0"/>
                          <a:chExt cx="8936" cy="4683"/>
                        </a:xfrm>
                      </wpg:grpSpPr>
                      <wps:wsp>
                        <wps:cNvPr id="232" name="矩形 232"/>
                        <wps:cNvSpPr>
                          <a:spLocks noChangeAspect="1" noTextEdit="1"/>
                        </wps:cNvSpPr>
                        <wps:spPr>
                          <a:xfrm>
                            <a:off x="0" y="0"/>
                            <a:ext cx="8936" cy="4683"/>
                          </a:xfrm>
                          <a:prstGeom prst="rect">
                            <a:avLst/>
                          </a:prstGeom>
                          <a:noFill/>
                          <a:ln>
                            <a:noFill/>
                          </a:ln>
                        </wps:spPr>
                        <wps:bodyPr upright="1"/>
                      </wps:wsp>
                      <wps:wsp>
                        <wps:cNvPr id="233" name="矩形 233"/>
                        <wps:cNvSpPr/>
                        <wps:spPr>
                          <a:xfrm>
                            <a:off x="2060" y="65"/>
                            <a:ext cx="3651"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34" name="直接连接符 234"/>
                        <wps:cNvSpPr/>
                        <wps:spPr>
                          <a:xfrm flipH="1">
                            <a:off x="2740" y="62"/>
                            <a:ext cx="2" cy="472"/>
                          </a:xfrm>
                          <a:prstGeom prst="line">
                            <a:avLst/>
                          </a:prstGeom>
                          <a:ln w="9525" cap="flat" cmpd="sng">
                            <a:solidFill>
                              <a:srgbClr val="000000"/>
                            </a:solidFill>
                            <a:prstDash val="solid"/>
                            <a:headEnd type="none" w="med" len="med"/>
                            <a:tailEnd type="none" w="med" len="med"/>
                          </a:ln>
                        </wps:spPr>
                        <wps:bodyPr upright="1"/>
                      </wps:wsp>
                      <wps:wsp>
                        <wps:cNvPr id="235" name="文本框 235"/>
                        <wps:cNvSpPr txBox="1"/>
                        <wps:spPr>
                          <a:xfrm>
                            <a:off x="2107" y="107"/>
                            <a:ext cx="692" cy="404"/>
                          </a:xfrm>
                          <a:prstGeom prst="rect">
                            <a:avLst/>
                          </a:prstGeom>
                          <a:noFill/>
                          <a:ln>
                            <a:noFill/>
                          </a:ln>
                        </wps:spPr>
                        <wps:txbx>
                          <w:txbxContent>
                            <w:p>
                              <w:pPr>
                                <w:rPr>
                                  <w:rFonts w:hint="eastAsia"/>
                                  <w:b/>
                                  <w:sz w:val="18"/>
                                  <w:szCs w:val="18"/>
                                </w:rPr>
                              </w:pPr>
                              <w:r>
                                <w:rPr>
                                  <w:rFonts w:hint="eastAsia"/>
                                  <w:b/>
                                  <w:color w:val="FF0000"/>
                                  <w:sz w:val="18"/>
                                  <w:szCs w:val="18"/>
                                </w:rPr>
                                <w:t>000</w:t>
                              </w:r>
                              <w:r>
                                <w:rPr>
                                  <w:rFonts w:hint="eastAsia"/>
                                  <w:b/>
                                  <w:sz w:val="18"/>
                                  <w:szCs w:val="18"/>
                                </w:rPr>
                                <w:t>0</w:t>
                              </w:r>
                            </w:p>
                          </w:txbxContent>
                        </wps:txbx>
                        <wps:bodyPr upright="1"/>
                      </wps:wsp>
                      <wps:wsp>
                        <wps:cNvPr id="236" name="文本框 236"/>
                        <wps:cNvSpPr txBox="1"/>
                        <wps:spPr>
                          <a:xfrm>
                            <a:off x="2822" y="107"/>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237" name="直接连接符 237"/>
                        <wps:cNvSpPr/>
                        <wps:spPr>
                          <a:xfrm flipH="1">
                            <a:off x="3973" y="73"/>
                            <a:ext cx="2" cy="473"/>
                          </a:xfrm>
                          <a:prstGeom prst="line">
                            <a:avLst/>
                          </a:prstGeom>
                          <a:ln w="9525" cap="flat" cmpd="sng">
                            <a:solidFill>
                              <a:srgbClr val="000000"/>
                            </a:solidFill>
                            <a:prstDash val="solid"/>
                            <a:headEnd type="none" w="med" len="med"/>
                            <a:tailEnd type="none" w="med" len="med"/>
                          </a:ln>
                        </wps:spPr>
                        <wps:bodyPr upright="1"/>
                      </wps:wsp>
                      <wps:wsp>
                        <wps:cNvPr id="238" name="直接连接符 238"/>
                        <wps:cNvSpPr/>
                        <wps:spPr>
                          <a:xfrm flipH="1">
                            <a:off x="4813" y="66"/>
                            <a:ext cx="2" cy="472"/>
                          </a:xfrm>
                          <a:prstGeom prst="line">
                            <a:avLst/>
                          </a:prstGeom>
                          <a:ln w="9525" cap="flat" cmpd="sng">
                            <a:solidFill>
                              <a:srgbClr val="000000"/>
                            </a:solidFill>
                            <a:prstDash val="solid"/>
                            <a:headEnd type="none" w="med" len="med"/>
                            <a:tailEnd type="none" w="med" len="med"/>
                          </a:ln>
                        </wps:spPr>
                        <wps:bodyPr upright="1"/>
                      </wps:wsp>
                      <wps:wsp>
                        <wps:cNvPr id="239" name="文本框 239"/>
                        <wps:cNvSpPr txBox="1"/>
                        <wps:spPr>
                          <a:xfrm>
                            <a:off x="3907" y="111"/>
                            <a:ext cx="1109" cy="404"/>
                          </a:xfrm>
                          <a:prstGeom prst="rect">
                            <a:avLst/>
                          </a:prstGeom>
                          <a:noFill/>
                          <a:ln>
                            <a:noFill/>
                          </a:ln>
                        </wps:spPr>
                        <wps:txbx>
                          <w:txbxContent>
                            <w:p>
                              <w:pPr>
                                <w:rPr>
                                  <w:rFonts w:hint="eastAsia"/>
                                  <w:b/>
                                  <w:sz w:val="18"/>
                                  <w:szCs w:val="18"/>
                                </w:rPr>
                              </w:pPr>
                              <w:r>
                                <w:rPr>
                                  <w:rFonts w:hint="eastAsia"/>
                                  <w:b/>
                                  <w:sz w:val="18"/>
                                  <w:szCs w:val="18"/>
                                </w:rPr>
                                <w:t>R t (3位)</w:t>
                              </w:r>
                            </w:p>
                          </w:txbxContent>
                        </wps:txbx>
                        <wps:bodyPr upright="1"/>
                      </wps:wsp>
                      <wps:wsp>
                        <wps:cNvPr id="240" name="文本框 240"/>
                        <wps:cNvSpPr txBox="1"/>
                        <wps:spPr>
                          <a:xfrm>
                            <a:off x="4763" y="111"/>
                            <a:ext cx="1325" cy="404"/>
                          </a:xfrm>
                          <a:prstGeom prst="rect">
                            <a:avLst/>
                          </a:prstGeom>
                          <a:noFill/>
                          <a:ln>
                            <a:noFill/>
                          </a:ln>
                        </wps:spPr>
                        <wps:txbx>
                          <w:txbxContent>
                            <w:p>
                              <w:pPr>
                                <w:rPr>
                                  <w:rFonts w:hint="eastAsia"/>
                                  <w:b/>
                                  <w:sz w:val="18"/>
                                  <w:szCs w:val="18"/>
                                </w:rPr>
                              </w:pPr>
                              <w:r>
                                <w:rPr>
                                  <w:rFonts w:hint="eastAsia"/>
                                  <w:b/>
                                  <w:sz w:val="18"/>
                                  <w:szCs w:val="18"/>
                                </w:rPr>
                                <w:t>Rs (3位)</w:t>
                              </w:r>
                            </w:p>
                          </w:txbxContent>
                        </wps:txbx>
                        <wps:bodyPr upright="1"/>
                      </wps:wsp>
                      <wps:wsp>
                        <wps:cNvPr id="241" name="文本框 241"/>
                        <wps:cNvSpPr txBox="1"/>
                        <wps:spPr>
                          <a:xfrm>
                            <a:off x="1071" y="106"/>
                            <a:ext cx="842" cy="404"/>
                          </a:xfrm>
                          <a:prstGeom prst="rect">
                            <a:avLst/>
                          </a:prstGeom>
                          <a:noFill/>
                          <a:ln>
                            <a:noFill/>
                          </a:ln>
                        </wps:spPr>
                        <wps:txbx>
                          <w:txbxContent>
                            <w:p>
                              <w:pPr>
                                <w:rPr>
                                  <w:rFonts w:hint="eastAsia"/>
                                  <w:b/>
                                  <w:sz w:val="18"/>
                                  <w:szCs w:val="18"/>
                                </w:rPr>
                              </w:pPr>
                              <w:r>
                                <w:rPr>
                                  <w:rFonts w:hint="eastAsia"/>
                                  <w:b/>
                                  <w:sz w:val="18"/>
                                  <w:szCs w:val="18"/>
                                </w:rPr>
                                <w:t>RR型</w:t>
                              </w:r>
                            </w:p>
                          </w:txbxContent>
                        </wps:txbx>
                        <wps:bodyPr upright="1"/>
                      </wps:wsp>
                      <wps:wsp>
                        <wps:cNvPr id="242" name="矩形 242"/>
                        <wps:cNvSpPr/>
                        <wps:spPr>
                          <a:xfrm>
                            <a:off x="2069" y="701"/>
                            <a:ext cx="5229"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43" name="直接连接符 243"/>
                        <wps:cNvSpPr/>
                        <wps:spPr>
                          <a:xfrm flipH="1">
                            <a:off x="2749" y="698"/>
                            <a:ext cx="2" cy="472"/>
                          </a:xfrm>
                          <a:prstGeom prst="line">
                            <a:avLst/>
                          </a:prstGeom>
                          <a:ln w="9525" cap="flat" cmpd="sng">
                            <a:solidFill>
                              <a:srgbClr val="000000"/>
                            </a:solidFill>
                            <a:prstDash val="solid"/>
                            <a:headEnd type="none" w="med" len="med"/>
                            <a:tailEnd type="none" w="med" len="med"/>
                          </a:ln>
                        </wps:spPr>
                        <wps:bodyPr upright="1"/>
                      </wps:wsp>
                      <wps:wsp>
                        <wps:cNvPr id="244" name="文本框 244"/>
                        <wps:cNvSpPr txBox="1"/>
                        <wps:spPr>
                          <a:xfrm>
                            <a:off x="2099" y="731"/>
                            <a:ext cx="796" cy="404"/>
                          </a:xfrm>
                          <a:prstGeom prst="rect">
                            <a:avLst/>
                          </a:prstGeom>
                          <a:noFill/>
                          <a:ln>
                            <a:noFill/>
                          </a:ln>
                        </wps:spPr>
                        <wps:txbx>
                          <w:txbxContent>
                            <w:p>
                              <w:pPr>
                                <w:rPr>
                                  <w:rFonts w:hint="eastAsia"/>
                                  <w:b/>
                                  <w:sz w:val="18"/>
                                  <w:szCs w:val="18"/>
                                </w:rPr>
                              </w:pPr>
                              <w:r>
                                <w:rPr>
                                  <w:rFonts w:hint="eastAsia"/>
                                  <w:b/>
                                  <w:color w:val="FF0000"/>
                                  <w:sz w:val="18"/>
                                  <w:szCs w:val="18"/>
                                </w:rPr>
                                <w:t>001</w:t>
                              </w:r>
                              <w:r>
                                <w:rPr>
                                  <w:rFonts w:hint="eastAsia"/>
                                  <w:b/>
                                  <w:sz w:val="18"/>
                                  <w:szCs w:val="18"/>
                                </w:rPr>
                                <w:t>0</w:t>
                              </w:r>
                            </w:p>
                          </w:txbxContent>
                        </wps:txbx>
                        <wps:bodyPr upright="1"/>
                      </wps:wsp>
                      <wps:wsp>
                        <wps:cNvPr id="245" name="文本框 245"/>
                        <wps:cNvSpPr txBox="1"/>
                        <wps:spPr>
                          <a:xfrm>
                            <a:off x="2831" y="743"/>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246" name="直接连接符 246"/>
                        <wps:cNvSpPr/>
                        <wps:spPr>
                          <a:xfrm flipH="1">
                            <a:off x="3982" y="709"/>
                            <a:ext cx="2" cy="473"/>
                          </a:xfrm>
                          <a:prstGeom prst="line">
                            <a:avLst/>
                          </a:prstGeom>
                          <a:ln w="9525" cap="flat" cmpd="sng">
                            <a:solidFill>
                              <a:srgbClr val="000000"/>
                            </a:solidFill>
                            <a:prstDash val="solid"/>
                            <a:headEnd type="none" w="med" len="med"/>
                            <a:tailEnd type="none" w="med" len="med"/>
                          </a:ln>
                        </wps:spPr>
                        <wps:bodyPr upright="1"/>
                      </wps:wsp>
                      <wps:wsp>
                        <wps:cNvPr id="247" name="直接连接符 247"/>
                        <wps:cNvSpPr/>
                        <wps:spPr>
                          <a:xfrm flipH="1">
                            <a:off x="4822" y="702"/>
                            <a:ext cx="2" cy="472"/>
                          </a:xfrm>
                          <a:prstGeom prst="line">
                            <a:avLst/>
                          </a:prstGeom>
                          <a:ln w="9525" cap="flat" cmpd="sng">
                            <a:solidFill>
                              <a:srgbClr val="000000"/>
                            </a:solidFill>
                            <a:prstDash val="solid"/>
                            <a:headEnd type="none" w="med" len="med"/>
                            <a:tailEnd type="none" w="med" len="med"/>
                          </a:ln>
                        </wps:spPr>
                        <wps:bodyPr upright="1"/>
                      </wps:wsp>
                      <wps:wsp>
                        <wps:cNvPr id="248" name="文本框 248"/>
                        <wps:cNvSpPr txBox="1"/>
                        <wps:spPr>
                          <a:xfrm>
                            <a:off x="3916" y="735"/>
                            <a:ext cx="1109" cy="404"/>
                          </a:xfrm>
                          <a:prstGeom prst="rect">
                            <a:avLst/>
                          </a:prstGeom>
                          <a:noFill/>
                          <a:ln>
                            <a:noFill/>
                          </a:ln>
                        </wps:spPr>
                        <wps:txbx>
                          <w:txbxContent>
                            <w:p>
                              <w:pPr>
                                <w:rPr>
                                  <w:rFonts w:hint="eastAsia"/>
                                  <w:b/>
                                  <w:sz w:val="18"/>
                                  <w:szCs w:val="18"/>
                                </w:rPr>
                              </w:pPr>
                              <w:r>
                                <w:rPr>
                                  <w:rFonts w:hint="eastAsia"/>
                                  <w:b/>
                                  <w:sz w:val="18"/>
                                  <w:szCs w:val="18"/>
                                </w:rPr>
                                <w:t>Rt (3位)</w:t>
                              </w:r>
                            </w:p>
                          </w:txbxContent>
                        </wps:txbx>
                        <wps:bodyPr upright="1"/>
                      </wps:wsp>
                      <wps:wsp>
                        <wps:cNvPr id="249" name="文本框 249"/>
                        <wps:cNvSpPr txBox="1"/>
                        <wps:spPr>
                          <a:xfrm>
                            <a:off x="5624" y="713"/>
                            <a:ext cx="1486" cy="404"/>
                          </a:xfrm>
                          <a:prstGeom prst="rect">
                            <a:avLst/>
                          </a:prstGeom>
                          <a:noFill/>
                          <a:ln>
                            <a:noFill/>
                          </a:ln>
                        </wps:spPr>
                        <wps:txbx>
                          <w:txbxContent>
                            <w:p>
                              <w:pPr>
                                <w:rPr>
                                  <w:rFonts w:hint="eastAsia"/>
                                  <w:b/>
                                  <w:sz w:val="18"/>
                                  <w:szCs w:val="18"/>
                                </w:rPr>
                              </w:pPr>
                              <w:r>
                                <w:rPr>
                                  <w:rFonts w:hint="eastAsia"/>
                                  <w:b/>
                                  <w:sz w:val="18"/>
                                  <w:szCs w:val="18"/>
                                </w:rPr>
                                <w:t>Imm16 (16位)</w:t>
                              </w:r>
                            </w:p>
                          </w:txbxContent>
                        </wps:txbx>
                        <wps:bodyPr upright="1"/>
                      </wps:wsp>
                      <wps:wsp>
                        <wps:cNvPr id="250" name="文本框 250"/>
                        <wps:cNvSpPr txBox="1"/>
                        <wps:spPr>
                          <a:xfrm>
                            <a:off x="1080" y="742"/>
                            <a:ext cx="842" cy="404"/>
                          </a:xfrm>
                          <a:prstGeom prst="rect">
                            <a:avLst/>
                          </a:prstGeom>
                          <a:noFill/>
                          <a:ln>
                            <a:noFill/>
                          </a:ln>
                        </wps:spPr>
                        <wps:txbx>
                          <w:txbxContent>
                            <w:p>
                              <w:pPr>
                                <w:rPr>
                                  <w:rFonts w:hint="eastAsia"/>
                                  <w:b/>
                                  <w:sz w:val="18"/>
                                  <w:szCs w:val="18"/>
                                </w:rPr>
                              </w:pPr>
                              <w:r>
                                <w:rPr>
                                  <w:rFonts w:hint="eastAsia"/>
                                  <w:b/>
                                  <w:sz w:val="18"/>
                                  <w:szCs w:val="18"/>
                                </w:rPr>
                                <w:t>RI型</w:t>
                              </w:r>
                            </w:p>
                          </w:txbxContent>
                        </wps:txbx>
                        <wps:bodyPr upright="1"/>
                      </wps:wsp>
                      <wps:wsp>
                        <wps:cNvPr id="251" name="矩形 251"/>
                        <wps:cNvSpPr/>
                        <wps:spPr>
                          <a:xfrm>
                            <a:off x="2059" y="1340"/>
                            <a:ext cx="3651"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52" name="直接连接符 252"/>
                        <wps:cNvSpPr/>
                        <wps:spPr>
                          <a:xfrm flipH="1">
                            <a:off x="2739" y="1337"/>
                            <a:ext cx="2" cy="472"/>
                          </a:xfrm>
                          <a:prstGeom prst="line">
                            <a:avLst/>
                          </a:prstGeom>
                          <a:ln w="9525" cap="flat" cmpd="sng">
                            <a:solidFill>
                              <a:srgbClr val="000000"/>
                            </a:solidFill>
                            <a:prstDash val="solid"/>
                            <a:headEnd type="none" w="med" len="med"/>
                            <a:tailEnd type="none" w="med" len="med"/>
                          </a:ln>
                        </wps:spPr>
                        <wps:bodyPr upright="1"/>
                      </wps:wsp>
                      <wps:wsp>
                        <wps:cNvPr id="253" name="文本框 253"/>
                        <wps:cNvSpPr txBox="1"/>
                        <wps:spPr>
                          <a:xfrm>
                            <a:off x="2106" y="1382"/>
                            <a:ext cx="692" cy="404"/>
                          </a:xfrm>
                          <a:prstGeom prst="rect">
                            <a:avLst/>
                          </a:prstGeom>
                          <a:noFill/>
                          <a:ln>
                            <a:noFill/>
                          </a:ln>
                        </wps:spPr>
                        <wps:txbx>
                          <w:txbxContent>
                            <w:p>
                              <w:pPr>
                                <w:rPr>
                                  <w:rFonts w:hint="eastAsia"/>
                                  <w:b/>
                                  <w:sz w:val="18"/>
                                  <w:szCs w:val="18"/>
                                </w:rPr>
                              </w:pPr>
                              <w:r>
                                <w:rPr>
                                  <w:rFonts w:hint="eastAsia"/>
                                  <w:b/>
                                  <w:color w:val="FF0000"/>
                                  <w:sz w:val="18"/>
                                  <w:szCs w:val="18"/>
                                </w:rPr>
                                <w:t>010</w:t>
                              </w:r>
                              <w:r>
                                <w:rPr>
                                  <w:rFonts w:hint="eastAsia"/>
                                  <w:b/>
                                  <w:sz w:val="18"/>
                                  <w:szCs w:val="18"/>
                                </w:rPr>
                                <w:t>0</w:t>
                              </w:r>
                            </w:p>
                          </w:txbxContent>
                        </wps:txbx>
                        <wps:bodyPr upright="1"/>
                      </wps:wsp>
                      <wps:wsp>
                        <wps:cNvPr id="254" name="文本框 254"/>
                        <wps:cNvSpPr txBox="1"/>
                        <wps:spPr>
                          <a:xfrm>
                            <a:off x="2821" y="1382"/>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255" name="直接连接符 255"/>
                        <wps:cNvSpPr/>
                        <wps:spPr>
                          <a:xfrm flipH="1">
                            <a:off x="3972" y="1348"/>
                            <a:ext cx="2" cy="473"/>
                          </a:xfrm>
                          <a:prstGeom prst="line">
                            <a:avLst/>
                          </a:prstGeom>
                          <a:ln w="9525" cap="flat" cmpd="sng">
                            <a:solidFill>
                              <a:srgbClr val="000000"/>
                            </a:solidFill>
                            <a:prstDash val="solid"/>
                            <a:headEnd type="none" w="med" len="med"/>
                            <a:tailEnd type="none" w="med" len="med"/>
                          </a:ln>
                        </wps:spPr>
                        <wps:bodyPr upright="1"/>
                      </wps:wsp>
                      <wps:wsp>
                        <wps:cNvPr id="256" name="直接连接符 256"/>
                        <wps:cNvSpPr/>
                        <wps:spPr>
                          <a:xfrm flipH="1">
                            <a:off x="4812" y="1341"/>
                            <a:ext cx="2" cy="472"/>
                          </a:xfrm>
                          <a:prstGeom prst="line">
                            <a:avLst/>
                          </a:prstGeom>
                          <a:ln w="9525" cap="flat" cmpd="sng">
                            <a:solidFill>
                              <a:srgbClr val="000000"/>
                            </a:solidFill>
                            <a:prstDash val="solid"/>
                            <a:headEnd type="none" w="med" len="med"/>
                            <a:tailEnd type="none" w="med" len="med"/>
                          </a:ln>
                        </wps:spPr>
                        <wps:bodyPr upright="1"/>
                      </wps:wsp>
                      <wps:wsp>
                        <wps:cNvPr id="257" name="文本框 257"/>
                        <wps:cNvSpPr txBox="1"/>
                        <wps:spPr>
                          <a:xfrm>
                            <a:off x="3906" y="1386"/>
                            <a:ext cx="1109" cy="404"/>
                          </a:xfrm>
                          <a:prstGeom prst="rect">
                            <a:avLst/>
                          </a:prstGeom>
                          <a:noFill/>
                          <a:ln>
                            <a:noFill/>
                          </a:ln>
                        </wps:spPr>
                        <wps:txbx>
                          <w:txbxContent>
                            <w:p>
                              <w:pPr>
                                <w:rPr>
                                  <w:rFonts w:hint="eastAsia"/>
                                  <w:b/>
                                  <w:sz w:val="18"/>
                                  <w:szCs w:val="18"/>
                                </w:rPr>
                              </w:pPr>
                              <w:r>
                                <w:rPr>
                                  <w:rFonts w:hint="eastAsia"/>
                                  <w:b/>
                                  <w:sz w:val="18"/>
                                  <w:szCs w:val="18"/>
                                </w:rPr>
                                <w:t>R t (3位)</w:t>
                              </w:r>
                            </w:p>
                          </w:txbxContent>
                        </wps:txbx>
                        <wps:bodyPr upright="1"/>
                      </wps:wsp>
                      <wps:wsp>
                        <wps:cNvPr id="258" name="文本框 258"/>
                        <wps:cNvSpPr txBox="1"/>
                        <wps:spPr>
                          <a:xfrm>
                            <a:off x="4762" y="1386"/>
                            <a:ext cx="1325" cy="404"/>
                          </a:xfrm>
                          <a:prstGeom prst="rect">
                            <a:avLst/>
                          </a:prstGeom>
                          <a:noFill/>
                          <a:ln>
                            <a:noFill/>
                          </a:ln>
                        </wps:spPr>
                        <wps:txbx>
                          <w:txbxContent>
                            <w:p>
                              <w:pPr>
                                <w:rPr>
                                  <w:rFonts w:hint="eastAsia"/>
                                  <w:b/>
                                  <w:sz w:val="18"/>
                                  <w:szCs w:val="18"/>
                                </w:rPr>
                              </w:pPr>
                              <w:r>
                                <w:rPr>
                                  <w:rFonts w:hint="eastAsia"/>
                                  <w:b/>
                                  <w:sz w:val="18"/>
                                  <w:szCs w:val="18"/>
                                </w:rPr>
                                <w:t>Rs (3位)</w:t>
                              </w:r>
                            </w:p>
                          </w:txbxContent>
                        </wps:txbx>
                        <wps:bodyPr upright="1"/>
                      </wps:wsp>
                      <wps:wsp>
                        <wps:cNvPr id="259" name="文本框 259"/>
                        <wps:cNvSpPr txBox="1"/>
                        <wps:spPr>
                          <a:xfrm>
                            <a:off x="1070" y="1381"/>
                            <a:ext cx="842" cy="404"/>
                          </a:xfrm>
                          <a:prstGeom prst="rect">
                            <a:avLst/>
                          </a:prstGeom>
                          <a:noFill/>
                          <a:ln>
                            <a:noFill/>
                          </a:ln>
                        </wps:spPr>
                        <wps:txbx>
                          <w:txbxContent>
                            <w:p>
                              <w:pPr>
                                <w:rPr>
                                  <w:rFonts w:hint="eastAsia"/>
                                  <w:b/>
                                  <w:sz w:val="18"/>
                                  <w:szCs w:val="18"/>
                                </w:rPr>
                              </w:pPr>
                              <w:r>
                                <w:rPr>
                                  <w:rFonts w:hint="eastAsia"/>
                                  <w:b/>
                                  <w:sz w:val="18"/>
                                  <w:szCs w:val="18"/>
                                </w:rPr>
                                <w:t>RS型</w:t>
                              </w:r>
                            </w:p>
                          </w:txbxContent>
                        </wps:txbx>
                        <wps:bodyPr upright="1"/>
                      </wps:wsp>
                      <wps:wsp>
                        <wps:cNvPr id="260" name="矩形 260"/>
                        <wps:cNvSpPr/>
                        <wps:spPr>
                          <a:xfrm>
                            <a:off x="2104" y="1976"/>
                            <a:ext cx="5506"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61" name="直接连接符 261"/>
                        <wps:cNvSpPr/>
                        <wps:spPr>
                          <a:xfrm flipH="1">
                            <a:off x="2784" y="1973"/>
                            <a:ext cx="2" cy="472"/>
                          </a:xfrm>
                          <a:prstGeom prst="line">
                            <a:avLst/>
                          </a:prstGeom>
                          <a:ln w="9525" cap="flat" cmpd="sng">
                            <a:solidFill>
                              <a:srgbClr val="000000"/>
                            </a:solidFill>
                            <a:prstDash val="solid"/>
                            <a:headEnd type="none" w="med" len="med"/>
                            <a:tailEnd type="none" w="med" len="med"/>
                          </a:ln>
                        </wps:spPr>
                        <wps:bodyPr upright="1"/>
                      </wps:wsp>
                      <wps:wsp>
                        <wps:cNvPr id="262" name="文本框 262"/>
                        <wps:cNvSpPr txBox="1"/>
                        <wps:spPr>
                          <a:xfrm>
                            <a:off x="2151" y="2018"/>
                            <a:ext cx="692" cy="404"/>
                          </a:xfrm>
                          <a:prstGeom prst="rect">
                            <a:avLst/>
                          </a:prstGeom>
                          <a:noFill/>
                          <a:ln>
                            <a:noFill/>
                          </a:ln>
                        </wps:spPr>
                        <wps:txbx>
                          <w:txbxContent>
                            <w:p>
                              <w:pPr>
                                <w:rPr>
                                  <w:rFonts w:hint="eastAsia"/>
                                  <w:b/>
                                  <w:sz w:val="18"/>
                                  <w:szCs w:val="18"/>
                                </w:rPr>
                              </w:pPr>
                              <w:r>
                                <w:rPr>
                                  <w:rFonts w:hint="eastAsia"/>
                                  <w:b/>
                                  <w:color w:val="FF0000"/>
                                  <w:sz w:val="18"/>
                                  <w:szCs w:val="18"/>
                                </w:rPr>
                                <w:t>011</w:t>
                              </w:r>
                              <w:r>
                                <w:rPr>
                                  <w:rFonts w:hint="eastAsia"/>
                                  <w:b/>
                                  <w:sz w:val="18"/>
                                  <w:szCs w:val="18"/>
                                </w:rPr>
                                <w:t>0</w:t>
                              </w:r>
                            </w:p>
                          </w:txbxContent>
                        </wps:txbx>
                        <wps:bodyPr upright="1"/>
                      </wps:wsp>
                      <wps:wsp>
                        <wps:cNvPr id="263" name="文本框 263"/>
                        <wps:cNvSpPr txBox="1"/>
                        <wps:spPr>
                          <a:xfrm>
                            <a:off x="2866" y="2018"/>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264" name="直接连接符 264"/>
                        <wps:cNvSpPr/>
                        <wps:spPr>
                          <a:xfrm flipH="1">
                            <a:off x="4017" y="1984"/>
                            <a:ext cx="2" cy="473"/>
                          </a:xfrm>
                          <a:prstGeom prst="line">
                            <a:avLst/>
                          </a:prstGeom>
                          <a:ln w="9525" cap="flat" cmpd="sng">
                            <a:solidFill>
                              <a:srgbClr val="000000"/>
                            </a:solidFill>
                            <a:prstDash val="solid"/>
                            <a:headEnd type="none" w="med" len="med"/>
                            <a:tailEnd type="none" w="med" len="med"/>
                          </a:ln>
                        </wps:spPr>
                        <wps:bodyPr upright="1"/>
                      </wps:wsp>
                      <wps:wsp>
                        <wps:cNvPr id="265" name="直接连接符 265"/>
                        <wps:cNvSpPr/>
                        <wps:spPr>
                          <a:xfrm flipH="1">
                            <a:off x="4857" y="1977"/>
                            <a:ext cx="2" cy="472"/>
                          </a:xfrm>
                          <a:prstGeom prst="line">
                            <a:avLst/>
                          </a:prstGeom>
                          <a:ln w="9525" cap="flat" cmpd="sng">
                            <a:solidFill>
                              <a:srgbClr val="000000"/>
                            </a:solidFill>
                            <a:prstDash val="solid"/>
                            <a:headEnd type="none" w="med" len="med"/>
                            <a:tailEnd type="none" w="med" len="med"/>
                          </a:ln>
                        </wps:spPr>
                        <wps:bodyPr upright="1"/>
                      </wps:wsp>
                      <wps:wsp>
                        <wps:cNvPr id="266" name="文本框 266"/>
                        <wps:cNvSpPr txBox="1"/>
                        <wps:spPr>
                          <a:xfrm>
                            <a:off x="3951" y="2010"/>
                            <a:ext cx="1109" cy="404"/>
                          </a:xfrm>
                          <a:prstGeom prst="rect">
                            <a:avLst/>
                          </a:prstGeom>
                          <a:noFill/>
                          <a:ln>
                            <a:noFill/>
                          </a:ln>
                        </wps:spPr>
                        <wps:txbx>
                          <w:txbxContent>
                            <w:p>
                              <w:pPr>
                                <w:rPr>
                                  <w:rFonts w:hint="eastAsia"/>
                                  <w:b/>
                                  <w:sz w:val="18"/>
                                  <w:szCs w:val="18"/>
                                </w:rPr>
                              </w:pPr>
                              <w:r>
                                <w:rPr>
                                  <w:rFonts w:hint="eastAsia"/>
                                  <w:b/>
                                  <w:sz w:val="18"/>
                                  <w:szCs w:val="18"/>
                                </w:rPr>
                                <w:t>Rt (3位)</w:t>
                              </w:r>
                            </w:p>
                          </w:txbxContent>
                        </wps:txbx>
                        <wps:bodyPr upright="1"/>
                      </wps:wsp>
                      <wps:wsp>
                        <wps:cNvPr id="267" name="文本框 267"/>
                        <wps:cNvSpPr txBox="1"/>
                        <wps:spPr>
                          <a:xfrm>
                            <a:off x="6123" y="1965"/>
                            <a:ext cx="1486" cy="404"/>
                          </a:xfrm>
                          <a:prstGeom prst="rect">
                            <a:avLst/>
                          </a:prstGeom>
                          <a:noFill/>
                          <a:ln>
                            <a:noFill/>
                          </a:ln>
                        </wps:spPr>
                        <wps:txbx>
                          <w:txbxContent>
                            <w:p>
                              <w:pPr>
                                <w:rPr>
                                  <w:rFonts w:hint="eastAsia"/>
                                  <w:b/>
                                  <w:sz w:val="18"/>
                                  <w:szCs w:val="18"/>
                                </w:rPr>
                              </w:pPr>
                              <w:r>
                                <w:rPr>
                                  <w:rFonts w:hint="eastAsia"/>
                                  <w:b/>
                                  <w:sz w:val="18"/>
                                  <w:szCs w:val="18"/>
                                </w:rPr>
                                <w:t>Offset16 (16位)</w:t>
                              </w:r>
                            </w:p>
                          </w:txbxContent>
                        </wps:txbx>
                        <wps:bodyPr upright="1"/>
                      </wps:wsp>
                      <wps:wsp>
                        <wps:cNvPr id="268" name="文本框 268"/>
                        <wps:cNvSpPr txBox="1"/>
                        <wps:spPr>
                          <a:xfrm>
                            <a:off x="1115" y="2017"/>
                            <a:ext cx="842" cy="404"/>
                          </a:xfrm>
                          <a:prstGeom prst="rect">
                            <a:avLst/>
                          </a:prstGeom>
                          <a:noFill/>
                          <a:ln>
                            <a:noFill/>
                          </a:ln>
                        </wps:spPr>
                        <wps:txbx>
                          <w:txbxContent>
                            <w:p>
                              <w:pPr>
                                <w:rPr>
                                  <w:rFonts w:hint="eastAsia"/>
                                  <w:b/>
                                  <w:sz w:val="18"/>
                                  <w:szCs w:val="18"/>
                                </w:rPr>
                              </w:pPr>
                              <w:r>
                                <w:rPr>
                                  <w:rFonts w:hint="eastAsia"/>
                                  <w:b/>
                                  <w:sz w:val="18"/>
                                  <w:szCs w:val="18"/>
                                </w:rPr>
                                <w:t>RX型</w:t>
                              </w:r>
                            </w:p>
                          </w:txbxContent>
                        </wps:txbx>
                        <wps:bodyPr upright="1"/>
                      </wps:wsp>
                      <wps:wsp>
                        <wps:cNvPr id="269" name="文本框 269"/>
                        <wps:cNvSpPr txBox="1"/>
                        <wps:spPr>
                          <a:xfrm>
                            <a:off x="4805" y="1998"/>
                            <a:ext cx="1325" cy="404"/>
                          </a:xfrm>
                          <a:prstGeom prst="rect">
                            <a:avLst/>
                          </a:prstGeom>
                          <a:noFill/>
                          <a:ln>
                            <a:noFill/>
                          </a:ln>
                        </wps:spPr>
                        <wps:txbx>
                          <w:txbxContent>
                            <w:p>
                              <w:pPr>
                                <w:rPr>
                                  <w:rFonts w:hint="eastAsia"/>
                                  <w:b/>
                                  <w:sz w:val="18"/>
                                  <w:szCs w:val="18"/>
                                </w:rPr>
                              </w:pPr>
                              <w:r>
                                <w:rPr>
                                  <w:rFonts w:hint="eastAsia"/>
                                  <w:b/>
                                  <w:sz w:val="18"/>
                                  <w:szCs w:val="18"/>
                                </w:rPr>
                                <w:t>Rx (3位)</w:t>
                              </w:r>
                            </w:p>
                          </w:txbxContent>
                        </wps:txbx>
                        <wps:bodyPr upright="1"/>
                      </wps:wsp>
                      <wps:wsp>
                        <wps:cNvPr id="270" name="直接连接符 270"/>
                        <wps:cNvSpPr/>
                        <wps:spPr>
                          <a:xfrm flipH="1">
                            <a:off x="5723" y="1972"/>
                            <a:ext cx="2" cy="472"/>
                          </a:xfrm>
                          <a:prstGeom prst="line">
                            <a:avLst/>
                          </a:prstGeom>
                          <a:ln w="9525" cap="flat" cmpd="sng">
                            <a:solidFill>
                              <a:srgbClr val="000000"/>
                            </a:solidFill>
                            <a:prstDash val="solid"/>
                            <a:headEnd type="none" w="med" len="med"/>
                            <a:tailEnd type="none" w="med" len="med"/>
                          </a:ln>
                        </wps:spPr>
                        <wps:bodyPr upright="1"/>
                      </wps:wsp>
                      <wps:wsp>
                        <wps:cNvPr id="271" name="矩形 271"/>
                        <wps:cNvSpPr/>
                        <wps:spPr>
                          <a:xfrm>
                            <a:off x="2137" y="2672"/>
                            <a:ext cx="6393"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72" name="直接连接符 272"/>
                        <wps:cNvSpPr/>
                        <wps:spPr>
                          <a:xfrm flipH="1">
                            <a:off x="2817" y="2669"/>
                            <a:ext cx="2" cy="472"/>
                          </a:xfrm>
                          <a:prstGeom prst="line">
                            <a:avLst/>
                          </a:prstGeom>
                          <a:ln w="9525" cap="flat" cmpd="sng">
                            <a:solidFill>
                              <a:srgbClr val="000000"/>
                            </a:solidFill>
                            <a:prstDash val="solid"/>
                            <a:headEnd type="none" w="med" len="med"/>
                            <a:tailEnd type="none" w="med" len="med"/>
                          </a:ln>
                        </wps:spPr>
                        <wps:bodyPr upright="1"/>
                      </wps:wsp>
                      <wps:wsp>
                        <wps:cNvPr id="273" name="文本框 273"/>
                        <wps:cNvSpPr txBox="1"/>
                        <wps:spPr>
                          <a:xfrm>
                            <a:off x="2167" y="2702"/>
                            <a:ext cx="842" cy="404"/>
                          </a:xfrm>
                          <a:prstGeom prst="rect">
                            <a:avLst/>
                          </a:prstGeom>
                          <a:noFill/>
                          <a:ln>
                            <a:noFill/>
                          </a:ln>
                        </wps:spPr>
                        <wps:txbx>
                          <w:txbxContent>
                            <w:p>
                              <w:pPr>
                                <w:rPr>
                                  <w:rFonts w:hint="eastAsia"/>
                                  <w:b/>
                                  <w:sz w:val="18"/>
                                  <w:szCs w:val="18"/>
                                </w:rPr>
                              </w:pPr>
                              <w:r>
                                <w:rPr>
                                  <w:rFonts w:hint="eastAsia"/>
                                  <w:b/>
                                  <w:color w:val="FF0000"/>
                                  <w:sz w:val="18"/>
                                  <w:szCs w:val="18"/>
                                </w:rPr>
                                <w:t>100</w:t>
                              </w:r>
                              <w:r>
                                <w:rPr>
                                  <w:rFonts w:hint="eastAsia"/>
                                  <w:b/>
                                  <w:sz w:val="18"/>
                                  <w:szCs w:val="18"/>
                                </w:rPr>
                                <w:t>0</w:t>
                              </w:r>
                            </w:p>
                          </w:txbxContent>
                        </wps:txbx>
                        <wps:bodyPr upright="1"/>
                      </wps:wsp>
                      <wps:wsp>
                        <wps:cNvPr id="274" name="文本框 274"/>
                        <wps:cNvSpPr txBox="1"/>
                        <wps:spPr>
                          <a:xfrm>
                            <a:off x="2899" y="2714"/>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275" name="直接连接符 275"/>
                        <wps:cNvSpPr/>
                        <wps:spPr>
                          <a:xfrm flipH="1">
                            <a:off x="4050" y="2680"/>
                            <a:ext cx="2" cy="473"/>
                          </a:xfrm>
                          <a:prstGeom prst="line">
                            <a:avLst/>
                          </a:prstGeom>
                          <a:ln w="9525" cap="flat" cmpd="sng">
                            <a:solidFill>
                              <a:srgbClr val="000000"/>
                            </a:solidFill>
                            <a:prstDash val="solid"/>
                            <a:headEnd type="none" w="med" len="med"/>
                            <a:tailEnd type="none" w="med" len="med"/>
                          </a:ln>
                        </wps:spPr>
                        <wps:bodyPr upright="1"/>
                      </wps:wsp>
                      <wps:wsp>
                        <wps:cNvPr id="276" name="直接连接符 276"/>
                        <wps:cNvSpPr/>
                        <wps:spPr>
                          <a:xfrm flipH="1">
                            <a:off x="4890" y="2673"/>
                            <a:ext cx="2" cy="472"/>
                          </a:xfrm>
                          <a:prstGeom prst="line">
                            <a:avLst/>
                          </a:prstGeom>
                          <a:ln w="9525" cap="flat" cmpd="sng">
                            <a:solidFill>
                              <a:srgbClr val="000000"/>
                            </a:solidFill>
                            <a:prstDash val="solid"/>
                            <a:headEnd type="none" w="med" len="med"/>
                            <a:tailEnd type="none" w="med" len="med"/>
                          </a:ln>
                        </wps:spPr>
                        <wps:bodyPr upright="1"/>
                      </wps:wsp>
                      <wps:wsp>
                        <wps:cNvPr id="277" name="文本框 277"/>
                        <wps:cNvSpPr txBox="1"/>
                        <wps:spPr>
                          <a:xfrm>
                            <a:off x="3984" y="2706"/>
                            <a:ext cx="1109" cy="404"/>
                          </a:xfrm>
                          <a:prstGeom prst="rect">
                            <a:avLst/>
                          </a:prstGeom>
                          <a:noFill/>
                          <a:ln>
                            <a:noFill/>
                          </a:ln>
                        </wps:spPr>
                        <wps:txbx>
                          <w:txbxContent>
                            <w:p>
                              <w:pPr>
                                <w:rPr>
                                  <w:rFonts w:hint="eastAsia"/>
                                  <w:b/>
                                  <w:sz w:val="18"/>
                                  <w:szCs w:val="18"/>
                                </w:rPr>
                              </w:pPr>
                              <w:r>
                                <w:rPr>
                                  <w:rFonts w:hint="eastAsia"/>
                                  <w:b/>
                                  <w:sz w:val="18"/>
                                  <w:szCs w:val="18"/>
                                </w:rPr>
                                <w:t>Rx (3位)</w:t>
                              </w:r>
                            </w:p>
                          </w:txbxContent>
                        </wps:txbx>
                        <wps:bodyPr upright="1"/>
                      </wps:wsp>
                      <wps:wsp>
                        <wps:cNvPr id="278" name="文本框 278"/>
                        <wps:cNvSpPr txBox="1"/>
                        <wps:spPr>
                          <a:xfrm>
                            <a:off x="6960" y="2684"/>
                            <a:ext cx="1486" cy="404"/>
                          </a:xfrm>
                          <a:prstGeom prst="rect">
                            <a:avLst/>
                          </a:prstGeom>
                          <a:noFill/>
                          <a:ln>
                            <a:noFill/>
                          </a:ln>
                        </wps:spPr>
                        <wps:txbx>
                          <w:txbxContent>
                            <w:p>
                              <w:pPr>
                                <w:rPr>
                                  <w:rFonts w:hint="eastAsia"/>
                                  <w:b/>
                                  <w:sz w:val="18"/>
                                  <w:szCs w:val="18"/>
                                </w:rPr>
                              </w:pPr>
                              <w:r>
                                <w:rPr>
                                  <w:rFonts w:hint="eastAsia"/>
                                  <w:b/>
                                  <w:sz w:val="18"/>
                                  <w:szCs w:val="18"/>
                                </w:rPr>
                                <w:t>Imm16 (16位)</w:t>
                              </w:r>
                            </w:p>
                          </w:txbxContent>
                        </wps:txbx>
                        <wps:bodyPr upright="1"/>
                      </wps:wsp>
                      <wps:wsp>
                        <wps:cNvPr id="279" name="文本框 279"/>
                        <wps:cNvSpPr txBox="1"/>
                        <wps:spPr>
                          <a:xfrm>
                            <a:off x="1148" y="2713"/>
                            <a:ext cx="842" cy="404"/>
                          </a:xfrm>
                          <a:prstGeom prst="rect">
                            <a:avLst/>
                          </a:prstGeom>
                          <a:noFill/>
                          <a:ln>
                            <a:noFill/>
                          </a:ln>
                        </wps:spPr>
                        <wps:txbx>
                          <w:txbxContent>
                            <w:p>
                              <w:pPr>
                                <w:rPr>
                                  <w:rFonts w:hint="eastAsia"/>
                                  <w:b/>
                                  <w:sz w:val="18"/>
                                  <w:szCs w:val="18"/>
                                </w:rPr>
                              </w:pPr>
                              <w:r>
                                <w:rPr>
                                  <w:rFonts w:hint="eastAsia"/>
                                  <w:b/>
                                  <w:sz w:val="18"/>
                                  <w:szCs w:val="18"/>
                                </w:rPr>
                                <w:t>XI型</w:t>
                              </w:r>
                            </w:p>
                          </w:txbxContent>
                        </wps:txbx>
                        <wps:bodyPr upright="1"/>
                      </wps:wsp>
                      <wps:wsp>
                        <wps:cNvPr id="280" name="矩形 280"/>
                        <wps:cNvSpPr/>
                        <wps:spPr>
                          <a:xfrm>
                            <a:off x="2127" y="3311"/>
                            <a:ext cx="4895"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81" name="直接连接符 281"/>
                        <wps:cNvSpPr/>
                        <wps:spPr>
                          <a:xfrm flipH="1">
                            <a:off x="2807" y="3308"/>
                            <a:ext cx="2" cy="472"/>
                          </a:xfrm>
                          <a:prstGeom prst="line">
                            <a:avLst/>
                          </a:prstGeom>
                          <a:ln w="9525" cap="flat" cmpd="sng">
                            <a:solidFill>
                              <a:srgbClr val="000000"/>
                            </a:solidFill>
                            <a:prstDash val="solid"/>
                            <a:headEnd type="none" w="med" len="med"/>
                            <a:tailEnd type="none" w="med" len="med"/>
                          </a:ln>
                        </wps:spPr>
                        <wps:bodyPr upright="1"/>
                      </wps:wsp>
                      <wps:wsp>
                        <wps:cNvPr id="282" name="文本框 282"/>
                        <wps:cNvSpPr txBox="1"/>
                        <wps:spPr>
                          <a:xfrm>
                            <a:off x="2174" y="3353"/>
                            <a:ext cx="692" cy="404"/>
                          </a:xfrm>
                          <a:prstGeom prst="rect">
                            <a:avLst/>
                          </a:prstGeom>
                          <a:noFill/>
                          <a:ln>
                            <a:noFill/>
                          </a:ln>
                        </wps:spPr>
                        <wps:txbx>
                          <w:txbxContent>
                            <w:p>
                              <w:pPr>
                                <w:rPr>
                                  <w:rFonts w:hint="eastAsia"/>
                                  <w:b/>
                                  <w:sz w:val="18"/>
                                  <w:szCs w:val="18"/>
                                </w:rPr>
                              </w:pPr>
                              <w:r>
                                <w:rPr>
                                  <w:rFonts w:hint="eastAsia"/>
                                  <w:b/>
                                  <w:color w:val="FF0000"/>
                                  <w:sz w:val="18"/>
                                  <w:szCs w:val="18"/>
                                </w:rPr>
                                <w:t>101</w:t>
                              </w:r>
                              <w:r>
                                <w:rPr>
                                  <w:rFonts w:hint="eastAsia"/>
                                  <w:b/>
                                  <w:sz w:val="18"/>
                                  <w:szCs w:val="18"/>
                                </w:rPr>
                                <w:t>0</w:t>
                              </w:r>
                            </w:p>
                          </w:txbxContent>
                        </wps:txbx>
                        <wps:bodyPr upright="1"/>
                      </wps:wsp>
                      <wps:wsp>
                        <wps:cNvPr id="283" name="文本框 283"/>
                        <wps:cNvSpPr txBox="1"/>
                        <wps:spPr>
                          <a:xfrm>
                            <a:off x="2889" y="3353"/>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284" name="直接连接符 284"/>
                        <wps:cNvSpPr/>
                        <wps:spPr>
                          <a:xfrm flipH="1">
                            <a:off x="4040" y="3319"/>
                            <a:ext cx="2" cy="473"/>
                          </a:xfrm>
                          <a:prstGeom prst="line">
                            <a:avLst/>
                          </a:prstGeom>
                          <a:ln w="9525" cap="flat" cmpd="sng">
                            <a:solidFill>
                              <a:srgbClr val="000000"/>
                            </a:solidFill>
                            <a:prstDash val="solid"/>
                            <a:headEnd type="none" w="med" len="med"/>
                            <a:tailEnd type="none" w="med" len="med"/>
                          </a:ln>
                        </wps:spPr>
                        <wps:bodyPr upright="1"/>
                      </wps:wsp>
                      <wps:wsp>
                        <wps:cNvPr id="285" name="直接连接符 285"/>
                        <wps:cNvSpPr/>
                        <wps:spPr>
                          <a:xfrm flipH="1">
                            <a:off x="4880" y="3312"/>
                            <a:ext cx="2" cy="472"/>
                          </a:xfrm>
                          <a:prstGeom prst="line">
                            <a:avLst/>
                          </a:prstGeom>
                          <a:ln w="9525" cap="flat" cmpd="sng">
                            <a:solidFill>
                              <a:srgbClr val="000000"/>
                            </a:solidFill>
                            <a:prstDash val="solid"/>
                            <a:headEnd type="none" w="med" len="med"/>
                            <a:tailEnd type="none" w="med" len="med"/>
                          </a:ln>
                        </wps:spPr>
                        <wps:bodyPr upright="1"/>
                      </wps:wsp>
                      <wps:wsp>
                        <wps:cNvPr id="286" name="文本框 286"/>
                        <wps:cNvSpPr txBox="1"/>
                        <wps:spPr>
                          <a:xfrm>
                            <a:off x="3974" y="3357"/>
                            <a:ext cx="1109" cy="404"/>
                          </a:xfrm>
                          <a:prstGeom prst="rect">
                            <a:avLst/>
                          </a:prstGeom>
                          <a:noFill/>
                          <a:ln>
                            <a:noFill/>
                          </a:ln>
                        </wps:spPr>
                        <wps:txbx>
                          <w:txbxContent>
                            <w:p>
                              <w:pPr>
                                <w:rPr>
                                  <w:rFonts w:hint="eastAsia"/>
                                  <w:b/>
                                  <w:sz w:val="18"/>
                                  <w:szCs w:val="18"/>
                                </w:rPr>
                              </w:pPr>
                              <w:r>
                                <w:rPr>
                                  <w:rFonts w:hint="eastAsia"/>
                                  <w:b/>
                                  <w:sz w:val="18"/>
                                  <w:szCs w:val="18"/>
                                </w:rPr>
                                <w:t>R t (3位)</w:t>
                              </w:r>
                            </w:p>
                          </w:txbxContent>
                        </wps:txbx>
                        <wps:bodyPr upright="1"/>
                      </wps:wsp>
                      <wps:wsp>
                        <wps:cNvPr id="287" name="文本框 287"/>
                        <wps:cNvSpPr txBox="1"/>
                        <wps:spPr>
                          <a:xfrm>
                            <a:off x="4830" y="3357"/>
                            <a:ext cx="726" cy="404"/>
                          </a:xfrm>
                          <a:prstGeom prst="rect">
                            <a:avLst/>
                          </a:prstGeom>
                          <a:noFill/>
                          <a:ln>
                            <a:noFill/>
                          </a:ln>
                        </wps:spPr>
                        <wps:txbx>
                          <w:txbxContent>
                            <w:p>
                              <w:pPr>
                                <w:ind w:firstLine="89" w:firstLineChars="49"/>
                                <w:rPr>
                                  <w:rFonts w:hint="eastAsia"/>
                                  <w:b/>
                                  <w:sz w:val="18"/>
                                  <w:szCs w:val="18"/>
                                </w:rPr>
                              </w:pPr>
                              <w:r>
                                <w:rPr>
                                  <w:rFonts w:hint="eastAsia"/>
                                  <w:b/>
                                  <w:sz w:val="18"/>
                                  <w:szCs w:val="18"/>
                                </w:rPr>
                                <w:t>000</w:t>
                              </w:r>
                            </w:p>
                          </w:txbxContent>
                        </wps:txbx>
                        <wps:bodyPr upright="1"/>
                      </wps:wsp>
                      <wps:wsp>
                        <wps:cNvPr id="288" name="文本框 288"/>
                        <wps:cNvSpPr txBox="1"/>
                        <wps:spPr>
                          <a:xfrm>
                            <a:off x="1138" y="3352"/>
                            <a:ext cx="842" cy="404"/>
                          </a:xfrm>
                          <a:prstGeom prst="rect">
                            <a:avLst/>
                          </a:prstGeom>
                          <a:noFill/>
                          <a:ln>
                            <a:noFill/>
                          </a:ln>
                        </wps:spPr>
                        <wps:txbx>
                          <w:txbxContent>
                            <w:p>
                              <w:pPr>
                                <w:rPr>
                                  <w:rFonts w:hint="eastAsia"/>
                                  <w:b/>
                                  <w:sz w:val="18"/>
                                  <w:szCs w:val="18"/>
                                </w:rPr>
                              </w:pPr>
                              <w:r>
                                <w:rPr>
                                  <w:rFonts w:hint="eastAsia"/>
                                  <w:b/>
                                  <w:sz w:val="18"/>
                                  <w:szCs w:val="18"/>
                                </w:rPr>
                                <w:t>SI型</w:t>
                              </w:r>
                            </w:p>
                          </w:txbxContent>
                        </wps:txbx>
                        <wps:bodyPr upright="1"/>
                      </wps:wsp>
                      <wps:wsp>
                        <wps:cNvPr id="289" name="矩形 289"/>
                        <wps:cNvSpPr/>
                        <wps:spPr>
                          <a:xfrm>
                            <a:off x="2100" y="3947"/>
                            <a:ext cx="3616"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90" name="直接连接符 290"/>
                        <wps:cNvSpPr/>
                        <wps:spPr>
                          <a:xfrm flipH="1">
                            <a:off x="2780" y="3944"/>
                            <a:ext cx="2" cy="472"/>
                          </a:xfrm>
                          <a:prstGeom prst="line">
                            <a:avLst/>
                          </a:prstGeom>
                          <a:ln w="9525" cap="flat" cmpd="sng">
                            <a:solidFill>
                              <a:srgbClr val="000000"/>
                            </a:solidFill>
                            <a:prstDash val="solid"/>
                            <a:headEnd type="none" w="med" len="med"/>
                            <a:tailEnd type="none" w="med" len="med"/>
                          </a:ln>
                        </wps:spPr>
                        <wps:bodyPr upright="1"/>
                      </wps:wsp>
                      <wps:wsp>
                        <wps:cNvPr id="291" name="文本框 291"/>
                        <wps:cNvSpPr txBox="1"/>
                        <wps:spPr>
                          <a:xfrm>
                            <a:off x="2195" y="3989"/>
                            <a:ext cx="692" cy="404"/>
                          </a:xfrm>
                          <a:prstGeom prst="rect">
                            <a:avLst/>
                          </a:prstGeom>
                          <a:noFill/>
                          <a:ln>
                            <a:noFill/>
                          </a:ln>
                        </wps:spPr>
                        <wps:txbx>
                          <w:txbxContent>
                            <w:p>
                              <w:pPr>
                                <w:rPr>
                                  <w:rFonts w:hint="eastAsia"/>
                                  <w:b/>
                                  <w:sz w:val="18"/>
                                  <w:szCs w:val="18"/>
                                </w:rPr>
                              </w:pPr>
                              <w:r>
                                <w:rPr>
                                  <w:rFonts w:hint="eastAsia"/>
                                  <w:b/>
                                  <w:color w:val="FF0000"/>
                                  <w:sz w:val="18"/>
                                  <w:szCs w:val="18"/>
                                </w:rPr>
                                <w:t>110</w:t>
                              </w:r>
                              <w:r>
                                <w:rPr>
                                  <w:rFonts w:hint="eastAsia"/>
                                  <w:b/>
                                  <w:sz w:val="18"/>
                                  <w:szCs w:val="18"/>
                                </w:rPr>
                                <w:t>0</w:t>
                              </w:r>
                            </w:p>
                          </w:txbxContent>
                        </wps:txbx>
                        <wps:bodyPr upright="1"/>
                      </wps:wsp>
                      <wps:wsp>
                        <wps:cNvPr id="292" name="文本框 292"/>
                        <wps:cNvSpPr txBox="1"/>
                        <wps:spPr>
                          <a:xfrm>
                            <a:off x="2862" y="3989"/>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293" name="直接连接符 293"/>
                        <wps:cNvSpPr/>
                        <wps:spPr>
                          <a:xfrm flipH="1">
                            <a:off x="4013" y="3955"/>
                            <a:ext cx="2" cy="473"/>
                          </a:xfrm>
                          <a:prstGeom prst="line">
                            <a:avLst/>
                          </a:prstGeom>
                          <a:ln w="9525" cap="flat" cmpd="sng">
                            <a:solidFill>
                              <a:srgbClr val="000000"/>
                            </a:solidFill>
                            <a:prstDash val="solid"/>
                            <a:headEnd type="none" w="med" len="med"/>
                            <a:tailEnd type="none" w="med" len="med"/>
                          </a:ln>
                        </wps:spPr>
                        <wps:bodyPr upright="1"/>
                      </wps:wsp>
                      <wps:wsp>
                        <wps:cNvPr id="294" name="直接连接符 294"/>
                        <wps:cNvSpPr/>
                        <wps:spPr>
                          <a:xfrm flipH="1">
                            <a:off x="4853" y="3948"/>
                            <a:ext cx="2" cy="472"/>
                          </a:xfrm>
                          <a:prstGeom prst="line">
                            <a:avLst/>
                          </a:prstGeom>
                          <a:ln w="9525" cap="flat" cmpd="sng">
                            <a:solidFill>
                              <a:srgbClr val="000000"/>
                            </a:solidFill>
                            <a:prstDash val="solid"/>
                            <a:headEnd type="none" w="med" len="med"/>
                            <a:tailEnd type="none" w="med" len="med"/>
                          </a:ln>
                        </wps:spPr>
                        <wps:bodyPr upright="1"/>
                      </wps:wsp>
                      <wps:wsp>
                        <wps:cNvPr id="295" name="文本框 295"/>
                        <wps:cNvSpPr txBox="1"/>
                        <wps:spPr>
                          <a:xfrm>
                            <a:off x="3947" y="3981"/>
                            <a:ext cx="1109" cy="404"/>
                          </a:xfrm>
                          <a:prstGeom prst="rect">
                            <a:avLst/>
                          </a:prstGeom>
                          <a:noFill/>
                          <a:ln>
                            <a:noFill/>
                          </a:ln>
                        </wps:spPr>
                        <wps:txbx>
                          <w:txbxContent>
                            <w:p>
                              <w:pPr>
                                <w:rPr>
                                  <w:rFonts w:hint="eastAsia"/>
                                  <w:b/>
                                  <w:sz w:val="18"/>
                                  <w:szCs w:val="18"/>
                                </w:rPr>
                              </w:pPr>
                              <w:r>
                                <w:rPr>
                                  <w:rFonts w:hint="eastAsia"/>
                                  <w:b/>
                                  <w:sz w:val="18"/>
                                  <w:szCs w:val="18"/>
                                </w:rPr>
                                <w:t>Rt (3位)</w:t>
                              </w:r>
                            </w:p>
                          </w:txbxContent>
                        </wps:txbx>
                        <wps:bodyPr upright="1"/>
                      </wps:wsp>
                      <wps:wsp>
                        <wps:cNvPr id="296" name="文本框 296"/>
                        <wps:cNvSpPr txBox="1"/>
                        <wps:spPr>
                          <a:xfrm>
                            <a:off x="1183" y="3988"/>
                            <a:ext cx="842" cy="404"/>
                          </a:xfrm>
                          <a:prstGeom prst="rect">
                            <a:avLst/>
                          </a:prstGeom>
                          <a:noFill/>
                          <a:ln>
                            <a:noFill/>
                          </a:ln>
                        </wps:spPr>
                        <wps:txbx>
                          <w:txbxContent>
                            <w:p>
                              <w:pPr>
                                <w:rPr>
                                  <w:rFonts w:hint="eastAsia"/>
                                  <w:b/>
                                  <w:sz w:val="18"/>
                                  <w:szCs w:val="18"/>
                                </w:rPr>
                              </w:pPr>
                              <w:r>
                                <w:rPr>
                                  <w:rFonts w:hint="eastAsia"/>
                                  <w:b/>
                                  <w:sz w:val="18"/>
                                  <w:szCs w:val="18"/>
                                </w:rPr>
                                <w:t>SS型</w:t>
                              </w:r>
                            </w:p>
                          </w:txbxContent>
                        </wps:txbx>
                        <wps:bodyPr upright="1"/>
                      </wps:wsp>
                      <wps:wsp>
                        <wps:cNvPr id="297" name="文本框 297"/>
                        <wps:cNvSpPr txBox="1"/>
                        <wps:spPr>
                          <a:xfrm>
                            <a:off x="4801" y="3969"/>
                            <a:ext cx="1325" cy="404"/>
                          </a:xfrm>
                          <a:prstGeom prst="rect">
                            <a:avLst/>
                          </a:prstGeom>
                          <a:noFill/>
                          <a:ln>
                            <a:noFill/>
                          </a:ln>
                        </wps:spPr>
                        <wps:txbx>
                          <w:txbxContent>
                            <w:p>
                              <w:pPr>
                                <w:rPr>
                                  <w:rFonts w:hint="eastAsia"/>
                                  <w:b/>
                                  <w:sz w:val="18"/>
                                  <w:szCs w:val="18"/>
                                </w:rPr>
                              </w:pPr>
                              <w:r>
                                <w:rPr>
                                  <w:rFonts w:hint="eastAsia"/>
                                  <w:b/>
                                  <w:sz w:val="18"/>
                                  <w:szCs w:val="18"/>
                                </w:rPr>
                                <w:t>Rs (3位)</w:t>
                              </w:r>
                            </w:p>
                          </w:txbxContent>
                        </wps:txbx>
                        <wps:bodyPr upright="1"/>
                      </wps:wsp>
                      <wps:wsp>
                        <wps:cNvPr id="298" name="文本框 298"/>
                        <wps:cNvSpPr txBox="1"/>
                        <wps:spPr>
                          <a:xfrm>
                            <a:off x="5616" y="2704"/>
                            <a:ext cx="1486" cy="404"/>
                          </a:xfrm>
                          <a:prstGeom prst="rect">
                            <a:avLst/>
                          </a:prstGeom>
                          <a:noFill/>
                          <a:ln>
                            <a:noFill/>
                          </a:ln>
                        </wps:spPr>
                        <wps:txbx>
                          <w:txbxContent>
                            <w:p>
                              <w:pPr>
                                <w:rPr>
                                  <w:rFonts w:hint="eastAsia"/>
                                  <w:b/>
                                  <w:sz w:val="18"/>
                                  <w:szCs w:val="18"/>
                                </w:rPr>
                              </w:pPr>
                              <w:r>
                                <w:rPr>
                                  <w:rFonts w:hint="eastAsia"/>
                                  <w:b/>
                                  <w:sz w:val="18"/>
                                  <w:szCs w:val="18"/>
                                </w:rPr>
                                <w:t>Offset16 (16位)</w:t>
                              </w:r>
                            </w:p>
                          </w:txbxContent>
                        </wps:txbx>
                        <wps:bodyPr upright="1"/>
                      </wps:wsp>
                      <wps:wsp>
                        <wps:cNvPr id="299" name="直接连接符 299"/>
                        <wps:cNvSpPr/>
                        <wps:spPr>
                          <a:xfrm flipH="1">
                            <a:off x="7001" y="2664"/>
                            <a:ext cx="2" cy="472"/>
                          </a:xfrm>
                          <a:prstGeom prst="line">
                            <a:avLst/>
                          </a:prstGeom>
                          <a:ln w="9525" cap="flat" cmpd="sng">
                            <a:solidFill>
                              <a:srgbClr val="000000"/>
                            </a:solidFill>
                            <a:prstDash val="solid"/>
                            <a:headEnd type="none" w="med" len="med"/>
                            <a:tailEnd type="none" w="med" len="med"/>
                          </a:ln>
                        </wps:spPr>
                        <wps:bodyPr upright="1"/>
                      </wps:wsp>
                      <wps:wsp>
                        <wps:cNvPr id="300" name="直接连接符 300"/>
                        <wps:cNvSpPr/>
                        <wps:spPr>
                          <a:xfrm>
                            <a:off x="5672" y="707"/>
                            <a:ext cx="1" cy="461"/>
                          </a:xfrm>
                          <a:prstGeom prst="line">
                            <a:avLst/>
                          </a:prstGeom>
                          <a:ln w="9525" cap="flat" cmpd="sng">
                            <a:solidFill>
                              <a:srgbClr val="000000"/>
                            </a:solidFill>
                            <a:prstDash val="solid"/>
                            <a:headEnd type="none" w="med" len="med"/>
                            <a:tailEnd type="none" w="med" len="med"/>
                          </a:ln>
                        </wps:spPr>
                        <wps:bodyPr upright="1"/>
                      </wps:wsp>
                      <wps:wsp>
                        <wps:cNvPr id="301" name="文本框 301"/>
                        <wps:cNvSpPr txBox="1"/>
                        <wps:spPr>
                          <a:xfrm>
                            <a:off x="4899" y="721"/>
                            <a:ext cx="796" cy="404"/>
                          </a:xfrm>
                          <a:prstGeom prst="rect">
                            <a:avLst/>
                          </a:prstGeom>
                          <a:noFill/>
                          <a:ln>
                            <a:noFill/>
                          </a:ln>
                        </wps:spPr>
                        <wps:txbx>
                          <w:txbxContent>
                            <w:p>
                              <w:pPr>
                                <w:rPr>
                                  <w:rFonts w:hint="eastAsia"/>
                                  <w:b/>
                                  <w:sz w:val="18"/>
                                  <w:szCs w:val="18"/>
                                </w:rPr>
                              </w:pPr>
                              <w:r>
                                <w:rPr>
                                  <w:rFonts w:hint="eastAsia"/>
                                  <w:b/>
                                  <w:sz w:val="18"/>
                                  <w:szCs w:val="18"/>
                                </w:rPr>
                                <w:t>000</w:t>
                              </w:r>
                            </w:p>
                          </w:txbxContent>
                        </wps:txbx>
                        <wps:bodyPr upright="1"/>
                      </wps:wsp>
                      <wps:wsp>
                        <wps:cNvPr id="302" name="文本框 302"/>
                        <wps:cNvSpPr txBox="1"/>
                        <wps:spPr>
                          <a:xfrm>
                            <a:off x="4943" y="2689"/>
                            <a:ext cx="796" cy="404"/>
                          </a:xfrm>
                          <a:prstGeom prst="rect">
                            <a:avLst/>
                          </a:prstGeom>
                          <a:noFill/>
                          <a:ln>
                            <a:noFill/>
                          </a:ln>
                        </wps:spPr>
                        <wps:txbx>
                          <w:txbxContent>
                            <w:p>
                              <w:pPr>
                                <w:rPr>
                                  <w:rFonts w:hint="eastAsia"/>
                                  <w:b/>
                                  <w:sz w:val="18"/>
                                  <w:szCs w:val="18"/>
                                </w:rPr>
                              </w:pPr>
                              <w:r>
                                <w:rPr>
                                  <w:rFonts w:hint="eastAsia"/>
                                  <w:b/>
                                  <w:sz w:val="18"/>
                                  <w:szCs w:val="18"/>
                                </w:rPr>
                                <w:t>000</w:t>
                              </w:r>
                            </w:p>
                          </w:txbxContent>
                        </wps:txbx>
                        <wps:bodyPr upright="1"/>
                      </wps:wsp>
                      <wps:wsp>
                        <wps:cNvPr id="303" name="直接连接符 303"/>
                        <wps:cNvSpPr/>
                        <wps:spPr>
                          <a:xfrm>
                            <a:off x="5704" y="2652"/>
                            <a:ext cx="9" cy="472"/>
                          </a:xfrm>
                          <a:prstGeom prst="line">
                            <a:avLst/>
                          </a:prstGeom>
                          <a:ln w="9525" cap="flat" cmpd="sng">
                            <a:solidFill>
                              <a:srgbClr val="000000"/>
                            </a:solidFill>
                            <a:prstDash val="solid"/>
                            <a:headEnd type="none" w="med" len="med"/>
                            <a:tailEnd type="none" w="med" len="med"/>
                          </a:ln>
                        </wps:spPr>
                        <wps:bodyPr upright="1"/>
                      </wps:wsp>
                      <wps:wsp>
                        <wps:cNvPr id="304" name="文本框 304"/>
                        <wps:cNvSpPr txBox="1"/>
                        <wps:spPr>
                          <a:xfrm>
                            <a:off x="5693" y="3342"/>
                            <a:ext cx="1486" cy="404"/>
                          </a:xfrm>
                          <a:prstGeom prst="rect">
                            <a:avLst/>
                          </a:prstGeom>
                          <a:noFill/>
                          <a:ln>
                            <a:noFill/>
                          </a:ln>
                        </wps:spPr>
                        <wps:txbx>
                          <w:txbxContent>
                            <w:p>
                              <w:pPr>
                                <w:rPr>
                                  <w:rFonts w:hint="eastAsia"/>
                                  <w:b/>
                                  <w:sz w:val="18"/>
                                  <w:szCs w:val="18"/>
                                </w:rPr>
                              </w:pPr>
                              <w:r>
                                <w:rPr>
                                  <w:rFonts w:hint="eastAsia"/>
                                  <w:b/>
                                  <w:sz w:val="18"/>
                                  <w:szCs w:val="18"/>
                                </w:rPr>
                                <w:t>Imm16 (16位)</w:t>
                              </w:r>
                            </w:p>
                          </w:txbxContent>
                        </wps:txbx>
                        <wps:bodyPr upright="1"/>
                      </wps:wsp>
                      <wps:wsp>
                        <wps:cNvPr id="305" name="直接连接符 305"/>
                        <wps:cNvSpPr/>
                        <wps:spPr>
                          <a:xfrm>
                            <a:off x="5729" y="3300"/>
                            <a:ext cx="1" cy="461"/>
                          </a:xfrm>
                          <a:prstGeom prst="line">
                            <a:avLst/>
                          </a:prstGeom>
                          <a:ln w="9525"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223.75pt;width:446.8pt;" coordsize="8936,4683" o:gfxdata="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">
                <o:lock v:ext="edit" grouping="f" rotation="t" aspectratio="f"/>
                <v:rect id="_x0000_s1026" o:spid="_x0000_s1026" o:spt="1" style="position:absolute;left:0;top:0;height:4683;width:8936;" filled="f" stroked="f" coordsize="21600,21600" o:gfxdata="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wyyvQAA&#10;ANwAAAAPAAAAAAAAAAEAIAAAACIAAABkcnMvZG93bnJldi54bWxQSwECFAAUAAAACACHTuJAMy8F&#10;njsAAAA5AAAAEAAAAAAAAAABACAAAAAMAQAAZHJzL3NoYXBleG1sLnhtbFBLBQYAAAAABgAGAFsB&#10;AAC2AwAAAAA=&#10;">
                  <v:fill on="f" focussize="0,0"/>
                  <v:stroke on="f"/>
                  <v:imagedata o:title=""/>
                  <o:lock v:ext="edit" text="t" aspectratio="t"/>
                </v:rect>
                <v:rect id="_x0000_s1026" o:spid="_x0000_s1026" o:spt="1" style="position:absolute;left:2060;top:65;height:459;width:3651;" fillcolor="#FFFFFF" filled="t" stroked="t" coordsize="21600,21600" o:gfxdata="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ak2p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rect>
                <v:line id="_x0000_s1026" o:spid="_x0000_s1026" o:spt="20" style="position:absolute;left:2740;top:62;flip:x;height:472;width:2;" filled="f" stroked="t" coordsize="21600,21600" o:gfxdata="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scC0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2107;top:107;height:404;width:692;" filled="f" stroked="f" coordsize="21600,21600" o:gfxdata="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wED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color w:val="FF0000"/>
                            <w:sz w:val="18"/>
                            <w:szCs w:val="18"/>
                          </w:rPr>
                          <w:t>000</w:t>
                        </w:r>
                        <w:r>
                          <w:rPr>
                            <w:rFonts w:hint="eastAsia"/>
                            <w:b/>
                            <w:sz w:val="18"/>
                            <w:szCs w:val="18"/>
                          </w:rPr>
                          <w:t>0</w:t>
                        </w:r>
                      </w:p>
                    </w:txbxContent>
                  </v:textbox>
                </v:shape>
                <v:shape id="_x0000_s1026" o:spid="_x0000_s1026" o:spt="202" type="#_x0000_t202" style="position:absolute;left:2822;top:107;height:404;width:1325;" filled="f" stroked="f" coordsize="21600,21600" o:gfxdata="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KOQ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3973;top:73;flip:x;height:473;width:2;" filled="f" stroked="t" coordsize="21600,21600" o:gfxdata="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Y17D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4813;top:66;flip:x;height:472;width:2;" filled="f" stroked="t" coordsize="21600,21600" o:gfxdata="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Mqx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_x0000_s1026" o:spid="_x0000_s1026" o:spt="202" type="#_x0000_t202" style="position:absolute;left:3907;top:111;height:404;width:1109;" filled="f" stroked="f" coordsize="21600,21600" o:gfxdata="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0aM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 t (3位)</w:t>
                        </w:r>
                      </w:p>
                    </w:txbxContent>
                  </v:textbox>
                </v:shape>
                <v:shape id="_x0000_s1026" o:spid="_x0000_s1026" o:spt="202" type="#_x0000_t202" style="position:absolute;left:4763;top:111;height:404;width:1325;" filled="f" stroked="f" coordsize="21600,21600" o:gfxdata="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dBwNG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Rs (3位)</w:t>
                        </w:r>
                      </w:p>
                    </w:txbxContent>
                  </v:textbox>
                </v:shape>
                <v:shape id="_x0000_s1026" o:spid="_x0000_s1026" o:spt="202" type="#_x0000_t202" style="position:absolute;left:1071;top:106;height:404;width:842;" filled="f" stroked="f" coordsize="21600,21600" o:gfxdata="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WVK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sz w:val="18"/>
                            <w:szCs w:val="18"/>
                          </w:rPr>
                          <w:t>RR型</w:t>
                        </w:r>
                      </w:p>
                    </w:txbxContent>
                  </v:textbox>
                </v:shape>
                <v:rect id="_x0000_s1026" o:spid="_x0000_s1026" o:spt="1" style="position:absolute;left:2069;top:701;height:459;width:5229;" fillcolor="#FFFFFF" filled="t" stroked="t" coordsize="21600,21600" o:gfxdata="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iCbT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rect>
                <v:line id="_x0000_s1026" o:spid="_x0000_s1026" o:spt="20" style="position:absolute;left:2749;top:698;flip:x;height:472;width:2;" filled="f" stroked="t" coordsize="21600,21600" o:gfxdata="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iu9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2099;top:731;height:404;width:796;" filled="f" stroked="f" coordsize="21600,21600" o:gfxdata="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rG0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color w:val="FF0000"/>
                            <w:sz w:val="18"/>
                            <w:szCs w:val="18"/>
                          </w:rPr>
                          <w:t>001</w:t>
                        </w:r>
                        <w:r>
                          <w:rPr>
                            <w:rFonts w:hint="eastAsia"/>
                            <w:b/>
                            <w:sz w:val="18"/>
                            <w:szCs w:val="18"/>
                          </w:rPr>
                          <w:t>0</w:t>
                        </w:r>
                      </w:p>
                    </w:txbxContent>
                  </v:textbox>
                </v:shape>
                <v:shape id="_x0000_s1026" o:spid="_x0000_s1026" o:spt="202" type="#_x0000_t202" style="position:absolute;left:2831;top:743;height:404;width:1325;" filled="f" stroked="f" coordsize="21600,21600" o:gfxdata="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mNJ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3982;top:709;flip:x;height:473;width:2;" filled="f" stroked="t" coordsize="21600,21600" o:gfxdata="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mIJ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822;top:702;flip:x;height:472;width:2;" filled="f" stroked="t" coordsize="21600,21600" o:gfxdata="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Utv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3916;top:735;height:404;width:1109;" filled="f" stroked="f" coordsize="21600,21600" o:gfxdata="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3zNe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Rt (3位)</w:t>
                        </w:r>
                      </w:p>
                    </w:txbxContent>
                  </v:textbox>
                </v:shape>
                <v:shape id="_x0000_s1026" o:spid="_x0000_s1026" o:spt="202" type="#_x0000_t202" style="position:absolute;left:5624;top:713;height:404;width:1486;" filled="f" stroked="f" coordsize="21600,21600" o:gfxdata="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e2lM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sz w:val="18"/>
                            <w:szCs w:val="18"/>
                          </w:rPr>
                          <w:t>Imm16 (16位)</w:t>
                        </w:r>
                      </w:p>
                    </w:txbxContent>
                  </v:textbox>
                </v:shape>
                <v:shape id="_x0000_s1026" o:spid="_x0000_s1026" o:spt="202" type="#_x0000_t202" style="position:absolute;left:1080;top:742;height:404;width:842;" filled="f" stroked="f" coordsize="21600,21600" o:gfxdata="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mFYM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b/>
                            <w:sz w:val="18"/>
                            <w:szCs w:val="18"/>
                          </w:rPr>
                        </w:pPr>
                        <w:r>
                          <w:rPr>
                            <w:rFonts w:hint="eastAsia"/>
                            <w:b/>
                            <w:sz w:val="18"/>
                            <w:szCs w:val="18"/>
                          </w:rPr>
                          <w:t>RI型</w:t>
                        </w:r>
                      </w:p>
                    </w:txbxContent>
                  </v:textbox>
                </v:shape>
                <v:rect id="_x0000_s1026" o:spid="_x0000_s1026" o:spt="1" style="position:absolute;left:2059;top:1340;height:459;width:3651;" fillcolor="#FFFFFF" filled="t" stroked="t" coordsize="21600,21600" o:gfxdata="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uT5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rect>
                <v:line id="_x0000_s1026" o:spid="_x0000_s1026" o:spt="20" style="position:absolute;left:2739;top:1337;flip:x;height:472;width:2;" filled="f" stroked="t" coordsize="21600,21600" o:gfxdata="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8s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2106;top:1382;height:404;width:692;" filled="f" stroked="f" coordsize="21600,21600" o:gfxdata="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KyHu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color w:val="FF0000"/>
                            <w:sz w:val="18"/>
                            <w:szCs w:val="18"/>
                          </w:rPr>
                          <w:t>010</w:t>
                        </w:r>
                        <w:r>
                          <w:rPr>
                            <w:rFonts w:hint="eastAsia"/>
                            <w:b/>
                            <w:sz w:val="18"/>
                            <w:szCs w:val="18"/>
                          </w:rPr>
                          <w:t>0</w:t>
                        </w:r>
                      </w:p>
                    </w:txbxContent>
                  </v:textbox>
                </v:shape>
                <v:shape id="_x0000_s1026" o:spid="_x0000_s1026" o:spt="202" type="#_x0000_t202" style="position:absolute;left:2821;top:1382;height:404;width:1325;" filled="f" stroked="f" coordsize="21600,21600" o:gfxdata="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1A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3972;top:1348;flip:x;height:473;width:2;" filled="f" stroked="t" coordsize="21600,21600" o:gfxdata="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KAj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812;top:1341;flip:x;height:472;width:2;" filled="f" stroked="t" coordsize="21600,21600" o:gfxdata="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3906;top:1386;height:404;width:1109;" filled="f" stroked="f" coordsize="21600,21600" o:gfxdata="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HOe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 t (3位)</w:t>
                        </w:r>
                      </w:p>
                    </w:txbxContent>
                  </v:textbox>
                </v:shape>
                <v:shape id="_x0000_s1026" o:spid="_x0000_s1026" o:spt="202" type="#_x0000_t202" style="position:absolute;left:4762;top:1386;height:404;width:1325;" filled="f" stroked="f" coordsize="21600,21600" o:gfxdata="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7lo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b/>
                            <w:sz w:val="18"/>
                            <w:szCs w:val="18"/>
                          </w:rPr>
                        </w:pPr>
                        <w:r>
                          <w:rPr>
                            <w:rFonts w:hint="eastAsia"/>
                            <w:b/>
                            <w:sz w:val="18"/>
                            <w:szCs w:val="18"/>
                          </w:rPr>
                          <w:t>Rs (3位)</w:t>
                        </w:r>
                      </w:p>
                    </w:txbxContent>
                  </v:textbox>
                </v:shape>
                <v:shape id="_x0000_s1026" o:spid="_x0000_s1026" o:spt="202" type="#_x0000_t202" style="position:absolute;left:1070;top:1381;height:404;width:842;" filled="f" stroked="f" coordsize="21600,21600" o:gfxdata="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6L/k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RS型</w:t>
                        </w:r>
                      </w:p>
                    </w:txbxContent>
                  </v:textbox>
                </v:shape>
                <v:rect id="_x0000_s1026" o:spid="_x0000_s1026" o:spt="1" style="position:absolute;left:2104;top:1976;height:459;width:5506;" fillcolor="#FFFFFF" filled="t" stroked="t" coordsize="21600,21600" o:gfxdata="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YL/MO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rect>
                <v:line id="_x0000_s1026" o:spid="_x0000_s1026" o:spt="20" style="position:absolute;left:2784;top:1973;flip:x;height:472;width:2;" filled="f" stroked="t" coordsize="21600,21600" o:gfxdata="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VMM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2151;top:2018;height:404;width:692;" filled="f" stroked="f" coordsize="21600,21600" o:gfxdata="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qp12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color w:val="FF0000"/>
                            <w:sz w:val="18"/>
                            <w:szCs w:val="18"/>
                          </w:rPr>
                          <w:t>011</w:t>
                        </w:r>
                        <w:r>
                          <w:rPr>
                            <w:rFonts w:hint="eastAsia"/>
                            <w:b/>
                            <w:sz w:val="18"/>
                            <w:szCs w:val="18"/>
                          </w:rPr>
                          <w:t>0</w:t>
                        </w:r>
                      </w:p>
                    </w:txbxContent>
                  </v:textbox>
                </v:shape>
                <v:shape id="_x0000_s1026" o:spid="_x0000_s1026" o:spt="202" type="#_x0000_t202" style="position:absolute;left:2866;top:2018;height:404;width:1325;" filled="f" stroked="f" coordsize="21600,21600" o:gfxdata="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Y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4017;top:1984;flip:x;height:473;width:2;" filled="f" stroked="t" coordsize="21600,21600" o:gfxdata="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QLvq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857;top:1977;flip:x;height:472;width:2;" filled="f" stroked="t" coordsize="21600,21600" o:gfxdata="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k5KM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3951;top:2010;height:404;width:1109;" filled="f" stroked="f" coordsize="21600,21600" o:gfxdata="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Gh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Rt (3位)</w:t>
                        </w:r>
                      </w:p>
                    </w:txbxContent>
                  </v:textbox>
                </v:shape>
                <v:shape id="_x0000_s1026" o:spid="_x0000_s1026" o:spt="202" type="#_x0000_t202" style="position:absolute;left:6123;top:1965;height:404;width:1486;" filled="f" stroked="f" coordsize="21600,21600" o:gfxdata="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MdBMW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sz w:val="18"/>
                            <w:szCs w:val="18"/>
                          </w:rPr>
                          <w:t>Offset16 (16位)</w:t>
                        </w:r>
                      </w:p>
                    </w:txbxContent>
                  </v:textbox>
                </v:shape>
                <v:shape id="_x0000_s1026" o:spid="_x0000_s1026" o:spt="202" type="#_x0000_t202" style="position:absolute;left:1115;top:2017;height:404;width:842;" filled="f" stroked="f" coordsize="21600,21600" o:gfxdata="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gpC3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b/>
                            <w:sz w:val="18"/>
                            <w:szCs w:val="18"/>
                          </w:rPr>
                        </w:pPr>
                        <w:r>
                          <w:rPr>
                            <w:rFonts w:hint="eastAsia"/>
                            <w:b/>
                            <w:sz w:val="18"/>
                            <w:szCs w:val="18"/>
                          </w:rPr>
                          <w:t>RX型</w:t>
                        </w:r>
                      </w:p>
                    </w:txbxContent>
                  </v:textbox>
                </v:shape>
                <v:shape id="_x0000_s1026" o:spid="_x0000_s1026" o:spt="202" type="#_x0000_t202" style="position:absolute;left:4805;top:1998;height:404;width:1325;" filled="f" stroked="f" coordsize="21600,21600" o:gfxdata="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c4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Rx (3位)</w:t>
                        </w:r>
                      </w:p>
                    </w:txbxContent>
                  </v:textbox>
                </v:shape>
                <v:line id="_x0000_s1026" o:spid="_x0000_s1026" o:spt="20" style="position:absolute;left:5723;top:1972;flip:x;height:472;width:2;" filled="f" stroked="t" coordsize="21600,21600" o:gfxdata="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d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_x0000_s1026" o:spid="_x0000_s1026" o:spt="1" style="position:absolute;left:2137;top:2672;height:459;width:6393;" fillcolor="#FFFFFF" filled="t" stroked="t" coordsize="21600,21600" o:gfxdata="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J7Ph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rect>
                <v:line id="_x0000_s1026" o:spid="_x0000_s1026" o:spt="20" style="position:absolute;left:2817;top:2669;flip:x;height:472;width:2;" filled="f" stroked="t" coordsize="21600,21600" o:gfxdata="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5Em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2167;top:2702;height:404;width:842;" filled="f" stroked="f" coordsize="21600,21600" o:gfxdata="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UG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color w:val="FF0000"/>
                            <w:sz w:val="18"/>
                            <w:szCs w:val="18"/>
                          </w:rPr>
                          <w:t>100</w:t>
                        </w:r>
                        <w:r>
                          <w:rPr>
                            <w:rFonts w:hint="eastAsia"/>
                            <w:b/>
                            <w:sz w:val="18"/>
                            <w:szCs w:val="18"/>
                          </w:rPr>
                          <w:t>0</w:t>
                        </w:r>
                      </w:p>
                    </w:txbxContent>
                  </v:textbox>
                </v:shape>
                <v:shape id="_x0000_s1026" o:spid="_x0000_s1026" o:spt="202" type="#_x0000_t202" style="position:absolute;left:2899;top:2714;height:404;width:1325;"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4050;top:2680;flip:x;height:473;width:2;" filled="f" stroked="t" coordsize="21600,21600" o:gfxdata="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5fc7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890;top:2673;flip:x;height:472;width:2;" filled="f" stroked="t" coordsize="21600,21600" o:gfxdata="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0VCm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3984;top:2706;height:404;width:1109;" filled="f" stroked="f" coordsize="21600,21600" o:gfxdata="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SSG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Rx (3位)</w:t>
                        </w:r>
                      </w:p>
                    </w:txbxContent>
                  </v:textbox>
                </v:shape>
                <v:shape id="_x0000_s1026" o:spid="_x0000_s1026" o:spt="202" type="#_x0000_t202" style="position:absolute;left:6960;top:2684;height:404;width:1486;"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b/>
                            <w:sz w:val="18"/>
                            <w:szCs w:val="18"/>
                          </w:rPr>
                        </w:pPr>
                        <w:r>
                          <w:rPr>
                            <w:rFonts w:hint="eastAsia"/>
                            <w:b/>
                            <w:sz w:val="18"/>
                            <w:szCs w:val="18"/>
                          </w:rPr>
                          <w:t>Imm16 (16位)</w:t>
                        </w:r>
                      </w:p>
                    </w:txbxContent>
                  </v:textbox>
                </v:shape>
                <v:shape id="_x0000_s1026" o:spid="_x0000_s1026" o:spt="202" type="#_x0000_t202" style="position:absolute;left:1148;top:2713;height:404;width:842;" filled="f" stroked="f" coordsize="21600,21600" o:gfxdata="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Bej8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XI型</w:t>
                        </w:r>
                      </w:p>
                    </w:txbxContent>
                  </v:textbox>
                </v:shape>
                <v:rect id="_x0000_s1026" o:spid="_x0000_s1026" o:spt="1" style="position:absolute;left:2127;top:3311;height:459;width:4895;" fillcolor="#FFFFFF" filled="t" stroked="t" coordsize="21600,21600" o:gfxdata="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YHGjm5AAAA3AAA&#10;AA8AAAAAAAAAAQAgAAAAIgAAAGRycy9kb3ducmV2LnhtbFBLAQIUABQAAAAIAIdO4kAzLwWeOwAA&#10;ADkAAAAQAAAAAAAAAAEAIAAAAAgBAABkcnMvc2hhcGV4bWwueG1sUEsFBgAAAAAGAAYAWwEAALID&#10;AAAAAA==&#10;">
                  <v:fill on="t" focussize="0,0"/>
                  <v:stroke color="#000000" joinstyle="miter"/>
                  <v:imagedata o:title=""/>
                  <o:lock v:ext="edit" aspectratio="f"/>
                </v:rect>
                <v:line id="_x0000_s1026" o:spid="_x0000_s1026" o:spt="20" style="position:absolute;left:2807;top:3308;flip:x;height:472;width:2;" filled="f" stroked="t" coordsize="21600,21600" o:gfxdata="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mq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2174;top:3353;height:404;width:692;" filled="f" stroked="f" coordsize="21600,21600" o:gfxdata="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ZkGn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color w:val="FF0000"/>
                            <w:sz w:val="18"/>
                            <w:szCs w:val="18"/>
                          </w:rPr>
                          <w:t>101</w:t>
                        </w:r>
                        <w:r>
                          <w:rPr>
                            <w:rFonts w:hint="eastAsia"/>
                            <w:b/>
                            <w:sz w:val="18"/>
                            <w:szCs w:val="18"/>
                          </w:rPr>
                          <w:t>0</w:t>
                        </w:r>
                      </w:p>
                    </w:txbxContent>
                  </v:textbox>
                </v:shape>
                <v:shape id="_x0000_s1026" o:spid="_x0000_s1026" o:spt="202" type="#_x0000_t202" style="position:absolute;left:2889;top:3353;height:404;width:1325;" filled="f" stroked="f" coordsize="21600,21600" o:gfxdata="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CrkP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4040;top:3319;flip:x;height:473;width:2;" filled="f" stroked="t" coordsize="21600,21600" o:gfxdata="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4JU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880;top:3312;flip:x;height:472;width:2;" filled="f" stroked="t" coordsize="21600,21600" o:gfxdata="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Ksy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3974;top:3357;height:404;width:1109;" filled="f" stroked="f" coordsize="21600,21600" o:gfxdata="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1Hp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 t (3位)</w:t>
                        </w:r>
                      </w:p>
                    </w:txbxContent>
                  </v:textbox>
                </v:shape>
                <v:shape id="_x0000_s1026" o:spid="_x0000_s1026" o:spt="202" type="#_x0000_t202" style="position:absolute;left:4830;top:3357;height:404;width:726;" filled="f" stroked="f" coordsize="21600,21600" o:gfxdata="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HiP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ind w:firstLine="89" w:firstLineChars="49"/>
                          <w:rPr>
                            <w:rFonts w:hint="eastAsia"/>
                            <w:b/>
                            <w:sz w:val="18"/>
                            <w:szCs w:val="18"/>
                          </w:rPr>
                        </w:pPr>
                        <w:r>
                          <w:rPr>
                            <w:rFonts w:hint="eastAsia"/>
                            <w:b/>
                            <w:sz w:val="18"/>
                            <w:szCs w:val="18"/>
                          </w:rPr>
                          <w:t>000</w:t>
                        </w:r>
                      </w:p>
                    </w:txbxContent>
                  </v:textbox>
                </v:shape>
                <v:shape id="_x0000_s1026" o:spid="_x0000_s1026" o:spt="202" type="#_x0000_t202" style="position:absolute;left:1138;top:3352;height:404;width:842;" filled="f" stroked="f" coordsize="21600,21600" o:gfxdata="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KOdk2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SI型</w:t>
                        </w:r>
                      </w:p>
                    </w:txbxContent>
                  </v:textbox>
                </v:shape>
                <v:rect id="_x0000_s1026" o:spid="_x0000_s1026" o:spt="1" style="position:absolute;left:2100;top:3947;height:459;width:3616;" fillcolor="#FFFFFF" filled="t" stroked="t" coordsize="21600,21600" o:gfxdata="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PbOk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rect>
                <v:line id="_x0000_s1026" o:spid="_x0000_s1026" o:spt="20" style="position:absolute;left:2780;top:3944;flip:x;height:472;width:2;" filled="f" stroked="t" coordsize="21600,21600" o:gfxdata="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Z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2195;top:3989;height:404;width:692;" filled="f" stroked="f" coordsize="21600,21600" o:gfxdata="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bUkN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color w:val="FF0000"/>
                            <w:sz w:val="18"/>
                            <w:szCs w:val="18"/>
                          </w:rPr>
                          <w:t>110</w:t>
                        </w:r>
                        <w:r>
                          <w:rPr>
                            <w:rFonts w:hint="eastAsia"/>
                            <w:b/>
                            <w:sz w:val="18"/>
                            <w:szCs w:val="18"/>
                          </w:rPr>
                          <w:t>0</w:t>
                        </w:r>
                      </w:p>
                    </w:txbxContent>
                  </v:textbox>
                </v:shape>
                <v:shape id="_x0000_s1026" o:spid="_x0000_s1026" o:spt="202" type="#_x0000_t202" style="position:absolute;left:2862;top:3989;height:404;width:1325;" filled="f" stroked="f" coordsize="21600,21600" o:gfxdata="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v9d6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4013;top:3955;flip:x;height:473;width:2;" filled="f" stroked="t" coordsize="21600,21600" o:gfxdata="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4H+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853;top:3948;flip:x;height:472;width:2;" filled="f" stroked="t" coordsize="21600,21600" o:gfxdata="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15+O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947;top:3981;height:404;width:1109;" filled="f" stroked="f" coordsize="21600,21600" o:gfxdata="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ZPD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Rt (3位)</w:t>
                        </w:r>
                      </w:p>
                    </w:txbxContent>
                  </v:textbox>
                </v:shape>
                <v:shape id="_x0000_s1026" o:spid="_x0000_s1026" o:spt="202" type="#_x0000_t202" style="position:absolute;left:1183;top:3988;height:404;width:842;" filled="f" stroked="f" coordsize="21600,21600" o:gfxdata="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Re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SS型</w:t>
                        </w:r>
                      </w:p>
                    </w:txbxContent>
                  </v:textbox>
                </v:shape>
                <v:shape id="_x0000_s1026" o:spid="_x0000_s1026" o:spt="202" type="#_x0000_t202" style="position:absolute;left:4801;top:3969;height:404;width:1325;" filled="f" stroked="f" coordsize="21600,21600" o:gfxdata="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sh04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Rs (3位)</w:t>
                        </w:r>
                      </w:p>
                    </w:txbxContent>
                  </v:textbox>
                </v:shape>
                <v:shape id="_x0000_s1026" o:spid="_x0000_s1026" o:spt="202" type="#_x0000_t202" style="position:absolute;left:5616;top:2704;height:404;width:1486;" filled="f" stroked="f" coordsize="21600,21600" o:gfxdata="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1fgk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Offset16 (16位)</w:t>
                        </w:r>
                      </w:p>
                    </w:txbxContent>
                  </v:textbox>
                </v:shape>
                <v:line id="_x0000_s1026" o:spid="_x0000_s1026" o:spt="20" style="position:absolute;left:7001;top:2664;flip:x;height:472;width:2;" filled="f" stroked="t" coordsize="21600,21600" o:gfxdata="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1jA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5672;top:707;height:461;width:1;" filled="f" stroked="t" coordsize="21600,21600" o:gfxdata="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598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202" type="#_x0000_t202" style="position:absolute;left:4899;top:721;height:404;width:796;" filled="f" stroked="f" coordsize="21600,21600" o:gfxdata="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G0xe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sz w:val="18"/>
                            <w:szCs w:val="18"/>
                          </w:rPr>
                          <w:t>000</w:t>
                        </w:r>
                      </w:p>
                    </w:txbxContent>
                  </v:textbox>
                </v:shape>
                <v:shape id="_x0000_s1026" o:spid="_x0000_s1026" o:spt="202" type="#_x0000_t202" style="position:absolute;left:4943;top:2689;height:404;width:796;" filled="f" stroked="f" coordsize="21600,21600" o:gfxdata="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RNY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000</w:t>
                        </w:r>
                      </w:p>
                    </w:txbxContent>
                  </v:textbox>
                </v:shape>
                <v:line id="_x0000_s1026" o:spid="_x0000_s1026" o:spt="20" style="position:absolute;left:5704;top:2652;height:472;width:9;" filled="f" stroked="t" coordsize="21600,21600" o:gfxdata="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rab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202" type="#_x0000_t202" style="position:absolute;left:5693;top:3342;height:404;width:1486;" filled="f" stroked="f" coordsize="21600,21600" o:gfxdata="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wj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Imm16 (16位)</w:t>
                        </w:r>
                      </w:p>
                    </w:txbxContent>
                  </v:textbox>
                </v:shape>
                <v:line id="_x0000_s1026" o:spid="_x0000_s1026" o:spt="20" style="position:absolute;left:5729;top:3300;height:461;width:1;" filled="f" stroked="t" coordsize="21600,21600" o:gfxdata="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OVF6/&#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none"/>
                <w10:anchorlock/>
              </v:group>
            </w:pict>
          </mc:Fallback>
        </mc:AlternateContent>
      </w:r>
    </w:p>
    <w:p>
      <w:pPr>
        <w:ind w:firstLine="525" w:firstLineChars="250"/>
        <w:rPr>
          <w:color w:val="00B0F0"/>
        </w:rPr>
      </w:pPr>
      <w:r>
        <w:rPr>
          <w:color w:val="FF0000"/>
        </w:rPr>
        <w:t>指令格式例2：</w:t>
      </w:r>
      <w:r>
        <w:rPr>
          <w:rFonts w:hint="eastAsia"/>
          <w:color w:val="00B0F0"/>
        </w:rPr>
        <w:t>分别在每个操作数前面用2位指定其寻址方式</w:t>
      </w:r>
    </w:p>
    <w:p>
      <w:pPr>
        <w:rPr>
          <w:color w:val="FF0000"/>
        </w:rPr>
      </w:pPr>
      <w:r>
        <w:rPr>
          <w:color w:val="FF0000"/>
        </w:rPr>
        <mc:AlternateContent>
          <mc:Choice Requires="wpg">
            <w:drawing>
              <wp:inline distT="0" distB="0" distL="114300" distR="114300">
                <wp:extent cx="5674360" cy="2973705"/>
                <wp:effectExtent l="0" t="0" r="0" b="0"/>
                <wp:docPr id="208" name="组合 208"/>
                <wp:cNvGraphicFramePr/>
                <a:graphic xmlns:a="http://schemas.openxmlformats.org/drawingml/2006/main">
                  <a:graphicData uri="http://schemas.microsoft.com/office/word/2010/wordprocessingGroup">
                    <wpg:wgp>
                      <wpg:cNvGrpSpPr>
                        <a:grpSpLocks noRot="1"/>
                      </wpg:cNvGrpSpPr>
                      <wpg:grpSpPr>
                        <a:xfrm>
                          <a:off x="0" y="0"/>
                          <a:ext cx="5674360" cy="2973705"/>
                          <a:chOff x="0" y="0"/>
                          <a:chExt cx="8936" cy="4683"/>
                        </a:xfrm>
                      </wpg:grpSpPr>
                      <wps:wsp>
                        <wps:cNvPr id="120" name="矩形 120"/>
                        <wps:cNvSpPr>
                          <a:spLocks noChangeAspect="1" noTextEdit="1"/>
                        </wps:cNvSpPr>
                        <wps:spPr>
                          <a:xfrm>
                            <a:off x="0" y="0"/>
                            <a:ext cx="8936" cy="4683"/>
                          </a:xfrm>
                          <a:prstGeom prst="rect">
                            <a:avLst/>
                          </a:prstGeom>
                          <a:noFill/>
                          <a:ln>
                            <a:noFill/>
                          </a:ln>
                        </wps:spPr>
                        <wps:bodyPr upright="1"/>
                      </wps:wsp>
                      <wps:wsp>
                        <wps:cNvPr id="121" name="矩形 121"/>
                        <wps:cNvSpPr/>
                        <wps:spPr>
                          <a:xfrm>
                            <a:off x="1852" y="65"/>
                            <a:ext cx="3859"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2" name="直接连接符 122"/>
                        <wps:cNvSpPr/>
                        <wps:spPr>
                          <a:xfrm flipH="1">
                            <a:off x="2740" y="62"/>
                            <a:ext cx="2" cy="472"/>
                          </a:xfrm>
                          <a:prstGeom prst="line">
                            <a:avLst/>
                          </a:prstGeom>
                          <a:ln w="9525" cap="flat" cmpd="sng">
                            <a:solidFill>
                              <a:srgbClr val="000000"/>
                            </a:solidFill>
                            <a:prstDash val="solid"/>
                            <a:headEnd type="none" w="med" len="med"/>
                            <a:tailEnd type="none" w="med" len="med"/>
                          </a:ln>
                        </wps:spPr>
                        <wps:bodyPr upright="1"/>
                      </wps:wsp>
                      <wps:wsp>
                        <wps:cNvPr id="123" name="文本框 123"/>
                        <wps:cNvSpPr txBox="1"/>
                        <wps:spPr>
                          <a:xfrm>
                            <a:off x="2740" y="96"/>
                            <a:ext cx="692" cy="404"/>
                          </a:xfrm>
                          <a:prstGeom prst="rect">
                            <a:avLst/>
                          </a:prstGeom>
                          <a:noFill/>
                          <a:ln>
                            <a:noFill/>
                          </a:ln>
                        </wps:spPr>
                        <wps:txbx>
                          <w:txbxContent>
                            <w:p>
                              <w:pPr>
                                <w:rPr>
                                  <w:rFonts w:hint="eastAsia"/>
                                  <w:b/>
                                  <w:sz w:val="18"/>
                                  <w:szCs w:val="18"/>
                                </w:rPr>
                              </w:pPr>
                              <w:r>
                                <w:rPr>
                                  <w:rFonts w:hint="eastAsia"/>
                                  <w:b/>
                                  <w:color w:val="FF0000"/>
                                  <w:sz w:val="18"/>
                                  <w:szCs w:val="18"/>
                                </w:rPr>
                                <w:t>01</w:t>
                              </w:r>
                            </w:p>
                          </w:txbxContent>
                        </wps:txbx>
                        <wps:bodyPr upright="1"/>
                      </wps:wsp>
                      <wps:wsp>
                        <wps:cNvPr id="124" name="文本框 124"/>
                        <wps:cNvSpPr txBox="1"/>
                        <wps:spPr>
                          <a:xfrm>
                            <a:off x="1756" y="71"/>
                            <a:ext cx="10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125" name="直接连接符 125"/>
                        <wps:cNvSpPr/>
                        <wps:spPr>
                          <a:xfrm flipH="1">
                            <a:off x="4225" y="73"/>
                            <a:ext cx="2" cy="473"/>
                          </a:xfrm>
                          <a:prstGeom prst="line">
                            <a:avLst/>
                          </a:prstGeom>
                          <a:ln w="9525" cap="flat" cmpd="sng">
                            <a:solidFill>
                              <a:srgbClr val="000000"/>
                            </a:solidFill>
                            <a:prstDash val="solid"/>
                            <a:headEnd type="none" w="med" len="med"/>
                            <a:tailEnd type="none" w="med" len="med"/>
                          </a:ln>
                        </wps:spPr>
                        <wps:bodyPr upright="1"/>
                      </wps:wsp>
                      <wps:wsp>
                        <wps:cNvPr id="126" name="直接连接符 126"/>
                        <wps:cNvSpPr/>
                        <wps:spPr>
                          <a:xfrm flipH="1">
                            <a:off x="4813" y="66"/>
                            <a:ext cx="2" cy="472"/>
                          </a:xfrm>
                          <a:prstGeom prst="line">
                            <a:avLst/>
                          </a:prstGeom>
                          <a:ln w="9525" cap="flat" cmpd="sng">
                            <a:solidFill>
                              <a:srgbClr val="000000"/>
                            </a:solidFill>
                            <a:prstDash val="solid"/>
                            <a:headEnd type="none" w="med" len="med"/>
                            <a:tailEnd type="none" w="med" len="med"/>
                          </a:ln>
                        </wps:spPr>
                        <wps:bodyPr upright="1"/>
                      </wps:wsp>
                      <wps:wsp>
                        <wps:cNvPr id="127" name="文本框 127"/>
                        <wps:cNvSpPr txBox="1"/>
                        <wps:spPr>
                          <a:xfrm>
                            <a:off x="3191" y="87"/>
                            <a:ext cx="1109" cy="404"/>
                          </a:xfrm>
                          <a:prstGeom prst="rect">
                            <a:avLst/>
                          </a:prstGeom>
                          <a:noFill/>
                          <a:ln>
                            <a:noFill/>
                          </a:ln>
                        </wps:spPr>
                        <wps:txbx>
                          <w:txbxContent>
                            <w:p>
                              <w:pPr>
                                <w:rPr>
                                  <w:rFonts w:hint="eastAsia"/>
                                  <w:b/>
                                  <w:sz w:val="18"/>
                                  <w:szCs w:val="18"/>
                                </w:rPr>
                              </w:pPr>
                              <w:r>
                                <w:rPr>
                                  <w:rFonts w:hint="eastAsia"/>
                                  <w:b/>
                                  <w:sz w:val="18"/>
                                  <w:szCs w:val="18"/>
                                </w:rPr>
                                <w:t>R t (3位)</w:t>
                              </w:r>
                            </w:p>
                          </w:txbxContent>
                        </wps:txbx>
                        <wps:bodyPr upright="1"/>
                      </wps:wsp>
                      <wps:wsp>
                        <wps:cNvPr id="128" name="文本框 128"/>
                        <wps:cNvSpPr txBox="1"/>
                        <wps:spPr>
                          <a:xfrm>
                            <a:off x="4763" y="111"/>
                            <a:ext cx="1325" cy="404"/>
                          </a:xfrm>
                          <a:prstGeom prst="rect">
                            <a:avLst/>
                          </a:prstGeom>
                          <a:noFill/>
                          <a:ln>
                            <a:noFill/>
                          </a:ln>
                        </wps:spPr>
                        <wps:txbx>
                          <w:txbxContent>
                            <w:p>
                              <w:pPr>
                                <w:rPr>
                                  <w:rFonts w:hint="eastAsia"/>
                                  <w:b/>
                                  <w:sz w:val="18"/>
                                  <w:szCs w:val="18"/>
                                </w:rPr>
                              </w:pPr>
                              <w:r>
                                <w:rPr>
                                  <w:rFonts w:hint="eastAsia"/>
                                  <w:b/>
                                  <w:sz w:val="18"/>
                                  <w:szCs w:val="18"/>
                                </w:rPr>
                                <w:t>Rs (3位)</w:t>
                              </w:r>
                            </w:p>
                          </w:txbxContent>
                        </wps:txbx>
                        <wps:bodyPr upright="1"/>
                      </wps:wsp>
                      <wps:wsp>
                        <wps:cNvPr id="129" name="文本框 129"/>
                        <wps:cNvSpPr txBox="1"/>
                        <wps:spPr>
                          <a:xfrm>
                            <a:off x="1071" y="106"/>
                            <a:ext cx="842" cy="404"/>
                          </a:xfrm>
                          <a:prstGeom prst="rect">
                            <a:avLst/>
                          </a:prstGeom>
                          <a:noFill/>
                          <a:ln>
                            <a:noFill/>
                          </a:ln>
                        </wps:spPr>
                        <wps:txbx>
                          <w:txbxContent>
                            <w:p>
                              <w:pPr>
                                <w:rPr>
                                  <w:rFonts w:hint="eastAsia"/>
                                  <w:b/>
                                  <w:sz w:val="18"/>
                                  <w:szCs w:val="18"/>
                                </w:rPr>
                              </w:pPr>
                              <w:r>
                                <w:rPr>
                                  <w:rFonts w:hint="eastAsia"/>
                                  <w:b/>
                                  <w:sz w:val="18"/>
                                  <w:szCs w:val="18"/>
                                </w:rPr>
                                <w:t>RR型</w:t>
                              </w:r>
                            </w:p>
                          </w:txbxContent>
                        </wps:txbx>
                        <wps:bodyPr upright="1"/>
                      </wps:wsp>
                      <wps:wsp>
                        <wps:cNvPr id="130" name="矩形 130"/>
                        <wps:cNvSpPr/>
                        <wps:spPr>
                          <a:xfrm>
                            <a:off x="1839" y="701"/>
                            <a:ext cx="5459"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31" name="直接连接符 131"/>
                        <wps:cNvSpPr/>
                        <wps:spPr>
                          <a:xfrm flipH="1">
                            <a:off x="2749" y="698"/>
                            <a:ext cx="2" cy="472"/>
                          </a:xfrm>
                          <a:prstGeom prst="line">
                            <a:avLst/>
                          </a:prstGeom>
                          <a:ln w="9525" cap="flat" cmpd="sng">
                            <a:solidFill>
                              <a:srgbClr val="000000"/>
                            </a:solidFill>
                            <a:prstDash val="solid"/>
                            <a:headEnd type="none" w="med" len="med"/>
                            <a:tailEnd type="none" w="med" len="med"/>
                          </a:ln>
                        </wps:spPr>
                        <wps:bodyPr upright="1"/>
                      </wps:wsp>
                      <wps:wsp>
                        <wps:cNvPr id="132" name="文本框 132"/>
                        <wps:cNvSpPr txBox="1"/>
                        <wps:spPr>
                          <a:xfrm>
                            <a:off x="4254" y="98"/>
                            <a:ext cx="577" cy="404"/>
                          </a:xfrm>
                          <a:prstGeom prst="rect">
                            <a:avLst/>
                          </a:prstGeom>
                          <a:noFill/>
                          <a:ln>
                            <a:noFill/>
                          </a:ln>
                        </wps:spPr>
                        <wps:txbx>
                          <w:txbxContent>
                            <w:p>
                              <w:pPr>
                                <w:rPr>
                                  <w:rFonts w:hint="eastAsia"/>
                                  <w:b/>
                                  <w:sz w:val="18"/>
                                  <w:szCs w:val="18"/>
                                </w:rPr>
                              </w:pPr>
                              <w:r>
                                <w:rPr>
                                  <w:rFonts w:hint="eastAsia"/>
                                  <w:b/>
                                  <w:color w:val="FF0000"/>
                                  <w:sz w:val="18"/>
                                  <w:szCs w:val="18"/>
                                </w:rPr>
                                <w:t>01</w:t>
                              </w:r>
                            </w:p>
                          </w:txbxContent>
                        </wps:txbx>
                        <wps:bodyPr upright="1"/>
                      </wps:wsp>
                      <wps:wsp>
                        <wps:cNvPr id="133" name="文本框 133"/>
                        <wps:cNvSpPr txBox="1"/>
                        <wps:spPr>
                          <a:xfrm>
                            <a:off x="1796" y="731"/>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134" name="直接连接符 134"/>
                        <wps:cNvSpPr/>
                        <wps:spPr>
                          <a:xfrm flipH="1">
                            <a:off x="3211" y="698"/>
                            <a:ext cx="2" cy="473"/>
                          </a:xfrm>
                          <a:prstGeom prst="line">
                            <a:avLst/>
                          </a:prstGeom>
                          <a:ln w="9525" cap="flat" cmpd="sng">
                            <a:solidFill>
                              <a:srgbClr val="000000"/>
                            </a:solidFill>
                            <a:prstDash val="solid"/>
                            <a:headEnd type="none" w="med" len="med"/>
                            <a:tailEnd type="none" w="med" len="med"/>
                          </a:ln>
                        </wps:spPr>
                        <wps:bodyPr upright="1"/>
                      </wps:wsp>
                      <wps:wsp>
                        <wps:cNvPr id="135" name="直接连接符 135"/>
                        <wps:cNvSpPr/>
                        <wps:spPr>
                          <a:xfrm flipH="1">
                            <a:off x="4255" y="691"/>
                            <a:ext cx="2" cy="472"/>
                          </a:xfrm>
                          <a:prstGeom prst="line">
                            <a:avLst/>
                          </a:prstGeom>
                          <a:ln w="9525" cap="flat" cmpd="sng">
                            <a:solidFill>
                              <a:srgbClr val="000000"/>
                            </a:solidFill>
                            <a:prstDash val="solid"/>
                            <a:headEnd type="none" w="med" len="med"/>
                            <a:tailEnd type="none" w="med" len="med"/>
                          </a:ln>
                        </wps:spPr>
                        <wps:bodyPr upright="1"/>
                      </wps:wsp>
                      <wps:wsp>
                        <wps:cNvPr id="136" name="文本框 136"/>
                        <wps:cNvSpPr txBox="1"/>
                        <wps:spPr>
                          <a:xfrm>
                            <a:off x="3145" y="724"/>
                            <a:ext cx="1109" cy="404"/>
                          </a:xfrm>
                          <a:prstGeom prst="rect">
                            <a:avLst/>
                          </a:prstGeom>
                          <a:noFill/>
                          <a:ln>
                            <a:noFill/>
                          </a:ln>
                        </wps:spPr>
                        <wps:txbx>
                          <w:txbxContent>
                            <w:p>
                              <w:pPr>
                                <w:rPr>
                                  <w:rFonts w:hint="eastAsia"/>
                                  <w:b/>
                                  <w:sz w:val="18"/>
                                  <w:szCs w:val="18"/>
                                </w:rPr>
                              </w:pPr>
                              <w:r>
                                <w:rPr>
                                  <w:rFonts w:hint="eastAsia"/>
                                  <w:b/>
                                  <w:sz w:val="18"/>
                                  <w:szCs w:val="18"/>
                                </w:rPr>
                                <w:t>Rt (3位)</w:t>
                              </w:r>
                            </w:p>
                          </w:txbxContent>
                        </wps:txbx>
                        <wps:bodyPr upright="1"/>
                      </wps:wsp>
                      <wps:wsp>
                        <wps:cNvPr id="137" name="文本框 137"/>
                        <wps:cNvSpPr txBox="1"/>
                        <wps:spPr>
                          <a:xfrm>
                            <a:off x="4944" y="690"/>
                            <a:ext cx="1486" cy="404"/>
                          </a:xfrm>
                          <a:prstGeom prst="rect">
                            <a:avLst/>
                          </a:prstGeom>
                          <a:noFill/>
                          <a:ln>
                            <a:noFill/>
                          </a:ln>
                        </wps:spPr>
                        <wps:txbx>
                          <w:txbxContent>
                            <w:p>
                              <w:pPr>
                                <w:rPr>
                                  <w:rFonts w:hint="eastAsia"/>
                                  <w:b/>
                                  <w:sz w:val="18"/>
                                  <w:szCs w:val="18"/>
                                </w:rPr>
                              </w:pPr>
                              <w:r>
                                <w:rPr>
                                  <w:rFonts w:hint="eastAsia"/>
                                  <w:b/>
                                  <w:sz w:val="18"/>
                                  <w:szCs w:val="18"/>
                                </w:rPr>
                                <w:t>Imm16 (16位)</w:t>
                              </w:r>
                            </w:p>
                          </w:txbxContent>
                        </wps:txbx>
                        <wps:bodyPr upright="1"/>
                      </wps:wsp>
                      <wps:wsp>
                        <wps:cNvPr id="138" name="文本框 138"/>
                        <wps:cNvSpPr txBox="1"/>
                        <wps:spPr>
                          <a:xfrm>
                            <a:off x="1080" y="742"/>
                            <a:ext cx="842" cy="404"/>
                          </a:xfrm>
                          <a:prstGeom prst="rect">
                            <a:avLst/>
                          </a:prstGeom>
                          <a:noFill/>
                          <a:ln>
                            <a:noFill/>
                          </a:ln>
                        </wps:spPr>
                        <wps:txbx>
                          <w:txbxContent>
                            <w:p>
                              <w:pPr>
                                <w:rPr>
                                  <w:rFonts w:hint="eastAsia"/>
                                  <w:b/>
                                  <w:sz w:val="18"/>
                                  <w:szCs w:val="18"/>
                                </w:rPr>
                              </w:pPr>
                              <w:r>
                                <w:rPr>
                                  <w:rFonts w:hint="eastAsia"/>
                                  <w:b/>
                                  <w:sz w:val="18"/>
                                  <w:szCs w:val="18"/>
                                </w:rPr>
                                <w:t>RI型</w:t>
                              </w:r>
                            </w:p>
                          </w:txbxContent>
                        </wps:txbx>
                        <wps:bodyPr upright="1"/>
                      </wps:wsp>
                      <wps:wsp>
                        <wps:cNvPr id="139" name="矩形 139"/>
                        <wps:cNvSpPr/>
                        <wps:spPr>
                          <a:xfrm>
                            <a:off x="1863" y="1340"/>
                            <a:ext cx="3847"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40" name="直接连接符 140"/>
                        <wps:cNvSpPr/>
                        <wps:spPr>
                          <a:xfrm flipH="1">
                            <a:off x="2739" y="1337"/>
                            <a:ext cx="2" cy="472"/>
                          </a:xfrm>
                          <a:prstGeom prst="line">
                            <a:avLst/>
                          </a:prstGeom>
                          <a:ln w="9525" cap="flat" cmpd="sng">
                            <a:solidFill>
                              <a:srgbClr val="000000"/>
                            </a:solidFill>
                            <a:prstDash val="solid"/>
                            <a:headEnd type="none" w="med" len="med"/>
                            <a:tailEnd type="none" w="med" len="med"/>
                          </a:ln>
                        </wps:spPr>
                        <wps:bodyPr upright="1"/>
                      </wps:wsp>
                      <wps:wsp>
                        <wps:cNvPr id="141" name="文本框 141"/>
                        <wps:cNvSpPr txBox="1"/>
                        <wps:spPr>
                          <a:xfrm>
                            <a:off x="6749" y="714"/>
                            <a:ext cx="692" cy="404"/>
                          </a:xfrm>
                          <a:prstGeom prst="rect">
                            <a:avLst/>
                          </a:prstGeom>
                          <a:noFill/>
                          <a:ln>
                            <a:noFill/>
                          </a:ln>
                        </wps:spPr>
                        <wps:txbx>
                          <w:txbxContent>
                            <w:p>
                              <w:pPr>
                                <w:rPr>
                                  <w:rFonts w:hint="eastAsia"/>
                                  <w:b/>
                                  <w:sz w:val="18"/>
                                  <w:szCs w:val="18"/>
                                </w:rPr>
                              </w:pPr>
                              <w:r>
                                <w:rPr>
                                  <w:rFonts w:hint="eastAsia"/>
                                  <w:b/>
                                  <w:sz w:val="18"/>
                                  <w:szCs w:val="18"/>
                                </w:rPr>
                                <w:t>000</w:t>
                              </w:r>
                            </w:p>
                          </w:txbxContent>
                        </wps:txbx>
                        <wps:bodyPr upright="1"/>
                      </wps:wsp>
                      <wps:wsp>
                        <wps:cNvPr id="142" name="文本框 142"/>
                        <wps:cNvSpPr txBox="1"/>
                        <wps:spPr>
                          <a:xfrm>
                            <a:off x="1786" y="1370"/>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143" name="直接连接符 143"/>
                        <wps:cNvSpPr/>
                        <wps:spPr>
                          <a:xfrm flipH="1">
                            <a:off x="3216" y="1348"/>
                            <a:ext cx="2" cy="473"/>
                          </a:xfrm>
                          <a:prstGeom prst="line">
                            <a:avLst/>
                          </a:prstGeom>
                          <a:ln w="9525" cap="flat" cmpd="sng">
                            <a:solidFill>
                              <a:srgbClr val="000000"/>
                            </a:solidFill>
                            <a:prstDash val="solid"/>
                            <a:headEnd type="none" w="med" len="med"/>
                            <a:tailEnd type="none" w="med" len="med"/>
                          </a:ln>
                        </wps:spPr>
                        <wps:bodyPr upright="1"/>
                      </wps:wsp>
                      <wps:wsp>
                        <wps:cNvPr id="144" name="直接连接符 144"/>
                        <wps:cNvSpPr/>
                        <wps:spPr>
                          <a:xfrm flipH="1">
                            <a:off x="4248" y="1341"/>
                            <a:ext cx="2" cy="472"/>
                          </a:xfrm>
                          <a:prstGeom prst="line">
                            <a:avLst/>
                          </a:prstGeom>
                          <a:ln w="9525" cap="flat" cmpd="sng">
                            <a:solidFill>
                              <a:srgbClr val="000000"/>
                            </a:solidFill>
                            <a:prstDash val="solid"/>
                            <a:headEnd type="none" w="med" len="med"/>
                            <a:tailEnd type="none" w="med" len="med"/>
                          </a:ln>
                        </wps:spPr>
                        <wps:bodyPr upright="1"/>
                      </wps:wsp>
                      <wps:wsp>
                        <wps:cNvPr id="145" name="文本框 145"/>
                        <wps:cNvSpPr txBox="1"/>
                        <wps:spPr>
                          <a:xfrm>
                            <a:off x="3150" y="1386"/>
                            <a:ext cx="1109" cy="404"/>
                          </a:xfrm>
                          <a:prstGeom prst="rect">
                            <a:avLst/>
                          </a:prstGeom>
                          <a:noFill/>
                          <a:ln>
                            <a:noFill/>
                          </a:ln>
                        </wps:spPr>
                        <wps:txbx>
                          <w:txbxContent>
                            <w:p>
                              <w:pPr>
                                <w:rPr>
                                  <w:rFonts w:hint="eastAsia"/>
                                  <w:b/>
                                  <w:sz w:val="18"/>
                                  <w:szCs w:val="18"/>
                                </w:rPr>
                              </w:pPr>
                              <w:r>
                                <w:rPr>
                                  <w:rFonts w:hint="eastAsia"/>
                                  <w:b/>
                                  <w:sz w:val="18"/>
                                  <w:szCs w:val="18"/>
                                </w:rPr>
                                <w:t>R t (3位)</w:t>
                              </w:r>
                            </w:p>
                          </w:txbxContent>
                        </wps:txbx>
                        <wps:bodyPr upright="1"/>
                      </wps:wsp>
                      <wps:wsp>
                        <wps:cNvPr id="146" name="文本框 146"/>
                        <wps:cNvSpPr txBox="1"/>
                        <wps:spPr>
                          <a:xfrm>
                            <a:off x="4762" y="1386"/>
                            <a:ext cx="1325" cy="404"/>
                          </a:xfrm>
                          <a:prstGeom prst="rect">
                            <a:avLst/>
                          </a:prstGeom>
                          <a:noFill/>
                          <a:ln>
                            <a:noFill/>
                          </a:ln>
                        </wps:spPr>
                        <wps:txbx>
                          <w:txbxContent>
                            <w:p>
                              <w:pPr>
                                <w:rPr>
                                  <w:rFonts w:hint="eastAsia"/>
                                  <w:b/>
                                  <w:sz w:val="18"/>
                                  <w:szCs w:val="18"/>
                                </w:rPr>
                              </w:pPr>
                              <w:r>
                                <w:rPr>
                                  <w:rFonts w:hint="eastAsia"/>
                                  <w:b/>
                                  <w:sz w:val="18"/>
                                  <w:szCs w:val="18"/>
                                </w:rPr>
                                <w:t>Rs (3位)</w:t>
                              </w:r>
                            </w:p>
                          </w:txbxContent>
                        </wps:txbx>
                        <wps:bodyPr upright="1"/>
                      </wps:wsp>
                      <wps:wsp>
                        <wps:cNvPr id="147" name="文本框 147"/>
                        <wps:cNvSpPr txBox="1"/>
                        <wps:spPr>
                          <a:xfrm>
                            <a:off x="1070" y="1381"/>
                            <a:ext cx="842" cy="404"/>
                          </a:xfrm>
                          <a:prstGeom prst="rect">
                            <a:avLst/>
                          </a:prstGeom>
                          <a:noFill/>
                          <a:ln>
                            <a:noFill/>
                          </a:ln>
                        </wps:spPr>
                        <wps:txbx>
                          <w:txbxContent>
                            <w:p>
                              <w:pPr>
                                <w:rPr>
                                  <w:rFonts w:hint="eastAsia"/>
                                  <w:b/>
                                  <w:sz w:val="18"/>
                                  <w:szCs w:val="18"/>
                                </w:rPr>
                              </w:pPr>
                              <w:r>
                                <w:rPr>
                                  <w:rFonts w:hint="eastAsia"/>
                                  <w:b/>
                                  <w:sz w:val="18"/>
                                  <w:szCs w:val="18"/>
                                </w:rPr>
                                <w:t>RS型</w:t>
                              </w:r>
                            </w:p>
                          </w:txbxContent>
                        </wps:txbx>
                        <wps:bodyPr upright="1"/>
                      </wps:wsp>
                      <wps:wsp>
                        <wps:cNvPr id="148" name="矩形 148"/>
                        <wps:cNvSpPr/>
                        <wps:spPr>
                          <a:xfrm>
                            <a:off x="1850" y="1976"/>
                            <a:ext cx="5760"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49" name="文本框 149"/>
                        <wps:cNvSpPr txBox="1"/>
                        <wps:spPr>
                          <a:xfrm>
                            <a:off x="1806" y="1994"/>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150" name="直接连接符 150"/>
                        <wps:cNvSpPr/>
                        <wps:spPr>
                          <a:xfrm flipH="1">
                            <a:off x="4797" y="1977"/>
                            <a:ext cx="2" cy="472"/>
                          </a:xfrm>
                          <a:prstGeom prst="line">
                            <a:avLst/>
                          </a:prstGeom>
                          <a:ln w="9525" cap="flat" cmpd="sng">
                            <a:solidFill>
                              <a:srgbClr val="000000"/>
                            </a:solidFill>
                            <a:prstDash val="solid"/>
                            <a:headEnd type="none" w="med" len="med"/>
                            <a:tailEnd type="none" w="med" len="med"/>
                          </a:ln>
                        </wps:spPr>
                        <wps:bodyPr upright="1"/>
                      </wps:wsp>
                      <wps:wsp>
                        <wps:cNvPr id="151" name="文本框 151"/>
                        <wps:cNvSpPr txBox="1"/>
                        <wps:spPr>
                          <a:xfrm>
                            <a:off x="6123" y="1965"/>
                            <a:ext cx="1486" cy="404"/>
                          </a:xfrm>
                          <a:prstGeom prst="rect">
                            <a:avLst/>
                          </a:prstGeom>
                          <a:noFill/>
                          <a:ln>
                            <a:noFill/>
                          </a:ln>
                        </wps:spPr>
                        <wps:txbx>
                          <w:txbxContent>
                            <w:p>
                              <w:pPr>
                                <w:rPr>
                                  <w:rFonts w:hint="eastAsia"/>
                                  <w:b/>
                                  <w:sz w:val="18"/>
                                  <w:szCs w:val="18"/>
                                </w:rPr>
                              </w:pPr>
                              <w:r>
                                <w:rPr>
                                  <w:rFonts w:hint="eastAsia"/>
                                  <w:b/>
                                  <w:sz w:val="18"/>
                                  <w:szCs w:val="18"/>
                                </w:rPr>
                                <w:t>Offset16 (16位)</w:t>
                              </w:r>
                            </w:p>
                          </w:txbxContent>
                        </wps:txbx>
                        <wps:bodyPr upright="1"/>
                      </wps:wsp>
                      <wps:wsp>
                        <wps:cNvPr id="152" name="文本框 152"/>
                        <wps:cNvSpPr txBox="1"/>
                        <wps:spPr>
                          <a:xfrm>
                            <a:off x="1115" y="2017"/>
                            <a:ext cx="842" cy="404"/>
                          </a:xfrm>
                          <a:prstGeom prst="rect">
                            <a:avLst/>
                          </a:prstGeom>
                          <a:noFill/>
                          <a:ln>
                            <a:noFill/>
                          </a:ln>
                        </wps:spPr>
                        <wps:txbx>
                          <w:txbxContent>
                            <w:p>
                              <w:pPr>
                                <w:rPr>
                                  <w:rFonts w:hint="eastAsia"/>
                                  <w:b/>
                                  <w:sz w:val="18"/>
                                  <w:szCs w:val="18"/>
                                </w:rPr>
                              </w:pPr>
                              <w:r>
                                <w:rPr>
                                  <w:rFonts w:hint="eastAsia"/>
                                  <w:b/>
                                  <w:sz w:val="18"/>
                                  <w:szCs w:val="18"/>
                                </w:rPr>
                                <w:t>RX型</w:t>
                              </w:r>
                            </w:p>
                          </w:txbxContent>
                        </wps:txbx>
                        <wps:bodyPr upright="1"/>
                      </wps:wsp>
                      <wps:wsp>
                        <wps:cNvPr id="153" name="文本框 153"/>
                        <wps:cNvSpPr txBox="1"/>
                        <wps:spPr>
                          <a:xfrm>
                            <a:off x="4805" y="1998"/>
                            <a:ext cx="1325" cy="404"/>
                          </a:xfrm>
                          <a:prstGeom prst="rect">
                            <a:avLst/>
                          </a:prstGeom>
                          <a:noFill/>
                          <a:ln>
                            <a:noFill/>
                          </a:ln>
                        </wps:spPr>
                        <wps:txbx>
                          <w:txbxContent>
                            <w:p>
                              <w:pPr>
                                <w:rPr>
                                  <w:rFonts w:hint="eastAsia"/>
                                  <w:b/>
                                  <w:sz w:val="18"/>
                                  <w:szCs w:val="18"/>
                                </w:rPr>
                              </w:pPr>
                              <w:r>
                                <w:rPr>
                                  <w:rFonts w:hint="eastAsia"/>
                                  <w:b/>
                                  <w:sz w:val="18"/>
                                  <w:szCs w:val="18"/>
                                </w:rPr>
                                <w:t>Rx (3位)</w:t>
                              </w:r>
                            </w:p>
                          </w:txbxContent>
                        </wps:txbx>
                        <wps:bodyPr upright="1"/>
                      </wps:wsp>
                      <wps:wsp>
                        <wps:cNvPr id="154" name="直接连接符 154"/>
                        <wps:cNvSpPr/>
                        <wps:spPr>
                          <a:xfrm flipH="1">
                            <a:off x="5723" y="1972"/>
                            <a:ext cx="2" cy="472"/>
                          </a:xfrm>
                          <a:prstGeom prst="line">
                            <a:avLst/>
                          </a:prstGeom>
                          <a:ln w="9525" cap="flat" cmpd="sng">
                            <a:solidFill>
                              <a:srgbClr val="000000"/>
                            </a:solidFill>
                            <a:prstDash val="solid"/>
                            <a:headEnd type="none" w="med" len="med"/>
                            <a:tailEnd type="none" w="med" len="med"/>
                          </a:ln>
                        </wps:spPr>
                        <wps:bodyPr upright="1"/>
                      </wps:wsp>
                      <wps:wsp>
                        <wps:cNvPr id="155" name="矩形 155"/>
                        <wps:cNvSpPr/>
                        <wps:spPr>
                          <a:xfrm>
                            <a:off x="1861" y="2672"/>
                            <a:ext cx="6669"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56" name="直接连接符 156"/>
                        <wps:cNvSpPr/>
                        <wps:spPr>
                          <a:xfrm flipH="1">
                            <a:off x="2817" y="2669"/>
                            <a:ext cx="2" cy="472"/>
                          </a:xfrm>
                          <a:prstGeom prst="line">
                            <a:avLst/>
                          </a:prstGeom>
                          <a:ln w="9525" cap="flat" cmpd="sng">
                            <a:solidFill>
                              <a:srgbClr val="000000"/>
                            </a:solidFill>
                            <a:prstDash val="solid"/>
                            <a:headEnd type="none" w="med" len="med"/>
                            <a:tailEnd type="none" w="med" len="med"/>
                          </a:ln>
                        </wps:spPr>
                        <wps:bodyPr upright="1"/>
                      </wps:wsp>
                      <wps:wsp>
                        <wps:cNvPr id="157" name="文本框 157"/>
                        <wps:cNvSpPr txBox="1"/>
                        <wps:spPr>
                          <a:xfrm>
                            <a:off x="1839" y="2690"/>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158" name="直接连接符 158"/>
                        <wps:cNvSpPr/>
                        <wps:spPr>
                          <a:xfrm flipH="1">
                            <a:off x="3269" y="2668"/>
                            <a:ext cx="2" cy="473"/>
                          </a:xfrm>
                          <a:prstGeom prst="line">
                            <a:avLst/>
                          </a:prstGeom>
                          <a:ln w="9525" cap="flat" cmpd="sng">
                            <a:solidFill>
                              <a:srgbClr val="000000"/>
                            </a:solidFill>
                            <a:prstDash val="solid"/>
                            <a:headEnd type="none" w="med" len="med"/>
                            <a:tailEnd type="none" w="med" len="med"/>
                          </a:ln>
                        </wps:spPr>
                        <wps:bodyPr upright="1"/>
                      </wps:wsp>
                      <wps:wsp>
                        <wps:cNvPr id="159" name="直接连接符 159"/>
                        <wps:cNvSpPr/>
                        <wps:spPr>
                          <a:xfrm flipH="1">
                            <a:off x="4289" y="2661"/>
                            <a:ext cx="2" cy="472"/>
                          </a:xfrm>
                          <a:prstGeom prst="line">
                            <a:avLst/>
                          </a:prstGeom>
                          <a:ln w="9525" cap="flat" cmpd="sng">
                            <a:solidFill>
                              <a:srgbClr val="000000"/>
                            </a:solidFill>
                            <a:prstDash val="solid"/>
                            <a:headEnd type="none" w="med" len="med"/>
                            <a:tailEnd type="none" w="med" len="med"/>
                          </a:ln>
                        </wps:spPr>
                        <wps:bodyPr upright="1"/>
                      </wps:wsp>
                      <wps:wsp>
                        <wps:cNvPr id="160" name="文本框 160"/>
                        <wps:cNvSpPr txBox="1"/>
                        <wps:spPr>
                          <a:xfrm>
                            <a:off x="3239" y="2694"/>
                            <a:ext cx="1109" cy="404"/>
                          </a:xfrm>
                          <a:prstGeom prst="rect">
                            <a:avLst/>
                          </a:prstGeom>
                          <a:noFill/>
                          <a:ln>
                            <a:noFill/>
                          </a:ln>
                        </wps:spPr>
                        <wps:txbx>
                          <w:txbxContent>
                            <w:p>
                              <w:pPr>
                                <w:rPr>
                                  <w:rFonts w:hint="eastAsia"/>
                                  <w:b/>
                                  <w:sz w:val="18"/>
                                  <w:szCs w:val="18"/>
                                </w:rPr>
                              </w:pPr>
                              <w:r>
                                <w:rPr>
                                  <w:rFonts w:hint="eastAsia"/>
                                  <w:b/>
                                  <w:sz w:val="18"/>
                                  <w:szCs w:val="18"/>
                                </w:rPr>
                                <w:t>Rx (3位)</w:t>
                              </w:r>
                            </w:p>
                          </w:txbxContent>
                        </wps:txbx>
                        <wps:bodyPr upright="1"/>
                      </wps:wsp>
                      <wps:wsp>
                        <wps:cNvPr id="161" name="文本框 161"/>
                        <wps:cNvSpPr txBox="1"/>
                        <wps:spPr>
                          <a:xfrm>
                            <a:off x="6120" y="2684"/>
                            <a:ext cx="1486" cy="404"/>
                          </a:xfrm>
                          <a:prstGeom prst="rect">
                            <a:avLst/>
                          </a:prstGeom>
                          <a:noFill/>
                          <a:ln>
                            <a:noFill/>
                          </a:ln>
                        </wps:spPr>
                        <wps:txbx>
                          <w:txbxContent>
                            <w:p>
                              <w:pPr>
                                <w:rPr>
                                  <w:rFonts w:hint="eastAsia"/>
                                  <w:b/>
                                  <w:sz w:val="18"/>
                                  <w:szCs w:val="18"/>
                                </w:rPr>
                              </w:pPr>
                              <w:r>
                                <w:rPr>
                                  <w:rFonts w:hint="eastAsia"/>
                                  <w:b/>
                                  <w:sz w:val="18"/>
                                  <w:szCs w:val="18"/>
                                </w:rPr>
                                <w:t>Imm16 (16位)</w:t>
                              </w:r>
                            </w:p>
                          </w:txbxContent>
                        </wps:txbx>
                        <wps:bodyPr upright="1"/>
                      </wps:wsp>
                      <wps:wsp>
                        <wps:cNvPr id="162" name="文本框 162"/>
                        <wps:cNvSpPr txBox="1"/>
                        <wps:spPr>
                          <a:xfrm>
                            <a:off x="1148" y="2713"/>
                            <a:ext cx="842" cy="404"/>
                          </a:xfrm>
                          <a:prstGeom prst="rect">
                            <a:avLst/>
                          </a:prstGeom>
                          <a:noFill/>
                          <a:ln>
                            <a:noFill/>
                          </a:ln>
                        </wps:spPr>
                        <wps:txbx>
                          <w:txbxContent>
                            <w:p>
                              <w:pPr>
                                <w:rPr>
                                  <w:rFonts w:hint="eastAsia"/>
                                  <w:b/>
                                  <w:sz w:val="18"/>
                                  <w:szCs w:val="18"/>
                                </w:rPr>
                              </w:pPr>
                              <w:r>
                                <w:rPr>
                                  <w:rFonts w:hint="eastAsia"/>
                                  <w:b/>
                                  <w:sz w:val="18"/>
                                  <w:szCs w:val="18"/>
                                </w:rPr>
                                <w:t>XI型</w:t>
                              </w:r>
                            </w:p>
                          </w:txbxContent>
                        </wps:txbx>
                        <wps:bodyPr upright="1"/>
                      </wps:wsp>
                      <wps:wsp>
                        <wps:cNvPr id="163" name="矩形 163"/>
                        <wps:cNvSpPr/>
                        <wps:spPr>
                          <a:xfrm>
                            <a:off x="1885" y="3311"/>
                            <a:ext cx="5667"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64" name="直接连接符 164"/>
                        <wps:cNvSpPr/>
                        <wps:spPr>
                          <a:xfrm flipH="1">
                            <a:off x="2807" y="3308"/>
                            <a:ext cx="2" cy="472"/>
                          </a:xfrm>
                          <a:prstGeom prst="line">
                            <a:avLst/>
                          </a:prstGeom>
                          <a:ln w="9525" cap="flat" cmpd="sng">
                            <a:solidFill>
                              <a:srgbClr val="000000"/>
                            </a:solidFill>
                            <a:prstDash val="solid"/>
                            <a:headEnd type="none" w="med" len="med"/>
                            <a:tailEnd type="none" w="med" len="med"/>
                          </a:ln>
                        </wps:spPr>
                        <wps:bodyPr upright="1"/>
                      </wps:wsp>
                      <wps:wsp>
                        <wps:cNvPr id="165" name="文本框 165"/>
                        <wps:cNvSpPr txBox="1"/>
                        <wps:spPr>
                          <a:xfrm>
                            <a:off x="1773" y="3353"/>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166" name="直接连接符 166"/>
                        <wps:cNvSpPr/>
                        <wps:spPr>
                          <a:xfrm flipH="1">
                            <a:off x="3296" y="3307"/>
                            <a:ext cx="2" cy="473"/>
                          </a:xfrm>
                          <a:prstGeom prst="line">
                            <a:avLst/>
                          </a:prstGeom>
                          <a:ln w="9525" cap="flat" cmpd="sng">
                            <a:solidFill>
                              <a:srgbClr val="000000"/>
                            </a:solidFill>
                            <a:prstDash val="solid"/>
                            <a:headEnd type="none" w="med" len="med"/>
                            <a:tailEnd type="none" w="med" len="med"/>
                          </a:ln>
                        </wps:spPr>
                        <wps:bodyPr upright="1"/>
                      </wps:wsp>
                      <wps:wsp>
                        <wps:cNvPr id="167" name="直接连接符 167"/>
                        <wps:cNvSpPr/>
                        <wps:spPr>
                          <a:xfrm flipH="1">
                            <a:off x="4292" y="3300"/>
                            <a:ext cx="2" cy="472"/>
                          </a:xfrm>
                          <a:prstGeom prst="line">
                            <a:avLst/>
                          </a:prstGeom>
                          <a:ln w="9525" cap="flat" cmpd="sng">
                            <a:solidFill>
                              <a:srgbClr val="000000"/>
                            </a:solidFill>
                            <a:prstDash val="solid"/>
                            <a:headEnd type="none" w="med" len="med"/>
                            <a:tailEnd type="none" w="med" len="med"/>
                          </a:ln>
                        </wps:spPr>
                        <wps:bodyPr upright="1"/>
                      </wps:wsp>
                      <wps:wsp>
                        <wps:cNvPr id="168" name="文本框 168"/>
                        <wps:cNvSpPr txBox="1"/>
                        <wps:spPr>
                          <a:xfrm>
                            <a:off x="3230" y="3345"/>
                            <a:ext cx="1109" cy="404"/>
                          </a:xfrm>
                          <a:prstGeom prst="rect">
                            <a:avLst/>
                          </a:prstGeom>
                          <a:noFill/>
                          <a:ln>
                            <a:noFill/>
                          </a:ln>
                        </wps:spPr>
                        <wps:txbx>
                          <w:txbxContent>
                            <w:p>
                              <w:pPr>
                                <w:rPr>
                                  <w:rFonts w:hint="eastAsia"/>
                                  <w:b/>
                                  <w:sz w:val="18"/>
                                  <w:szCs w:val="18"/>
                                </w:rPr>
                              </w:pPr>
                              <w:r>
                                <w:rPr>
                                  <w:rFonts w:hint="eastAsia"/>
                                  <w:b/>
                                  <w:sz w:val="18"/>
                                  <w:szCs w:val="18"/>
                                </w:rPr>
                                <w:t>R t (3位)</w:t>
                              </w:r>
                            </w:p>
                          </w:txbxContent>
                        </wps:txbx>
                        <wps:bodyPr upright="1"/>
                      </wps:wsp>
                      <wps:wsp>
                        <wps:cNvPr id="169" name="文本框 169"/>
                        <wps:cNvSpPr txBox="1"/>
                        <wps:spPr>
                          <a:xfrm>
                            <a:off x="6850" y="3334"/>
                            <a:ext cx="726" cy="404"/>
                          </a:xfrm>
                          <a:prstGeom prst="rect">
                            <a:avLst/>
                          </a:prstGeom>
                          <a:noFill/>
                          <a:ln>
                            <a:noFill/>
                          </a:ln>
                        </wps:spPr>
                        <wps:txbx>
                          <w:txbxContent>
                            <w:p>
                              <w:pPr>
                                <w:ind w:firstLine="89" w:firstLineChars="49"/>
                                <w:rPr>
                                  <w:rFonts w:hint="eastAsia"/>
                                  <w:b/>
                                  <w:sz w:val="18"/>
                                  <w:szCs w:val="18"/>
                                </w:rPr>
                              </w:pPr>
                              <w:r>
                                <w:rPr>
                                  <w:rFonts w:hint="eastAsia"/>
                                  <w:b/>
                                  <w:sz w:val="18"/>
                                  <w:szCs w:val="18"/>
                                </w:rPr>
                                <w:t>000</w:t>
                              </w:r>
                            </w:p>
                          </w:txbxContent>
                        </wps:txbx>
                        <wps:bodyPr upright="1"/>
                      </wps:wsp>
                      <wps:wsp>
                        <wps:cNvPr id="170" name="文本框 170"/>
                        <wps:cNvSpPr txBox="1"/>
                        <wps:spPr>
                          <a:xfrm>
                            <a:off x="1138" y="3352"/>
                            <a:ext cx="842" cy="404"/>
                          </a:xfrm>
                          <a:prstGeom prst="rect">
                            <a:avLst/>
                          </a:prstGeom>
                          <a:noFill/>
                          <a:ln>
                            <a:noFill/>
                          </a:ln>
                        </wps:spPr>
                        <wps:txbx>
                          <w:txbxContent>
                            <w:p>
                              <w:pPr>
                                <w:rPr>
                                  <w:rFonts w:hint="eastAsia"/>
                                  <w:b/>
                                  <w:sz w:val="18"/>
                                  <w:szCs w:val="18"/>
                                </w:rPr>
                              </w:pPr>
                              <w:r>
                                <w:rPr>
                                  <w:rFonts w:hint="eastAsia"/>
                                  <w:b/>
                                  <w:sz w:val="18"/>
                                  <w:szCs w:val="18"/>
                                </w:rPr>
                                <w:t>SI型</w:t>
                              </w:r>
                            </w:p>
                          </w:txbxContent>
                        </wps:txbx>
                        <wps:bodyPr upright="1"/>
                      </wps:wsp>
                      <wps:wsp>
                        <wps:cNvPr id="171" name="矩形 171"/>
                        <wps:cNvSpPr/>
                        <wps:spPr>
                          <a:xfrm>
                            <a:off x="1892" y="3947"/>
                            <a:ext cx="3859" cy="45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72" name="直接连接符 172"/>
                        <wps:cNvSpPr/>
                        <wps:spPr>
                          <a:xfrm flipH="1">
                            <a:off x="2780" y="3944"/>
                            <a:ext cx="2" cy="472"/>
                          </a:xfrm>
                          <a:prstGeom prst="line">
                            <a:avLst/>
                          </a:prstGeom>
                          <a:ln w="9525" cap="flat" cmpd="sng">
                            <a:solidFill>
                              <a:srgbClr val="000000"/>
                            </a:solidFill>
                            <a:prstDash val="solid"/>
                            <a:headEnd type="none" w="med" len="med"/>
                            <a:tailEnd type="none" w="med" len="med"/>
                          </a:ln>
                        </wps:spPr>
                        <wps:bodyPr upright="1"/>
                      </wps:wsp>
                      <wps:wsp>
                        <wps:cNvPr id="173" name="文本框 173"/>
                        <wps:cNvSpPr txBox="1"/>
                        <wps:spPr>
                          <a:xfrm>
                            <a:off x="1806" y="3953"/>
                            <a:ext cx="1325" cy="404"/>
                          </a:xfrm>
                          <a:prstGeom prst="rect">
                            <a:avLst/>
                          </a:prstGeom>
                          <a:noFill/>
                          <a:ln>
                            <a:noFill/>
                          </a:ln>
                        </wps:spPr>
                        <wps:txbx>
                          <w:txbxContent>
                            <w:p>
                              <w:pPr>
                                <w:rPr>
                                  <w:rFonts w:hint="eastAsia"/>
                                  <w:b/>
                                  <w:sz w:val="18"/>
                                  <w:szCs w:val="18"/>
                                </w:rPr>
                              </w:pPr>
                              <w:r>
                                <w:rPr>
                                  <w:rFonts w:hint="eastAsia"/>
                                  <w:b/>
                                  <w:sz w:val="18"/>
                                  <w:szCs w:val="18"/>
                                </w:rPr>
                                <w:t>OP (6位)</w:t>
                              </w:r>
                            </w:p>
                          </w:txbxContent>
                        </wps:txbx>
                        <wps:bodyPr upright="1"/>
                      </wps:wsp>
                      <wps:wsp>
                        <wps:cNvPr id="174" name="直接连接符 174"/>
                        <wps:cNvSpPr/>
                        <wps:spPr>
                          <a:xfrm flipH="1">
                            <a:off x="3327" y="3944"/>
                            <a:ext cx="2" cy="473"/>
                          </a:xfrm>
                          <a:prstGeom prst="line">
                            <a:avLst/>
                          </a:prstGeom>
                          <a:ln w="9525" cap="flat" cmpd="sng">
                            <a:solidFill>
                              <a:srgbClr val="000000"/>
                            </a:solidFill>
                            <a:prstDash val="solid"/>
                            <a:headEnd type="none" w="med" len="med"/>
                            <a:tailEnd type="none" w="med" len="med"/>
                          </a:ln>
                        </wps:spPr>
                        <wps:bodyPr upright="1"/>
                      </wps:wsp>
                      <wps:wsp>
                        <wps:cNvPr id="175" name="直接连接符 175"/>
                        <wps:cNvSpPr/>
                        <wps:spPr>
                          <a:xfrm flipH="1">
                            <a:off x="4299" y="3937"/>
                            <a:ext cx="2" cy="472"/>
                          </a:xfrm>
                          <a:prstGeom prst="line">
                            <a:avLst/>
                          </a:prstGeom>
                          <a:ln w="9525" cap="flat" cmpd="sng">
                            <a:solidFill>
                              <a:srgbClr val="000000"/>
                            </a:solidFill>
                            <a:prstDash val="solid"/>
                            <a:headEnd type="none" w="med" len="med"/>
                            <a:tailEnd type="none" w="med" len="med"/>
                          </a:ln>
                        </wps:spPr>
                        <wps:bodyPr upright="1"/>
                      </wps:wsp>
                      <wps:wsp>
                        <wps:cNvPr id="176" name="文本框 176"/>
                        <wps:cNvSpPr txBox="1"/>
                        <wps:spPr>
                          <a:xfrm>
                            <a:off x="3261" y="3970"/>
                            <a:ext cx="1109" cy="404"/>
                          </a:xfrm>
                          <a:prstGeom prst="rect">
                            <a:avLst/>
                          </a:prstGeom>
                          <a:noFill/>
                          <a:ln>
                            <a:noFill/>
                          </a:ln>
                        </wps:spPr>
                        <wps:txbx>
                          <w:txbxContent>
                            <w:p>
                              <w:pPr>
                                <w:rPr>
                                  <w:rFonts w:hint="eastAsia"/>
                                  <w:b/>
                                  <w:sz w:val="18"/>
                                  <w:szCs w:val="18"/>
                                </w:rPr>
                              </w:pPr>
                              <w:r>
                                <w:rPr>
                                  <w:rFonts w:hint="eastAsia"/>
                                  <w:b/>
                                  <w:sz w:val="18"/>
                                  <w:szCs w:val="18"/>
                                </w:rPr>
                                <w:t>Rt (3位)</w:t>
                              </w:r>
                            </w:p>
                          </w:txbxContent>
                        </wps:txbx>
                        <wps:bodyPr upright="1"/>
                      </wps:wsp>
                      <wps:wsp>
                        <wps:cNvPr id="177" name="文本框 177"/>
                        <wps:cNvSpPr txBox="1"/>
                        <wps:spPr>
                          <a:xfrm>
                            <a:off x="1183" y="3988"/>
                            <a:ext cx="842" cy="404"/>
                          </a:xfrm>
                          <a:prstGeom prst="rect">
                            <a:avLst/>
                          </a:prstGeom>
                          <a:noFill/>
                          <a:ln>
                            <a:noFill/>
                          </a:ln>
                        </wps:spPr>
                        <wps:txbx>
                          <w:txbxContent>
                            <w:p>
                              <w:pPr>
                                <w:rPr>
                                  <w:rFonts w:hint="eastAsia"/>
                                  <w:b/>
                                  <w:sz w:val="18"/>
                                  <w:szCs w:val="18"/>
                                </w:rPr>
                              </w:pPr>
                              <w:r>
                                <w:rPr>
                                  <w:rFonts w:hint="eastAsia"/>
                                  <w:b/>
                                  <w:sz w:val="18"/>
                                  <w:szCs w:val="18"/>
                                </w:rPr>
                                <w:t>SS型</w:t>
                              </w:r>
                            </w:p>
                          </w:txbxContent>
                        </wps:txbx>
                        <wps:bodyPr upright="1"/>
                      </wps:wsp>
                      <wps:wsp>
                        <wps:cNvPr id="178" name="文本框 178"/>
                        <wps:cNvSpPr txBox="1"/>
                        <wps:spPr>
                          <a:xfrm>
                            <a:off x="4801" y="3969"/>
                            <a:ext cx="1325" cy="404"/>
                          </a:xfrm>
                          <a:prstGeom prst="rect">
                            <a:avLst/>
                          </a:prstGeom>
                          <a:noFill/>
                          <a:ln>
                            <a:noFill/>
                          </a:ln>
                        </wps:spPr>
                        <wps:txbx>
                          <w:txbxContent>
                            <w:p>
                              <w:pPr>
                                <w:rPr>
                                  <w:rFonts w:hint="eastAsia"/>
                                  <w:b/>
                                  <w:sz w:val="18"/>
                                  <w:szCs w:val="18"/>
                                </w:rPr>
                              </w:pPr>
                              <w:r>
                                <w:rPr>
                                  <w:rFonts w:hint="eastAsia"/>
                                  <w:b/>
                                  <w:sz w:val="18"/>
                                  <w:szCs w:val="18"/>
                                </w:rPr>
                                <w:t>Rs (3位)</w:t>
                              </w:r>
                            </w:p>
                          </w:txbxContent>
                        </wps:txbx>
                        <wps:bodyPr upright="1"/>
                      </wps:wsp>
                      <wps:wsp>
                        <wps:cNvPr id="179" name="文本框 179"/>
                        <wps:cNvSpPr txBox="1"/>
                        <wps:spPr>
                          <a:xfrm>
                            <a:off x="4210" y="2692"/>
                            <a:ext cx="1578" cy="404"/>
                          </a:xfrm>
                          <a:prstGeom prst="rect">
                            <a:avLst/>
                          </a:prstGeom>
                          <a:noFill/>
                          <a:ln>
                            <a:noFill/>
                          </a:ln>
                        </wps:spPr>
                        <wps:txbx>
                          <w:txbxContent>
                            <w:p>
                              <w:pPr>
                                <w:rPr>
                                  <w:rFonts w:hint="eastAsia"/>
                                  <w:b/>
                                  <w:sz w:val="18"/>
                                  <w:szCs w:val="18"/>
                                </w:rPr>
                              </w:pPr>
                              <w:r>
                                <w:rPr>
                                  <w:rFonts w:hint="eastAsia"/>
                                  <w:b/>
                                  <w:sz w:val="18"/>
                                  <w:szCs w:val="18"/>
                                </w:rPr>
                                <w:t>Offset16 (16位)</w:t>
                              </w:r>
                            </w:p>
                          </w:txbxContent>
                        </wps:txbx>
                        <wps:bodyPr upright="1"/>
                      </wps:wsp>
                      <wps:wsp>
                        <wps:cNvPr id="180" name="直接连接符 180"/>
                        <wps:cNvSpPr/>
                        <wps:spPr>
                          <a:xfrm flipH="1">
                            <a:off x="6245" y="2664"/>
                            <a:ext cx="2" cy="472"/>
                          </a:xfrm>
                          <a:prstGeom prst="line">
                            <a:avLst/>
                          </a:prstGeom>
                          <a:ln w="9525" cap="flat" cmpd="sng">
                            <a:solidFill>
                              <a:srgbClr val="000000"/>
                            </a:solidFill>
                            <a:prstDash val="solid"/>
                            <a:headEnd type="none" w="med" len="med"/>
                            <a:tailEnd type="none" w="med" len="med"/>
                          </a:ln>
                        </wps:spPr>
                        <wps:bodyPr upright="1"/>
                      </wps:wsp>
                      <wps:wsp>
                        <wps:cNvPr id="181" name="直接连接符 181"/>
                        <wps:cNvSpPr/>
                        <wps:spPr>
                          <a:xfrm>
                            <a:off x="4829" y="696"/>
                            <a:ext cx="1" cy="461"/>
                          </a:xfrm>
                          <a:prstGeom prst="line">
                            <a:avLst/>
                          </a:prstGeom>
                          <a:ln w="9525" cap="flat" cmpd="sng">
                            <a:solidFill>
                              <a:srgbClr val="000000"/>
                            </a:solidFill>
                            <a:prstDash val="solid"/>
                            <a:headEnd type="none" w="med" len="med"/>
                            <a:tailEnd type="none" w="med" len="med"/>
                          </a:ln>
                        </wps:spPr>
                        <wps:bodyPr upright="1"/>
                      </wps:wsp>
                      <wps:wsp>
                        <wps:cNvPr id="182" name="文本框 182"/>
                        <wps:cNvSpPr txBox="1"/>
                        <wps:spPr>
                          <a:xfrm>
                            <a:off x="4128" y="710"/>
                            <a:ext cx="796" cy="404"/>
                          </a:xfrm>
                          <a:prstGeom prst="rect">
                            <a:avLst/>
                          </a:prstGeom>
                          <a:noFill/>
                          <a:ln>
                            <a:noFill/>
                          </a:ln>
                        </wps:spPr>
                        <wps:txbx>
                          <w:txbxContent>
                            <w:p>
                              <w:pPr>
                                <w:ind w:firstLine="177" w:firstLineChars="98"/>
                                <w:rPr>
                                  <w:rFonts w:hint="eastAsia"/>
                                  <w:b/>
                                  <w:color w:val="FF0000"/>
                                  <w:sz w:val="18"/>
                                  <w:szCs w:val="18"/>
                                </w:rPr>
                              </w:pPr>
                              <w:r>
                                <w:rPr>
                                  <w:rFonts w:hint="eastAsia"/>
                                  <w:b/>
                                  <w:color w:val="FF0000"/>
                                  <w:sz w:val="18"/>
                                  <w:szCs w:val="18"/>
                                </w:rPr>
                                <w:t>00</w:t>
                              </w:r>
                            </w:p>
                          </w:txbxContent>
                        </wps:txbx>
                        <wps:bodyPr upright="1"/>
                      </wps:wsp>
                      <wps:wsp>
                        <wps:cNvPr id="183" name="直接连接符 183"/>
                        <wps:cNvSpPr/>
                        <wps:spPr>
                          <a:xfrm>
                            <a:off x="5743" y="2664"/>
                            <a:ext cx="9" cy="472"/>
                          </a:xfrm>
                          <a:prstGeom prst="line">
                            <a:avLst/>
                          </a:prstGeom>
                          <a:ln w="9525" cap="flat" cmpd="sng">
                            <a:solidFill>
                              <a:srgbClr val="000000"/>
                            </a:solidFill>
                            <a:prstDash val="solid"/>
                            <a:headEnd type="none" w="med" len="med"/>
                            <a:tailEnd type="none" w="med" len="med"/>
                          </a:ln>
                        </wps:spPr>
                        <wps:bodyPr upright="1"/>
                      </wps:wsp>
                      <wps:wsp>
                        <wps:cNvPr id="184" name="文本框 184"/>
                        <wps:cNvSpPr txBox="1"/>
                        <wps:spPr>
                          <a:xfrm>
                            <a:off x="4907" y="3330"/>
                            <a:ext cx="1486" cy="404"/>
                          </a:xfrm>
                          <a:prstGeom prst="rect">
                            <a:avLst/>
                          </a:prstGeom>
                          <a:noFill/>
                          <a:ln>
                            <a:noFill/>
                          </a:ln>
                        </wps:spPr>
                        <wps:txbx>
                          <w:txbxContent>
                            <w:p>
                              <w:pPr>
                                <w:rPr>
                                  <w:rFonts w:hint="eastAsia"/>
                                  <w:b/>
                                  <w:sz w:val="18"/>
                                  <w:szCs w:val="18"/>
                                </w:rPr>
                              </w:pPr>
                              <w:r>
                                <w:rPr>
                                  <w:rFonts w:hint="eastAsia"/>
                                  <w:b/>
                                  <w:sz w:val="18"/>
                                  <w:szCs w:val="18"/>
                                </w:rPr>
                                <w:t>Imm16 (16位)</w:t>
                              </w:r>
                            </w:p>
                          </w:txbxContent>
                        </wps:txbx>
                        <wps:bodyPr upright="1"/>
                      </wps:wsp>
                      <wps:wsp>
                        <wps:cNvPr id="185" name="直接连接符 185"/>
                        <wps:cNvSpPr/>
                        <wps:spPr>
                          <a:xfrm>
                            <a:off x="4817" y="3300"/>
                            <a:ext cx="1" cy="461"/>
                          </a:xfrm>
                          <a:prstGeom prst="line">
                            <a:avLst/>
                          </a:prstGeom>
                          <a:ln w="9525" cap="flat" cmpd="sng">
                            <a:solidFill>
                              <a:srgbClr val="000000"/>
                            </a:solidFill>
                            <a:prstDash val="solid"/>
                            <a:headEnd type="none" w="med" len="med"/>
                            <a:tailEnd type="none" w="med" len="med"/>
                          </a:ln>
                        </wps:spPr>
                        <wps:bodyPr upright="1"/>
                      </wps:wsp>
                      <wps:wsp>
                        <wps:cNvPr id="186" name="直接连接符 186"/>
                        <wps:cNvSpPr/>
                        <wps:spPr>
                          <a:xfrm flipH="1">
                            <a:off x="3212" y="41"/>
                            <a:ext cx="2" cy="473"/>
                          </a:xfrm>
                          <a:prstGeom prst="line">
                            <a:avLst/>
                          </a:prstGeom>
                          <a:ln w="9525" cap="flat" cmpd="sng">
                            <a:solidFill>
                              <a:srgbClr val="000000"/>
                            </a:solidFill>
                            <a:prstDash val="solid"/>
                            <a:headEnd type="none" w="med" len="med"/>
                            <a:tailEnd type="none" w="med" len="med"/>
                          </a:ln>
                        </wps:spPr>
                        <wps:bodyPr upright="1"/>
                      </wps:wsp>
                      <wps:wsp>
                        <wps:cNvPr id="187" name="文本框 187"/>
                        <wps:cNvSpPr txBox="1"/>
                        <wps:spPr>
                          <a:xfrm>
                            <a:off x="2728" y="722"/>
                            <a:ext cx="577" cy="404"/>
                          </a:xfrm>
                          <a:prstGeom prst="rect">
                            <a:avLst/>
                          </a:prstGeom>
                          <a:noFill/>
                          <a:ln>
                            <a:noFill/>
                          </a:ln>
                        </wps:spPr>
                        <wps:txbx>
                          <w:txbxContent>
                            <w:p>
                              <w:pPr>
                                <w:rPr>
                                  <w:rFonts w:hint="eastAsia"/>
                                  <w:b/>
                                  <w:sz w:val="18"/>
                                  <w:szCs w:val="18"/>
                                </w:rPr>
                              </w:pPr>
                              <w:r>
                                <w:rPr>
                                  <w:rFonts w:hint="eastAsia"/>
                                  <w:b/>
                                  <w:color w:val="FF0000"/>
                                  <w:sz w:val="18"/>
                                  <w:szCs w:val="18"/>
                                </w:rPr>
                                <w:t>01</w:t>
                              </w:r>
                            </w:p>
                          </w:txbxContent>
                        </wps:txbx>
                        <wps:bodyPr upright="1"/>
                      </wps:wsp>
                      <wps:wsp>
                        <wps:cNvPr id="188" name="直接连接符 188"/>
                        <wps:cNvSpPr/>
                        <wps:spPr>
                          <a:xfrm>
                            <a:off x="6748" y="706"/>
                            <a:ext cx="1" cy="461"/>
                          </a:xfrm>
                          <a:prstGeom prst="line">
                            <a:avLst/>
                          </a:prstGeom>
                          <a:ln w="9525" cap="flat" cmpd="sng">
                            <a:solidFill>
                              <a:srgbClr val="000000"/>
                            </a:solidFill>
                            <a:prstDash val="solid"/>
                            <a:headEnd type="none" w="med" len="med"/>
                            <a:tailEnd type="none" w="med" len="med"/>
                          </a:ln>
                        </wps:spPr>
                        <wps:bodyPr upright="1"/>
                      </wps:wsp>
                      <wps:wsp>
                        <wps:cNvPr id="189" name="直接连接符 189"/>
                        <wps:cNvSpPr/>
                        <wps:spPr>
                          <a:xfrm>
                            <a:off x="4812" y="1325"/>
                            <a:ext cx="1" cy="461"/>
                          </a:xfrm>
                          <a:prstGeom prst="line">
                            <a:avLst/>
                          </a:prstGeom>
                          <a:ln w="9525" cap="flat" cmpd="sng">
                            <a:solidFill>
                              <a:srgbClr val="000000"/>
                            </a:solidFill>
                            <a:prstDash val="solid"/>
                            <a:headEnd type="none" w="med" len="med"/>
                            <a:tailEnd type="none" w="med" len="med"/>
                          </a:ln>
                        </wps:spPr>
                        <wps:bodyPr upright="1"/>
                      </wps:wsp>
                      <wps:wsp>
                        <wps:cNvPr id="190" name="文本框 190"/>
                        <wps:cNvSpPr txBox="1"/>
                        <wps:spPr>
                          <a:xfrm>
                            <a:off x="4111" y="1363"/>
                            <a:ext cx="796" cy="404"/>
                          </a:xfrm>
                          <a:prstGeom prst="rect">
                            <a:avLst/>
                          </a:prstGeom>
                          <a:noFill/>
                          <a:ln>
                            <a:noFill/>
                          </a:ln>
                        </wps:spPr>
                        <wps:txbx>
                          <w:txbxContent>
                            <w:p>
                              <w:pPr>
                                <w:ind w:firstLine="177" w:firstLineChars="98"/>
                                <w:rPr>
                                  <w:rFonts w:hint="eastAsia"/>
                                  <w:b/>
                                  <w:color w:val="FF0000"/>
                                  <w:sz w:val="18"/>
                                  <w:szCs w:val="18"/>
                                </w:rPr>
                              </w:pPr>
                              <w:r>
                                <w:rPr>
                                  <w:rFonts w:hint="eastAsia"/>
                                  <w:b/>
                                  <w:color w:val="FF0000"/>
                                  <w:sz w:val="18"/>
                                  <w:szCs w:val="18"/>
                                </w:rPr>
                                <w:t>10</w:t>
                              </w:r>
                            </w:p>
                          </w:txbxContent>
                        </wps:txbx>
                        <wps:bodyPr upright="1"/>
                      </wps:wsp>
                      <wps:wsp>
                        <wps:cNvPr id="191" name="文本框 191"/>
                        <wps:cNvSpPr txBox="1"/>
                        <wps:spPr>
                          <a:xfrm>
                            <a:off x="2750" y="1354"/>
                            <a:ext cx="577" cy="404"/>
                          </a:xfrm>
                          <a:prstGeom prst="rect">
                            <a:avLst/>
                          </a:prstGeom>
                          <a:noFill/>
                          <a:ln>
                            <a:noFill/>
                          </a:ln>
                        </wps:spPr>
                        <wps:txbx>
                          <w:txbxContent>
                            <w:p>
                              <w:pPr>
                                <w:rPr>
                                  <w:rFonts w:hint="eastAsia"/>
                                  <w:b/>
                                  <w:sz w:val="18"/>
                                  <w:szCs w:val="18"/>
                                </w:rPr>
                              </w:pPr>
                              <w:r>
                                <w:rPr>
                                  <w:rFonts w:hint="eastAsia"/>
                                  <w:b/>
                                  <w:color w:val="FF0000"/>
                                  <w:sz w:val="18"/>
                                  <w:szCs w:val="18"/>
                                </w:rPr>
                                <w:t>01</w:t>
                              </w:r>
                            </w:p>
                          </w:txbxContent>
                        </wps:txbx>
                        <wps:bodyPr upright="1"/>
                      </wps:wsp>
                      <wps:wsp>
                        <wps:cNvPr id="192" name="直接连接符 192"/>
                        <wps:cNvSpPr/>
                        <wps:spPr>
                          <a:xfrm flipH="1">
                            <a:off x="3250" y="1971"/>
                            <a:ext cx="2" cy="473"/>
                          </a:xfrm>
                          <a:prstGeom prst="line">
                            <a:avLst/>
                          </a:prstGeom>
                          <a:ln w="9525" cap="flat" cmpd="sng">
                            <a:solidFill>
                              <a:srgbClr val="000000"/>
                            </a:solidFill>
                            <a:prstDash val="solid"/>
                            <a:headEnd type="none" w="med" len="med"/>
                            <a:tailEnd type="none" w="med" len="med"/>
                          </a:ln>
                        </wps:spPr>
                        <wps:bodyPr upright="1"/>
                      </wps:wsp>
                      <wps:wsp>
                        <wps:cNvPr id="193" name="直接连接符 193"/>
                        <wps:cNvSpPr/>
                        <wps:spPr>
                          <a:xfrm flipH="1">
                            <a:off x="4258" y="1988"/>
                            <a:ext cx="2" cy="472"/>
                          </a:xfrm>
                          <a:prstGeom prst="line">
                            <a:avLst/>
                          </a:prstGeom>
                          <a:ln w="9525" cap="flat" cmpd="sng">
                            <a:solidFill>
                              <a:srgbClr val="000000"/>
                            </a:solidFill>
                            <a:prstDash val="solid"/>
                            <a:headEnd type="none" w="med" len="med"/>
                            <a:tailEnd type="none" w="med" len="med"/>
                          </a:ln>
                        </wps:spPr>
                        <wps:bodyPr upright="1"/>
                      </wps:wsp>
                      <wps:wsp>
                        <wps:cNvPr id="194" name="文本框 194"/>
                        <wps:cNvSpPr txBox="1"/>
                        <wps:spPr>
                          <a:xfrm>
                            <a:off x="3220" y="1997"/>
                            <a:ext cx="1109" cy="404"/>
                          </a:xfrm>
                          <a:prstGeom prst="rect">
                            <a:avLst/>
                          </a:prstGeom>
                          <a:noFill/>
                          <a:ln>
                            <a:noFill/>
                          </a:ln>
                        </wps:spPr>
                        <wps:txbx>
                          <w:txbxContent>
                            <w:p>
                              <w:pPr>
                                <w:rPr>
                                  <w:rFonts w:hint="eastAsia"/>
                                  <w:b/>
                                  <w:sz w:val="18"/>
                                  <w:szCs w:val="18"/>
                                </w:rPr>
                              </w:pPr>
                              <w:r>
                                <w:rPr>
                                  <w:rFonts w:hint="eastAsia"/>
                                  <w:b/>
                                  <w:sz w:val="18"/>
                                  <w:szCs w:val="18"/>
                                </w:rPr>
                                <w:t>R t (3位)</w:t>
                              </w:r>
                            </w:p>
                          </w:txbxContent>
                        </wps:txbx>
                        <wps:bodyPr upright="1"/>
                      </wps:wsp>
                      <wps:wsp>
                        <wps:cNvPr id="195" name="文本框 195"/>
                        <wps:cNvSpPr txBox="1"/>
                        <wps:spPr>
                          <a:xfrm>
                            <a:off x="2808" y="1965"/>
                            <a:ext cx="577" cy="404"/>
                          </a:xfrm>
                          <a:prstGeom prst="rect">
                            <a:avLst/>
                          </a:prstGeom>
                          <a:noFill/>
                          <a:ln>
                            <a:noFill/>
                          </a:ln>
                        </wps:spPr>
                        <wps:txbx>
                          <w:txbxContent>
                            <w:p>
                              <w:pPr>
                                <w:rPr>
                                  <w:rFonts w:hint="eastAsia"/>
                                  <w:b/>
                                  <w:sz w:val="18"/>
                                  <w:szCs w:val="18"/>
                                </w:rPr>
                              </w:pPr>
                              <w:r>
                                <w:rPr>
                                  <w:rFonts w:hint="eastAsia"/>
                                  <w:b/>
                                  <w:color w:val="FF0000"/>
                                  <w:sz w:val="18"/>
                                  <w:szCs w:val="18"/>
                                </w:rPr>
                                <w:t>01</w:t>
                              </w:r>
                            </w:p>
                          </w:txbxContent>
                        </wps:txbx>
                        <wps:bodyPr upright="1"/>
                      </wps:wsp>
                      <wps:wsp>
                        <wps:cNvPr id="196" name="文本框 196"/>
                        <wps:cNvSpPr txBox="1"/>
                        <wps:spPr>
                          <a:xfrm>
                            <a:off x="4113" y="1967"/>
                            <a:ext cx="796" cy="404"/>
                          </a:xfrm>
                          <a:prstGeom prst="rect">
                            <a:avLst/>
                          </a:prstGeom>
                          <a:noFill/>
                          <a:ln>
                            <a:noFill/>
                          </a:ln>
                        </wps:spPr>
                        <wps:txbx>
                          <w:txbxContent>
                            <w:p>
                              <w:pPr>
                                <w:ind w:firstLine="177" w:firstLineChars="98"/>
                                <w:rPr>
                                  <w:rFonts w:hint="eastAsia"/>
                                  <w:b/>
                                  <w:color w:val="FF0000"/>
                                  <w:sz w:val="18"/>
                                  <w:szCs w:val="18"/>
                                </w:rPr>
                              </w:pPr>
                              <w:r>
                                <w:rPr>
                                  <w:rFonts w:hint="eastAsia"/>
                                  <w:b/>
                                  <w:color w:val="FF0000"/>
                                  <w:sz w:val="18"/>
                                  <w:szCs w:val="18"/>
                                </w:rPr>
                                <w:t>11</w:t>
                              </w:r>
                            </w:p>
                          </w:txbxContent>
                        </wps:txbx>
                        <wps:bodyPr upright="1"/>
                      </wps:wsp>
                      <wps:wsp>
                        <wps:cNvPr id="197" name="直接连接符 197"/>
                        <wps:cNvSpPr/>
                        <wps:spPr>
                          <a:xfrm flipH="1">
                            <a:off x="2768" y="1973"/>
                            <a:ext cx="2" cy="473"/>
                          </a:xfrm>
                          <a:prstGeom prst="line">
                            <a:avLst/>
                          </a:prstGeom>
                          <a:ln w="9525" cap="flat" cmpd="sng">
                            <a:solidFill>
                              <a:srgbClr val="000000"/>
                            </a:solidFill>
                            <a:prstDash val="solid"/>
                            <a:headEnd type="none" w="med" len="med"/>
                            <a:tailEnd type="none" w="med" len="med"/>
                          </a:ln>
                        </wps:spPr>
                        <wps:bodyPr upright="1"/>
                      </wps:wsp>
                      <wps:wsp>
                        <wps:cNvPr id="198" name="文本框 198"/>
                        <wps:cNvSpPr txBox="1"/>
                        <wps:spPr>
                          <a:xfrm>
                            <a:off x="2786" y="2680"/>
                            <a:ext cx="577" cy="404"/>
                          </a:xfrm>
                          <a:prstGeom prst="rect">
                            <a:avLst/>
                          </a:prstGeom>
                          <a:noFill/>
                          <a:ln>
                            <a:noFill/>
                          </a:ln>
                        </wps:spPr>
                        <wps:txbx>
                          <w:txbxContent>
                            <w:p>
                              <w:pPr>
                                <w:rPr>
                                  <w:rFonts w:hint="eastAsia"/>
                                  <w:b/>
                                  <w:sz w:val="18"/>
                                  <w:szCs w:val="18"/>
                                </w:rPr>
                              </w:pPr>
                              <w:r>
                                <w:rPr>
                                  <w:rFonts w:hint="eastAsia"/>
                                  <w:b/>
                                  <w:color w:val="FF0000"/>
                                  <w:sz w:val="18"/>
                                  <w:szCs w:val="18"/>
                                </w:rPr>
                                <w:t>11</w:t>
                              </w:r>
                            </w:p>
                          </w:txbxContent>
                        </wps:txbx>
                        <wps:bodyPr upright="1"/>
                      </wps:wsp>
                      <wps:wsp>
                        <wps:cNvPr id="199" name="文本框 199"/>
                        <wps:cNvSpPr txBox="1"/>
                        <wps:spPr>
                          <a:xfrm>
                            <a:off x="7774" y="2671"/>
                            <a:ext cx="692" cy="404"/>
                          </a:xfrm>
                          <a:prstGeom prst="rect">
                            <a:avLst/>
                          </a:prstGeom>
                          <a:noFill/>
                          <a:ln>
                            <a:noFill/>
                          </a:ln>
                        </wps:spPr>
                        <wps:txbx>
                          <w:txbxContent>
                            <w:p>
                              <w:pPr>
                                <w:rPr>
                                  <w:rFonts w:hint="eastAsia"/>
                                  <w:b/>
                                  <w:sz w:val="18"/>
                                  <w:szCs w:val="18"/>
                                </w:rPr>
                              </w:pPr>
                              <w:r>
                                <w:rPr>
                                  <w:rFonts w:hint="eastAsia"/>
                                  <w:b/>
                                  <w:sz w:val="18"/>
                                  <w:szCs w:val="18"/>
                                </w:rPr>
                                <w:t>000</w:t>
                              </w:r>
                            </w:p>
                          </w:txbxContent>
                        </wps:txbx>
                        <wps:bodyPr upright="1"/>
                      </wps:wsp>
                      <wps:wsp>
                        <wps:cNvPr id="200" name="直接连接符 200"/>
                        <wps:cNvSpPr/>
                        <wps:spPr>
                          <a:xfrm>
                            <a:off x="7773" y="2663"/>
                            <a:ext cx="1" cy="461"/>
                          </a:xfrm>
                          <a:prstGeom prst="line">
                            <a:avLst/>
                          </a:prstGeom>
                          <a:ln w="9525" cap="flat" cmpd="sng">
                            <a:solidFill>
                              <a:srgbClr val="000000"/>
                            </a:solidFill>
                            <a:prstDash val="solid"/>
                            <a:headEnd type="none" w="med" len="med"/>
                            <a:tailEnd type="none" w="med" len="med"/>
                          </a:ln>
                        </wps:spPr>
                        <wps:bodyPr upright="1"/>
                      </wps:wsp>
                      <wps:wsp>
                        <wps:cNvPr id="201" name="文本框 201"/>
                        <wps:cNvSpPr txBox="1"/>
                        <wps:spPr>
                          <a:xfrm>
                            <a:off x="5590" y="2694"/>
                            <a:ext cx="796" cy="404"/>
                          </a:xfrm>
                          <a:prstGeom prst="rect">
                            <a:avLst/>
                          </a:prstGeom>
                          <a:noFill/>
                          <a:ln>
                            <a:noFill/>
                          </a:ln>
                        </wps:spPr>
                        <wps:txbx>
                          <w:txbxContent>
                            <w:p>
                              <w:pPr>
                                <w:ind w:firstLine="177" w:firstLineChars="98"/>
                                <w:rPr>
                                  <w:rFonts w:hint="eastAsia"/>
                                  <w:b/>
                                  <w:color w:val="FF0000"/>
                                  <w:sz w:val="18"/>
                                  <w:szCs w:val="18"/>
                                </w:rPr>
                              </w:pPr>
                              <w:r>
                                <w:rPr>
                                  <w:rFonts w:hint="eastAsia"/>
                                  <w:b/>
                                  <w:color w:val="FF0000"/>
                                  <w:sz w:val="18"/>
                                  <w:szCs w:val="18"/>
                                </w:rPr>
                                <w:t>00</w:t>
                              </w:r>
                            </w:p>
                          </w:txbxContent>
                        </wps:txbx>
                        <wps:bodyPr upright="1"/>
                      </wps:wsp>
                      <wps:wsp>
                        <wps:cNvPr id="202" name="文本框 202"/>
                        <wps:cNvSpPr txBox="1"/>
                        <wps:spPr>
                          <a:xfrm>
                            <a:off x="2785" y="3325"/>
                            <a:ext cx="577" cy="404"/>
                          </a:xfrm>
                          <a:prstGeom prst="rect">
                            <a:avLst/>
                          </a:prstGeom>
                          <a:noFill/>
                          <a:ln>
                            <a:noFill/>
                          </a:ln>
                        </wps:spPr>
                        <wps:txbx>
                          <w:txbxContent>
                            <w:p>
                              <w:pPr>
                                <w:rPr>
                                  <w:rFonts w:hint="eastAsia"/>
                                  <w:b/>
                                  <w:sz w:val="18"/>
                                  <w:szCs w:val="18"/>
                                </w:rPr>
                              </w:pPr>
                              <w:r>
                                <w:rPr>
                                  <w:rFonts w:hint="eastAsia"/>
                                  <w:b/>
                                  <w:color w:val="FF0000"/>
                                  <w:sz w:val="18"/>
                                  <w:szCs w:val="18"/>
                                </w:rPr>
                                <w:t>10</w:t>
                              </w:r>
                            </w:p>
                          </w:txbxContent>
                        </wps:txbx>
                        <wps:bodyPr upright="1"/>
                      </wps:wsp>
                      <wps:wsp>
                        <wps:cNvPr id="203" name="文本框 203"/>
                        <wps:cNvSpPr txBox="1"/>
                        <wps:spPr>
                          <a:xfrm>
                            <a:off x="4079" y="3315"/>
                            <a:ext cx="796" cy="404"/>
                          </a:xfrm>
                          <a:prstGeom prst="rect">
                            <a:avLst/>
                          </a:prstGeom>
                          <a:noFill/>
                          <a:ln>
                            <a:noFill/>
                          </a:ln>
                        </wps:spPr>
                        <wps:txbx>
                          <w:txbxContent>
                            <w:p>
                              <w:pPr>
                                <w:ind w:firstLine="177" w:firstLineChars="98"/>
                                <w:rPr>
                                  <w:rFonts w:hint="eastAsia"/>
                                  <w:b/>
                                  <w:color w:val="FF0000"/>
                                  <w:sz w:val="18"/>
                                  <w:szCs w:val="18"/>
                                </w:rPr>
                              </w:pPr>
                              <w:r>
                                <w:rPr>
                                  <w:rFonts w:hint="eastAsia"/>
                                  <w:b/>
                                  <w:color w:val="FF0000"/>
                                  <w:sz w:val="18"/>
                                  <w:szCs w:val="18"/>
                                </w:rPr>
                                <w:t>00</w:t>
                              </w:r>
                            </w:p>
                          </w:txbxContent>
                        </wps:txbx>
                        <wps:bodyPr upright="1"/>
                      </wps:wsp>
                      <wps:wsp>
                        <wps:cNvPr id="204" name="直接连接符 204"/>
                        <wps:cNvSpPr/>
                        <wps:spPr>
                          <a:xfrm>
                            <a:off x="6852" y="3310"/>
                            <a:ext cx="1" cy="461"/>
                          </a:xfrm>
                          <a:prstGeom prst="line">
                            <a:avLst/>
                          </a:prstGeom>
                          <a:ln w="9525" cap="flat" cmpd="sng">
                            <a:solidFill>
                              <a:srgbClr val="000000"/>
                            </a:solidFill>
                            <a:prstDash val="solid"/>
                            <a:headEnd type="none" w="med" len="med"/>
                            <a:tailEnd type="none" w="med" len="med"/>
                          </a:ln>
                        </wps:spPr>
                        <wps:bodyPr upright="1"/>
                      </wps:wsp>
                      <wps:wsp>
                        <wps:cNvPr id="205" name="直接连接符 205"/>
                        <wps:cNvSpPr/>
                        <wps:spPr>
                          <a:xfrm flipH="1">
                            <a:off x="4794" y="3939"/>
                            <a:ext cx="2" cy="472"/>
                          </a:xfrm>
                          <a:prstGeom prst="line">
                            <a:avLst/>
                          </a:prstGeom>
                          <a:ln w="9525" cap="flat" cmpd="sng">
                            <a:solidFill>
                              <a:srgbClr val="000000"/>
                            </a:solidFill>
                            <a:prstDash val="solid"/>
                            <a:headEnd type="none" w="med" len="med"/>
                            <a:tailEnd type="none" w="med" len="med"/>
                          </a:ln>
                        </wps:spPr>
                        <wps:bodyPr upright="1"/>
                      </wps:wsp>
                      <wps:wsp>
                        <wps:cNvPr id="206" name="文本框 206"/>
                        <wps:cNvSpPr txBox="1"/>
                        <wps:spPr>
                          <a:xfrm>
                            <a:off x="2786" y="3950"/>
                            <a:ext cx="577" cy="404"/>
                          </a:xfrm>
                          <a:prstGeom prst="rect">
                            <a:avLst/>
                          </a:prstGeom>
                          <a:noFill/>
                          <a:ln>
                            <a:noFill/>
                          </a:ln>
                        </wps:spPr>
                        <wps:txbx>
                          <w:txbxContent>
                            <w:p>
                              <w:pPr>
                                <w:rPr>
                                  <w:rFonts w:hint="eastAsia"/>
                                  <w:b/>
                                  <w:sz w:val="18"/>
                                  <w:szCs w:val="18"/>
                                </w:rPr>
                              </w:pPr>
                              <w:r>
                                <w:rPr>
                                  <w:rFonts w:hint="eastAsia"/>
                                  <w:b/>
                                  <w:color w:val="FF0000"/>
                                  <w:sz w:val="18"/>
                                  <w:szCs w:val="18"/>
                                </w:rPr>
                                <w:t>10</w:t>
                              </w:r>
                            </w:p>
                          </w:txbxContent>
                        </wps:txbx>
                        <wps:bodyPr upright="1"/>
                      </wps:wsp>
                      <wps:wsp>
                        <wps:cNvPr id="207" name="文本框 207"/>
                        <wps:cNvSpPr txBox="1"/>
                        <wps:spPr>
                          <a:xfrm>
                            <a:off x="4281" y="3948"/>
                            <a:ext cx="577" cy="404"/>
                          </a:xfrm>
                          <a:prstGeom prst="rect">
                            <a:avLst/>
                          </a:prstGeom>
                          <a:noFill/>
                          <a:ln>
                            <a:noFill/>
                          </a:ln>
                        </wps:spPr>
                        <wps:txbx>
                          <w:txbxContent>
                            <w:p>
                              <w:pPr>
                                <w:rPr>
                                  <w:rFonts w:hint="eastAsia"/>
                                  <w:b/>
                                  <w:sz w:val="18"/>
                                  <w:szCs w:val="18"/>
                                </w:rPr>
                              </w:pPr>
                              <w:r>
                                <w:rPr>
                                  <w:rFonts w:hint="eastAsia"/>
                                  <w:b/>
                                  <w:color w:val="FF0000"/>
                                  <w:sz w:val="18"/>
                                  <w:szCs w:val="18"/>
                                </w:rPr>
                                <w:t>10</w:t>
                              </w:r>
                            </w:p>
                          </w:txbxContent>
                        </wps:txbx>
                        <wps:bodyPr upright="1"/>
                      </wps:wsp>
                    </wpg:wgp>
                  </a:graphicData>
                </a:graphic>
              </wp:inline>
            </w:drawing>
          </mc:Choice>
          <mc:Fallback>
            <w:pict>
              <v:group id="_x0000_s1026" o:spid="_x0000_s1026" o:spt="203" style="height:234.15pt;width:446.8pt;" coordsize="8936,4683" o:gfxdata="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">
                <o:lock v:ext="edit" grouping="f" rotation="t" aspectratio="f"/>
                <v:rect id="_x0000_s1026" o:spid="_x0000_s1026" o:spt="1" style="position:absolute;left:0;top:0;height:4683;width:8936;" filled="f" stroked="f" coordsize="21600,21600" o:gfxdata="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ZwP+/&#10;AAAA3AAAAA8AAAAAAAAAAQAgAAAAIgAAAGRycy9kb3ducmV2LnhtbFBLAQIUABQAAAAIAIdO4kAz&#10;LwWeOwAAADkAAAAQAAAAAAAAAAEAIAAAAA4BAABkcnMvc2hhcGV4bWwueG1sUEsFBgAAAAAGAAYA&#10;WwEAALgDAAAAAA==&#10;">
                  <v:fill on="f" focussize="0,0"/>
                  <v:stroke on="f"/>
                  <v:imagedata o:title=""/>
                  <o:lock v:ext="edit" text="t" aspectratio="t"/>
                </v:rect>
                <v:rect id="_x0000_s1026" o:spid="_x0000_s1026" o:spt="1" style="position:absolute;left:1852;top:65;height:459;width:3859;" fillcolor="#FFFFFF" filled="t" stroked="t" coordsize="21600,21600" o:gfxdata="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AiB5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rect>
                <v:line id="_x0000_s1026" o:spid="_x0000_s1026" o:spt="20" style="position:absolute;left:2740;top:62;flip:x;height:472;width:2;"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2740;top:96;height:404;width:692;" filled="f" stroked="f" coordsize="21600,21600" o:gfxdata="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p2n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color w:val="FF0000"/>
                            <w:sz w:val="18"/>
                            <w:szCs w:val="18"/>
                          </w:rPr>
                          <w:t>01</w:t>
                        </w:r>
                      </w:p>
                    </w:txbxContent>
                  </v:textbox>
                </v:shape>
                <v:shape id="_x0000_s1026" o:spid="_x0000_s1026" o:spt="202" type="#_x0000_t202" style="position:absolute;left:1756;top:71;height:404;width:1025;" filled="f" stroked="f" coordsize="21600,21600" o:gfxdata="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BCD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4225;top:73;flip:x;height:473;width:2;"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4813;top:66;flip:x;height:472;width:2;"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3191;top:87;height:404;width:1109;" filled="f" stroked="f" coordsize="21600,21600" o:gfxdata="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S3Hm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sz w:val="18"/>
                            <w:szCs w:val="18"/>
                          </w:rPr>
                          <w:t>R t (3位)</w:t>
                        </w:r>
                      </w:p>
                    </w:txbxContent>
                  </v:textbox>
                </v:shape>
                <v:shape id="_x0000_s1026" o:spid="_x0000_s1026" o:spt="202" type="#_x0000_t202" style="position:absolute;left:4763;top:111;height:404;width:1325;" filled="f" stroked="f" coordsize="21600,21600" o:gfxdata="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81IC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Rs (3位)</w:t>
                        </w:r>
                      </w:p>
                    </w:txbxContent>
                  </v:textbox>
                </v:shape>
                <v:shape id="_x0000_s1026" o:spid="_x0000_s1026" o:spt="202" type="#_x0000_t202" style="position:absolute;left:1071;top:106;height:404;width:842;" filled="f" stroked="f" coordsize="21600,21600" o:gfxdata="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CB7Z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RR型</w:t>
                        </w:r>
                      </w:p>
                    </w:txbxContent>
                  </v:textbox>
                </v:shape>
                <v:rect id="_x0000_s1026" o:spid="_x0000_s1026" o:spt="1" style="position:absolute;left:1839;top:701;height:459;width:5459;" fillcolor="#FFFFFF" filled="t" stroked="t" coordsize="21600,21600" o:gfxdata="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nbKi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rect>
                <v:line id="_x0000_s1026" o:spid="_x0000_s1026" o:spt="20" style="position:absolute;left:2749;top:698;flip:x;height:472;width:2;"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4254;top:98;height:404;width:577;" filled="f" stroked="f" coordsize="21600,21600" o:gfxdata="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86Ty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color w:val="FF0000"/>
                            <w:sz w:val="18"/>
                            <w:szCs w:val="18"/>
                          </w:rPr>
                          <w:t>01</w:t>
                        </w:r>
                      </w:p>
                    </w:txbxContent>
                  </v:textbox>
                </v:shape>
                <v:shape id="_x0000_s1026" o:spid="_x0000_s1026" o:spt="202" type="#_x0000_t202" style="position:absolute;left:1796;top:731;height:404;width:1325;" filled="f" stroked="f" coordsize="21600,21600" o:gfxdata="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wTKe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3211;top:698;flip:x;height:473;width:2;"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4255;top:691;flip:x;height:472;width:2;"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3145;top:724;height:404;width:1109;" filled="f" stroked="f" coordsize="21600,21600" o:gfxdata="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7z+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sz w:val="18"/>
                            <w:szCs w:val="18"/>
                          </w:rPr>
                          <w:t>Rt (3位)</w:t>
                        </w:r>
                      </w:p>
                    </w:txbxContent>
                  </v:textbox>
                </v:shape>
                <v:shape id="_x0000_s1026" o:spid="_x0000_s1026" o:spt="202" type="#_x0000_t202" style="position:absolute;left:4944;top:690;height:404;width:1486;" filled="f" stroked="f" coordsize="21600,21600" o:gfxdata="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4tKp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Imm16 (16位)</w:t>
                        </w:r>
                      </w:p>
                    </w:txbxContent>
                  </v:textbox>
                </v:shape>
                <v:shape id="_x0000_s1026" o:spid="_x0000_s1026" o:spt="202" type="#_x0000_t202" style="position:absolute;left:1080;top:742;height:404;width:842;" filled="f" stroked="f" coordsize="21600,21600" o:gfxdata="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Te1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RI型</w:t>
                        </w:r>
                      </w:p>
                    </w:txbxContent>
                  </v:textbox>
                </v:shape>
                <v:rect id="_x0000_s1026" o:spid="_x0000_s1026" o:spt="1" style="position:absolute;left:1863;top:1340;height:459;width:3847;" fillcolor="#FFFFFF" filled="t" stroked="t" coordsize="21600,21600" o:gfxdata="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6cbP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rect>
                <v:line id="_x0000_s1026" o:spid="_x0000_s1026" o:spt="20" style="position:absolute;left:2739;top:1337;flip:x;height:472;width:2;" filled="f" stroked="t" coordsize="21600,21600" o:gfxdata="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nUt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6749;top:714;height:404;width:692;"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000</w:t>
                        </w:r>
                      </w:p>
                    </w:txbxContent>
                  </v:textbox>
                </v:shape>
                <v:shape id="_x0000_s1026" o:spid="_x0000_s1026" o:spt="202" type="#_x0000_t202" style="position:absolute;left:1786;top:1370;height:404;width:1325;" filled="f" stroked="f" coordsize="21600,21600" o:gfxdata="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qaQ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3216;top:1348;flip:x;height:473;width:2;" filled="f" stroked="t" coordsize="21600,21600" o:gfxdata="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tKw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4248;top:1341;flip:x;height:472;width:2;" filled="f" stroked="t" coordsize="21600,21600" o:gfxdata="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S0r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202" type="#_x0000_t202" style="position:absolute;left:3150;top:1386;height:404;width:1109;" filled="f" stroked="f" coordsize="21600,21600" o:gfxdata="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TAjW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R t (3位)</w:t>
                        </w:r>
                      </w:p>
                    </w:txbxContent>
                  </v:textbox>
                </v:shape>
                <v:shape id="_x0000_s1026" o:spid="_x0000_s1026" o:spt="202" type="#_x0000_t202" style="position:absolute;left:4762;top:1386;height:404;width:1325;" filled="f" stroked="f" coordsize="21600,21600" o:gfxdata="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zBnEK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Rs (3位)</w:t>
                        </w:r>
                      </w:p>
                    </w:txbxContent>
                  </v:textbox>
                </v:shape>
                <v:shape id="_x0000_s1026" o:spid="_x0000_s1026" o:spt="202" type="#_x0000_t202" style="position:absolute;left:1070;top:1381;height:404;width:842;" filled="f" stroked="f" coordsize="21600,21600" o:gfxdata="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NOdm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sz w:val="18"/>
                            <w:szCs w:val="18"/>
                          </w:rPr>
                          <w:t>RS型</w:t>
                        </w:r>
                      </w:p>
                    </w:txbxContent>
                  </v:textbox>
                </v:shape>
                <v:rect id="_x0000_s1026" o:spid="_x0000_s1026" o:spt="1" style="position:absolute;left:1850;top:1976;height:459;width:5760;" fillcolor="#FFFFFF" filled="t" stroked="t" coordsize="21600,21600" o:gfxdata="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O3N2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rect>
                <v:shape id="_x0000_s1026" o:spid="_x0000_s1026" o:spt="202" type="#_x0000_t202" style="position:absolute;left:1806;top:1994;height:404;width:1325;" filled="f" stroked="f" coordsize="21600,21600" o:gfxdata="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eCD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4797;top:1977;flip:x;height:472;width:2;" filled="f" stroked="t" coordsize="21600,21600" o:gfxdata="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BCa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6123;top:1965;height:404;width:1486;" filled="f" stroked="f" coordsize="21600,21600" o:gfxdata="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vGS6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Offset16 (16位)</w:t>
                        </w:r>
                      </w:p>
                    </w:txbxContent>
                  </v:textbox>
                </v:shape>
                <v:shape id="_x0000_s1026" o:spid="_x0000_s1026" o:spt="202" type="#_x0000_t202" style="position:absolute;left:1115;top:2017;height:404;width:842;" filled="f" stroked="f" coordsize="21600,21600" o:gfxdata="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YjDJy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RX型</w:t>
                        </w:r>
                      </w:p>
                    </w:txbxContent>
                  </v:textbox>
                </v:shape>
                <v:shape id="_x0000_s1026" o:spid="_x0000_s1026" o:spt="202" type="#_x0000_t202" style="position:absolute;left:4805;top:1998;height:404;width:1325;" filled="f" stroked="f" coordsize="21600,21600" o:gfxdata="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pB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Rx (3位)</w:t>
                        </w:r>
                      </w:p>
                    </w:txbxContent>
                  </v:textbox>
                </v:shape>
                <v:line id="_x0000_s1026" o:spid="_x0000_s1026" o:spt="20" style="position:absolute;left:5723;top:1972;flip:x;height:472;width:2;" filled="f" stroked="t" coordsize="21600,21600" o:gfxdata="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LRG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rect id="_x0000_s1026" o:spid="_x0000_s1026" o:spt="1" style="position:absolute;left:1861;top:2672;height:459;width:6669;" fillcolor="#FFFFFF" filled="t" stroked="t" coordsize="21600,21600" o:gfxdata="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19Jq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rect>
                <v:line id="_x0000_s1026" o:spid="_x0000_s1026" o:spt="20" style="position:absolute;left:2817;top:2669;flip:x;height:472;width:2;" filled="f" stroked="t" coordsize="21600,21600" o:gfxdata="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9V/h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1839;top:2690;height:404;width:1325;" filled="f" stroked="f" coordsize="21600,21600" o:gfxdata="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Urw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3269;top:2668;flip:x;height:473;width:2;" filled="f" stroked="t" coordsize="21600,21600" o:gfxdata="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ZO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289;top:2661;flip:x;height:472;width:2;" filled="f" stroked="t" coordsize="21600,21600" o:gfxdata="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krr9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3239;top:2694;height:404;width:1109;" filled="f" stroked="f" coordsize="21600,21600" o:gfxdata="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0f3N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sz w:val="18"/>
                            <w:szCs w:val="18"/>
                          </w:rPr>
                          <w:t>Rx (3位)</w:t>
                        </w:r>
                      </w:p>
                    </w:txbxContent>
                  </v:textbox>
                </v:shape>
                <v:shape id="_x0000_s1026" o:spid="_x0000_s1026" o:spt="202" type="#_x0000_t202" style="position:absolute;left:6120;top:2684;height:404;width:1486;" filled="f" stroked="f" coordsize="21600,21600" o:gfxdata="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J1YV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Imm16 (16位)</w:t>
                        </w:r>
                      </w:p>
                    </w:txbxContent>
                  </v:textbox>
                </v:shape>
                <v:shape id="_x0000_s1026" o:spid="_x0000_s1026" o:spt="202" type="#_x0000_t202" style="position:absolute;left:1148;top:2713;height:404;width:842;" filled="f" stroked="f" coordsize="21600,21600" o:gfxdata="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hPxiG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XI型</w:t>
                        </w:r>
                      </w:p>
                    </w:txbxContent>
                  </v:textbox>
                </v:shape>
                <v:rect id="_x0000_s1026" o:spid="_x0000_s1026" o:spt="1" style="position:absolute;left:1885;top:3311;height:459;width:5667;" fillcolor="#FFFFFF" filled="t" stroked="t" coordsize="21600,21600" o:gfxdata="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wDy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rect>
                <v:line id="_x0000_s1026" o:spid="_x0000_s1026" o:spt="20" style="position:absolute;left:2807;top:3308;flip:x;height:472;width:2;" filled="f" stroked="t" coordsize="21600,21600" o:gfxdata="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ieO1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1773;top:3353;height:404;width:1325;" filled="f" stroked="f" coordsize="21600,21600" o:gfxdata="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mXlW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3296;top:3307;flip:x;height:473;width:2;" filled="f" stroked="t" coordsize="21600,21600" o:gfxdata="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5tT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292;top:3300;flip:x;height:472;width:2;" filled="f" stroked="t" coordsize="21600,21600" o:gfxdata="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UQo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3230;top:3345;height:404;width:1109;" filled="f" stroked="f" coordsize="21600,21600" o:gfxdata="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HL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sz w:val="18"/>
                            <w:szCs w:val="18"/>
                          </w:rPr>
                          <w:t>R t (3位)</w:t>
                        </w:r>
                      </w:p>
                    </w:txbxContent>
                  </v:textbox>
                </v:shape>
                <v:shape id="_x0000_s1026" o:spid="_x0000_s1026" o:spt="202" type="#_x0000_t202" style="position:absolute;left:6850;top:3334;height:404;width:726;" filled="f" stroked="f" coordsize="21600,21600" o:gfxdata="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61R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ind w:firstLine="89" w:firstLineChars="49"/>
                          <w:rPr>
                            <w:rFonts w:hint="eastAsia"/>
                            <w:b/>
                            <w:sz w:val="18"/>
                            <w:szCs w:val="18"/>
                          </w:rPr>
                        </w:pPr>
                        <w:r>
                          <w:rPr>
                            <w:rFonts w:hint="eastAsia"/>
                            <w:b/>
                            <w:sz w:val="18"/>
                            <w:szCs w:val="18"/>
                          </w:rPr>
                          <w:t>000</w:t>
                        </w:r>
                      </w:p>
                    </w:txbxContent>
                  </v:textbox>
                </v:shape>
                <v:shape id="_x0000_s1026" o:spid="_x0000_s1026" o:spt="202" type="#_x0000_t202" style="position:absolute;left:1138;top:3352;height:404;width:842;" filled="f" stroked="f" coordsize="21600,21600" o:gfxdata="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hrE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SI型</w:t>
                        </w:r>
                      </w:p>
                    </w:txbxContent>
                  </v:textbox>
                </v:shape>
                <v:rect id="_x0000_s1026" o:spid="_x0000_s1026" o:spt="1" style="position:absolute;left:1892;top:3947;height:459;width:3859;" fillcolor="#FFFFFF" filled="t" stroked="t" coordsize="21600,21600" o:gfxdata="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uu+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rect>
                <v:line id="_x0000_s1026" o:spid="_x0000_s1026" o:spt="20" style="position:absolute;left:2780;top:3944;flip:x;height:472;width:2;" filled="f" stroked="t" coordsize="21600,21600" o:gfxdata="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1sl5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1806;top:3953;height:404;width:1325;" filled="f" stroked="f" coordsize="21600,21600" o:gfxdata="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r1Z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OP (6位)</w:t>
                        </w:r>
                      </w:p>
                    </w:txbxContent>
                  </v:textbox>
                </v:shape>
                <v:line id="_x0000_s1026" o:spid="_x0000_s1026" o:spt="20" style="position:absolute;left:3327;top:3944;flip:x;height:473;width:2;" filled="f" stroked="t" coordsize="21600,21600" o:gfxdata="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GA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299;top:3937;flip:x;height:472;width:2;" filled="f" stroked="t" coordsize="21600,21600" o:gfxdata="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yvZ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202" type="#_x0000_t202" style="position:absolute;left:3261;top:3970;height:404;width:1109;" filled="f" stroked="f" coordsize="21600,21600" o:gfxdata="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1W/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Rt (3位)</w:t>
                        </w:r>
                      </w:p>
                    </w:txbxContent>
                  </v:textbox>
                </v:shape>
                <v:shape id="_x0000_s1026" o:spid="_x0000_s1026" o:spt="202" type="#_x0000_t202" style="position:absolute;left:1183;top:3988;height:404;width:842;" filled="f" stroked="f" coordsize="21600,21600" o:gfxdata="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h82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sz w:val="18"/>
                            <w:szCs w:val="18"/>
                          </w:rPr>
                          <w:t>SS型</w:t>
                        </w:r>
                      </w:p>
                    </w:txbxContent>
                  </v:textbox>
                </v:shape>
                <v:shape id="_x0000_s1026" o:spid="_x0000_s1026" o:spt="202" type="#_x0000_t202" style="position:absolute;left:4801;top:3969;height:404;width:1325;" filled="f" stroked="f" coordsize="21600,21600" o:gfxdata="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5nF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sz w:val="18"/>
                            <w:szCs w:val="18"/>
                          </w:rPr>
                          <w:t>Rs (3位)</w:t>
                        </w:r>
                      </w:p>
                    </w:txbxContent>
                  </v:textbox>
                </v:shape>
                <v:shape id="_x0000_s1026" o:spid="_x0000_s1026" o:spt="202" type="#_x0000_t202" style="position:absolute;left:4210;top:2692;height:404;width:1578;" filled="f" stroked="f" coordsize="21600,21600" o:gfxdata="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MsKN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b/>
                            <w:sz w:val="18"/>
                            <w:szCs w:val="18"/>
                          </w:rPr>
                        </w:pPr>
                        <w:r>
                          <w:rPr>
                            <w:rFonts w:hint="eastAsia"/>
                            <w:b/>
                            <w:sz w:val="18"/>
                            <w:szCs w:val="18"/>
                          </w:rPr>
                          <w:t>Offset16 (16位)</w:t>
                        </w:r>
                      </w:p>
                    </w:txbxContent>
                  </v:textbox>
                </v:shape>
                <v:line id="_x0000_s1026" o:spid="_x0000_s1026" o:spt="20" style="position:absolute;left:6245;top:2664;flip:x;height:472;width:2;" filled="f" stroked="t" coordsize="21600,21600" o:gfxdata="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RBuL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4829;top:696;height:461;width:1;" filled="f" stroked="t" coordsize="21600,21600" o:gfxdata="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iP+a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202" type="#_x0000_t202" style="position:absolute;left:4128;top:710;height:404;width:796;" filled="f" stroked="f" coordsize="21600,21600" o:gfxdata="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hDINu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ind w:firstLine="177" w:firstLineChars="98"/>
                          <w:rPr>
                            <w:rFonts w:hint="eastAsia"/>
                            <w:b/>
                            <w:color w:val="FF0000"/>
                            <w:sz w:val="18"/>
                            <w:szCs w:val="18"/>
                          </w:rPr>
                        </w:pPr>
                        <w:r>
                          <w:rPr>
                            <w:rFonts w:hint="eastAsia"/>
                            <w:b/>
                            <w:color w:val="FF0000"/>
                            <w:sz w:val="18"/>
                            <w:szCs w:val="18"/>
                          </w:rPr>
                          <w:t>00</w:t>
                        </w:r>
                      </w:p>
                    </w:txbxContent>
                  </v:textbox>
                </v:shape>
                <v:line id="_x0000_s1026" o:spid="_x0000_s1026" o:spt="20" style="position:absolute;left:5743;top:2664;height:472;width:9;" filled="f" stroked="t" coordsize="21600,21600" o:gfxdata="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n8BAq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_x0000_s1026" o:spid="_x0000_s1026" o:spt="202" type="#_x0000_t202" style="position:absolute;left:4907;top:3330;height:404;width:1486;" filled="f" stroked="f" coordsize="21600,21600" o:gfxdata="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mHTS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Imm16 (16位)</w:t>
                        </w:r>
                      </w:p>
                    </w:txbxContent>
                  </v:textbox>
                </v:shape>
                <v:line id="_x0000_s1026" o:spid="_x0000_s1026" o:spt="20" style="position:absolute;left:4817;top:3300;height:461;width:1;" filled="f" stroked="t" coordsize="21600,21600" o:gfxdata="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Tn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3212;top:41;flip:x;height:473;width:2;" filled="f" stroked="t" coordsize="21600,21600" o:gfxdata="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tVPD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_x0000_s1026" o:spid="_x0000_s1026" o:spt="202" type="#_x0000_t202" style="position:absolute;left:2728;top:722;height:404;width:577;" filled="f" stroked="f" coordsize="21600,21600" o:gfxdata="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0g0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b/>
                            <w:sz w:val="18"/>
                            <w:szCs w:val="18"/>
                          </w:rPr>
                        </w:pPr>
                        <w:r>
                          <w:rPr>
                            <w:rFonts w:hint="eastAsia"/>
                            <w:b/>
                            <w:color w:val="FF0000"/>
                            <w:sz w:val="18"/>
                            <w:szCs w:val="18"/>
                          </w:rPr>
                          <w:t>01</w:t>
                        </w:r>
                      </w:p>
                    </w:txbxContent>
                  </v:textbox>
                </v:shape>
                <v:line id="_x0000_s1026" o:spid="_x0000_s1026" o:spt="20" style="position:absolute;left:6748;top:706;height:461;width:1;" filled="f" stroked="t" coordsize="21600,21600" o:gfxdata="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Ylnu/&#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4812;top:1325;height:461;width:1;" filled="f" stroked="t" coordsize="21600,21600" o:gfxdata="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FDP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_x0000_s1026" o:spid="_x0000_s1026" o:spt="202" type="#_x0000_t202" style="position:absolute;left:4111;top:1363;height:404;width:796;" filled="f" stroked="f" coordsize="21600,21600" o:gfxdata="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SN6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ind w:firstLine="177" w:firstLineChars="98"/>
                          <w:rPr>
                            <w:rFonts w:hint="eastAsia"/>
                            <w:b/>
                            <w:color w:val="FF0000"/>
                            <w:sz w:val="18"/>
                            <w:szCs w:val="18"/>
                          </w:rPr>
                        </w:pPr>
                        <w:r>
                          <w:rPr>
                            <w:rFonts w:hint="eastAsia"/>
                            <w:b/>
                            <w:color w:val="FF0000"/>
                            <w:sz w:val="18"/>
                            <w:szCs w:val="18"/>
                          </w:rPr>
                          <w:t>10</w:t>
                        </w:r>
                      </w:p>
                    </w:txbxContent>
                  </v:textbox>
                </v:shape>
                <v:shape id="_x0000_s1026" o:spid="_x0000_s1026" o:spt="202" type="#_x0000_t202" style="position:absolute;left:2750;top:1354;height:404;width:577;" filled="f" stroked="f" coordsize="21600,21600" o:gfxdata="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1IKHG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color w:val="FF0000"/>
                            <w:sz w:val="18"/>
                            <w:szCs w:val="18"/>
                          </w:rPr>
                          <w:t>01</w:t>
                        </w:r>
                      </w:p>
                    </w:txbxContent>
                  </v:textbox>
                </v:shape>
                <v:line id="_x0000_s1026" o:spid="_x0000_s1026" o:spt="20" style="position:absolute;left:3250;top:1971;flip:x;height:473;width:2;" filled="f" stroked="t" coordsize="21600,21600" o:gfxdata="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Xwx2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258;top:1988;flip:x;height:472;width:2;" filled="f" stroked="t" coordsize="21600,21600" o:gfxdata="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G2aG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_x0000_s1026" o:spid="_x0000_s1026" o:spt="202" type="#_x0000_t202" style="position:absolute;left:3220;top:1997;height:404;width:1109;" filled="f" stroked="f" coordsize="21600,21600" o:gfxdata="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0/i+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b/>
                            <w:sz w:val="18"/>
                            <w:szCs w:val="18"/>
                          </w:rPr>
                        </w:pPr>
                        <w:r>
                          <w:rPr>
                            <w:rFonts w:hint="eastAsia"/>
                            <w:b/>
                            <w:sz w:val="18"/>
                            <w:szCs w:val="18"/>
                          </w:rPr>
                          <w:t>R t (3位)</w:t>
                        </w:r>
                      </w:p>
                    </w:txbxContent>
                  </v:textbox>
                </v:shape>
                <v:shape id="_x0000_s1026" o:spid="_x0000_s1026" o:spt="202" type="#_x0000_t202" style="position:absolute;left:2808;top:1965;height:404;width:577;" filled="f" stroked="f" coordsize="21600,21600" o:gfxdata="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cy5y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b/>
                            <w:sz w:val="18"/>
                            <w:szCs w:val="18"/>
                          </w:rPr>
                        </w:pPr>
                        <w:r>
                          <w:rPr>
                            <w:rFonts w:hint="eastAsia"/>
                            <w:b/>
                            <w:color w:val="FF0000"/>
                            <w:sz w:val="18"/>
                            <w:szCs w:val="18"/>
                          </w:rPr>
                          <w:t>01</w:t>
                        </w:r>
                      </w:p>
                    </w:txbxContent>
                  </v:textbox>
                </v:shape>
                <v:shape id="_x0000_s1026" o:spid="_x0000_s1026" o:spt="202" type="#_x0000_t202" style="position:absolute;left:4113;top:1967;height:404;width:796;" filled="f" stroked="f" coordsize="21600,21600" o:gfxdata="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obAF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ind w:firstLine="177" w:firstLineChars="98"/>
                          <w:rPr>
                            <w:rFonts w:hint="eastAsia"/>
                            <w:b/>
                            <w:color w:val="FF0000"/>
                            <w:sz w:val="18"/>
                            <w:szCs w:val="18"/>
                          </w:rPr>
                        </w:pPr>
                        <w:r>
                          <w:rPr>
                            <w:rFonts w:hint="eastAsia"/>
                            <w:b/>
                            <w:color w:val="FF0000"/>
                            <w:sz w:val="18"/>
                            <w:szCs w:val="18"/>
                          </w:rPr>
                          <w:t>11</w:t>
                        </w:r>
                      </w:p>
                    </w:txbxContent>
                  </v:textbox>
                </v:shape>
                <v:line id="_x0000_s1026" o:spid="_x0000_s1026" o:spt="20" style="position:absolute;left:2768;top:1973;flip:x;height:473;width:2;" filled="f" stroked="t" coordsize="21600,21600" o:gfxdata="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yBgh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shape id="_x0000_s1026" o:spid="_x0000_s1026" o:spt="202" type="#_x0000_t202" style="position:absolute;left:2786;top:2680;height:404;width:577;" filled="f" stroked="f" coordsize="21600,21600" o:gfxdata="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HKB7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color w:val="FF0000"/>
                            <w:sz w:val="18"/>
                            <w:szCs w:val="18"/>
                          </w:rPr>
                          <w:t>11</w:t>
                        </w:r>
                      </w:p>
                    </w:txbxContent>
                  </v:textbox>
                </v:shape>
                <v:shape id="_x0000_s1026" o:spid="_x0000_s1026" o:spt="202" type="#_x0000_t202" style="position:absolute;left:7774;top:2671;height:404;width:692;" filled="f" stroked="f" coordsize="21600,21600" o:gfxdata="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4kd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b/>
                            <w:sz w:val="18"/>
                            <w:szCs w:val="18"/>
                          </w:rPr>
                        </w:pPr>
                        <w:r>
                          <w:rPr>
                            <w:rFonts w:hint="eastAsia"/>
                            <w:b/>
                            <w:sz w:val="18"/>
                            <w:szCs w:val="18"/>
                          </w:rPr>
                          <w:t>000</w:t>
                        </w:r>
                      </w:p>
                    </w:txbxContent>
                  </v:textbox>
                </v:shape>
                <v:line id="_x0000_s1026" o:spid="_x0000_s1026" o:spt="20" style="position:absolute;left:7773;top:2663;height:461;width:1;" filled="f" stroked="t" coordsize="21600,21600" o:gfxdata="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9j4W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5590;top:2694;height:404;width:796;" filled="f" stroked="f" coordsize="21600,21600" o:gfxdata="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mfci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ind w:firstLine="177" w:firstLineChars="98"/>
                          <w:rPr>
                            <w:rFonts w:hint="eastAsia"/>
                            <w:b/>
                            <w:color w:val="FF0000"/>
                            <w:sz w:val="18"/>
                            <w:szCs w:val="18"/>
                          </w:rPr>
                        </w:pPr>
                        <w:r>
                          <w:rPr>
                            <w:rFonts w:hint="eastAsia"/>
                            <w:b/>
                            <w:color w:val="FF0000"/>
                            <w:sz w:val="18"/>
                            <w:szCs w:val="18"/>
                          </w:rPr>
                          <w:t>00</w:t>
                        </w:r>
                      </w:p>
                    </w:txbxContent>
                  </v:textbox>
                </v:shape>
                <v:shape id="_x0000_s1026" o:spid="_x0000_s1026" o:spt="202" type="#_x0000_t202" style="position:absolute;left:2785;top:3325;height:404;width:577;" filled="f" stroked="f" coordsize="21600,21600" o:gfxdata="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tUL9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b/>
                            <w:sz w:val="18"/>
                            <w:szCs w:val="18"/>
                          </w:rPr>
                        </w:pPr>
                        <w:r>
                          <w:rPr>
                            <w:rFonts w:hint="eastAsia"/>
                            <w:b/>
                            <w:color w:val="FF0000"/>
                            <w:sz w:val="18"/>
                            <w:szCs w:val="18"/>
                          </w:rPr>
                          <w:t>10</w:t>
                        </w:r>
                      </w:p>
                    </w:txbxContent>
                  </v:textbox>
                </v:shape>
                <v:shape id="_x0000_s1026" o:spid="_x0000_s1026" o:spt="202" type="#_x0000_t202" style="position:absolute;left:4079;top:3315;height:404;width:796;" filled="f" stroked="f" coordsize="21600,21600" o:gfxdata="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nnZ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ind w:firstLine="177" w:firstLineChars="98"/>
                          <w:rPr>
                            <w:rFonts w:hint="eastAsia"/>
                            <w:b/>
                            <w:color w:val="FF0000"/>
                            <w:sz w:val="18"/>
                            <w:szCs w:val="18"/>
                          </w:rPr>
                        </w:pPr>
                        <w:r>
                          <w:rPr>
                            <w:rFonts w:hint="eastAsia"/>
                            <w:b/>
                            <w:color w:val="FF0000"/>
                            <w:sz w:val="18"/>
                            <w:szCs w:val="18"/>
                          </w:rPr>
                          <w:t>00</w:t>
                        </w:r>
                      </w:p>
                    </w:txbxContent>
                  </v:textbox>
                </v:shape>
                <v:line id="_x0000_s1026" o:spid="_x0000_s1026" o:spt="20" style="position:absolute;left:6852;top:3310;height:461;width:1;" filled="f" stroked="t" coordsize="21600,21600" o:gfxdata="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4/5Y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4794;top:3939;flip:x;height:472;width:2;" filled="f" stroked="t" coordsize="21600,21600" o:gfxdata="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5Gvk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2786;top:3950;height:404;width:577;" filled="f" stroked="f" coordsize="21600,21600" o:gfxdata="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5E/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color w:val="FF0000"/>
                            <w:sz w:val="18"/>
                            <w:szCs w:val="18"/>
                          </w:rPr>
                          <w:t>10</w:t>
                        </w:r>
                      </w:p>
                    </w:txbxContent>
                  </v:textbox>
                </v:shape>
                <v:shape id="_x0000_s1026" o:spid="_x0000_s1026" o:spt="202" type="#_x0000_t202" style="position:absolute;left:4281;top:3948;height:404;width:577;" filled="f" stroked="f" coordsize="21600,21600" o:gfxdata="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LhZ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b/>
                            <w:sz w:val="18"/>
                            <w:szCs w:val="18"/>
                          </w:rPr>
                        </w:pPr>
                        <w:r>
                          <w:rPr>
                            <w:rFonts w:hint="eastAsia"/>
                            <w:b/>
                            <w:color w:val="FF0000"/>
                            <w:sz w:val="18"/>
                            <w:szCs w:val="18"/>
                          </w:rPr>
                          <w:t>10</w:t>
                        </w:r>
                      </w:p>
                    </w:txbxContent>
                  </v:textbox>
                </v:shape>
                <w10:wrap type="none"/>
                <w10:anchorlock/>
              </v:group>
            </w:pict>
          </mc:Fallback>
        </mc:AlternateContent>
      </w:r>
    </w:p>
    <w:p>
      <w:pPr>
        <w:rPr>
          <w:color w:val="FF0000"/>
        </w:rPr>
      </w:pPr>
      <w:r>
        <w:rPr>
          <w:color w:val="FF0000"/>
        </w:rPr>
        <w:t xml:space="preserve">    寻址方式字段(2位)----00：立即；01：寄直；10：寄间；11-变址</w:t>
      </w:r>
    </w:p>
    <w:p>
      <w:pPr>
        <w:rPr>
          <w:color w:val="FF0000"/>
        </w:rPr>
      </w:pPr>
      <w:r>
        <w:rPr>
          <w:color w:val="FF0000"/>
        </w:rPr>
        <w:t xml:space="preserve">    </w:t>
      </w:r>
    </w:p>
    <w:p>
      <w:pPr>
        <w:numPr>
          <w:ilvl w:val="0"/>
          <w:numId w:val="11"/>
        </w:numPr>
        <w:rPr>
          <w:color w:val="0000FF"/>
          <w:szCs w:val="21"/>
        </w:rPr>
      </w:pPr>
      <w:r>
        <w:rPr>
          <w:rFonts w:hAnsi="Arial"/>
          <w:color w:val="0000FF"/>
          <w:szCs w:val="21"/>
        </w:rPr>
        <w:t>有些计算机提供了专门的指令，能从</w:t>
      </w:r>
      <w:r>
        <w:rPr>
          <w:color w:val="0000FF"/>
          <w:szCs w:val="21"/>
        </w:rPr>
        <w:t>32</w:t>
      </w:r>
      <w:r>
        <w:rPr>
          <w:rFonts w:hAnsi="Arial"/>
          <w:color w:val="0000FF"/>
          <w:szCs w:val="21"/>
        </w:rPr>
        <w:t>位寄存器中抽取其中任意一个位串置于一个寄存器的低位有效位上，</w:t>
      </w:r>
      <w:r>
        <w:rPr>
          <w:rFonts w:hint="eastAsia" w:hAnsi="Arial"/>
          <w:color w:val="0000FF"/>
          <w:szCs w:val="21"/>
        </w:rPr>
        <w:t>并高位补0，</w:t>
      </w:r>
      <w:r>
        <w:rPr>
          <w:rFonts w:hAnsi="Arial"/>
          <w:color w:val="0000FF"/>
          <w:szCs w:val="21"/>
        </w:rPr>
        <w:t>如下图所示。</w:t>
      </w:r>
      <w:r>
        <w:rPr>
          <w:color w:val="0000FF"/>
          <w:szCs w:val="21"/>
        </w:rPr>
        <w:t>MIPS</w:t>
      </w:r>
      <w:r>
        <w:rPr>
          <w:rFonts w:hAnsi="Arial"/>
          <w:color w:val="0000FF"/>
          <w:szCs w:val="21"/>
        </w:rPr>
        <w:t>指令系统中没有这样的指令，请写出最短的一个</w:t>
      </w:r>
      <w:r>
        <w:rPr>
          <w:color w:val="0000FF"/>
          <w:szCs w:val="21"/>
        </w:rPr>
        <w:t>MIPS</w:t>
      </w:r>
      <w:r>
        <w:rPr>
          <w:rFonts w:hAnsi="Arial"/>
          <w:color w:val="0000FF"/>
          <w:szCs w:val="21"/>
        </w:rPr>
        <w:t>指令序列来实现这个功能，要求</w:t>
      </w:r>
      <w:r>
        <w:rPr>
          <w:color w:val="0000FF"/>
          <w:szCs w:val="21"/>
        </w:rPr>
        <w:t xml:space="preserve">i=5, j=22, </w:t>
      </w:r>
      <w:r>
        <w:rPr>
          <w:rFonts w:hAnsi="Arial"/>
          <w:color w:val="0000FF"/>
          <w:szCs w:val="21"/>
        </w:rPr>
        <w:t>操作前后的寄存器分别为</w:t>
      </w:r>
      <w:r>
        <w:rPr>
          <w:color w:val="0000FF"/>
          <w:szCs w:val="21"/>
        </w:rPr>
        <w:t>$s0</w:t>
      </w:r>
      <w:r>
        <w:rPr>
          <w:rFonts w:hAnsi="Arial"/>
          <w:color w:val="0000FF"/>
          <w:szCs w:val="21"/>
        </w:rPr>
        <w:t>和</w:t>
      </w:r>
      <w:r>
        <w:rPr>
          <w:color w:val="0000FF"/>
          <w:szCs w:val="21"/>
        </w:rPr>
        <w:t>$s2</w:t>
      </w:r>
      <w:r>
        <w:rPr>
          <w:rFonts w:hAnsi="Arial"/>
          <w:color w:val="0000FF"/>
          <w:szCs w:val="21"/>
        </w:rPr>
        <w:t>。</w:t>
      </w:r>
    </w:p>
    <w:p>
      <w:pPr>
        <w:jc w:val="center"/>
        <w:rPr>
          <w:szCs w:val="21"/>
        </w:rPr>
      </w:pPr>
      <w:r>
        <w:rPr>
          <w:szCs w:val="21"/>
        </w:rPr>
        <mc:AlternateContent>
          <mc:Choice Requires="wpg">
            <w:drawing>
              <wp:inline distT="0" distB="0" distL="114300" distR="114300">
                <wp:extent cx="5313680" cy="1407795"/>
                <wp:effectExtent l="0" t="0" r="0" b="0"/>
                <wp:docPr id="445" name="组合 445"/>
                <wp:cNvGraphicFramePr/>
                <a:graphic xmlns:a="http://schemas.openxmlformats.org/drawingml/2006/main">
                  <a:graphicData uri="http://schemas.microsoft.com/office/word/2010/wordprocessingGroup">
                    <wpg:wgp>
                      <wpg:cNvGrpSpPr>
                        <a:grpSpLocks noRot="1"/>
                      </wpg:cNvGrpSpPr>
                      <wpg:grpSpPr>
                        <a:xfrm>
                          <a:off x="0" y="0"/>
                          <a:ext cx="5313680" cy="1407795"/>
                          <a:chOff x="0" y="0"/>
                          <a:chExt cx="8368" cy="2217"/>
                        </a:xfrm>
                      </wpg:grpSpPr>
                      <wps:wsp>
                        <wps:cNvPr id="423" name="矩形 423"/>
                        <wps:cNvSpPr>
                          <a:spLocks noChangeAspect="1" noTextEdit="1"/>
                        </wps:cNvSpPr>
                        <wps:spPr>
                          <a:xfrm>
                            <a:off x="0" y="0"/>
                            <a:ext cx="8368" cy="2217"/>
                          </a:xfrm>
                          <a:prstGeom prst="rect">
                            <a:avLst/>
                          </a:prstGeom>
                          <a:noFill/>
                          <a:ln>
                            <a:noFill/>
                          </a:ln>
                        </wps:spPr>
                        <wps:bodyPr upright="1"/>
                      </wps:wsp>
                      <wpg:grpSp>
                        <wpg:cNvPr id="434" name="组合 434"/>
                        <wpg:cNvGrpSpPr/>
                        <wpg:grpSpPr>
                          <a:xfrm>
                            <a:off x="1133" y="18"/>
                            <a:ext cx="5718" cy="1034"/>
                            <a:chOff x="0" y="0"/>
                            <a:chExt cx="5718" cy="1034"/>
                          </a:xfrm>
                        </wpg:grpSpPr>
                        <wps:wsp>
                          <wps:cNvPr id="424" name="矩形 424"/>
                          <wps:cNvSpPr/>
                          <wps:spPr>
                            <a:xfrm>
                              <a:off x="0" y="347"/>
                              <a:ext cx="5679" cy="361"/>
                            </a:xfrm>
                            <a:prstGeom prst="rect">
                              <a:avLst/>
                            </a:prstGeom>
                            <a:noFill/>
                            <a:ln w="12700" cap="flat" cmpd="sng">
                              <a:solidFill>
                                <a:srgbClr val="000000"/>
                              </a:solidFill>
                              <a:prstDash val="solid"/>
                              <a:miter/>
                              <a:headEnd type="none" w="med" len="med"/>
                              <a:tailEnd type="none" w="med" len="med"/>
                            </a:ln>
                          </wps:spPr>
                          <wps:bodyPr upright="1"/>
                        </wps:wsp>
                        <wps:wsp>
                          <wps:cNvPr id="425" name="直接连接符 425"/>
                          <wps:cNvSpPr/>
                          <wps:spPr>
                            <a:xfrm>
                              <a:off x="2012" y="347"/>
                              <a:ext cx="0" cy="351"/>
                            </a:xfrm>
                            <a:prstGeom prst="line">
                              <a:avLst/>
                            </a:prstGeom>
                            <a:ln w="12700" cap="flat" cmpd="sng">
                              <a:solidFill>
                                <a:srgbClr val="000000"/>
                              </a:solidFill>
                              <a:prstDash val="solid"/>
                              <a:headEnd type="none" w="med" len="med"/>
                              <a:tailEnd type="none" w="med" len="med"/>
                            </a:ln>
                          </wps:spPr>
                          <wps:bodyPr upright="1"/>
                        </wps:wsp>
                        <wps:wsp>
                          <wps:cNvPr id="426" name="直接连接符 426"/>
                          <wps:cNvSpPr/>
                          <wps:spPr>
                            <a:xfrm>
                              <a:off x="4101" y="349"/>
                              <a:ext cx="0" cy="350"/>
                            </a:xfrm>
                            <a:prstGeom prst="line">
                              <a:avLst/>
                            </a:prstGeom>
                            <a:ln w="12700" cap="flat" cmpd="sng">
                              <a:solidFill>
                                <a:srgbClr val="000000"/>
                              </a:solidFill>
                              <a:prstDash val="solid"/>
                              <a:headEnd type="none" w="med" len="med"/>
                              <a:tailEnd type="none" w="med" len="med"/>
                            </a:ln>
                          </wps:spPr>
                          <wps:bodyPr upright="1"/>
                        </wps:wsp>
                        <wps:wsp>
                          <wps:cNvPr id="427" name="文本框 427"/>
                          <wps:cNvSpPr txBox="1"/>
                          <wps:spPr>
                            <a:xfrm>
                              <a:off x="21" y="45"/>
                              <a:ext cx="270" cy="290"/>
                            </a:xfrm>
                            <a:prstGeom prst="rect">
                              <a:avLst/>
                            </a:prstGeom>
                            <a:noFill/>
                            <a:ln>
                              <a:noFill/>
                            </a:ln>
                          </wps:spPr>
                          <wps:txbx>
                            <w:txbxContent>
                              <w:p>
                                <w:pPr>
                                  <w:rPr>
                                    <w:rFonts w:hint="eastAsia"/>
                                    <w:sz w:val="18"/>
                                    <w:szCs w:val="18"/>
                                  </w:rPr>
                                </w:pPr>
                                <w:r>
                                  <w:rPr>
                                    <w:rFonts w:hint="eastAsia"/>
                                    <w:sz w:val="18"/>
                                    <w:szCs w:val="18"/>
                                  </w:rPr>
                                  <w:t>31</w:t>
                                </w:r>
                              </w:p>
                            </w:txbxContent>
                          </wps:txbx>
                          <wps:bodyPr lIns="0" tIns="0" rIns="0" bIns="0" upright="1"/>
                        </wps:wsp>
                        <wps:wsp>
                          <wps:cNvPr id="428" name="文本框 428"/>
                          <wps:cNvSpPr txBox="1"/>
                          <wps:spPr>
                            <a:xfrm>
                              <a:off x="2037" y="0"/>
                              <a:ext cx="170" cy="291"/>
                            </a:xfrm>
                            <a:prstGeom prst="rect">
                              <a:avLst/>
                            </a:prstGeom>
                            <a:noFill/>
                            <a:ln>
                              <a:noFill/>
                            </a:ln>
                          </wps:spPr>
                          <wps:txbx>
                            <w:txbxContent>
                              <w:p>
                                <w:pPr>
                                  <w:rPr>
                                    <w:rFonts w:hint="eastAsia"/>
                                    <w:sz w:val="18"/>
                                    <w:szCs w:val="18"/>
                                  </w:rPr>
                                </w:pPr>
                                <w:r>
                                  <w:rPr>
                                    <w:rFonts w:hint="eastAsia"/>
                                    <w:sz w:val="18"/>
                                    <w:szCs w:val="18"/>
                                  </w:rPr>
                                  <w:t>j</w:t>
                                </w:r>
                              </w:p>
                            </w:txbxContent>
                          </wps:txbx>
                          <wps:bodyPr lIns="0" tIns="0" rIns="0" bIns="0" upright="1"/>
                        </wps:wsp>
                        <wps:wsp>
                          <wps:cNvPr id="429" name="文本框 429"/>
                          <wps:cNvSpPr txBox="1"/>
                          <wps:spPr>
                            <a:xfrm>
                              <a:off x="4137" y="50"/>
                              <a:ext cx="170" cy="293"/>
                            </a:xfrm>
                            <a:prstGeom prst="rect">
                              <a:avLst/>
                            </a:prstGeom>
                            <a:noFill/>
                            <a:ln>
                              <a:noFill/>
                            </a:ln>
                          </wps:spPr>
                          <wps:txbx>
                            <w:txbxContent>
                              <w:p>
                                <w:pPr>
                                  <w:rPr>
                                    <w:rFonts w:hint="eastAsia"/>
                                    <w:sz w:val="18"/>
                                    <w:szCs w:val="18"/>
                                  </w:rPr>
                                </w:pPr>
                                <w:r>
                                  <w:rPr>
                                    <w:rFonts w:hint="eastAsia"/>
                                    <w:sz w:val="18"/>
                                    <w:szCs w:val="18"/>
                                  </w:rPr>
                                  <w:t>i</w:t>
                                </w:r>
                              </w:p>
                            </w:txbxContent>
                          </wps:txbx>
                          <wps:bodyPr lIns="0" tIns="0" rIns="0" bIns="0" upright="1"/>
                        </wps:wsp>
                        <wps:wsp>
                          <wps:cNvPr id="430" name="文本框 430"/>
                          <wps:cNvSpPr txBox="1"/>
                          <wps:spPr>
                            <a:xfrm>
                              <a:off x="5547" y="36"/>
                              <a:ext cx="171" cy="295"/>
                            </a:xfrm>
                            <a:prstGeom prst="rect">
                              <a:avLst/>
                            </a:prstGeom>
                            <a:noFill/>
                            <a:ln>
                              <a:noFill/>
                            </a:ln>
                          </wps:spPr>
                          <wps:txbx>
                            <w:txbxContent>
                              <w:p>
                                <w:pPr>
                                  <w:rPr>
                                    <w:rFonts w:hint="eastAsia"/>
                                    <w:sz w:val="18"/>
                                    <w:szCs w:val="18"/>
                                  </w:rPr>
                                </w:pPr>
                                <w:r>
                                  <w:rPr>
                                    <w:rFonts w:hint="eastAsia"/>
                                    <w:sz w:val="18"/>
                                    <w:szCs w:val="18"/>
                                  </w:rPr>
                                  <w:t>0</w:t>
                                </w:r>
                              </w:p>
                            </w:txbxContent>
                          </wps:txbx>
                          <wps:bodyPr lIns="0" tIns="0" rIns="0" bIns="0" upright="1"/>
                        </wps:wsp>
                        <wps:wsp>
                          <wps:cNvPr id="431" name="文本框 431"/>
                          <wps:cNvSpPr txBox="1"/>
                          <wps:spPr>
                            <a:xfrm>
                              <a:off x="605" y="741"/>
                              <a:ext cx="809" cy="290"/>
                            </a:xfrm>
                            <a:prstGeom prst="rect">
                              <a:avLst/>
                            </a:prstGeom>
                            <a:noFill/>
                            <a:ln>
                              <a:noFill/>
                            </a:ln>
                          </wps:spPr>
                          <wps:txbx>
                            <w:txbxContent>
                              <w:p>
                                <w:pPr>
                                  <w:rPr>
                                    <w:rFonts w:hint="eastAsia"/>
                                    <w:sz w:val="18"/>
                                    <w:szCs w:val="18"/>
                                  </w:rPr>
                                </w:pPr>
                                <w:r>
                                  <w:rPr>
                                    <w:rFonts w:hint="eastAsia"/>
                                    <w:sz w:val="18"/>
                                    <w:szCs w:val="18"/>
                                  </w:rPr>
                                  <w:t>(31</w:t>
                                </w:r>
                                <w:r>
                                  <w:rPr>
                                    <w:sz w:val="18"/>
                                    <w:szCs w:val="18"/>
                                    <w:lang w:val="pt-BR"/>
                                  </w:rPr>
                                  <w:t>–</w:t>
                                </w:r>
                                <w:r>
                                  <w:rPr>
                                    <w:rFonts w:hint="eastAsia"/>
                                    <w:sz w:val="18"/>
                                    <w:szCs w:val="18"/>
                                  </w:rPr>
                                  <w:t>j)位</w:t>
                                </w:r>
                              </w:p>
                            </w:txbxContent>
                          </wps:txbx>
                          <wps:bodyPr lIns="0" tIns="0" rIns="0" bIns="0" upright="1"/>
                        </wps:wsp>
                        <wps:wsp>
                          <wps:cNvPr id="432" name="文本框 432"/>
                          <wps:cNvSpPr txBox="1"/>
                          <wps:spPr>
                            <a:xfrm>
                              <a:off x="2627" y="744"/>
                              <a:ext cx="809" cy="290"/>
                            </a:xfrm>
                            <a:prstGeom prst="rect">
                              <a:avLst/>
                            </a:prstGeom>
                            <a:noFill/>
                            <a:ln>
                              <a:noFill/>
                            </a:ln>
                          </wps:spPr>
                          <wps:txbx>
                            <w:txbxContent>
                              <w:p>
                                <w:pPr>
                                  <w:rPr>
                                    <w:rFonts w:hint="eastAsia"/>
                                    <w:sz w:val="18"/>
                                    <w:szCs w:val="18"/>
                                  </w:rPr>
                                </w:pPr>
                                <w:r>
                                  <w:rPr>
                                    <w:rFonts w:hint="eastAsia"/>
                                    <w:sz w:val="18"/>
                                    <w:szCs w:val="18"/>
                                  </w:rPr>
                                  <w:t>(j</w:t>
                                </w:r>
                                <w:r>
                                  <w:rPr>
                                    <w:sz w:val="18"/>
                                    <w:szCs w:val="18"/>
                                    <w:lang w:val="pt-BR"/>
                                  </w:rPr>
                                  <w:t>–</w:t>
                                </w:r>
                                <w:r>
                                  <w:rPr>
                                    <w:rFonts w:hint="eastAsia"/>
                                    <w:sz w:val="18"/>
                                    <w:szCs w:val="18"/>
                                  </w:rPr>
                                  <w:t>i)位</w:t>
                                </w:r>
                              </w:p>
                            </w:txbxContent>
                          </wps:txbx>
                          <wps:bodyPr lIns="0" tIns="0" rIns="0" bIns="0" upright="1"/>
                        </wps:wsp>
                        <wps:wsp>
                          <wps:cNvPr id="433" name="文本框 433"/>
                          <wps:cNvSpPr txBox="1"/>
                          <wps:spPr>
                            <a:xfrm>
                              <a:off x="4547" y="744"/>
                              <a:ext cx="809" cy="290"/>
                            </a:xfrm>
                            <a:prstGeom prst="rect">
                              <a:avLst/>
                            </a:prstGeom>
                            <a:noFill/>
                            <a:ln>
                              <a:noFill/>
                            </a:ln>
                          </wps:spPr>
                          <wps:txbx>
                            <w:txbxContent>
                              <w:p>
                                <w:pPr>
                                  <w:rPr>
                                    <w:rFonts w:hint="eastAsia"/>
                                    <w:sz w:val="18"/>
                                    <w:szCs w:val="18"/>
                                  </w:rPr>
                                </w:pPr>
                                <w:r>
                                  <w:rPr>
                                    <w:rFonts w:hint="eastAsia"/>
                                    <w:sz w:val="18"/>
                                    <w:szCs w:val="18"/>
                                  </w:rPr>
                                  <w:t>(i+1)位</w:t>
                                </w:r>
                              </w:p>
                            </w:txbxContent>
                          </wps:txbx>
                          <wps:bodyPr lIns="0" tIns="0" rIns="0" bIns="0" upright="1"/>
                        </wps:wsp>
                      </wpg:grpSp>
                      <wps:wsp>
                        <wps:cNvPr id="435" name="矩形 435"/>
                        <wps:cNvSpPr/>
                        <wps:spPr>
                          <a:xfrm>
                            <a:off x="1140" y="1463"/>
                            <a:ext cx="5679" cy="361"/>
                          </a:xfrm>
                          <a:prstGeom prst="rect">
                            <a:avLst/>
                          </a:prstGeom>
                          <a:noFill/>
                          <a:ln w="12700" cap="flat" cmpd="sng">
                            <a:solidFill>
                              <a:srgbClr val="000000"/>
                            </a:solidFill>
                            <a:prstDash val="solid"/>
                            <a:miter/>
                            <a:headEnd type="none" w="med" len="med"/>
                            <a:tailEnd type="none" w="med" len="med"/>
                          </a:ln>
                        </wps:spPr>
                        <wps:bodyPr upright="1"/>
                      </wps:wsp>
                      <wps:wsp>
                        <wps:cNvPr id="436" name="直接连接符 436"/>
                        <wps:cNvSpPr/>
                        <wps:spPr>
                          <a:xfrm>
                            <a:off x="4912" y="1464"/>
                            <a:ext cx="1" cy="350"/>
                          </a:xfrm>
                          <a:prstGeom prst="line">
                            <a:avLst/>
                          </a:prstGeom>
                          <a:ln w="12700" cap="flat" cmpd="sng">
                            <a:solidFill>
                              <a:srgbClr val="000000"/>
                            </a:solidFill>
                            <a:prstDash val="solid"/>
                            <a:headEnd type="none" w="med" len="med"/>
                            <a:tailEnd type="none" w="med" len="med"/>
                          </a:ln>
                        </wps:spPr>
                        <wps:bodyPr upright="1"/>
                      </wps:wsp>
                      <wps:wsp>
                        <wps:cNvPr id="437" name="文本框 437"/>
                        <wps:cNvSpPr txBox="1"/>
                        <wps:spPr>
                          <a:xfrm>
                            <a:off x="1161" y="1161"/>
                            <a:ext cx="270" cy="290"/>
                          </a:xfrm>
                          <a:prstGeom prst="rect">
                            <a:avLst/>
                          </a:prstGeom>
                          <a:noFill/>
                          <a:ln>
                            <a:noFill/>
                          </a:ln>
                        </wps:spPr>
                        <wps:txbx>
                          <w:txbxContent>
                            <w:p>
                              <w:pPr>
                                <w:rPr>
                                  <w:rFonts w:hint="eastAsia"/>
                                  <w:sz w:val="18"/>
                                  <w:szCs w:val="18"/>
                                </w:rPr>
                              </w:pPr>
                              <w:r>
                                <w:rPr>
                                  <w:rFonts w:hint="eastAsia"/>
                                  <w:sz w:val="18"/>
                                  <w:szCs w:val="18"/>
                                </w:rPr>
                                <w:t>31</w:t>
                              </w:r>
                            </w:p>
                          </w:txbxContent>
                        </wps:txbx>
                        <wps:bodyPr lIns="0" tIns="0" rIns="0" bIns="0" upright="1"/>
                      </wps:wsp>
                      <wps:wsp>
                        <wps:cNvPr id="438" name="文本框 438"/>
                        <wps:cNvSpPr txBox="1"/>
                        <wps:spPr>
                          <a:xfrm>
                            <a:off x="6687" y="1152"/>
                            <a:ext cx="171" cy="295"/>
                          </a:xfrm>
                          <a:prstGeom prst="rect">
                            <a:avLst/>
                          </a:prstGeom>
                          <a:noFill/>
                          <a:ln>
                            <a:noFill/>
                          </a:ln>
                        </wps:spPr>
                        <wps:txbx>
                          <w:txbxContent>
                            <w:p>
                              <w:pPr>
                                <w:rPr>
                                  <w:rFonts w:hint="eastAsia"/>
                                  <w:sz w:val="18"/>
                                  <w:szCs w:val="18"/>
                                </w:rPr>
                              </w:pPr>
                              <w:r>
                                <w:rPr>
                                  <w:rFonts w:hint="eastAsia"/>
                                  <w:sz w:val="18"/>
                                  <w:szCs w:val="18"/>
                                </w:rPr>
                                <w:t>0</w:t>
                              </w:r>
                            </w:p>
                          </w:txbxContent>
                        </wps:txbx>
                        <wps:bodyPr lIns="0" tIns="0" rIns="0" bIns="0" upright="1"/>
                      </wps:wsp>
                      <wps:wsp>
                        <wps:cNvPr id="439" name="文本框 439"/>
                        <wps:cNvSpPr txBox="1"/>
                        <wps:spPr>
                          <a:xfrm>
                            <a:off x="1745" y="1857"/>
                            <a:ext cx="1389" cy="290"/>
                          </a:xfrm>
                          <a:prstGeom prst="rect">
                            <a:avLst/>
                          </a:prstGeom>
                          <a:noFill/>
                          <a:ln>
                            <a:noFill/>
                          </a:ln>
                        </wps:spPr>
                        <wps:txbx>
                          <w:txbxContent>
                            <w:p>
                              <w:pPr>
                                <w:rPr>
                                  <w:rFonts w:hint="eastAsia"/>
                                  <w:sz w:val="18"/>
                                  <w:szCs w:val="18"/>
                                </w:rPr>
                              </w:pPr>
                              <w:r>
                                <w:rPr>
                                  <w:rFonts w:hint="eastAsia"/>
                                  <w:sz w:val="18"/>
                                  <w:szCs w:val="18"/>
                                </w:rPr>
                                <w:t>(32</w:t>
                              </w:r>
                              <w:r>
                                <w:rPr>
                                  <w:sz w:val="18"/>
                                  <w:szCs w:val="18"/>
                                  <w:lang w:val="pt-BR"/>
                                </w:rPr>
                                <w:t>–</w:t>
                              </w:r>
                              <w:r>
                                <w:rPr>
                                  <w:rFonts w:hint="eastAsia"/>
                                  <w:sz w:val="18"/>
                                  <w:szCs w:val="18"/>
                                  <w:lang w:val="pt-BR"/>
                                </w:rPr>
                                <w:t>(</w:t>
                              </w:r>
                              <w:r>
                                <w:rPr>
                                  <w:rFonts w:hint="eastAsia"/>
                                  <w:sz w:val="18"/>
                                  <w:szCs w:val="18"/>
                                </w:rPr>
                                <w:t>j</w:t>
                              </w:r>
                              <w:r>
                                <w:rPr>
                                  <w:sz w:val="18"/>
                                  <w:szCs w:val="18"/>
                                  <w:lang w:val="pt-BR"/>
                                </w:rPr>
                                <w:t>–</w:t>
                              </w:r>
                              <w:r>
                                <w:rPr>
                                  <w:rFonts w:hint="eastAsia"/>
                                  <w:sz w:val="18"/>
                                  <w:szCs w:val="18"/>
                                  <w:lang w:val="pt-BR"/>
                                </w:rPr>
                                <w:t>i) )</w:t>
                              </w:r>
                              <w:r>
                                <w:rPr>
                                  <w:rFonts w:hint="eastAsia"/>
                                  <w:sz w:val="18"/>
                                  <w:szCs w:val="18"/>
                                </w:rPr>
                                <w:t>位</w:t>
                              </w:r>
                            </w:p>
                          </w:txbxContent>
                        </wps:txbx>
                        <wps:bodyPr lIns="0" tIns="0" rIns="0" bIns="0" upright="1"/>
                      </wps:wsp>
                      <wps:wsp>
                        <wps:cNvPr id="440" name="文本框 440"/>
                        <wps:cNvSpPr txBox="1"/>
                        <wps:spPr>
                          <a:xfrm>
                            <a:off x="5598" y="1860"/>
                            <a:ext cx="809" cy="290"/>
                          </a:xfrm>
                          <a:prstGeom prst="rect">
                            <a:avLst/>
                          </a:prstGeom>
                          <a:noFill/>
                          <a:ln>
                            <a:noFill/>
                          </a:ln>
                        </wps:spPr>
                        <wps:txbx>
                          <w:txbxContent>
                            <w:p>
                              <w:pPr>
                                <w:rPr>
                                  <w:rFonts w:hint="eastAsia"/>
                                  <w:sz w:val="18"/>
                                  <w:szCs w:val="18"/>
                                </w:rPr>
                              </w:pPr>
                              <w:r>
                                <w:rPr>
                                  <w:rFonts w:hint="eastAsia"/>
                                  <w:sz w:val="18"/>
                                  <w:szCs w:val="18"/>
                                </w:rPr>
                                <w:t>(j</w:t>
                              </w:r>
                              <w:r>
                                <w:rPr>
                                  <w:sz w:val="18"/>
                                  <w:szCs w:val="18"/>
                                  <w:lang w:val="pt-BR"/>
                                </w:rPr>
                                <w:t>–</w:t>
                              </w:r>
                              <w:r>
                                <w:rPr>
                                  <w:rFonts w:hint="eastAsia"/>
                                  <w:sz w:val="18"/>
                                  <w:szCs w:val="18"/>
                                </w:rPr>
                                <w:t>i)位</w:t>
                              </w:r>
                            </w:p>
                          </w:txbxContent>
                        </wps:txbx>
                        <wps:bodyPr lIns="0" tIns="0" rIns="0" bIns="0" upright="1"/>
                      </wps:wsp>
                      <wps:wsp>
                        <wps:cNvPr id="441" name="直接连接符 441"/>
                        <wps:cNvSpPr/>
                        <wps:spPr>
                          <a:xfrm>
                            <a:off x="4312" y="573"/>
                            <a:ext cx="1340" cy="990"/>
                          </a:xfrm>
                          <a:prstGeom prst="line">
                            <a:avLst/>
                          </a:prstGeom>
                          <a:ln w="9525" cap="flat" cmpd="sng">
                            <a:solidFill>
                              <a:srgbClr val="000000"/>
                            </a:solidFill>
                            <a:prstDash val="solid"/>
                            <a:headEnd type="none" w="med" len="med"/>
                            <a:tailEnd type="triangle" w="med" len="med"/>
                          </a:ln>
                        </wps:spPr>
                        <wps:bodyPr upright="1"/>
                      </wps:wsp>
                      <wps:wsp>
                        <wps:cNvPr id="442" name="文本框 442"/>
                        <wps:cNvSpPr txBox="1"/>
                        <wps:spPr>
                          <a:xfrm>
                            <a:off x="1348" y="1491"/>
                            <a:ext cx="672" cy="295"/>
                          </a:xfrm>
                          <a:prstGeom prst="rect">
                            <a:avLst/>
                          </a:prstGeom>
                          <a:noFill/>
                          <a:ln>
                            <a:noFill/>
                          </a:ln>
                        </wps:spPr>
                        <wps:txbx>
                          <w:txbxContent>
                            <w:p>
                              <w:pPr>
                                <w:rPr>
                                  <w:rFonts w:hint="eastAsia"/>
                                  <w:sz w:val="18"/>
                                  <w:szCs w:val="18"/>
                                </w:rPr>
                              </w:pPr>
                              <w:r>
                                <w:rPr>
                                  <w:rFonts w:hint="eastAsia"/>
                                  <w:sz w:val="18"/>
                                  <w:szCs w:val="18"/>
                                </w:rPr>
                                <w:t>0</w:t>
                              </w:r>
                            </w:p>
                          </w:txbxContent>
                        </wps:txbx>
                        <wps:bodyPr lIns="0" tIns="0" rIns="0" bIns="0" upright="1"/>
                      </wps:wsp>
                      <wps:wsp>
                        <wps:cNvPr id="443" name="文本框 443"/>
                        <wps:cNvSpPr txBox="1"/>
                        <wps:spPr>
                          <a:xfrm>
                            <a:off x="4266" y="1488"/>
                            <a:ext cx="622" cy="295"/>
                          </a:xfrm>
                          <a:prstGeom prst="rect">
                            <a:avLst/>
                          </a:prstGeom>
                          <a:noFill/>
                          <a:ln>
                            <a:noFill/>
                          </a:ln>
                        </wps:spPr>
                        <wps:txbx>
                          <w:txbxContent>
                            <w:p>
                              <w:pPr>
                                <w:ind w:firstLine="180" w:firstLineChars="100"/>
                                <w:rPr>
                                  <w:rFonts w:hint="eastAsia"/>
                                  <w:sz w:val="18"/>
                                  <w:szCs w:val="18"/>
                                </w:rPr>
                              </w:pPr>
                              <w:r>
                                <w:rPr>
                                  <w:rFonts w:hint="eastAsia"/>
                                  <w:sz w:val="18"/>
                                  <w:szCs w:val="18"/>
                                </w:rPr>
                                <w:t>000</w:t>
                              </w:r>
                            </w:p>
                          </w:txbxContent>
                        </wps:txbx>
                        <wps:bodyPr lIns="0" tIns="0" rIns="0" bIns="0" upright="1"/>
                      </wps:wsp>
                      <wps:wsp>
                        <wps:cNvPr id="444" name="直接连接符 444"/>
                        <wps:cNvSpPr/>
                        <wps:spPr>
                          <a:xfrm>
                            <a:off x="2192" y="1647"/>
                            <a:ext cx="950" cy="1"/>
                          </a:xfrm>
                          <a:prstGeom prst="line">
                            <a:avLst/>
                          </a:prstGeom>
                          <a:ln w="19050" cap="flat" cmpd="sng">
                            <a:solidFill>
                              <a:srgbClr val="000000"/>
                            </a:solidFill>
                            <a:prstDash val="sysDot"/>
                            <a:headEnd type="none" w="med" len="med"/>
                            <a:tailEnd type="none" w="med" len="med"/>
                          </a:ln>
                        </wps:spPr>
                        <wps:bodyPr upright="1"/>
                      </wps:wsp>
                    </wpg:wgp>
                  </a:graphicData>
                </a:graphic>
              </wp:inline>
            </w:drawing>
          </mc:Choice>
          <mc:Fallback>
            <w:pict>
              <v:group id="_x0000_s1026" o:spid="_x0000_s1026" o:spt="203" style="height:110.85pt;width:418.4pt;" coordsize="8368,2217" o:gfxdata="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">
                <o:lock v:ext="edit" grouping="f" rotation="t" aspectratio="f"/>
                <v:rect id="_x0000_s1026" o:spid="_x0000_s1026" o:spt="1" style="position:absolute;left:0;top:0;height:2217;width:8368;" filled="f" stroked="f" coordsize="21600,21600" o:gfxdata="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iX9DL4A&#10;AADcAAAADwAAAAAAAAABACAAAAAiAAAAZHJzL2Rvd25yZXYueG1sUEsBAhQAFAAAAAgAh07iQDMv&#10;BZ47AAAAOQAAABAAAAAAAAAAAQAgAAAADQEAAGRycy9zaGFwZXhtbC54bWxQSwUGAAAAAAYABgBb&#10;AQAAtwMAAAAA&#10;">
                  <v:fill on="f" focussize="0,0"/>
                  <v:stroke on="f"/>
                  <v:imagedata o:title=""/>
                  <o:lock v:ext="edit" text="t" aspectratio="t"/>
                </v:rect>
                <v:group id="_x0000_s1026" o:spid="_x0000_s1026" o:spt="203" style="position:absolute;left:1133;top:18;height:1034;width:5718;" coordsize="5718,1034" o:gfxdata="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Gj8uu+AAAA3AAAAA8AAAAAAAAAAQAgAAAAIgAAAGRycy9kb3ducmV2Lnht&#10;bFBLAQIUABQAAAAIAIdO4kAzLwWeOwAAADkAAAAVAAAAAAAAAAEAIAAAAA0BAABkcnMvZ3JvdXBz&#10;aGFwZXhtbC54bWxQSwUGAAAAAAYABgBgAQAAygMAAAAA&#10;">
                  <o:lock v:ext="edit" grouping="f" rotation="f" text="f" aspectratio="f"/>
                  <v:rect id="_x0000_s1026" o:spid="_x0000_s1026" o:spt="1" style="position:absolute;left:0;top:347;height:361;width:5679;" filled="f" stroked="t" coordsize="21600,21600" o:gfxdata="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9jQm/&#10;AAAA3AAAAA8AAAAAAAAAAQAgAAAAIgAAAGRycy9kb3ducmV2LnhtbFBLAQIUABQAAAAIAIdO4kAz&#10;LwWeOwAAADkAAAAQAAAAAAAAAAEAIAAAAA4BAABkcnMvc2hhcGV4bWwueG1sUEsFBgAAAAAGAAYA&#10;WwEAALgDAAAAAA==&#10;">
                    <v:fill on="f" focussize="0,0"/>
                    <v:stroke weight="1pt" color="#000000" joinstyle="miter"/>
                    <v:imagedata o:title=""/>
                    <o:lock v:ext="edit" aspectratio="f"/>
                  </v:rect>
                  <v:line id="_x0000_s1026" o:spid="_x0000_s1026" o:spt="20" style="position:absolute;left:2012;top:347;height:351;width:0;" filled="f" stroked="t" coordsize="21600,21600" o:gfxdata="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Cj6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_x0000_s1026" o:spid="_x0000_s1026" o:spt="20" style="position:absolute;left:4101;top:349;height:350;width:0;" filled="f" stroked="t" coordsize="21600,21600" o:gfxdata="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I9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shape id="_x0000_s1026" o:spid="_x0000_s1026" o:spt="202" type="#_x0000_t202" style="position:absolute;left:21;top:45;height:290;width:270;" filled="f" stroked="f" coordsize="21600,21600" o:gfxdata="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yMf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szCs w:val="18"/>
                            </w:rPr>
                          </w:pPr>
                          <w:r>
                            <w:rPr>
                              <w:rFonts w:hint="eastAsia"/>
                              <w:sz w:val="18"/>
                              <w:szCs w:val="18"/>
                            </w:rPr>
                            <w:t>31</w:t>
                          </w:r>
                        </w:p>
                      </w:txbxContent>
                    </v:textbox>
                  </v:shape>
                  <v:shape id="_x0000_s1026" o:spid="_x0000_s1026" o:spt="202" type="#_x0000_t202" style="position:absolute;left:2037;top:0;height:291;width:170;" filled="f" stroked="f" coordsize="21600,21600" o:gfxdata="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tpY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 w:val="18"/>
                              <w:szCs w:val="18"/>
                            </w:rPr>
                          </w:pPr>
                          <w:r>
                            <w:rPr>
                              <w:rFonts w:hint="eastAsia"/>
                              <w:sz w:val="18"/>
                              <w:szCs w:val="18"/>
                            </w:rPr>
                            <w:t>j</w:t>
                          </w:r>
                        </w:p>
                      </w:txbxContent>
                    </v:textbox>
                  </v:shape>
                  <v:shape id="_x0000_s1026" o:spid="_x0000_s1026" o:spt="202" type="#_x0000_t202" style="position:absolute;left:4137;top:50;height:293;width:170;" filled="f" stroked="f" coordsize="21600,21600" o:gfxdata="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hAB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szCs w:val="18"/>
                            </w:rPr>
                          </w:pPr>
                          <w:r>
                            <w:rPr>
                              <w:rFonts w:hint="eastAsia"/>
                              <w:sz w:val="18"/>
                              <w:szCs w:val="18"/>
                            </w:rPr>
                            <w:t>i</w:t>
                          </w:r>
                        </w:p>
                      </w:txbxContent>
                    </v:textbox>
                  </v:shape>
                  <v:shape id="_x0000_s1026" o:spid="_x0000_s1026" o:spt="202" type="#_x0000_t202" style="position:absolute;left:5547;top:36;height:295;width:171;" filled="f" stroked="f" coordsize="21600,21600" o:gfxdata="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CP1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 w:val="18"/>
                              <w:szCs w:val="18"/>
                            </w:rPr>
                          </w:pPr>
                          <w:r>
                            <w:rPr>
                              <w:rFonts w:hint="eastAsia"/>
                              <w:sz w:val="18"/>
                              <w:szCs w:val="18"/>
                            </w:rPr>
                            <w:t>0</w:t>
                          </w:r>
                        </w:p>
                      </w:txbxContent>
                    </v:textbox>
                  </v:shape>
                  <v:shape id="_x0000_s1026" o:spid="_x0000_s1026" o:spt="202" type="#_x0000_t202" style="position:absolute;left:605;top:741;height:290;width:809;" filled="f" stroked="f" coordsize="21600,21600" o:gfxdata="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Oms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szCs w:val="18"/>
                            </w:rPr>
                          </w:pPr>
                          <w:r>
                            <w:rPr>
                              <w:rFonts w:hint="eastAsia"/>
                              <w:sz w:val="18"/>
                              <w:szCs w:val="18"/>
                            </w:rPr>
                            <w:t>(31</w:t>
                          </w:r>
                          <w:r>
                            <w:rPr>
                              <w:sz w:val="18"/>
                              <w:szCs w:val="18"/>
                              <w:lang w:val="pt-BR"/>
                            </w:rPr>
                            <w:t>–</w:t>
                          </w:r>
                          <w:r>
                            <w:rPr>
                              <w:rFonts w:hint="eastAsia"/>
                              <w:sz w:val="18"/>
                              <w:szCs w:val="18"/>
                            </w:rPr>
                            <w:t>j)位</w:t>
                          </w:r>
                        </w:p>
                      </w:txbxContent>
                    </v:textbox>
                  </v:shape>
                  <v:shape id="_x0000_s1026" o:spid="_x0000_s1026" o:spt="202" type="#_x0000_t202" style="position:absolute;left:2627;top:744;height:290;width:809;" filled="f" stroked="f" coordsize="21600,21600" o:gfxdata="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cBL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szCs w:val="18"/>
                            </w:rPr>
                          </w:pPr>
                          <w:r>
                            <w:rPr>
                              <w:rFonts w:hint="eastAsia"/>
                              <w:sz w:val="18"/>
                              <w:szCs w:val="18"/>
                            </w:rPr>
                            <w:t>(j</w:t>
                          </w:r>
                          <w:r>
                            <w:rPr>
                              <w:sz w:val="18"/>
                              <w:szCs w:val="18"/>
                              <w:lang w:val="pt-BR"/>
                            </w:rPr>
                            <w:t>–</w:t>
                          </w:r>
                          <w:r>
                            <w:rPr>
                              <w:rFonts w:hint="eastAsia"/>
                              <w:sz w:val="18"/>
                              <w:szCs w:val="18"/>
                            </w:rPr>
                            <w:t>i)位</w:t>
                          </w:r>
                        </w:p>
                      </w:txbxContent>
                    </v:textbox>
                  </v:shape>
                  <v:shape id="_x0000_s1026" o:spid="_x0000_s1026" o:spt="202" type="#_x0000_t202" style="position:absolute;left:4547;top:744;height:290;width:809;" filled="f" stroked="f" coordsize="21600,21600" o:gfxdata="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QoS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szCs w:val="18"/>
                            </w:rPr>
                          </w:pPr>
                          <w:r>
                            <w:rPr>
                              <w:rFonts w:hint="eastAsia"/>
                              <w:sz w:val="18"/>
                              <w:szCs w:val="18"/>
                            </w:rPr>
                            <w:t>(i+1)位</w:t>
                          </w:r>
                        </w:p>
                      </w:txbxContent>
                    </v:textbox>
                  </v:shape>
                </v:group>
                <v:rect id="_x0000_s1026" o:spid="_x0000_s1026" o:spt="1" style="position:absolute;left:1140;top:1463;height:361;width:5679;" filled="f" stroked="t" coordsize="21600,21600" o:gfxdata="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7ovk+/&#10;AAAA3AAAAA8AAAAAAAAAAQAgAAAAIgAAAGRycy9kb3ducmV2LnhtbFBLAQIUABQAAAAIAIdO4kAz&#10;LwWeOwAAADkAAAAQAAAAAAAAAAEAIAAAAA4BAABkcnMvc2hhcGV4bWwueG1sUEsFBgAAAAAGAAYA&#10;WwEAALgDAAAAAA==&#10;">
                  <v:fill on="f" focussize="0,0"/>
                  <v:stroke weight="1pt" color="#000000" joinstyle="miter"/>
                  <v:imagedata o:title=""/>
                  <o:lock v:ext="edit" aspectratio="f"/>
                </v:rect>
                <v:line id="_x0000_s1026" o:spid="_x0000_s1026" o:spt="20" style="position:absolute;left:4912;top:1464;height:350;width:1;" filled="f" stroked="t" coordsize="21600,21600" o:gfxdata="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urQ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shape id="_x0000_s1026" o:spid="_x0000_s1026" o:spt="202" type="#_x0000_t202" style="position:absolute;left:1161;top:1161;height:290;width:270;" filled="f" stroked="f" coordsize="21600,21600" o:gfxdata="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r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szCs w:val="18"/>
                          </w:rPr>
                        </w:pPr>
                        <w:r>
                          <w:rPr>
                            <w:rFonts w:hint="eastAsia"/>
                            <w:sz w:val="18"/>
                            <w:szCs w:val="18"/>
                          </w:rPr>
                          <w:t>31</w:t>
                        </w:r>
                      </w:p>
                    </w:txbxContent>
                  </v:textbox>
                </v:shape>
                <v:shape id="_x0000_s1026" o:spid="_x0000_s1026" o:spt="202" type="#_x0000_t202" style="position:absolute;left:6687;top:1152;height:295;width:171;" filled="f" stroked="f" coordsize="21600,21600" o:gfxdata="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0M1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 w:val="18"/>
                            <w:szCs w:val="18"/>
                          </w:rPr>
                        </w:pPr>
                        <w:r>
                          <w:rPr>
                            <w:rFonts w:hint="eastAsia"/>
                            <w:sz w:val="18"/>
                            <w:szCs w:val="18"/>
                          </w:rPr>
                          <w:t>0</w:t>
                        </w:r>
                      </w:p>
                    </w:txbxContent>
                  </v:textbox>
                </v:shape>
                <v:shape id="_x0000_s1026" o:spid="_x0000_s1026" o:spt="202" type="#_x0000_t202" style="position:absolute;left:1745;top:1857;height:290;width:1389;" filled="f" stroked="f" coordsize="21600,21600" o:gfxdata="UEsDBAoAAAAAAIdO4kAAAAAAAAAAAAAAAAAEAAAAZHJzL1BLAwQUAAAACACHTuJAlbiWxr8AAADc&#10;AAAADwAAAGRycy9kb3ducmV2LnhtbEWPT2sCMRTE70K/Q3gFb5qoRe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4ls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szCs w:val="18"/>
                          </w:rPr>
                        </w:pPr>
                        <w:r>
                          <w:rPr>
                            <w:rFonts w:hint="eastAsia"/>
                            <w:sz w:val="18"/>
                            <w:szCs w:val="18"/>
                          </w:rPr>
                          <w:t>(32</w:t>
                        </w:r>
                        <w:r>
                          <w:rPr>
                            <w:sz w:val="18"/>
                            <w:szCs w:val="18"/>
                            <w:lang w:val="pt-BR"/>
                          </w:rPr>
                          <w:t>–</w:t>
                        </w:r>
                        <w:r>
                          <w:rPr>
                            <w:rFonts w:hint="eastAsia"/>
                            <w:sz w:val="18"/>
                            <w:szCs w:val="18"/>
                            <w:lang w:val="pt-BR"/>
                          </w:rPr>
                          <w:t>(</w:t>
                        </w:r>
                        <w:r>
                          <w:rPr>
                            <w:rFonts w:hint="eastAsia"/>
                            <w:sz w:val="18"/>
                            <w:szCs w:val="18"/>
                          </w:rPr>
                          <w:t>j</w:t>
                        </w:r>
                        <w:r>
                          <w:rPr>
                            <w:sz w:val="18"/>
                            <w:szCs w:val="18"/>
                            <w:lang w:val="pt-BR"/>
                          </w:rPr>
                          <w:t>–</w:t>
                        </w:r>
                        <w:r>
                          <w:rPr>
                            <w:rFonts w:hint="eastAsia"/>
                            <w:sz w:val="18"/>
                            <w:szCs w:val="18"/>
                            <w:lang w:val="pt-BR"/>
                          </w:rPr>
                          <w:t>i) )</w:t>
                        </w:r>
                        <w:r>
                          <w:rPr>
                            <w:rFonts w:hint="eastAsia"/>
                            <w:sz w:val="18"/>
                            <w:szCs w:val="18"/>
                          </w:rPr>
                          <w:t>位</w:t>
                        </w:r>
                      </w:p>
                    </w:txbxContent>
                  </v:textbox>
                </v:shape>
                <v:shape id="_x0000_s1026" o:spid="_x0000_s1026" o:spt="202" type="#_x0000_t202" style="position:absolute;left:5598;top:1860;height:290;width:809;" filled="f" stroked="f" coordsize="21600,21600" o:gfxdata="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RMJ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hint="eastAsia"/>
                            <w:sz w:val="18"/>
                            <w:szCs w:val="18"/>
                          </w:rPr>
                        </w:pPr>
                        <w:r>
                          <w:rPr>
                            <w:rFonts w:hint="eastAsia"/>
                            <w:sz w:val="18"/>
                            <w:szCs w:val="18"/>
                          </w:rPr>
                          <w:t>(j</w:t>
                        </w:r>
                        <w:r>
                          <w:rPr>
                            <w:sz w:val="18"/>
                            <w:szCs w:val="18"/>
                            <w:lang w:val="pt-BR"/>
                          </w:rPr>
                          <w:t>–</w:t>
                        </w:r>
                        <w:r>
                          <w:rPr>
                            <w:rFonts w:hint="eastAsia"/>
                            <w:sz w:val="18"/>
                            <w:szCs w:val="18"/>
                          </w:rPr>
                          <w:t>i)位</w:t>
                        </w:r>
                      </w:p>
                    </w:txbxContent>
                  </v:textbox>
                </v:shape>
                <v:line id="_x0000_s1026" o:spid="_x0000_s1026" o:spt="20" style="position:absolute;left:4312;top:573;height:990;width:1340;" filled="f" stroked="t" coordsize="21600,21600" o:gfxdata="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1QW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shape id="_x0000_s1026" o:spid="_x0000_s1026" o:spt="202" type="#_x0000_t202" style="position:absolute;left:1348;top:1491;height:295;width:672;" filled="f" stroked="f" coordsize="21600,21600" o:gfxdata="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p3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eastAsia"/>
                            <w:sz w:val="18"/>
                            <w:szCs w:val="18"/>
                          </w:rPr>
                        </w:pPr>
                        <w:r>
                          <w:rPr>
                            <w:rFonts w:hint="eastAsia"/>
                            <w:sz w:val="18"/>
                            <w:szCs w:val="18"/>
                          </w:rPr>
                          <w:t>0</w:t>
                        </w:r>
                      </w:p>
                    </w:txbxContent>
                  </v:textbox>
                </v:shape>
                <v:shape id="_x0000_s1026" o:spid="_x0000_s1026" o:spt="202" type="#_x0000_t202" style="position:absolute;left:4266;top:1488;height:295;width:622;" filled="f" stroked="f" coordsize="21600,21600" o:gfxdata="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W0l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firstLine="180" w:firstLineChars="100"/>
                          <w:rPr>
                            <w:rFonts w:hint="eastAsia"/>
                            <w:sz w:val="18"/>
                            <w:szCs w:val="18"/>
                          </w:rPr>
                        </w:pPr>
                        <w:r>
                          <w:rPr>
                            <w:rFonts w:hint="eastAsia"/>
                            <w:sz w:val="18"/>
                            <w:szCs w:val="18"/>
                          </w:rPr>
                          <w:t>000</w:t>
                        </w:r>
                      </w:p>
                    </w:txbxContent>
                  </v:textbox>
                </v:shape>
                <v:line id="_x0000_s1026" o:spid="_x0000_s1026" o:spt="20" style="position:absolute;left:2192;top:1647;height:1;width:950;" filled="f" stroked="t" coordsize="21600,21600" o:gfxdata="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NvZrsAAADc&#10;AAAADwAAAAAAAAABACAAAAAiAAAAZHJzL2Rvd25yZXYueG1sUEsBAhQAFAAAAAgAh07iQDMvBZ47&#10;AAAAOQAAABAAAAAAAAAAAQAgAAAACgEAAGRycy9zaGFwZXhtbC54bWxQSwUGAAAAAAYABgBbAQAA&#10;tAMAAAAA&#10;">
                  <v:fill on="f" focussize="0,0"/>
                  <v:stroke weight="1.5pt" color="#000000" joinstyle="round" dashstyle="1 1"/>
                  <v:imagedata o:title=""/>
                  <o:lock v:ext="edit" aspectratio="f"/>
                </v:line>
                <w10:wrap type="none"/>
                <w10:anchorlock/>
              </v:group>
            </w:pict>
          </mc:Fallback>
        </mc:AlternateContent>
      </w:r>
    </w:p>
    <w:p>
      <w:pPr>
        <w:ind w:firstLine="420" w:firstLineChars="200"/>
        <w:rPr>
          <w:bCs/>
          <w:color w:val="FF0000"/>
          <w:szCs w:val="21"/>
        </w:rPr>
      </w:pPr>
      <w:r>
        <w:rPr>
          <w:rFonts w:hAnsi="Arial"/>
          <w:bCs/>
          <w:color w:val="FF0000"/>
          <w:szCs w:val="21"/>
        </w:rPr>
        <w:t>参考答案：</w:t>
      </w:r>
    </w:p>
    <w:p>
      <w:pPr>
        <w:ind w:firstLine="411" w:firstLineChars="196"/>
        <w:rPr>
          <w:rFonts w:hint="eastAsia"/>
          <w:bCs/>
          <w:color w:val="FF0000"/>
          <w:szCs w:val="21"/>
        </w:rPr>
      </w:pPr>
      <w:r>
        <w:rPr>
          <w:rFonts w:hAnsi="Arial"/>
          <w:bCs/>
          <w:color w:val="FF0000"/>
          <w:szCs w:val="21"/>
        </w:rPr>
        <w:t>可以先左移</w:t>
      </w:r>
      <w:r>
        <w:rPr>
          <w:bCs/>
          <w:color w:val="FF0000"/>
          <w:szCs w:val="21"/>
        </w:rPr>
        <w:t>9</w:t>
      </w:r>
      <w:r>
        <w:rPr>
          <w:rFonts w:hAnsi="Arial"/>
          <w:bCs/>
          <w:color w:val="FF0000"/>
          <w:szCs w:val="21"/>
        </w:rPr>
        <w:t>位，然后右移</w:t>
      </w:r>
      <w:r>
        <w:rPr>
          <w:bCs/>
          <w:color w:val="FF0000"/>
          <w:szCs w:val="21"/>
        </w:rPr>
        <w:t>15</w:t>
      </w:r>
      <w:r>
        <w:rPr>
          <w:rFonts w:hAnsi="Arial"/>
          <w:bCs/>
          <w:color w:val="FF0000"/>
          <w:szCs w:val="21"/>
        </w:rPr>
        <w:t>位</w:t>
      </w:r>
      <w:r>
        <w:rPr>
          <w:rFonts w:hint="eastAsia" w:hAnsi="Arial"/>
          <w:bCs/>
          <w:color w:val="FF0000"/>
          <w:szCs w:val="21"/>
        </w:rPr>
        <w:t>，即：</w:t>
      </w:r>
    </w:p>
    <w:p>
      <w:pPr>
        <w:ind w:left="420" w:firstLine="420"/>
        <w:rPr>
          <w:bCs/>
          <w:color w:val="FF0000"/>
          <w:szCs w:val="21"/>
        </w:rPr>
      </w:pPr>
      <w:r>
        <w:rPr>
          <w:bCs/>
          <w:color w:val="FF0000"/>
          <w:szCs w:val="21"/>
        </w:rPr>
        <w:t>sll $s2, $s0, 9</w:t>
      </w:r>
    </w:p>
    <w:p>
      <w:pPr>
        <w:rPr>
          <w:rFonts w:hint="eastAsia"/>
          <w:bCs/>
          <w:color w:val="FF0000"/>
          <w:szCs w:val="21"/>
        </w:rPr>
      </w:pPr>
      <w:r>
        <w:rPr>
          <w:bCs/>
          <w:color w:val="FF0000"/>
          <w:szCs w:val="21"/>
        </w:rPr>
        <w:tab/>
      </w:r>
      <w:r>
        <w:rPr>
          <w:bCs/>
          <w:color w:val="FF0000"/>
          <w:szCs w:val="21"/>
        </w:rPr>
        <w:t xml:space="preserve">    srl $s2, $s2, 15     </w:t>
      </w:r>
    </w:p>
    <w:p>
      <w:pPr>
        <w:ind w:firstLine="420" w:firstLineChars="200"/>
        <w:rPr>
          <w:rFonts w:hint="eastAsia"/>
          <w:bCs/>
          <w:color w:val="FF0000"/>
          <w:szCs w:val="21"/>
        </w:rPr>
      </w:pPr>
      <w:r>
        <w:rPr>
          <w:rFonts w:hint="eastAsia"/>
          <w:bCs/>
          <w:color w:val="FF0000"/>
          <w:szCs w:val="21"/>
        </w:rPr>
        <w:t>思考：(1) 第二条</w:t>
      </w:r>
      <w:r>
        <w:rPr>
          <w:rFonts w:hint="eastAsia" w:hAnsi="Arial"/>
          <w:bCs/>
          <w:color w:val="FF0000"/>
          <w:szCs w:val="21"/>
        </w:rPr>
        <w:t>用</w:t>
      </w:r>
      <w:r>
        <w:rPr>
          <w:rFonts w:hAnsi="Arial"/>
          <w:bCs/>
          <w:color w:val="FF0000"/>
          <w:szCs w:val="21"/>
        </w:rPr>
        <w:t>算术右移</w:t>
      </w:r>
      <w:r>
        <w:rPr>
          <w:rFonts w:hint="eastAsia" w:hAnsi="Arial"/>
          <w:bCs/>
          <w:color w:val="FF0000"/>
          <w:szCs w:val="21"/>
        </w:rPr>
        <w:t>指令</w:t>
      </w:r>
      <w:r>
        <w:rPr>
          <w:bCs/>
          <w:color w:val="FF0000"/>
          <w:szCs w:val="21"/>
        </w:rPr>
        <w:t xml:space="preserve">sra </w:t>
      </w:r>
      <w:r>
        <w:rPr>
          <w:rFonts w:hint="eastAsia"/>
          <w:bCs/>
          <w:color w:val="FF0000"/>
          <w:szCs w:val="21"/>
        </w:rPr>
        <w:t>行不行？</w:t>
      </w:r>
    </w:p>
    <w:p>
      <w:pPr>
        <w:ind w:firstLine="1050" w:firstLineChars="500"/>
        <w:rPr>
          <w:rFonts w:hint="eastAsia"/>
          <w:color w:val="FF0000"/>
          <w:szCs w:val="21"/>
        </w:rPr>
      </w:pPr>
      <w:r>
        <w:rPr>
          <w:rFonts w:hint="eastAsia" w:hAnsi="Arial"/>
          <w:bCs/>
          <w:color w:val="FF0000"/>
          <w:szCs w:val="21"/>
        </w:rPr>
        <w:t>不行，因为不能保证高位补0！</w:t>
      </w:r>
    </w:p>
    <w:p>
      <w:pPr>
        <w:ind w:firstLine="1043" w:firstLineChars="497"/>
        <w:rPr>
          <w:bCs/>
          <w:color w:val="FF0000"/>
          <w:szCs w:val="21"/>
        </w:rPr>
      </w:pPr>
      <w:r>
        <w:rPr>
          <w:rFonts w:hint="eastAsia" w:hAnsi="Arial"/>
          <w:bCs/>
          <w:color w:val="FF0000"/>
          <w:szCs w:val="21"/>
        </w:rPr>
        <w:t xml:space="preserve">(2) </w:t>
      </w:r>
      <w:r>
        <w:rPr>
          <w:rFonts w:hAnsi="Arial"/>
          <w:bCs/>
          <w:color w:val="FF0000"/>
          <w:szCs w:val="21"/>
        </w:rPr>
        <w:t>若第一条指令中的</w:t>
      </w:r>
      <w:r>
        <w:rPr>
          <w:bCs/>
          <w:color w:val="FF0000"/>
          <w:szCs w:val="21"/>
        </w:rPr>
        <w:t>$s2</w:t>
      </w:r>
      <w:r>
        <w:rPr>
          <w:rFonts w:hAnsi="Arial"/>
          <w:bCs/>
          <w:color w:val="FF0000"/>
          <w:szCs w:val="21"/>
        </w:rPr>
        <w:t>改成其他寄存器</w:t>
      </w:r>
      <w:r>
        <w:rPr>
          <w:rFonts w:hint="eastAsia" w:hAnsi="Arial"/>
          <w:bCs/>
          <w:color w:val="FF0000"/>
          <w:szCs w:val="21"/>
        </w:rPr>
        <w:t>R</w:t>
      </w:r>
      <w:r>
        <w:rPr>
          <w:rFonts w:hAnsi="Arial"/>
          <w:bCs/>
          <w:color w:val="FF0000"/>
          <w:szCs w:val="21"/>
        </w:rPr>
        <w:t>，则会带来什么问题？</w:t>
      </w:r>
    </w:p>
    <w:p>
      <w:pPr>
        <w:ind w:firstLine="1043" w:firstLineChars="497"/>
        <w:rPr>
          <w:bCs/>
          <w:color w:val="FF0000"/>
          <w:szCs w:val="21"/>
        </w:rPr>
      </w:pPr>
      <w:r>
        <w:rPr>
          <w:rFonts w:hAnsi="Arial"/>
          <w:bCs/>
          <w:color w:val="FF0000"/>
          <w:szCs w:val="21"/>
        </w:rPr>
        <w:t>所用寄存器</w:t>
      </w:r>
      <w:r>
        <w:rPr>
          <w:rFonts w:hint="eastAsia" w:hAnsi="Arial"/>
          <w:bCs/>
          <w:color w:val="FF0000"/>
          <w:szCs w:val="21"/>
        </w:rPr>
        <w:t>R</w:t>
      </w:r>
      <w:r>
        <w:rPr>
          <w:rFonts w:hAnsi="Arial"/>
          <w:bCs/>
          <w:color w:val="FF0000"/>
          <w:szCs w:val="21"/>
        </w:rPr>
        <w:t>的值被破坏！</w:t>
      </w:r>
    </w:p>
    <w:p>
      <w:pPr>
        <w:rPr>
          <w:szCs w:val="21"/>
        </w:rPr>
      </w:pPr>
    </w:p>
    <w:p>
      <w:pPr>
        <w:numPr>
          <w:ilvl w:val="0"/>
          <w:numId w:val="11"/>
        </w:numPr>
        <w:rPr>
          <w:rFonts w:hint="eastAsia"/>
          <w:szCs w:val="21"/>
        </w:rPr>
      </w:pPr>
      <w:r>
        <w:rPr>
          <w:rFonts w:hAnsi="Arial"/>
          <w:szCs w:val="21"/>
        </w:rPr>
        <w:t>以下程序段是某个过程对应的指令序列。入口参数</w:t>
      </w:r>
      <w:r>
        <w:rPr>
          <w:szCs w:val="21"/>
        </w:rPr>
        <w:t>int a</w:t>
      </w:r>
      <w:r>
        <w:rPr>
          <w:rFonts w:hAnsi="Arial"/>
          <w:szCs w:val="21"/>
        </w:rPr>
        <w:t>和</w:t>
      </w:r>
      <w:r>
        <w:rPr>
          <w:szCs w:val="21"/>
        </w:rPr>
        <w:t>int b</w:t>
      </w:r>
      <w:r>
        <w:rPr>
          <w:rFonts w:hAnsi="Arial"/>
          <w:szCs w:val="21"/>
        </w:rPr>
        <w:t>分别置于</w:t>
      </w:r>
      <w:r>
        <w:rPr>
          <w:szCs w:val="21"/>
        </w:rPr>
        <w:t>$a0</w:t>
      </w:r>
      <w:r>
        <w:rPr>
          <w:rFonts w:hAnsi="Arial"/>
          <w:szCs w:val="21"/>
        </w:rPr>
        <w:t>和</w:t>
      </w:r>
      <w:r>
        <w:rPr>
          <w:szCs w:val="21"/>
        </w:rPr>
        <w:t>$a1</w:t>
      </w:r>
      <w:r>
        <w:rPr>
          <w:rFonts w:hAnsi="Arial"/>
          <w:szCs w:val="21"/>
        </w:rPr>
        <w:t>中，返回参数是该过程的结果，置于</w:t>
      </w:r>
      <w:r>
        <w:rPr>
          <w:szCs w:val="21"/>
        </w:rPr>
        <w:t>$v0</w:t>
      </w:r>
      <w:r>
        <w:rPr>
          <w:rFonts w:hAnsi="Arial"/>
          <w:szCs w:val="21"/>
        </w:rPr>
        <w:t>中。要求为以下</w:t>
      </w:r>
      <w:r>
        <w:rPr>
          <w:szCs w:val="21"/>
        </w:rPr>
        <w:t>MIPS</w:t>
      </w:r>
      <w:r>
        <w:rPr>
          <w:rFonts w:hAnsi="Arial"/>
          <w:szCs w:val="21"/>
        </w:rPr>
        <w:t>指令序列加注释，并简单说明该过程的功能。</w:t>
      </w:r>
    </w:p>
    <w:p>
      <w:pPr>
        <w:ind w:left="1700"/>
        <w:rPr>
          <w:rFonts w:hint="eastAsia" w:hAnsi="Arial"/>
          <w:szCs w:val="21"/>
        </w:rPr>
      </w:pPr>
      <w:r>
        <w:rPr>
          <w:rFonts w:hint="eastAsia" w:hAnsi="Arial"/>
          <w:szCs w:val="21"/>
        </w:rPr>
        <w:tab/>
      </w:r>
      <w:r>
        <w:rPr>
          <w:rFonts w:hint="eastAsia" w:hAnsi="Arial"/>
          <w:szCs w:val="21"/>
        </w:rPr>
        <w:tab/>
      </w:r>
      <w:r>
        <w:rPr>
          <w:rFonts w:hint="eastAsia" w:hAnsi="Arial"/>
          <w:szCs w:val="21"/>
        </w:rPr>
        <w:t xml:space="preserve">add </w:t>
      </w:r>
      <w:r>
        <w:rPr>
          <w:rFonts w:hint="eastAsia" w:hAnsi="Arial"/>
          <w:szCs w:val="21"/>
        </w:rPr>
        <w:tab/>
      </w:r>
      <w:r>
        <w:rPr>
          <w:rFonts w:hint="eastAsia" w:hAnsi="Arial"/>
          <w:szCs w:val="21"/>
        </w:rPr>
        <w:t xml:space="preserve"> $t0,  $zero,  $zero</w:t>
      </w:r>
    </w:p>
    <w:p>
      <w:pPr>
        <w:ind w:left="1700"/>
        <w:rPr>
          <w:rFonts w:hint="eastAsia" w:hAnsi="Arial"/>
          <w:szCs w:val="21"/>
        </w:rPr>
      </w:pPr>
      <w:r>
        <w:rPr>
          <w:rFonts w:hint="eastAsia" w:hAnsi="Arial"/>
          <w:szCs w:val="21"/>
        </w:rPr>
        <w:t>loop:</w:t>
      </w:r>
      <w:r>
        <w:rPr>
          <w:rFonts w:hint="eastAsia" w:hAnsi="Arial"/>
          <w:szCs w:val="21"/>
        </w:rPr>
        <w:tab/>
      </w:r>
      <w:r>
        <w:rPr>
          <w:rFonts w:hint="eastAsia" w:hAnsi="Arial"/>
          <w:szCs w:val="21"/>
        </w:rPr>
        <w:t>beq</w:t>
      </w:r>
      <w:r>
        <w:rPr>
          <w:rFonts w:hint="eastAsia" w:hAnsi="Arial"/>
          <w:szCs w:val="21"/>
        </w:rPr>
        <w:tab/>
      </w:r>
      <w:r>
        <w:rPr>
          <w:rFonts w:hint="eastAsia" w:hAnsi="Arial"/>
          <w:szCs w:val="21"/>
        </w:rPr>
        <w:t xml:space="preserve"> $a1,  $zero,  finish</w:t>
      </w:r>
    </w:p>
    <w:p>
      <w:pPr>
        <w:ind w:left="1700"/>
        <w:rPr>
          <w:rFonts w:hint="eastAsia" w:hAnsi="Arial"/>
          <w:szCs w:val="21"/>
        </w:rPr>
      </w:pPr>
      <w:r>
        <w:rPr>
          <w:rFonts w:hint="eastAsia" w:hAnsi="Arial"/>
          <w:szCs w:val="21"/>
        </w:rPr>
        <w:tab/>
      </w:r>
      <w:r>
        <w:rPr>
          <w:rFonts w:hint="eastAsia" w:hAnsi="Arial"/>
          <w:szCs w:val="21"/>
        </w:rPr>
        <w:tab/>
      </w:r>
      <w:r>
        <w:rPr>
          <w:rFonts w:hint="eastAsia" w:hAnsi="Arial"/>
          <w:szCs w:val="21"/>
        </w:rPr>
        <w:t xml:space="preserve">add </w:t>
      </w:r>
      <w:r>
        <w:rPr>
          <w:rFonts w:hint="eastAsia" w:hAnsi="Arial"/>
          <w:szCs w:val="21"/>
        </w:rPr>
        <w:tab/>
      </w:r>
      <w:r>
        <w:rPr>
          <w:rFonts w:hint="eastAsia" w:hAnsi="Arial"/>
          <w:szCs w:val="21"/>
        </w:rPr>
        <w:t xml:space="preserve"> $t0,  $t0,   $a0</w:t>
      </w:r>
    </w:p>
    <w:p>
      <w:pPr>
        <w:ind w:left="1700"/>
        <w:rPr>
          <w:rFonts w:hint="eastAsia" w:hAnsi="Arial"/>
          <w:szCs w:val="21"/>
        </w:rPr>
      </w:pPr>
      <w:r>
        <w:rPr>
          <w:rFonts w:hint="eastAsia" w:hAnsi="Arial"/>
          <w:szCs w:val="21"/>
        </w:rPr>
        <w:tab/>
      </w:r>
      <w:r>
        <w:rPr>
          <w:rFonts w:hint="eastAsia" w:hAnsi="Arial"/>
          <w:szCs w:val="21"/>
        </w:rPr>
        <w:tab/>
      </w:r>
      <w:r>
        <w:rPr>
          <w:rFonts w:hint="eastAsia" w:hAnsi="Arial"/>
          <w:szCs w:val="21"/>
        </w:rPr>
        <w:t xml:space="preserve">sub </w:t>
      </w:r>
      <w:r>
        <w:rPr>
          <w:rFonts w:hint="eastAsia" w:hAnsi="Arial"/>
          <w:szCs w:val="21"/>
        </w:rPr>
        <w:tab/>
      </w:r>
      <w:r>
        <w:rPr>
          <w:rFonts w:hint="eastAsia" w:hAnsi="Arial"/>
          <w:szCs w:val="21"/>
        </w:rPr>
        <w:t xml:space="preserve"> $a1,  $a1,   1</w:t>
      </w:r>
    </w:p>
    <w:p>
      <w:pPr>
        <w:ind w:left="1700"/>
        <w:rPr>
          <w:rFonts w:hint="eastAsia" w:hAnsi="Arial"/>
          <w:szCs w:val="21"/>
        </w:rPr>
      </w:pPr>
      <w:r>
        <w:rPr>
          <w:rFonts w:hint="eastAsia" w:hAnsi="Arial"/>
          <w:szCs w:val="21"/>
        </w:rPr>
        <w:tab/>
      </w:r>
      <w:r>
        <w:rPr>
          <w:rFonts w:hint="eastAsia" w:hAnsi="Arial"/>
          <w:szCs w:val="21"/>
        </w:rPr>
        <w:tab/>
      </w:r>
      <w:r>
        <w:rPr>
          <w:rFonts w:hint="eastAsia" w:hAnsi="Arial"/>
          <w:szCs w:val="21"/>
        </w:rPr>
        <w:t>j</w:t>
      </w:r>
      <w:r>
        <w:rPr>
          <w:rFonts w:hint="eastAsia" w:hAnsi="Arial"/>
          <w:szCs w:val="21"/>
        </w:rPr>
        <w:tab/>
      </w:r>
      <w:r>
        <w:rPr>
          <w:rFonts w:hint="eastAsia" w:hAnsi="Arial"/>
          <w:szCs w:val="21"/>
        </w:rPr>
        <w:t xml:space="preserve"> loop</w:t>
      </w:r>
    </w:p>
    <w:p>
      <w:pPr>
        <w:ind w:left="1700"/>
        <w:rPr>
          <w:rFonts w:hint="eastAsia" w:hAnsi="Arial"/>
          <w:szCs w:val="21"/>
        </w:rPr>
      </w:pPr>
      <w:r>
        <w:rPr>
          <w:rFonts w:hint="eastAsia" w:hAnsi="Arial"/>
          <w:szCs w:val="21"/>
        </w:rPr>
        <w:t>finish:</w:t>
      </w:r>
      <w:r>
        <w:rPr>
          <w:rFonts w:hint="eastAsia" w:hAnsi="Arial"/>
          <w:szCs w:val="21"/>
        </w:rPr>
        <w:tab/>
      </w:r>
      <w:r>
        <w:rPr>
          <w:rFonts w:hint="eastAsia" w:hAnsi="Arial"/>
          <w:szCs w:val="21"/>
        </w:rPr>
        <w:t>addi</w:t>
      </w:r>
      <w:r>
        <w:rPr>
          <w:rFonts w:hint="eastAsia" w:hAnsi="Arial"/>
          <w:szCs w:val="21"/>
        </w:rPr>
        <w:tab/>
      </w:r>
      <w:r>
        <w:rPr>
          <w:rFonts w:hint="eastAsia" w:hAnsi="Arial"/>
          <w:szCs w:val="21"/>
        </w:rPr>
        <w:t xml:space="preserve"> $t0,  $t0,  100</w:t>
      </w:r>
    </w:p>
    <w:p>
      <w:pPr>
        <w:ind w:left="1700"/>
        <w:rPr>
          <w:rFonts w:hint="eastAsia" w:hAnsi="Arial"/>
          <w:szCs w:val="21"/>
        </w:rPr>
      </w:pPr>
      <w:r>
        <w:rPr>
          <w:rFonts w:hint="eastAsia" w:hAnsi="Arial"/>
          <w:szCs w:val="21"/>
        </w:rPr>
        <w:tab/>
      </w:r>
      <w:r>
        <w:rPr>
          <w:rFonts w:hint="eastAsia" w:hAnsi="Arial"/>
          <w:szCs w:val="21"/>
        </w:rPr>
        <w:t xml:space="preserve">    add  $v0,  $t0,  $zero</w:t>
      </w:r>
    </w:p>
    <w:p>
      <w:pPr>
        <w:ind w:left="357" w:leftChars="170"/>
        <w:rPr>
          <w:color w:val="FF0000"/>
        </w:rPr>
      </w:pPr>
      <w:r>
        <w:rPr>
          <w:rFonts w:hint="eastAsia"/>
          <w:color w:val="FF0000"/>
        </w:rPr>
        <w:t>参考</w:t>
      </w:r>
      <w:r>
        <w:rPr>
          <w:color w:val="FF0000"/>
        </w:rPr>
        <w:t>答案：</w:t>
      </w:r>
    </w:p>
    <w:p>
      <w:pPr>
        <w:ind w:left="357" w:leftChars="170" w:firstLine="105" w:firstLineChars="50"/>
        <w:rPr>
          <w:color w:val="FF0000"/>
        </w:rPr>
      </w:pPr>
      <w:r>
        <w:rPr>
          <w:color w:val="FF0000"/>
        </w:rPr>
        <w:t>1:</w:t>
      </w:r>
      <w:r>
        <w:rPr>
          <w:rFonts w:hint="eastAsia"/>
          <w:color w:val="FF0000"/>
        </w:rPr>
        <w:t xml:space="preserve"> </w:t>
      </w:r>
      <w:r>
        <w:rPr>
          <w:color w:val="FF0000"/>
        </w:rPr>
        <w:t>将t0寄存器置零</w:t>
      </w:r>
    </w:p>
    <w:p>
      <w:pPr>
        <w:ind w:left="357" w:leftChars="170" w:firstLine="105" w:firstLineChars="50"/>
        <w:rPr>
          <w:color w:val="FF0000"/>
        </w:rPr>
      </w:pPr>
      <w:r>
        <w:rPr>
          <w:color w:val="FF0000"/>
        </w:rPr>
        <w:t>2:</w:t>
      </w:r>
      <w:r>
        <w:rPr>
          <w:rFonts w:hint="eastAsia"/>
          <w:color w:val="FF0000"/>
        </w:rPr>
        <w:t xml:space="preserve"> </w:t>
      </w:r>
      <w:r>
        <w:rPr>
          <w:color w:val="FF0000"/>
        </w:rPr>
        <w:t>如果a1的值等于零则程序转移到finish处</w:t>
      </w:r>
    </w:p>
    <w:p>
      <w:pPr>
        <w:ind w:left="357" w:leftChars="170" w:firstLine="105" w:firstLineChars="50"/>
        <w:rPr>
          <w:color w:val="FF0000"/>
        </w:rPr>
      </w:pPr>
      <w:r>
        <w:rPr>
          <w:color w:val="FF0000"/>
        </w:rPr>
        <w:t>3:</w:t>
      </w:r>
      <w:r>
        <w:rPr>
          <w:rFonts w:hint="eastAsia"/>
          <w:color w:val="FF0000"/>
        </w:rPr>
        <w:t xml:space="preserve"> </w:t>
      </w:r>
      <w:r>
        <w:rPr>
          <w:color w:val="FF0000"/>
        </w:rPr>
        <w:t>将t0和a0的内容相加</w:t>
      </w:r>
      <w:r>
        <w:rPr>
          <w:rFonts w:hint="eastAsia"/>
          <w:color w:val="FF0000"/>
        </w:rPr>
        <w:t>，</w:t>
      </w:r>
      <w:r>
        <w:rPr>
          <w:color w:val="FF0000"/>
        </w:rPr>
        <w:t>结果存放于t0</w:t>
      </w:r>
    </w:p>
    <w:p>
      <w:pPr>
        <w:ind w:left="357" w:leftChars="170" w:firstLine="105" w:firstLineChars="50"/>
        <w:rPr>
          <w:color w:val="FF0000"/>
        </w:rPr>
      </w:pPr>
      <w:r>
        <w:rPr>
          <w:color w:val="FF0000"/>
        </w:rPr>
        <w:t>4:</w:t>
      </w:r>
      <w:r>
        <w:rPr>
          <w:rFonts w:hint="eastAsia"/>
          <w:color w:val="FF0000"/>
        </w:rPr>
        <w:t xml:space="preserve"> </w:t>
      </w:r>
      <w:r>
        <w:rPr>
          <w:color w:val="FF0000"/>
        </w:rPr>
        <w:t>将a1的值减1</w:t>
      </w:r>
    </w:p>
    <w:p>
      <w:pPr>
        <w:ind w:left="357" w:leftChars="170" w:firstLine="105" w:firstLineChars="50"/>
        <w:rPr>
          <w:color w:val="FF0000"/>
        </w:rPr>
      </w:pPr>
      <w:r>
        <w:rPr>
          <w:color w:val="FF0000"/>
        </w:rPr>
        <w:t>5:</w:t>
      </w:r>
      <w:r>
        <w:rPr>
          <w:rFonts w:hint="eastAsia"/>
          <w:color w:val="FF0000"/>
        </w:rPr>
        <w:t xml:space="preserve"> </w:t>
      </w:r>
      <w:r>
        <w:rPr>
          <w:color w:val="FF0000"/>
        </w:rPr>
        <w:t>无条件转移到loop处</w:t>
      </w:r>
    </w:p>
    <w:p>
      <w:pPr>
        <w:ind w:left="357" w:leftChars="170" w:firstLine="105" w:firstLineChars="50"/>
        <w:rPr>
          <w:color w:val="FF0000"/>
        </w:rPr>
      </w:pPr>
      <w:r>
        <w:rPr>
          <w:color w:val="FF0000"/>
        </w:rPr>
        <w:t>6:</w:t>
      </w:r>
      <w:r>
        <w:rPr>
          <w:rFonts w:hint="eastAsia"/>
          <w:color w:val="FF0000"/>
        </w:rPr>
        <w:t xml:space="preserve"> </w:t>
      </w:r>
      <w:r>
        <w:rPr>
          <w:color w:val="FF0000"/>
        </w:rPr>
        <w:t>将t0的内容加上100</w:t>
      </w:r>
      <w:r>
        <w:rPr>
          <w:rFonts w:hint="eastAsia"/>
          <w:color w:val="FF0000"/>
        </w:rPr>
        <w:t>，</w:t>
      </w:r>
      <w:r>
        <w:rPr>
          <w:color w:val="FF0000"/>
        </w:rPr>
        <w:t>结果存放于t0</w:t>
      </w:r>
    </w:p>
    <w:p>
      <w:pPr>
        <w:ind w:left="357" w:leftChars="170" w:firstLine="105" w:firstLineChars="50"/>
        <w:rPr>
          <w:color w:val="FF0000"/>
        </w:rPr>
      </w:pPr>
      <w:r>
        <w:rPr>
          <w:color w:val="FF0000"/>
        </w:rPr>
        <w:t>7:</w:t>
      </w:r>
      <w:r>
        <w:rPr>
          <w:rFonts w:hint="eastAsia"/>
          <w:color w:val="FF0000"/>
        </w:rPr>
        <w:t xml:space="preserve"> </w:t>
      </w:r>
      <w:r>
        <w:rPr>
          <w:color w:val="FF0000"/>
        </w:rPr>
        <w:t>将t0的值存放在v0</w:t>
      </w:r>
    </w:p>
    <w:p>
      <w:pPr>
        <w:ind w:left="357" w:leftChars="170"/>
        <w:rPr>
          <w:rFonts w:hint="eastAsia"/>
          <w:color w:val="FF0000"/>
        </w:rPr>
      </w:pPr>
      <w:r>
        <w:rPr>
          <w:color w:val="FF0000"/>
        </w:rPr>
        <w:t>该程序的功能是计算</w:t>
      </w:r>
      <w:r>
        <w:rPr>
          <w:rFonts w:hint="eastAsia"/>
          <w:color w:val="FF0000"/>
        </w:rPr>
        <w:t>“</w:t>
      </w:r>
      <w:r>
        <w:rPr>
          <w:color w:val="FF0000"/>
        </w:rPr>
        <w:t>100+a×b</w:t>
      </w:r>
      <w:r>
        <w:rPr>
          <w:rFonts w:hint="eastAsia"/>
          <w:color w:val="FF0000"/>
        </w:rPr>
        <w:t>”</w:t>
      </w:r>
    </w:p>
    <w:p>
      <w:pPr>
        <w:ind w:left="357" w:leftChars="170"/>
        <w:rPr>
          <w:rFonts w:hint="eastAsia"/>
        </w:rPr>
      </w:pPr>
    </w:p>
    <w:p>
      <w:pPr>
        <w:numPr>
          <w:ilvl w:val="0"/>
          <w:numId w:val="11"/>
        </w:numPr>
        <w:ind w:left="359" w:leftChars="-1" w:hanging="361" w:hangingChars="172"/>
        <w:rPr>
          <w:color w:val="0000FF"/>
        </w:rPr>
      </w:pPr>
      <w:r>
        <w:rPr>
          <w:color w:val="0000FF"/>
        </w:rPr>
        <w:t>下列指令序列用来对两个数组进行处理，并产生结果存放在$v0中。假定每个数组有2500    个字，其数组下标为0到2499。两个数组的基地址分别存放在$a0和$a1中，数组长度分别存放在$a2和$a3中。</w:t>
      </w:r>
      <w:r>
        <w:rPr>
          <w:rFonts w:hAnsi="Arial"/>
          <w:color w:val="0000FF"/>
          <w:szCs w:val="21"/>
        </w:rPr>
        <w:t>要求为以下</w:t>
      </w:r>
      <w:r>
        <w:rPr>
          <w:color w:val="0000FF"/>
          <w:szCs w:val="21"/>
        </w:rPr>
        <w:t>MIPS</w:t>
      </w:r>
      <w:r>
        <w:rPr>
          <w:rFonts w:hAnsi="Arial"/>
          <w:color w:val="0000FF"/>
          <w:szCs w:val="21"/>
        </w:rPr>
        <w:t>指令序列加注释，并简单说明该过程的功能。假定该指令序列运行在一个时钟频率为</w:t>
      </w:r>
      <w:r>
        <w:rPr>
          <w:color w:val="0000FF"/>
          <w:szCs w:val="21"/>
        </w:rPr>
        <w:t>2GHz</w:t>
      </w:r>
      <w:r>
        <w:rPr>
          <w:rFonts w:hAnsi="Arial"/>
          <w:color w:val="0000FF"/>
          <w:szCs w:val="21"/>
        </w:rPr>
        <w:t>的处理器上，</w:t>
      </w:r>
      <w:r>
        <w:rPr>
          <w:color w:val="0000FF"/>
          <w:szCs w:val="21"/>
        </w:rPr>
        <w:t>add</w:t>
      </w:r>
      <w:r>
        <w:rPr>
          <w:rFonts w:hAnsi="Arial"/>
          <w:color w:val="0000FF"/>
          <w:szCs w:val="21"/>
        </w:rPr>
        <w:t>、</w:t>
      </w:r>
      <w:r>
        <w:rPr>
          <w:color w:val="0000FF"/>
          <w:szCs w:val="21"/>
        </w:rPr>
        <w:t>addi</w:t>
      </w:r>
      <w:r>
        <w:rPr>
          <w:rFonts w:hAnsi="Arial"/>
          <w:color w:val="0000FF"/>
          <w:szCs w:val="21"/>
        </w:rPr>
        <w:t>和</w:t>
      </w:r>
      <w:r>
        <w:rPr>
          <w:color w:val="0000FF"/>
          <w:szCs w:val="21"/>
        </w:rPr>
        <w:t>sll</w:t>
      </w:r>
      <w:r>
        <w:rPr>
          <w:rFonts w:hAnsi="Arial"/>
          <w:color w:val="0000FF"/>
          <w:szCs w:val="21"/>
        </w:rPr>
        <w:t>指令的</w:t>
      </w:r>
      <w:r>
        <w:rPr>
          <w:color w:val="0000FF"/>
          <w:szCs w:val="21"/>
        </w:rPr>
        <w:t>CPI</w:t>
      </w:r>
      <w:r>
        <w:rPr>
          <w:rFonts w:hAnsi="Arial"/>
          <w:color w:val="0000FF"/>
          <w:szCs w:val="21"/>
        </w:rPr>
        <w:t>为</w:t>
      </w:r>
      <w:r>
        <w:rPr>
          <w:color w:val="0000FF"/>
          <w:szCs w:val="21"/>
        </w:rPr>
        <w:t>1</w:t>
      </w:r>
      <w:r>
        <w:rPr>
          <w:rFonts w:hAnsi="Arial"/>
          <w:color w:val="0000FF"/>
          <w:szCs w:val="21"/>
        </w:rPr>
        <w:t>；</w:t>
      </w:r>
      <w:r>
        <w:rPr>
          <w:color w:val="0000FF"/>
          <w:szCs w:val="21"/>
        </w:rPr>
        <w:t>lw</w:t>
      </w:r>
      <w:r>
        <w:rPr>
          <w:rFonts w:hAnsi="Arial"/>
          <w:color w:val="0000FF"/>
          <w:szCs w:val="21"/>
        </w:rPr>
        <w:t>和</w:t>
      </w:r>
      <w:r>
        <w:rPr>
          <w:color w:val="0000FF"/>
          <w:szCs w:val="21"/>
        </w:rPr>
        <w:t>bne</w:t>
      </w:r>
      <w:r>
        <w:rPr>
          <w:rFonts w:hAnsi="Arial"/>
          <w:color w:val="0000FF"/>
          <w:szCs w:val="21"/>
        </w:rPr>
        <w:t>指令的</w:t>
      </w:r>
      <w:r>
        <w:rPr>
          <w:color w:val="0000FF"/>
          <w:szCs w:val="21"/>
        </w:rPr>
        <w:t>CPI</w:t>
      </w:r>
      <w:r>
        <w:rPr>
          <w:rFonts w:hAnsi="Arial"/>
          <w:color w:val="0000FF"/>
          <w:szCs w:val="21"/>
        </w:rPr>
        <w:t>为</w:t>
      </w:r>
      <w:r>
        <w:rPr>
          <w:color w:val="0000FF"/>
          <w:szCs w:val="21"/>
        </w:rPr>
        <w:t>2</w:t>
      </w:r>
      <w:r>
        <w:rPr>
          <w:rFonts w:hAnsi="Arial"/>
          <w:color w:val="0000FF"/>
          <w:szCs w:val="21"/>
        </w:rPr>
        <w:t>，则最坏情况下运行所需时间是多少秒？</w:t>
      </w:r>
    </w:p>
    <w:p>
      <w:pPr>
        <w:ind w:left="1701" w:leftChars="810" w:firstLine="840" w:firstLineChars="400"/>
        <w:jc w:val="left"/>
        <w:rPr>
          <w:rFonts w:hint="eastAsia" w:hAnsi="Arial"/>
          <w:szCs w:val="21"/>
        </w:rPr>
      </w:pPr>
      <w:r>
        <w:rPr>
          <w:rFonts w:hint="eastAsia" w:hAnsi="Arial"/>
          <w:szCs w:val="21"/>
        </w:rPr>
        <w:t xml:space="preserve">sll </w:t>
      </w:r>
      <w:r>
        <w:rPr>
          <w:rFonts w:hint="eastAsia" w:hAnsi="Arial"/>
          <w:szCs w:val="21"/>
        </w:rPr>
        <w:tab/>
      </w:r>
      <w:r>
        <w:rPr>
          <w:rFonts w:hint="eastAsia" w:hAnsi="Arial"/>
          <w:szCs w:val="21"/>
        </w:rPr>
        <w:t xml:space="preserve"> $a2,  $a2,  2</w:t>
      </w:r>
    </w:p>
    <w:p>
      <w:pPr>
        <w:ind w:left="1701" w:leftChars="810" w:firstLine="840" w:firstLineChars="400"/>
        <w:jc w:val="left"/>
        <w:rPr>
          <w:rFonts w:hint="eastAsia" w:hAnsi="Arial"/>
          <w:szCs w:val="21"/>
        </w:rPr>
      </w:pPr>
      <w:r>
        <w:rPr>
          <w:rFonts w:hint="eastAsia" w:hAnsi="Arial"/>
          <w:szCs w:val="21"/>
        </w:rPr>
        <w:t xml:space="preserve">sll </w:t>
      </w:r>
      <w:r>
        <w:rPr>
          <w:rFonts w:hint="eastAsia" w:hAnsi="Arial"/>
          <w:szCs w:val="21"/>
        </w:rPr>
        <w:tab/>
      </w:r>
      <w:r>
        <w:rPr>
          <w:rFonts w:hint="eastAsia" w:hAnsi="Arial"/>
          <w:szCs w:val="21"/>
        </w:rPr>
        <w:t xml:space="preserve"> $a3,  $a3,  2</w:t>
      </w:r>
    </w:p>
    <w:p>
      <w:pPr>
        <w:ind w:left="1701" w:leftChars="810" w:firstLine="840" w:firstLineChars="400"/>
        <w:jc w:val="left"/>
        <w:rPr>
          <w:rFonts w:hint="eastAsia" w:hAnsi="Arial"/>
          <w:szCs w:val="21"/>
          <w:lang w:val="pt-BR"/>
        </w:rPr>
      </w:pPr>
      <w:r>
        <w:rPr>
          <w:rFonts w:hint="eastAsia" w:hAnsi="Arial"/>
          <w:szCs w:val="21"/>
          <w:lang w:val="pt-BR"/>
        </w:rPr>
        <w:t>add  $v0,  $zero,  $zero</w:t>
      </w:r>
    </w:p>
    <w:p>
      <w:pPr>
        <w:ind w:left="1701" w:leftChars="810" w:firstLine="840" w:firstLineChars="400"/>
        <w:jc w:val="left"/>
        <w:rPr>
          <w:rFonts w:hint="eastAsia" w:hAnsi="Arial"/>
          <w:szCs w:val="21"/>
          <w:lang w:val="pt-BR"/>
        </w:rPr>
      </w:pPr>
      <w:r>
        <w:rPr>
          <w:rFonts w:hint="eastAsia" w:hAnsi="Arial"/>
          <w:szCs w:val="21"/>
          <w:lang w:val="pt-BR"/>
        </w:rPr>
        <w:t>add  $t0,  $zero,  $zero</w:t>
      </w:r>
    </w:p>
    <w:p>
      <w:pPr>
        <w:ind w:left="1700"/>
        <w:jc w:val="left"/>
        <w:rPr>
          <w:rFonts w:hint="eastAsia" w:hAnsi="Arial"/>
          <w:szCs w:val="21"/>
        </w:rPr>
      </w:pPr>
      <w:r>
        <w:rPr>
          <w:rFonts w:hint="eastAsia" w:hAnsi="Arial"/>
          <w:szCs w:val="21"/>
        </w:rPr>
        <w:t>outer:</w:t>
      </w:r>
      <w:r>
        <w:rPr>
          <w:rFonts w:hint="eastAsia" w:hAnsi="Arial"/>
          <w:szCs w:val="21"/>
        </w:rPr>
        <w:tab/>
      </w:r>
      <w:r>
        <w:rPr>
          <w:rFonts w:hint="eastAsia" w:hAnsi="Arial"/>
          <w:szCs w:val="21"/>
        </w:rPr>
        <w:t>add</w:t>
      </w:r>
      <w:r>
        <w:rPr>
          <w:rFonts w:hint="eastAsia" w:hAnsi="Arial"/>
          <w:szCs w:val="21"/>
        </w:rPr>
        <w:tab/>
      </w:r>
      <w:r>
        <w:rPr>
          <w:rFonts w:hint="eastAsia" w:hAnsi="Arial"/>
          <w:szCs w:val="21"/>
        </w:rPr>
        <w:t xml:space="preserve"> $t4,  $a0,  $t0</w:t>
      </w:r>
    </w:p>
    <w:p>
      <w:pPr>
        <w:ind w:left="1700"/>
        <w:jc w:val="left"/>
        <w:rPr>
          <w:rFonts w:hint="eastAsia" w:hAnsi="Arial"/>
          <w:szCs w:val="21"/>
        </w:rPr>
      </w:pPr>
      <w:r>
        <w:rPr>
          <w:rFonts w:hint="eastAsia" w:hAnsi="Arial"/>
          <w:szCs w:val="21"/>
        </w:rPr>
        <w:tab/>
      </w:r>
      <w:r>
        <w:rPr>
          <w:rFonts w:hint="eastAsia" w:hAnsi="Arial"/>
          <w:szCs w:val="21"/>
        </w:rPr>
        <w:tab/>
      </w:r>
      <w:r>
        <w:rPr>
          <w:rFonts w:hint="eastAsia" w:hAnsi="Arial"/>
          <w:szCs w:val="21"/>
        </w:rPr>
        <w:t>lw   $t4,  0($t4)</w:t>
      </w:r>
    </w:p>
    <w:p>
      <w:pPr>
        <w:ind w:left="1700"/>
        <w:jc w:val="left"/>
        <w:rPr>
          <w:rFonts w:hint="eastAsia" w:hAnsi="Arial"/>
          <w:szCs w:val="21"/>
        </w:rPr>
      </w:pPr>
      <w:r>
        <w:rPr>
          <w:rFonts w:hint="eastAsia" w:hAnsi="Arial"/>
          <w:szCs w:val="21"/>
        </w:rPr>
        <w:tab/>
      </w:r>
      <w:r>
        <w:rPr>
          <w:rFonts w:hint="eastAsia" w:hAnsi="Arial"/>
          <w:szCs w:val="21"/>
        </w:rPr>
        <w:tab/>
      </w:r>
      <w:r>
        <w:rPr>
          <w:rFonts w:hint="eastAsia" w:hAnsi="Arial"/>
          <w:szCs w:val="21"/>
        </w:rPr>
        <w:t xml:space="preserve">add </w:t>
      </w:r>
      <w:r>
        <w:rPr>
          <w:rFonts w:hint="eastAsia" w:hAnsi="Arial"/>
          <w:szCs w:val="21"/>
        </w:rPr>
        <w:tab/>
      </w:r>
      <w:r>
        <w:rPr>
          <w:rFonts w:hint="eastAsia" w:hAnsi="Arial"/>
          <w:szCs w:val="21"/>
        </w:rPr>
        <w:t xml:space="preserve"> $t1,  $zero,   $zero</w:t>
      </w:r>
    </w:p>
    <w:p>
      <w:pPr>
        <w:ind w:left="1275" w:firstLine="425"/>
        <w:jc w:val="left"/>
        <w:rPr>
          <w:rFonts w:hint="eastAsia" w:hAnsi="Arial"/>
          <w:szCs w:val="21"/>
        </w:rPr>
      </w:pPr>
      <w:r>
        <w:rPr>
          <w:rFonts w:hint="eastAsia" w:hAnsi="Arial"/>
          <w:szCs w:val="21"/>
        </w:rPr>
        <w:t>inner:</w:t>
      </w:r>
      <w:r>
        <w:rPr>
          <w:rFonts w:hint="eastAsia" w:hAnsi="Arial"/>
          <w:szCs w:val="21"/>
        </w:rPr>
        <w:tab/>
      </w:r>
      <w:r>
        <w:rPr>
          <w:rFonts w:hint="eastAsia" w:hAnsi="Arial"/>
          <w:szCs w:val="21"/>
        </w:rPr>
        <w:t>add</w:t>
      </w:r>
      <w:r>
        <w:rPr>
          <w:rFonts w:hint="eastAsia" w:hAnsi="Arial"/>
          <w:szCs w:val="21"/>
        </w:rPr>
        <w:tab/>
      </w:r>
      <w:r>
        <w:rPr>
          <w:rFonts w:hint="eastAsia" w:hAnsi="Arial"/>
          <w:szCs w:val="21"/>
        </w:rPr>
        <w:t xml:space="preserve"> $t3,  $a1,  $t1</w:t>
      </w:r>
    </w:p>
    <w:p>
      <w:pPr>
        <w:ind w:left="1700"/>
        <w:jc w:val="left"/>
        <w:rPr>
          <w:rFonts w:hint="eastAsia" w:hAnsi="Arial"/>
          <w:szCs w:val="21"/>
        </w:rPr>
      </w:pPr>
      <w:r>
        <w:rPr>
          <w:rFonts w:hint="eastAsia" w:hAnsi="Arial"/>
          <w:szCs w:val="21"/>
        </w:rPr>
        <w:tab/>
      </w:r>
      <w:r>
        <w:rPr>
          <w:rFonts w:hint="eastAsia" w:hAnsi="Arial"/>
          <w:szCs w:val="21"/>
        </w:rPr>
        <w:t xml:space="preserve">    lw   $t3,  0($t3)</w:t>
      </w:r>
    </w:p>
    <w:p>
      <w:pPr>
        <w:ind w:left="1700"/>
        <w:jc w:val="left"/>
        <w:rPr>
          <w:rFonts w:hint="eastAsia" w:hAnsi="Arial"/>
          <w:szCs w:val="21"/>
        </w:rPr>
      </w:pPr>
      <w:r>
        <w:rPr>
          <w:rFonts w:hint="eastAsia" w:hAnsi="Arial"/>
          <w:szCs w:val="21"/>
        </w:rPr>
        <w:tab/>
      </w:r>
      <w:r>
        <w:rPr>
          <w:rFonts w:hint="eastAsia" w:hAnsi="Arial"/>
          <w:szCs w:val="21"/>
        </w:rPr>
        <w:tab/>
      </w:r>
      <w:r>
        <w:rPr>
          <w:rFonts w:hint="eastAsia" w:hAnsi="Arial"/>
          <w:szCs w:val="21"/>
        </w:rPr>
        <w:t>bne</w:t>
      </w:r>
      <w:r>
        <w:rPr>
          <w:rFonts w:hint="eastAsia" w:hAnsi="Arial"/>
          <w:szCs w:val="21"/>
        </w:rPr>
        <w:tab/>
      </w:r>
      <w:r>
        <w:rPr>
          <w:rFonts w:hint="eastAsia" w:hAnsi="Arial"/>
          <w:szCs w:val="21"/>
        </w:rPr>
        <w:t xml:space="preserve"> $t3,  $t4,  skip</w:t>
      </w:r>
    </w:p>
    <w:p>
      <w:pPr>
        <w:ind w:left="2125" w:firstLine="425"/>
        <w:jc w:val="left"/>
        <w:rPr>
          <w:rFonts w:hint="eastAsia" w:hAnsi="Arial"/>
          <w:szCs w:val="21"/>
        </w:rPr>
      </w:pPr>
      <w:r>
        <w:rPr>
          <w:rFonts w:hint="eastAsia" w:hAnsi="Arial"/>
          <w:szCs w:val="21"/>
        </w:rPr>
        <w:t>addi  $v0,  $v0,  1</w:t>
      </w:r>
    </w:p>
    <w:p>
      <w:pPr>
        <w:jc w:val="left"/>
        <w:rPr>
          <w:rFonts w:hint="eastAsia" w:hAnsi="Arial"/>
          <w:szCs w:val="21"/>
        </w:rPr>
      </w:pPr>
      <w:r>
        <w:rPr>
          <w:rFonts w:hint="eastAsia" w:hAnsi="Arial"/>
          <w:szCs w:val="21"/>
        </w:rPr>
        <w:tab/>
      </w:r>
      <w:r>
        <w:rPr>
          <w:rFonts w:hint="eastAsia" w:hAnsi="Arial"/>
          <w:szCs w:val="21"/>
        </w:rPr>
        <w:tab/>
      </w:r>
      <w:r>
        <w:rPr>
          <w:rFonts w:hint="eastAsia" w:hAnsi="Arial"/>
          <w:szCs w:val="21"/>
        </w:rPr>
        <w:tab/>
      </w:r>
      <w:r>
        <w:rPr>
          <w:rFonts w:hint="eastAsia" w:hAnsi="Arial"/>
          <w:szCs w:val="21"/>
        </w:rPr>
        <w:tab/>
      </w:r>
      <w:r>
        <w:rPr>
          <w:rFonts w:hint="eastAsia" w:hAnsi="Arial"/>
          <w:szCs w:val="21"/>
        </w:rPr>
        <w:t xml:space="preserve">  skip:  </w:t>
      </w:r>
      <w:r>
        <w:rPr>
          <w:rFonts w:hint="eastAsia" w:hAnsi="Arial"/>
          <w:szCs w:val="21"/>
        </w:rPr>
        <w:tab/>
      </w:r>
      <w:r>
        <w:rPr>
          <w:rFonts w:hint="eastAsia" w:hAnsi="Arial"/>
          <w:szCs w:val="21"/>
        </w:rPr>
        <w:t>addi  $t1,  $t1,  4</w:t>
      </w:r>
    </w:p>
    <w:p>
      <w:pPr>
        <w:ind w:left="2125" w:firstLine="421"/>
        <w:jc w:val="left"/>
        <w:rPr>
          <w:rFonts w:hint="eastAsia" w:hAnsi="Arial"/>
          <w:szCs w:val="21"/>
        </w:rPr>
      </w:pPr>
      <w:r>
        <w:rPr>
          <w:rFonts w:hint="eastAsia" w:hAnsi="Arial"/>
          <w:szCs w:val="21"/>
        </w:rPr>
        <w:t>bne</w:t>
      </w:r>
      <w:r>
        <w:rPr>
          <w:rFonts w:hint="eastAsia" w:hAnsi="Arial"/>
          <w:szCs w:val="21"/>
        </w:rPr>
        <w:tab/>
      </w:r>
      <w:r>
        <w:rPr>
          <w:rFonts w:hint="eastAsia" w:hAnsi="Arial"/>
          <w:szCs w:val="21"/>
        </w:rPr>
        <w:t xml:space="preserve"> $t1,  $a3,  inner</w:t>
      </w:r>
    </w:p>
    <w:p>
      <w:pPr>
        <w:ind w:left="2125" w:firstLine="425"/>
        <w:jc w:val="left"/>
        <w:rPr>
          <w:rFonts w:hint="eastAsia" w:hAnsi="Arial"/>
          <w:szCs w:val="21"/>
        </w:rPr>
      </w:pPr>
      <w:r>
        <w:rPr>
          <w:rFonts w:hint="eastAsia" w:hAnsi="Arial"/>
          <w:szCs w:val="21"/>
        </w:rPr>
        <w:t>addi  $t0,  $t0,  4</w:t>
      </w:r>
    </w:p>
    <w:p>
      <w:pPr>
        <w:ind w:left="2125" w:firstLine="421"/>
        <w:jc w:val="left"/>
        <w:rPr>
          <w:rFonts w:hint="eastAsia" w:hAnsi="Arial"/>
          <w:szCs w:val="21"/>
        </w:rPr>
      </w:pPr>
      <w:r>
        <w:rPr>
          <w:rFonts w:hint="eastAsia" w:hAnsi="Arial"/>
          <w:szCs w:val="21"/>
        </w:rPr>
        <w:t>bne</w:t>
      </w:r>
      <w:r>
        <w:rPr>
          <w:rFonts w:hint="eastAsia" w:hAnsi="Arial"/>
          <w:szCs w:val="21"/>
        </w:rPr>
        <w:tab/>
      </w:r>
      <w:r>
        <w:rPr>
          <w:rFonts w:hint="eastAsia" w:hAnsi="Arial"/>
          <w:szCs w:val="21"/>
        </w:rPr>
        <w:t xml:space="preserve"> $t0,  $a2,  outer</w:t>
      </w:r>
    </w:p>
    <w:p>
      <w:pPr>
        <w:ind w:left="-2" w:firstLine="361" w:firstLineChars="172"/>
        <w:rPr>
          <w:color w:val="FF0000"/>
        </w:rPr>
      </w:pPr>
      <w:r>
        <w:rPr>
          <w:rFonts w:hint="eastAsia"/>
          <w:color w:val="FF0000"/>
        </w:rPr>
        <w:t>参考</w:t>
      </w:r>
      <w:r>
        <w:rPr>
          <w:color w:val="FF0000"/>
        </w:rPr>
        <w:t>答案：</w:t>
      </w:r>
    </w:p>
    <w:p>
      <w:pPr>
        <w:ind w:left="-2" w:firstLine="361" w:firstLineChars="172"/>
        <w:rPr>
          <w:rFonts w:hint="eastAsia"/>
          <w:color w:val="FF0000"/>
        </w:rPr>
      </w:pPr>
      <w:r>
        <w:rPr>
          <w:color w:val="FF0000"/>
        </w:rPr>
        <w:t>1:</w:t>
      </w:r>
      <w:r>
        <w:rPr>
          <w:rFonts w:hint="eastAsia"/>
          <w:color w:val="FF0000"/>
        </w:rPr>
        <w:t xml:space="preserve"> </w:t>
      </w:r>
      <w:r>
        <w:rPr>
          <w:color w:val="FF0000"/>
        </w:rPr>
        <w:t>将a2的内容左移2位</w:t>
      </w:r>
      <w:r>
        <w:rPr>
          <w:rFonts w:hint="eastAsia"/>
          <w:color w:val="FF0000"/>
        </w:rPr>
        <w:t>，</w:t>
      </w:r>
      <w:r>
        <w:rPr>
          <w:color w:val="FF0000"/>
        </w:rPr>
        <w:t>即乘4</w:t>
      </w:r>
    </w:p>
    <w:p>
      <w:pPr>
        <w:ind w:left="-2" w:firstLine="361" w:firstLineChars="172"/>
        <w:rPr>
          <w:rFonts w:hint="eastAsia"/>
          <w:color w:val="FF0000"/>
        </w:rPr>
      </w:pPr>
      <w:r>
        <w:rPr>
          <w:color w:val="FF0000"/>
        </w:rPr>
        <w:t>2:</w:t>
      </w:r>
      <w:r>
        <w:rPr>
          <w:rFonts w:hint="eastAsia"/>
          <w:color w:val="FF0000"/>
        </w:rPr>
        <w:t xml:space="preserve"> </w:t>
      </w:r>
      <w:r>
        <w:rPr>
          <w:color w:val="FF0000"/>
        </w:rPr>
        <w:t>将a3的内容左移2位</w:t>
      </w:r>
      <w:r>
        <w:rPr>
          <w:rFonts w:hint="eastAsia"/>
          <w:color w:val="FF0000"/>
        </w:rPr>
        <w:t>，</w:t>
      </w:r>
      <w:r>
        <w:rPr>
          <w:color w:val="FF0000"/>
        </w:rPr>
        <w:t>即乘4</w:t>
      </w:r>
    </w:p>
    <w:p>
      <w:pPr>
        <w:ind w:left="-2" w:firstLine="361" w:firstLineChars="172"/>
        <w:rPr>
          <w:color w:val="FF0000"/>
        </w:rPr>
      </w:pPr>
      <w:r>
        <w:rPr>
          <w:color w:val="FF0000"/>
        </w:rPr>
        <w:t>3:</w:t>
      </w:r>
      <w:r>
        <w:rPr>
          <w:rFonts w:hint="eastAsia"/>
          <w:color w:val="FF0000"/>
        </w:rPr>
        <w:t xml:space="preserve"> </w:t>
      </w:r>
      <w:r>
        <w:rPr>
          <w:color w:val="FF0000"/>
        </w:rPr>
        <w:t>将v0置零</w:t>
      </w:r>
    </w:p>
    <w:p>
      <w:pPr>
        <w:ind w:left="-2" w:firstLine="361" w:firstLineChars="172"/>
        <w:rPr>
          <w:color w:val="FF0000"/>
        </w:rPr>
      </w:pPr>
      <w:r>
        <w:rPr>
          <w:color w:val="FF0000"/>
        </w:rPr>
        <w:t>4:</w:t>
      </w:r>
      <w:r>
        <w:rPr>
          <w:rFonts w:hint="eastAsia"/>
          <w:color w:val="FF0000"/>
        </w:rPr>
        <w:t xml:space="preserve"> </w:t>
      </w:r>
      <w:r>
        <w:rPr>
          <w:color w:val="FF0000"/>
        </w:rPr>
        <w:t>将t0置零</w:t>
      </w:r>
    </w:p>
    <w:p>
      <w:pPr>
        <w:ind w:left="-2" w:firstLine="361" w:firstLineChars="172"/>
        <w:rPr>
          <w:color w:val="FF0000"/>
        </w:rPr>
      </w:pPr>
      <w:r>
        <w:rPr>
          <w:color w:val="FF0000"/>
        </w:rPr>
        <w:t>5:</w:t>
      </w:r>
      <w:r>
        <w:rPr>
          <w:rFonts w:hint="eastAsia"/>
          <w:color w:val="FF0000"/>
        </w:rPr>
        <w:t xml:space="preserve"> </w:t>
      </w:r>
      <w:r>
        <w:rPr>
          <w:color w:val="FF0000"/>
        </w:rPr>
        <w:t>将第一个数组的首地址存放在t4</w:t>
      </w:r>
    </w:p>
    <w:p>
      <w:pPr>
        <w:ind w:left="-2" w:firstLine="361" w:firstLineChars="172"/>
        <w:rPr>
          <w:color w:val="FF0000"/>
        </w:rPr>
      </w:pPr>
      <w:r>
        <w:rPr>
          <w:color w:val="FF0000"/>
        </w:rPr>
        <w:t>6:</w:t>
      </w:r>
      <w:r>
        <w:rPr>
          <w:rFonts w:hint="eastAsia"/>
          <w:color w:val="FF0000"/>
        </w:rPr>
        <w:t xml:space="preserve"> </w:t>
      </w:r>
      <w:r>
        <w:rPr>
          <w:color w:val="FF0000"/>
        </w:rPr>
        <w:t>取第一个数组的第一个元素存放在t4</w:t>
      </w:r>
    </w:p>
    <w:p>
      <w:pPr>
        <w:ind w:left="-2" w:firstLine="361" w:firstLineChars="172"/>
        <w:rPr>
          <w:color w:val="FF0000"/>
        </w:rPr>
      </w:pPr>
      <w:r>
        <w:rPr>
          <w:color w:val="FF0000"/>
        </w:rPr>
        <w:t>7:</w:t>
      </w:r>
      <w:r>
        <w:rPr>
          <w:rFonts w:hint="eastAsia"/>
          <w:color w:val="FF0000"/>
        </w:rPr>
        <w:t xml:space="preserve"> </w:t>
      </w:r>
      <w:r>
        <w:rPr>
          <w:color w:val="FF0000"/>
        </w:rPr>
        <w:t>将t1置零</w:t>
      </w:r>
    </w:p>
    <w:p>
      <w:pPr>
        <w:ind w:left="-2" w:firstLine="361" w:firstLineChars="172"/>
        <w:rPr>
          <w:color w:val="FF0000"/>
        </w:rPr>
      </w:pPr>
      <w:r>
        <w:rPr>
          <w:color w:val="FF0000"/>
        </w:rPr>
        <w:t>8:</w:t>
      </w:r>
      <w:r>
        <w:rPr>
          <w:rFonts w:hint="eastAsia"/>
          <w:color w:val="FF0000"/>
        </w:rPr>
        <w:t xml:space="preserve"> </w:t>
      </w:r>
      <w:r>
        <w:rPr>
          <w:color w:val="FF0000"/>
        </w:rPr>
        <w:t>将第二个数组的首地址存放在t3</w:t>
      </w:r>
    </w:p>
    <w:p>
      <w:pPr>
        <w:ind w:left="-2" w:firstLine="361" w:firstLineChars="172"/>
        <w:rPr>
          <w:color w:val="FF0000"/>
        </w:rPr>
      </w:pPr>
      <w:r>
        <w:rPr>
          <w:color w:val="FF0000"/>
        </w:rPr>
        <w:t>9:</w:t>
      </w:r>
      <w:r>
        <w:rPr>
          <w:rFonts w:hint="eastAsia"/>
          <w:color w:val="FF0000"/>
        </w:rPr>
        <w:t xml:space="preserve"> </w:t>
      </w:r>
      <w:r>
        <w:rPr>
          <w:color w:val="FF0000"/>
        </w:rPr>
        <w:t>取第二个数组的第一个元素存放在t3</w:t>
      </w:r>
    </w:p>
    <w:p>
      <w:pPr>
        <w:ind w:left="-2" w:firstLine="361" w:firstLineChars="172"/>
        <w:rPr>
          <w:color w:val="FF0000"/>
        </w:rPr>
      </w:pPr>
      <w:r>
        <w:rPr>
          <w:color w:val="FF0000"/>
        </w:rPr>
        <w:t>10:</w:t>
      </w:r>
      <w:r>
        <w:rPr>
          <w:rFonts w:hint="eastAsia"/>
          <w:color w:val="FF0000"/>
        </w:rPr>
        <w:t xml:space="preserve"> </w:t>
      </w:r>
      <w:r>
        <w:rPr>
          <w:color w:val="FF0000"/>
        </w:rPr>
        <w:t>如果t3和t4不相等</w:t>
      </w:r>
      <w:r>
        <w:rPr>
          <w:rFonts w:hint="eastAsia"/>
          <w:color w:val="FF0000"/>
        </w:rPr>
        <w:t>，</w:t>
      </w:r>
      <w:r>
        <w:rPr>
          <w:color w:val="FF0000"/>
        </w:rPr>
        <w:t>则跳转到skip</w:t>
      </w:r>
    </w:p>
    <w:p>
      <w:pPr>
        <w:ind w:left="-2" w:firstLine="361" w:firstLineChars="172"/>
        <w:rPr>
          <w:color w:val="FF0000"/>
        </w:rPr>
      </w:pPr>
      <w:r>
        <w:rPr>
          <w:color w:val="FF0000"/>
        </w:rPr>
        <w:t>11:</w:t>
      </w:r>
      <w:r>
        <w:rPr>
          <w:rFonts w:hint="eastAsia"/>
          <w:color w:val="FF0000"/>
        </w:rPr>
        <w:t xml:space="preserve"> </w:t>
      </w:r>
      <w:r>
        <w:rPr>
          <w:color w:val="FF0000"/>
        </w:rPr>
        <w:t>将v0的值加1</w:t>
      </w:r>
      <w:r>
        <w:rPr>
          <w:rFonts w:hint="eastAsia"/>
          <w:color w:val="FF0000"/>
        </w:rPr>
        <w:t>，</w:t>
      </w:r>
      <w:r>
        <w:rPr>
          <w:color w:val="FF0000"/>
        </w:rPr>
        <w:t>结果存于v0</w:t>
      </w:r>
    </w:p>
    <w:p>
      <w:pPr>
        <w:ind w:left="-2" w:firstLine="361" w:firstLineChars="172"/>
        <w:rPr>
          <w:color w:val="FF0000"/>
        </w:rPr>
      </w:pPr>
      <w:r>
        <w:rPr>
          <w:color w:val="FF0000"/>
        </w:rPr>
        <w:t>12:</w:t>
      </w:r>
      <w:r>
        <w:rPr>
          <w:rFonts w:hint="eastAsia"/>
          <w:color w:val="FF0000"/>
        </w:rPr>
        <w:t xml:space="preserve"> </w:t>
      </w:r>
      <w:r>
        <w:rPr>
          <w:color w:val="FF0000"/>
        </w:rPr>
        <w:t>将t1的值加4</w:t>
      </w:r>
      <w:r>
        <w:rPr>
          <w:rFonts w:hint="eastAsia"/>
          <w:color w:val="FF0000"/>
        </w:rPr>
        <w:t>，</w:t>
      </w:r>
      <w:r>
        <w:rPr>
          <w:color w:val="FF0000"/>
        </w:rPr>
        <w:t>结果存于t1</w:t>
      </w:r>
    </w:p>
    <w:p>
      <w:pPr>
        <w:ind w:left="-2" w:firstLine="361" w:firstLineChars="172"/>
        <w:rPr>
          <w:color w:val="FF0000"/>
        </w:rPr>
      </w:pPr>
      <w:r>
        <w:rPr>
          <w:color w:val="FF0000"/>
        </w:rPr>
        <w:t>13:</w:t>
      </w:r>
      <w:r>
        <w:rPr>
          <w:rFonts w:hint="eastAsia"/>
          <w:color w:val="FF0000"/>
        </w:rPr>
        <w:t xml:space="preserve"> </w:t>
      </w:r>
      <w:r>
        <w:rPr>
          <w:color w:val="FF0000"/>
        </w:rPr>
        <w:t>如果t1不等于a3</w:t>
      </w:r>
      <w:r>
        <w:rPr>
          <w:rFonts w:hint="eastAsia"/>
          <w:color w:val="FF0000"/>
        </w:rPr>
        <w:t>，</w:t>
      </w:r>
      <w:r>
        <w:rPr>
          <w:color w:val="FF0000"/>
        </w:rPr>
        <w:t>即还未取完数组中所有元素</w:t>
      </w:r>
      <w:r>
        <w:rPr>
          <w:rFonts w:hint="eastAsia"/>
          <w:color w:val="FF0000"/>
        </w:rPr>
        <w:t>，</w:t>
      </w:r>
      <w:r>
        <w:rPr>
          <w:color w:val="FF0000"/>
        </w:rPr>
        <w:t>则转移到inner</w:t>
      </w:r>
    </w:p>
    <w:p>
      <w:pPr>
        <w:ind w:left="-2" w:firstLine="361" w:firstLineChars="172"/>
        <w:rPr>
          <w:rFonts w:hint="eastAsia"/>
          <w:color w:val="FF0000"/>
        </w:rPr>
      </w:pPr>
      <w:r>
        <w:rPr>
          <w:color w:val="FF0000"/>
        </w:rPr>
        <w:t>14:</w:t>
      </w:r>
      <w:r>
        <w:rPr>
          <w:rFonts w:hint="eastAsia"/>
          <w:color w:val="FF0000"/>
        </w:rPr>
        <w:t xml:space="preserve"> </w:t>
      </w:r>
      <w:r>
        <w:rPr>
          <w:color w:val="FF0000"/>
        </w:rPr>
        <w:t>将t0的值加4</w:t>
      </w:r>
    </w:p>
    <w:p>
      <w:pPr>
        <w:ind w:left="-2" w:firstLine="361" w:firstLineChars="172"/>
        <w:rPr>
          <w:color w:val="FF0000"/>
        </w:rPr>
      </w:pPr>
      <w:r>
        <w:rPr>
          <w:color w:val="FF0000"/>
        </w:rPr>
        <w:t>15:</w:t>
      </w:r>
      <w:r>
        <w:rPr>
          <w:rFonts w:hint="eastAsia"/>
          <w:color w:val="FF0000"/>
        </w:rPr>
        <w:t xml:space="preserve"> </w:t>
      </w:r>
      <w:r>
        <w:rPr>
          <w:color w:val="FF0000"/>
        </w:rPr>
        <w:t>如果t0不等于a2</w:t>
      </w:r>
      <w:r>
        <w:rPr>
          <w:rFonts w:hint="eastAsia"/>
          <w:color w:val="FF0000"/>
        </w:rPr>
        <w:t>，</w:t>
      </w:r>
      <w:r>
        <w:rPr>
          <w:color w:val="FF0000"/>
        </w:rPr>
        <w:t>即还未取完数组中所有元素</w:t>
      </w:r>
      <w:r>
        <w:rPr>
          <w:rFonts w:hint="eastAsia"/>
          <w:color w:val="FF0000"/>
        </w:rPr>
        <w:t>，</w:t>
      </w:r>
      <w:r>
        <w:rPr>
          <w:color w:val="FF0000"/>
        </w:rPr>
        <w:t>则转移到outer</w:t>
      </w:r>
    </w:p>
    <w:p>
      <w:pPr>
        <w:ind w:left="-2" w:firstLine="361" w:firstLineChars="172"/>
        <w:rPr>
          <w:color w:val="FF0000"/>
        </w:rPr>
      </w:pPr>
      <w:r>
        <w:rPr>
          <w:color w:val="FF0000"/>
        </w:rPr>
        <w:t>该程序的功能是统计</w:t>
      </w:r>
      <w:r>
        <w:rPr>
          <w:rFonts w:hint="eastAsia"/>
          <w:color w:val="FF0000"/>
        </w:rPr>
        <w:t>两个数组中</w:t>
      </w:r>
      <w:r>
        <w:rPr>
          <w:color w:val="FF0000"/>
        </w:rPr>
        <w:t>相同元素的个数。</w:t>
      </w:r>
    </w:p>
    <w:p>
      <w:pPr>
        <w:ind w:left="-2" w:firstLine="361" w:firstLineChars="172"/>
        <w:rPr>
          <w:bCs/>
          <w:color w:val="FF0000"/>
        </w:rPr>
      </w:pPr>
      <w:r>
        <w:rPr>
          <w:rFonts w:hint="eastAsia"/>
          <w:bCs/>
          <w:color w:val="FF0000"/>
        </w:rPr>
        <w:t>程序最坏的情况是：两个数组所有元素都相等，这样每次循环都不会执行skip。因此，指令总条数为：5+2500</w:t>
      </w:r>
      <w:r>
        <w:rPr>
          <w:color w:val="FF0000"/>
        </w:rPr>
        <w:t>×</w:t>
      </w:r>
      <w:r>
        <w:rPr>
          <w:rFonts w:hint="eastAsia"/>
          <w:bCs/>
          <w:color w:val="FF0000"/>
        </w:rPr>
        <w:t>(3+2500</w:t>
      </w:r>
      <w:r>
        <w:rPr>
          <w:color w:val="FF0000"/>
        </w:rPr>
        <w:t>×</w:t>
      </w:r>
      <w:r>
        <w:rPr>
          <w:rFonts w:hint="eastAsia"/>
          <w:bCs/>
          <w:color w:val="FF0000"/>
        </w:rPr>
        <w:t>6+2)=37512505，</w:t>
      </w:r>
    </w:p>
    <w:p>
      <w:pPr>
        <w:ind w:left="-2" w:firstLine="361" w:firstLineChars="172"/>
        <w:rPr>
          <w:rFonts w:hint="eastAsia"/>
          <w:bCs/>
          <w:color w:val="FF0000"/>
        </w:rPr>
      </w:pPr>
      <w:r>
        <w:rPr>
          <w:rFonts w:hint="eastAsia"/>
          <w:bCs/>
          <w:color w:val="FF0000"/>
        </w:rPr>
        <w:t>其中：add,addi和sll的指令条数为：4+2500</w:t>
      </w:r>
      <w:r>
        <w:rPr>
          <w:color w:val="FF0000"/>
        </w:rPr>
        <w:t>×</w:t>
      </w:r>
      <w:r>
        <w:rPr>
          <w:rFonts w:hint="eastAsia"/>
          <w:bCs/>
          <w:color w:val="FF0000"/>
        </w:rPr>
        <w:t>(2+2500</w:t>
      </w:r>
      <w:r>
        <w:rPr>
          <w:color w:val="FF0000"/>
        </w:rPr>
        <w:t>×</w:t>
      </w:r>
      <w:r>
        <w:rPr>
          <w:rFonts w:hint="eastAsia"/>
          <w:bCs/>
          <w:color w:val="FF0000"/>
        </w:rPr>
        <w:t>3+1)=18757504</w:t>
      </w:r>
    </w:p>
    <w:p>
      <w:pPr>
        <w:ind w:left="-2" w:firstLine="361" w:firstLineChars="172"/>
        <w:rPr>
          <w:rFonts w:hint="eastAsia"/>
          <w:bCs/>
          <w:color w:val="FF0000"/>
        </w:rPr>
      </w:pPr>
      <w:r>
        <w:rPr>
          <w:rFonts w:hint="eastAsia"/>
          <w:bCs/>
          <w:color w:val="FF0000"/>
        </w:rPr>
        <w:t xml:space="preserve">      lw和bne的指令条数为： 1+2500</w:t>
      </w:r>
      <w:r>
        <w:rPr>
          <w:color w:val="FF0000"/>
        </w:rPr>
        <w:t>×</w:t>
      </w:r>
      <w:r>
        <w:rPr>
          <w:rFonts w:hint="eastAsia"/>
          <w:bCs/>
          <w:color w:val="FF0000"/>
        </w:rPr>
        <w:t>(1+2500</w:t>
      </w:r>
      <w:r>
        <w:rPr>
          <w:color w:val="FF0000"/>
        </w:rPr>
        <w:t>×</w:t>
      </w:r>
      <w:r>
        <w:rPr>
          <w:rFonts w:hint="eastAsia"/>
          <w:bCs/>
          <w:color w:val="FF0000"/>
        </w:rPr>
        <w:t>3+1)=18755001</w:t>
      </w:r>
    </w:p>
    <w:p>
      <w:pPr>
        <w:ind w:left="-2" w:firstLine="361" w:firstLineChars="172"/>
        <w:rPr>
          <w:rFonts w:hint="eastAsia"/>
          <w:bCs/>
          <w:color w:val="FF0000"/>
        </w:rPr>
      </w:pPr>
      <w:r>
        <w:rPr>
          <w:rFonts w:hint="eastAsia"/>
          <w:bCs/>
          <w:color w:val="FF0000"/>
        </w:rPr>
        <w:t xml:space="preserve">所以：程序执行的时间为：(2GHzclock的clock time=1/2G=0.5ns)  </w:t>
      </w:r>
    </w:p>
    <w:p>
      <w:pPr>
        <w:ind w:left="-2" w:firstLine="361" w:firstLineChars="172"/>
        <w:rPr>
          <w:rFonts w:hint="eastAsia"/>
          <w:bCs/>
          <w:color w:val="FF0000"/>
        </w:rPr>
      </w:pPr>
      <w:r>
        <w:rPr>
          <w:rFonts w:hint="eastAsia"/>
          <w:bCs/>
          <w:color w:val="FF0000"/>
        </w:rPr>
        <w:t xml:space="preserve"> (18757504</w:t>
      </w:r>
      <w:r>
        <w:rPr>
          <w:color w:val="FF0000"/>
        </w:rPr>
        <w:t>×</w:t>
      </w:r>
      <w:r>
        <w:rPr>
          <w:rFonts w:hint="eastAsia"/>
          <w:bCs/>
          <w:color w:val="FF0000"/>
        </w:rPr>
        <w:t>1+18755001</w:t>
      </w:r>
      <w:r>
        <w:rPr>
          <w:color w:val="FF0000"/>
        </w:rPr>
        <w:t>×</w:t>
      </w:r>
      <w:r>
        <w:rPr>
          <w:rFonts w:hint="eastAsia"/>
          <w:bCs/>
          <w:color w:val="FF0000"/>
        </w:rPr>
        <w:t>2)</w:t>
      </w:r>
      <w:r>
        <w:rPr>
          <w:color w:val="FF0000"/>
        </w:rPr>
        <w:t xml:space="preserve"> ×</w:t>
      </w:r>
      <w:r>
        <w:rPr>
          <w:rFonts w:hint="eastAsia"/>
          <w:color w:val="FF0000"/>
        </w:rPr>
        <w:t xml:space="preserve"> </w:t>
      </w:r>
      <w:r>
        <w:rPr>
          <w:rFonts w:hint="eastAsia"/>
          <w:bCs/>
          <w:color w:val="FF0000"/>
        </w:rPr>
        <w:t>0.5ns = 28133753ns≈0.028s</w:t>
      </w:r>
    </w:p>
    <w:p>
      <w:pPr>
        <w:ind w:left="-2" w:firstLine="361" w:firstLineChars="172"/>
        <w:rPr>
          <w:rFonts w:hint="eastAsia"/>
        </w:rPr>
      </w:pPr>
    </w:p>
    <w:p>
      <w:pPr>
        <w:numPr>
          <w:ilvl w:val="0"/>
          <w:numId w:val="11"/>
        </w:numPr>
        <w:ind w:left="359" w:leftChars="-1" w:hanging="361" w:hangingChars="172"/>
        <w:rPr>
          <w:color w:val="0000FF"/>
        </w:rPr>
      </w:pPr>
      <w:r>
        <w:rPr>
          <w:color w:val="0000FF"/>
        </w:rPr>
        <w:t>用一条MIPS指令或最短的指令序列实现以下C语言语句：b=25|a。假定编译器将a和b分别分配到$t0和$t1中。如果把25换成65536，</w:t>
      </w:r>
      <w:r>
        <w:rPr>
          <w:rFonts w:hint="eastAsia"/>
          <w:color w:val="0000FF"/>
        </w:rPr>
        <w:t>即</w:t>
      </w:r>
      <w:r>
        <w:rPr>
          <w:color w:val="0000FF"/>
        </w:rPr>
        <w:t>b=65536|a</w:t>
      </w:r>
      <w:r>
        <w:rPr>
          <w:rFonts w:hint="eastAsia"/>
          <w:color w:val="0000FF"/>
        </w:rPr>
        <w:t>，则用MIPS指令或指令序列如何实现？</w:t>
      </w:r>
    </w:p>
    <w:p>
      <w:pPr>
        <w:ind w:left="-2" w:leftChars="-1" w:firstLine="390" w:firstLineChars="186"/>
        <w:rPr>
          <w:rFonts w:hint="eastAsia"/>
          <w:color w:val="FF0000"/>
        </w:rPr>
      </w:pPr>
      <w:r>
        <w:rPr>
          <w:color w:val="FF0000"/>
        </w:rPr>
        <w:t>参考答案：</w:t>
      </w:r>
    </w:p>
    <w:p>
      <w:pPr>
        <w:ind w:left="-2" w:leftChars="-1" w:firstLine="390" w:firstLineChars="186"/>
        <w:rPr>
          <w:rFonts w:hint="eastAsia"/>
          <w:color w:val="FF0000"/>
        </w:rPr>
      </w:pPr>
      <w:r>
        <w:rPr>
          <w:rFonts w:hint="eastAsia"/>
          <w:color w:val="FF0000"/>
        </w:rPr>
        <w:t>只要用一条指令</w:t>
      </w:r>
      <w:r>
        <w:rPr>
          <w:color w:val="FF0000"/>
        </w:rPr>
        <w:t>ori $t1, $t0, 25</w:t>
      </w:r>
      <w:r>
        <w:rPr>
          <w:rFonts w:hint="eastAsia"/>
          <w:color w:val="FF0000"/>
        </w:rPr>
        <w:t>就可实现。</w:t>
      </w:r>
    </w:p>
    <w:p>
      <w:pPr>
        <w:ind w:left="388" w:leftChars="185"/>
        <w:rPr>
          <w:rFonts w:hint="eastAsia"/>
          <w:color w:val="FF0000"/>
        </w:rPr>
      </w:pPr>
      <w:r>
        <w:rPr>
          <w:color w:val="FF0000"/>
        </w:rPr>
        <w:t>如果把25换成65536，</w:t>
      </w:r>
      <w:r>
        <w:rPr>
          <w:rFonts w:hint="eastAsia"/>
          <w:color w:val="FF0000"/>
        </w:rPr>
        <w:t>则不能用一条指令</w:t>
      </w:r>
      <w:r>
        <w:rPr>
          <w:color w:val="FF0000"/>
        </w:rPr>
        <w:t>ori  $t1, $t0, 65536</w:t>
      </w:r>
      <w:r>
        <w:rPr>
          <w:rFonts w:hint="eastAsia"/>
          <w:color w:val="FF0000"/>
        </w:rPr>
        <w:t>来实现，因为</w:t>
      </w:r>
      <w:r>
        <w:rPr>
          <w:color w:val="FF0000"/>
        </w:rPr>
        <w:t>65536</w:t>
      </w:r>
      <w:r>
        <w:rPr>
          <w:rFonts w:hint="eastAsia"/>
          <w:color w:val="FF0000"/>
        </w:rPr>
        <w:t xml:space="preserve"> </w:t>
      </w:r>
      <w:r>
        <w:rPr>
          <w:color w:val="FF0000"/>
        </w:rPr>
        <w:t>（1 0000 0000 0000 0000</w:t>
      </w:r>
      <w:r>
        <w:rPr>
          <w:rFonts w:hint="eastAsia"/>
          <w:color w:val="FF0000"/>
        </w:rPr>
        <w:t>B</w:t>
      </w:r>
      <w:r>
        <w:rPr>
          <w:color w:val="FF0000"/>
        </w:rPr>
        <w:t>）不能用16位立即数表示</w:t>
      </w:r>
      <w:r>
        <w:rPr>
          <w:rFonts w:hint="eastAsia"/>
          <w:color w:val="FF0000"/>
        </w:rPr>
        <w:t>。可用以下两条指令实现。</w:t>
      </w:r>
    </w:p>
    <w:p>
      <w:pPr>
        <w:ind w:left="-2" w:leftChars="-1" w:firstLine="1419" w:firstLineChars="676"/>
        <w:rPr>
          <w:bCs/>
          <w:color w:val="FF0000"/>
        </w:rPr>
      </w:pPr>
      <w:r>
        <w:rPr>
          <w:rFonts w:hint="eastAsia"/>
          <w:bCs/>
          <w:color w:val="FF0000"/>
        </w:rPr>
        <w:t>lui  $t1, 1</w:t>
      </w:r>
    </w:p>
    <w:p>
      <w:pPr>
        <w:ind w:left="-2" w:leftChars="-1" w:firstLine="1419" w:firstLineChars="676"/>
        <w:rPr>
          <w:rFonts w:hint="eastAsia"/>
          <w:bCs/>
          <w:color w:val="FF0000"/>
        </w:rPr>
      </w:pPr>
      <w:r>
        <w:rPr>
          <w:rFonts w:hint="eastAsia"/>
          <w:bCs/>
          <w:color w:val="FF0000"/>
        </w:rPr>
        <w:t>or  $t1, $t0, $t1</w:t>
      </w:r>
    </w:p>
    <w:p>
      <w:pPr>
        <w:ind w:left="-2"/>
      </w:pPr>
    </w:p>
    <w:p>
      <w:pPr>
        <w:numPr>
          <w:ilvl w:val="0"/>
          <w:numId w:val="11"/>
        </w:numPr>
        <w:ind w:left="359" w:leftChars="-1" w:hanging="361" w:hangingChars="172"/>
        <w:rPr>
          <w:color w:val="0000FF"/>
        </w:rPr>
      </w:pPr>
      <w:r>
        <w:rPr>
          <w:color w:val="0000FF"/>
        </w:rPr>
        <w:t>以下程序段是某个过程对应的MIPS指令序列，其功能为复制一个存储块数据到另一个存储块中，</w:t>
      </w:r>
      <w:r>
        <w:rPr>
          <w:rFonts w:hint="eastAsia"/>
          <w:color w:val="0000FF"/>
        </w:rPr>
        <w:t>存储块中每个数据的类型为float，</w:t>
      </w:r>
      <w:r>
        <w:rPr>
          <w:color w:val="0000FF"/>
        </w:rPr>
        <w:t>源数据块和目的数据块的首地址分别存放在$a0和$a1中，复制的数据个数存放在$v0中</w:t>
      </w:r>
      <w:r>
        <w:rPr>
          <w:rFonts w:hint="eastAsia"/>
          <w:color w:val="0000FF"/>
        </w:rPr>
        <w:t>，作为返回参数</w:t>
      </w:r>
      <w:r>
        <w:rPr>
          <w:color w:val="0000FF"/>
        </w:rPr>
        <w:t>返回</w:t>
      </w:r>
      <w:r>
        <w:rPr>
          <w:rFonts w:hint="eastAsia"/>
          <w:color w:val="0000FF"/>
        </w:rPr>
        <w:t>给调用过程</w:t>
      </w:r>
      <w:r>
        <w:rPr>
          <w:color w:val="0000FF"/>
        </w:rPr>
        <w:t>。在复制过程中遇到0则停止，最后一个0也需要复制，但不被计数。已知程序段中有多个Bug，请找出它们并修改。</w:t>
      </w:r>
    </w:p>
    <w:p>
      <w:pPr>
        <w:ind w:left="178" w:leftChars="85" w:firstLine="2377" w:firstLineChars="1132"/>
        <w:rPr>
          <w:szCs w:val="21"/>
        </w:rPr>
      </w:pPr>
      <w:r>
        <w:rPr>
          <w:szCs w:val="21"/>
          <w:lang w:val="pt-BR"/>
        </w:rPr>
        <w:t>a</w:t>
      </w:r>
      <w:r>
        <w:rPr>
          <w:szCs w:val="21"/>
        </w:rPr>
        <w:t>ddi</w:t>
      </w:r>
      <w:r>
        <w:rPr>
          <w:szCs w:val="21"/>
        </w:rPr>
        <w:tab/>
      </w:r>
      <w:r>
        <w:rPr>
          <w:szCs w:val="21"/>
        </w:rPr>
        <w:t xml:space="preserve"> $v0, </w:t>
      </w:r>
      <w:r>
        <w:rPr>
          <w:rFonts w:hint="eastAsia"/>
          <w:szCs w:val="21"/>
        </w:rPr>
        <w:t xml:space="preserve">  </w:t>
      </w:r>
      <w:r>
        <w:rPr>
          <w:szCs w:val="21"/>
        </w:rPr>
        <w:t>$zero,</w:t>
      </w:r>
      <w:r>
        <w:rPr>
          <w:rFonts w:hint="eastAsia"/>
          <w:szCs w:val="21"/>
        </w:rPr>
        <w:t xml:space="preserve"> </w:t>
      </w:r>
      <w:r>
        <w:rPr>
          <w:szCs w:val="21"/>
        </w:rPr>
        <w:t xml:space="preserve"> 0</w:t>
      </w:r>
    </w:p>
    <w:p>
      <w:pPr>
        <w:ind w:left="178" w:leftChars="85" w:firstLine="178" w:firstLineChars="85"/>
        <w:rPr>
          <w:szCs w:val="21"/>
        </w:rPr>
      </w:pPr>
      <w:r>
        <w:rPr>
          <w:szCs w:val="21"/>
        </w:rPr>
        <w:t xml:space="preserve">    </w:t>
      </w:r>
      <w:r>
        <w:rPr>
          <w:rFonts w:hint="eastAsia"/>
          <w:szCs w:val="21"/>
        </w:rPr>
        <w:t xml:space="preserve">       </w:t>
      </w:r>
      <w:r>
        <w:rPr>
          <w:szCs w:val="21"/>
        </w:rPr>
        <w:t xml:space="preserve"> loop:  </w:t>
      </w:r>
      <w:r>
        <w:rPr>
          <w:szCs w:val="21"/>
        </w:rPr>
        <w:tab/>
      </w:r>
      <w:r>
        <w:rPr>
          <w:szCs w:val="21"/>
        </w:rPr>
        <w:t xml:space="preserve">lw </w:t>
      </w:r>
      <w:r>
        <w:rPr>
          <w:rFonts w:hint="eastAsia"/>
          <w:szCs w:val="21"/>
        </w:rPr>
        <w:t xml:space="preserve">  </w:t>
      </w:r>
      <w:r>
        <w:rPr>
          <w:szCs w:val="21"/>
        </w:rPr>
        <w:t xml:space="preserve">$v1, </w:t>
      </w:r>
      <w:r>
        <w:rPr>
          <w:rFonts w:hint="eastAsia"/>
          <w:szCs w:val="21"/>
        </w:rPr>
        <w:t xml:space="preserve">  </w:t>
      </w:r>
      <w:r>
        <w:rPr>
          <w:szCs w:val="21"/>
        </w:rPr>
        <w:t>0($a0)</w:t>
      </w:r>
    </w:p>
    <w:p>
      <w:pPr>
        <w:ind w:left="178" w:leftChars="85" w:firstLine="178" w:firstLineChars="85"/>
        <w:rPr>
          <w:szCs w:val="21"/>
        </w:rPr>
      </w:pPr>
      <w:r>
        <w:rPr>
          <w:szCs w:val="21"/>
        </w:rPr>
        <w:tab/>
      </w:r>
      <w:r>
        <w:rPr>
          <w:szCs w:val="21"/>
        </w:rPr>
        <w:tab/>
      </w:r>
      <w:r>
        <w:rPr>
          <w:szCs w:val="21"/>
        </w:rPr>
        <w:tab/>
      </w:r>
      <w:r>
        <w:rPr>
          <w:szCs w:val="21"/>
        </w:rPr>
        <w:tab/>
      </w:r>
      <w:r>
        <w:rPr>
          <w:rFonts w:hint="eastAsia"/>
          <w:szCs w:val="21"/>
        </w:rPr>
        <w:tab/>
      </w:r>
      <w:r>
        <w:rPr>
          <w:rFonts w:hint="eastAsia"/>
          <w:szCs w:val="21"/>
        </w:rPr>
        <w:tab/>
      </w:r>
      <w:r>
        <w:rPr>
          <w:szCs w:val="21"/>
        </w:rPr>
        <w:t xml:space="preserve">sw </w:t>
      </w:r>
      <w:r>
        <w:rPr>
          <w:rFonts w:hint="eastAsia"/>
          <w:szCs w:val="21"/>
        </w:rPr>
        <w:t xml:space="preserve">  </w:t>
      </w:r>
      <w:r>
        <w:rPr>
          <w:szCs w:val="21"/>
        </w:rPr>
        <w:t>$v1,</w:t>
      </w:r>
      <w:r>
        <w:rPr>
          <w:rFonts w:hint="eastAsia"/>
          <w:szCs w:val="21"/>
        </w:rPr>
        <w:t xml:space="preserve">  </w:t>
      </w:r>
      <w:r>
        <w:rPr>
          <w:szCs w:val="21"/>
        </w:rPr>
        <w:t xml:space="preserve"> 0($a1)</w:t>
      </w:r>
    </w:p>
    <w:p>
      <w:pPr>
        <w:ind w:left="178" w:leftChars="85" w:firstLine="178" w:firstLineChars="85"/>
        <w:rPr>
          <w:szCs w:val="21"/>
        </w:rPr>
      </w:pPr>
      <w:r>
        <w:rPr>
          <w:szCs w:val="21"/>
        </w:rPr>
        <w:tab/>
      </w:r>
      <w:r>
        <w:rPr>
          <w:szCs w:val="21"/>
        </w:rPr>
        <w:tab/>
      </w:r>
      <w:r>
        <w:rPr>
          <w:szCs w:val="21"/>
        </w:rPr>
        <w:tab/>
      </w:r>
      <w:r>
        <w:rPr>
          <w:szCs w:val="21"/>
        </w:rPr>
        <w:tab/>
      </w:r>
      <w:r>
        <w:rPr>
          <w:rFonts w:hint="eastAsia"/>
          <w:szCs w:val="21"/>
        </w:rPr>
        <w:tab/>
      </w:r>
      <w:r>
        <w:rPr>
          <w:rFonts w:hint="eastAsia"/>
          <w:szCs w:val="21"/>
        </w:rPr>
        <w:tab/>
      </w:r>
      <w:r>
        <w:rPr>
          <w:szCs w:val="21"/>
        </w:rPr>
        <w:t xml:space="preserve">addi </w:t>
      </w:r>
      <w:r>
        <w:rPr>
          <w:rFonts w:hint="eastAsia"/>
          <w:szCs w:val="21"/>
        </w:rPr>
        <w:t xml:space="preserve"> </w:t>
      </w:r>
      <w:r>
        <w:rPr>
          <w:szCs w:val="21"/>
        </w:rPr>
        <w:t xml:space="preserve">$a0, </w:t>
      </w:r>
      <w:r>
        <w:rPr>
          <w:rFonts w:hint="eastAsia"/>
          <w:szCs w:val="21"/>
        </w:rPr>
        <w:t xml:space="preserve">  </w:t>
      </w:r>
      <w:r>
        <w:rPr>
          <w:szCs w:val="21"/>
        </w:rPr>
        <w:t xml:space="preserve">$a0, </w:t>
      </w:r>
      <w:r>
        <w:rPr>
          <w:rFonts w:hint="eastAsia"/>
          <w:szCs w:val="21"/>
        </w:rPr>
        <w:t xml:space="preserve"> </w:t>
      </w:r>
      <w:r>
        <w:rPr>
          <w:szCs w:val="21"/>
        </w:rPr>
        <w:t>4</w:t>
      </w:r>
    </w:p>
    <w:p>
      <w:pPr>
        <w:ind w:left="178" w:leftChars="85" w:firstLine="178" w:firstLineChars="85"/>
        <w:rPr>
          <w:szCs w:val="21"/>
        </w:rPr>
      </w:pPr>
      <w:r>
        <w:rPr>
          <w:szCs w:val="21"/>
        </w:rPr>
        <w:tab/>
      </w:r>
      <w:r>
        <w:rPr>
          <w:szCs w:val="21"/>
        </w:rPr>
        <w:tab/>
      </w:r>
      <w:r>
        <w:rPr>
          <w:szCs w:val="21"/>
        </w:rPr>
        <w:tab/>
      </w:r>
      <w:r>
        <w:rPr>
          <w:szCs w:val="21"/>
        </w:rPr>
        <w:tab/>
      </w:r>
      <w:r>
        <w:rPr>
          <w:rFonts w:hint="eastAsia"/>
          <w:szCs w:val="21"/>
        </w:rPr>
        <w:tab/>
      </w:r>
      <w:r>
        <w:rPr>
          <w:rFonts w:hint="eastAsia"/>
          <w:szCs w:val="21"/>
        </w:rPr>
        <w:tab/>
      </w:r>
      <w:r>
        <w:rPr>
          <w:szCs w:val="21"/>
        </w:rPr>
        <w:t xml:space="preserve">addi </w:t>
      </w:r>
      <w:r>
        <w:rPr>
          <w:rFonts w:hint="eastAsia"/>
          <w:szCs w:val="21"/>
        </w:rPr>
        <w:t xml:space="preserve"> </w:t>
      </w:r>
      <w:r>
        <w:rPr>
          <w:szCs w:val="21"/>
        </w:rPr>
        <w:t xml:space="preserve">$a1, </w:t>
      </w:r>
      <w:r>
        <w:rPr>
          <w:rFonts w:hint="eastAsia"/>
          <w:szCs w:val="21"/>
        </w:rPr>
        <w:t xml:space="preserve">  </w:t>
      </w:r>
      <w:r>
        <w:rPr>
          <w:szCs w:val="21"/>
        </w:rPr>
        <w:t xml:space="preserve">$a1, </w:t>
      </w:r>
      <w:r>
        <w:rPr>
          <w:rFonts w:hint="eastAsia"/>
          <w:szCs w:val="21"/>
        </w:rPr>
        <w:t xml:space="preserve"> </w:t>
      </w:r>
      <w:r>
        <w:rPr>
          <w:szCs w:val="21"/>
        </w:rPr>
        <w:t>4</w:t>
      </w:r>
    </w:p>
    <w:p>
      <w:pPr>
        <w:ind w:left="178" w:leftChars="85" w:firstLine="178" w:firstLineChars="85"/>
        <w:rPr>
          <w:rFonts w:hint="eastAsia"/>
          <w:szCs w:val="21"/>
          <w:lang w:val="pt-BR"/>
        </w:rPr>
      </w:pPr>
      <w:r>
        <w:rPr>
          <w:szCs w:val="21"/>
        </w:rPr>
        <w:tab/>
      </w:r>
      <w:r>
        <w:rPr>
          <w:szCs w:val="21"/>
        </w:rPr>
        <w:tab/>
      </w:r>
      <w:r>
        <w:rPr>
          <w:szCs w:val="21"/>
        </w:rPr>
        <w:tab/>
      </w:r>
      <w:r>
        <w:rPr>
          <w:szCs w:val="21"/>
        </w:rPr>
        <w:tab/>
      </w:r>
      <w:r>
        <w:rPr>
          <w:szCs w:val="21"/>
        </w:rPr>
        <w:tab/>
      </w:r>
      <w:r>
        <w:rPr>
          <w:rFonts w:hint="eastAsia"/>
          <w:szCs w:val="21"/>
        </w:rPr>
        <w:tab/>
      </w:r>
      <w:r>
        <w:rPr>
          <w:szCs w:val="21"/>
        </w:rPr>
        <w:t xml:space="preserve">beq </w:t>
      </w:r>
      <w:r>
        <w:rPr>
          <w:rFonts w:hint="eastAsia"/>
          <w:szCs w:val="21"/>
        </w:rPr>
        <w:t xml:space="preserve">  </w:t>
      </w:r>
      <w:r>
        <w:rPr>
          <w:szCs w:val="21"/>
        </w:rPr>
        <w:t xml:space="preserve">$v1, </w:t>
      </w:r>
      <w:r>
        <w:rPr>
          <w:rFonts w:hint="eastAsia"/>
          <w:szCs w:val="21"/>
        </w:rPr>
        <w:t xml:space="preserve">  </w:t>
      </w:r>
      <w:r>
        <w:rPr>
          <w:szCs w:val="21"/>
        </w:rPr>
        <w:t>$zero,</w:t>
      </w:r>
      <w:r>
        <w:rPr>
          <w:rFonts w:hint="eastAsia"/>
          <w:szCs w:val="21"/>
        </w:rPr>
        <w:t xml:space="preserve">  </w:t>
      </w:r>
      <w:r>
        <w:rPr>
          <w:szCs w:val="21"/>
          <w:lang w:val="pt-BR"/>
        </w:rPr>
        <w:t>loop</w:t>
      </w:r>
    </w:p>
    <w:p>
      <w:pPr>
        <w:ind w:left="178" w:leftChars="85" w:firstLine="178" w:firstLineChars="85"/>
        <w:rPr>
          <w:color w:val="FF0000"/>
        </w:rPr>
      </w:pPr>
      <w:r>
        <w:rPr>
          <w:color w:val="FF0000"/>
        </w:rPr>
        <w:t>参考答案：</w:t>
      </w:r>
    </w:p>
    <w:p>
      <w:pPr>
        <w:ind w:left="178" w:leftChars="85" w:firstLine="178" w:firstLineChars="85"/>
        <w:rPr>
          <w:color w:val="FF0000"/>
        </w:rPr>
      </w:pPr>
      <w:r>
        <w:rPr>
          <w:color w:val="FF0000"/>
        </w:rPr>
        <w:t xml:space="preserve">修改后的代码如下：             </w:t>
      </w:r>
    </w:p>
    <w:p>
      <w:pPr>
        <w:ind w:left="178" w:leftChars="85" w:firstLine="178" w:firstLineChars="85"/>
        <w:rPr>
          <w:color w:val="FF0000"/>
        </w:rPr>
      </w:pPr>
      <w:r>
        <w:rPr>
          <w:color w:val="FF0000"/>
        </w:rPr>
        <w:t xml:space="preserve">     </w:t>
      </w:r>
      <w:r>
        <w:rPr>
          <w:color w:val="FF0000"/>
        </w:rPr>
        <w:tab/>
      </w:r>
      <w:r>
        <w:rPr>
          <w:color w:val="FF0000"/>
        </w:rPr>
        <w:tab/>
      </w:r>
      <w:r>
        <w:rPr>
          <w:color w:val="FF0000"/>
          <w:lang w:val="pt-BR"/>
        </w:rPr>
        <w:t>a</w:t>
      </w:r>
      <w:r>
        <w:rPr>
          <w:color w:val="FF0000"/>
        </w:rPr>
        <w:t>ddi</w:t>
      </w:r>
      <w:r>
        <w:rPr>
          <w:color w:val="FF0000"/>
        </w:rPr>
        <w:tab/>
      </w:r>
      <w:r>
        <w:rPr>
          <w:color w:val="FF0000"/>
        </w:rPr>
        <w:t xml:space="preserve"> $v0, $zero, 0</w:t>
      </w:r>
    </w:p>
    <w:p>
      <w:pPr>
        <w:ind w:left="178" w:leftChars="85" w:firstLine="178" w:firstLineChars="85"/>
        <w:rPr>
          <w:color w:val="FF0000"/>
        </w:rPr>
      </w:pPr>
      <w:r>
        <w:rPr>
          <w:color w:val="FF0000"/>
        </w:rPr>
        <w:t xml:space="preserve">     loop:  </w:t>
      </w:r>
      <w:r>
        <w:rPr>
          <w:color w:val="FF0000"/>
        </w:rPr>
        <w:tab/>
      </w:r>
      <w:r>
        <w:rPr>
          <w:color w:val="FF0000"/>
        </w:rPr>
        <w:t xml:space="preserve">lw </w:t>
      </w:r>
      <w:r>
        <w:rPr>
          <w:rFonts w:hint="eastAsia"/>
          <w:color w:val="FF0000"/>
        </w:rPr>
        <w:tab/>
      </w:r>
      <w:r>
        <w:rPr>
          <w:rFonts w:hint="eastAsia"/>
          <w:color w:val="FF0000"/>
        </w:rPr>
        <w:t xml:space="preserve"> </w:t>
      </w:r>
      <w:r>
        <w:rPr>
          <w:color w:val="FF0000"/>
        </w:rPr>
        <w:t>$v1, 0($a0)</w:t>
      </w:r>
    </w:p>
    <w:p>
      <w:pPr>
        <w:ind w:left="178" w:leftChars="85" w:firstLine="178" w:firstLineChars="85"/>
        <w:rPr>
          <w:color w:val="FF0000"/>
        </w:rPr>
      </w:pPr>
      <w:r>
        <w:rPr>
          <w:color w:val="FF0000"/>
        </w:rPr>
        <w:tab/>
      </w:r>
      <w:r>
        <w:rPr>
          <w:color w:val="FF0000"/>
        </w:rPr>
        <w:tab/>
      </w:r>
      <w:r>
        <w:rPr>
          <w:color w:val="FF0000"/>
        </w:rPr>
        <w:tab/>
      </w:r>
      <w:r>
        <w:rPr>
          <w:color w:val="FF0000"/>
        </w:rPr>
        <w:tab/>
      </w:r>
      <w:r>
        <w:rPr>
          <w:color w:val="FF0000"/>
        </w:rPr>
        <w:t xml:space="preserve">sw </w:t>
      </w:r>
      <w:r>
        <w:rPr>
          <w:rFonts w:hint="eastAsia"/>
          <w:color w:val="FF0000"/>
        </w:rPr>
        <w:tab/>
      </w:r>
      <w:r>
        <w:rPr>
          <w:rFonts w:hint="eastAsia"/>
          <w:color w:val="FF0000"/>
        </w:rPr>
        <w:t xml:space="preserve"> </w:t>
      </w:r>
      <w:r>
        <w:rPr>
          <w:color w:val="FF0000"/>
        </w:rPr>
        <w:t>$v1, 0($a1)</w:t>
      </w:r>
    </w:p>
    <w:p>
      <w:pPr>
        <w:ind w:left="178" w:leftChars="85" w:firstLine="178" w:firstLineChars="85"/>
        <w:rPr>
          <w:color w:val="FF0000"/>
        </w:rPr>
      </w:pPr>
      <w:r>
        <w:rPr>
          <w:color w:val="FF0000"/>
        </w:rPr>
        <w:tab/>
      </w:r>
      <w:r>
        <w:rPr>
          <w:color w:val="FF0000"/>
        </w:rPr>
        <w:tab/>
      </w:r>
      <w:r>
        <w:rPr>
          <w:color w:val="FF0000"/>
        </w:rPr>
        <w:tab/>
      </w:r>
      <w:r>
        <w:rPr>
          <w:color w:val="FF0000"/>
        </w:rPr>
        <w:tab/>
      </w:r>
      <w:r>
        <w:rPr>
          <w:color w:val="FF0000"/>
        </w:rPr>
        <w:t>beq</w:t>
      </w:r>
      <w:r>
        <w:rPr>
          <w:rFonts w:hint="eastAsia"/>
          <w:color w:val="FF0000"/>
        </w:rPr>
        <w:t xml:space="preserve"> </w:t>
      </w:r>
      <w:r>
        <w:rPr>
          <w:color w:val="FF0000"/>
        </w:rPr>
        <w:t xml:space="preserve"> $v1, $zero, exit</w:t>
      </w:r>
    </w:p>
    <w:p>
      <w:pPr>
        <w:ind w:left="178" w:leftChars="85" w:firstLine="178" w:firstLineChars="85"/>
        <w:rPr>
          <w:color w:val="FF0000"/>
        </w:rPr>
      </w:pPr>
      <w:r>
        <w:rPr>
          <w:color w:val="FF0000"/>
        </w:rPr>
        <w:tab/>
      </w:r>
      <w:r>
        <w:rPr>
          <w:color w:val="FF0000"/>
        </w:rPr>
        <w:tab/>
      </w:r>
      <w:r>
        <w:rPr>
          <w:color w:val="FF0000"/>
        </w:rPr>
        <w:tab/>
      </w:r>
      <w:r>
        <w:rPr>
          <w:color w:val="FF0000"/>
        </w:rPr>
        <w:tab/>
      </w:r>
      <w:r>
        <w:rPr>
          <w:color w:val="FF0000"/>
        </w:rPr>
        <w:t xml:space="preserve">addi </w:t>
      </w:r>
      <w:r>
        <w:rPr>
          <w:rFonts w:hint="eastAsia"/>
          <w:color w:val="FF0000"/>
        </w:rPr>
        <w:t xml:space="preserve"> </w:t>
      </w:r>
      <w:r>
        <w:rPr>
          <w:color w:val="FF0000"/>
        </w:rPr>
        <w:t>$a0, $a0, 4</w:t>
      </w:r>
    </w:p>
    <w:p>
      <w:pPr>
        <w:ind w:left="178" w:leftChars="85" w:firstLine="178" w:firstLineChars="85"/>
        <w:rPr>
          <w:color w:val="FF0000"/>
        </w:rPr>
      </w:pPr>
      <w:r>
        <w:rPr>
          <w:color w:val="FF0000"/>
        </w:rPr>
        <w:tab/>
      </w:r>
      <w:r>
        <w:rPr>
          <w:color w:val="FF0000"/>
        </w:rPr>
        <w:tab/>
      </w:r>
      <w:r>
        <w:rPr>
          <w:color w:val="FF0000"/>
        </w:rPr>
        <w:tab/>
      </w:r>
      <w:r>
        <w:rPr>
          <w:color w:val="FF0000"/>
        </w:rPr>
        <w:tab/>
      </w:r>
      <w:r>
        <w:rPr>
          <w:color w:val="FF0000"/>
        </w:rPr>
        <w:t xml:space="preserve">addi </w:t>
      </w:r>
      <w:r>
        <w:rPr>
          <w:rFonts w:hint="eastAsia"/>
          <w:color w:val="FF0000"/>
        </w:rPr>
        <w:t xml:space="preserve"> </w:t>
      </w:r>
      <w:r>
        <w:rPr>
          <w:color w:val="FF0000"/>
        </w:rPr>
        <w:t>$a1, $a1, 4</w:t>
      </w:r>
    </w:p>
    <w:p>
      <w:pPr>
        <w:ind w:left="178" w:leftChars="85" w:firstLine="178" w:firstLineChars="85"/>
        <w:rPr>
          <w:color w:val="FF0000"/>
          <w:lang w:val="pt-BR"/>
        </w:rPr>
      </w:pPr>
      <w:r>
        <w:rPr>
          <w:color w:val="FF0000"/>
        </w:rPr>
        <w:tab/>
      </w:r>
      <w:r>
        <w:rPr>
          <w:color w:val="FF0000"/>
        </w:rPr>
        <w:tab/>
      </w:r>
      <w:r>
        <w:rPr>
          <w:color w:val="FF0000"/>
        </w:rPr>
        <w:tab/>
      </w:r>
      <w:r>
        <w:rPr>
          <w:color w:val="FF0000"/>
        </w:rPr>
        <w:tab/>
      </w:r>
      <w:r>
        <w:rPr>
          <w:color w:val="FF0000"/>
        </w:rPr>
        <w:t xml:space="preserve">addi </w:t>
      </w:r>
      <w:r>
        <w:rPr>
          <w:rFonts w:hint="eastAsia"/>
          <w:color w:val="FF0000"/>
        </w:rPr>
        <w:t xml:space="preserve"> </w:t>
      </w:r>
      <w:r>
        <w:rPr>
          <w:color w:val="FF0000"/>
        </w:rPr>
        <w:t xml:space="preserve">$v0, </w:t>
      </w:r>
      <w:r>
        <w:rPr>
          <w:color w:val="FF0000"/>
          <w:lang w:val="pt-BR"/>
        </w:rPr>
        <w:t>$v0, 1</w:t>
      </w:r>
    </w:p>
    <w:p>
      <w:pPr>
        <w:ind w:left="178" w:leftChars="85" w:firstLine="178" w:firstLineChars="85"/>
        <w:rPr>
          <w:color w:val="FF0000"/>
          <w:lang w:val="pt-BR"/>
        </w:rPr>
      </w:pPr>
      <w:r>
        <w:rPr>
          <w:color w:val="FF0000"/>
          <w:lang w:val="pt-BR"/>
        </w:rPr>
        <w:tab/>
      </w:r>
      <w:r>
        <w:rPr>
          <w:color w:val="FF0000"/>
          <w:lang w:val="pt-BR"/>
        </w:rPr>
        <w:tab/>
      </w:r>
      <w:r>
        <w:rPr>
          <w:color w:val="FF0000"/>
          <w:lang w:val="pt-BR"/>
        </w:rPr>
        <w:tab/>
      </w:r>
      <w:r>
        <w:rPr>
          <w:color w:val="FF0000"/>
          <w:lang w:val="pt-BR"/>
        </w:rPr>
        <w:tab/>
      </w:r>
      <w:r>
        <w:rPr>
          <w:color w:val="FF0000"/>
          <w:lang w:val="pt-BR"/>
        </w:rPr>
        <w:t>j  loop</w:t>
      </w:r>
    </w:p>
    <w:p>
      <w:pPr>
        <w:ind w:left="178" w:leftChars="85" w:firstLine="178" w:firstLineChars="85"/>
        <w:rPr>
          <w:rFonts w:hint="eastAsia"/>
          <w:color w:val="FF0000"/>
          <w:lang w:val="pt-BR"/>
        </w:rPr>
      </w:pPr>
      <w:r>
        <w:rPr>
          <w:color w:val="FF0000"/>
          <w:lang w:val="pt-BR"/>
        </w:rPr>
        <w:t xml:space="preserve">     exit:</w:t>
      </w:r>
    </w:p>
    <w:p>
      <w:pPr>
        <w:ind w:left="178" w:leftChars="85" w:firstLine="178" w:firstLineChars="85"/>
        <w:rPr>
          <w:rFonts w:hint="eastAsia"/>
          <w:color w:val="FF0000"/>
          <w:lang w:val="pt-BR"/>
        </w:rPr>
      </w:pPr>
    </w:p>
    <w:p>
      <w:pPr>
        <w:numPr>
          <w:ilvl w:val="0"/>
          <w:numId w:val="11"/>
        </w:numPr>
        <w:ind w:left="359" w:leftChars="-1" w:hanging="361" w:hangingChars="172"/>
        <w:rPr>
          <w:color w:val="0000FF"/>
        </w:rPr>
      </w:pPr>
      <w:r>
        <w:rPr>
          <w:color w:val="0000FF"/>
        </w:rPr>
        <w:t>说明</w:t>
      </w:r>
      <w:r>
        <w:rPr>
          <w:color w:val="0000FF"/>
          <w:lang w:val="pt-BR"/>
        </w:rPr>
        <w:t>beq</w:t>
      </w:r>
      <w:r>
        <w:rPr>
          <w:color w:val="0000FF"/>
        </w:rPr>
        <w:t>指令的含义，并解释为什么汇编程序在对下列汇编源程序中的beq指令进行汇编时会遇到问题，应该如何修改该程序段？</w:t>
      </w:r>
    </w:p>
    <w:p>
      <w:pPr>
        <w:ind w:left="1275" w:leftChars="607" w:firstLine="499" w:firstLineChars="238"/>
        <w:rPr>
          <w:rFonts w:hint="eastAsia"/>
          <w:color w:val="0000FF"/>
          <w:szCs w:val="21"/>
        </w:rPr>
      </w:pPr>
      <w:r>
        <w:rPr>
          <w:rFonts w:hint="eastAsia"/>
          <w:color w:val="0000FF"/>
          <w:szCs w:val="21"/>
        </w:rPr>
        <w:t>here:   beq</w:t>
      </w:r>
      <w:r>
        <w:rPr>
          <w:color w:val="0000FF"/>
          <w:szCs w:val="21"/>
        </w:rPr>
        <w:t xml:space="preserve"> </w:t>
      </w:r>
      <w:r>
        <w:rPr>
          <w:rFonts w:hint="eastAsia"/>
          <w:color w:val="0000FF"/>
          <w:szCs w:val="21"/>
        </w:rPr>
        <w:t xml:space="preserve"> </w:t>
      </w:r>
      <w:r>
        <w:rPr>
          <w:color w:val="0000FF"/>
          <w:szCs w:val="21"/>
        </w:rPr>
        <w:t>$</w:t>
      </w:r>
      <w:r>
        <w:rPr>
          <w:rFonts w:hint="eastAsia"/>
          <w:color w:val="0000FF"/>
          <w:szCs w:val="21"/>
        </w:rPr>
        <w:t>s</w:t>
      </w:r>
      <w:r>
        <w:rPr>
          <w:color w:val="0000FF"/>
          <w:szCs w:val="21"/>
        </w:rPr>
        <w:t xml:space="preserve">0, </w:t>
      </w:r>
      <w:r>
        <w:rPr>
          <w:rFonts w:hint="eastAsia"/>
          <w:color w:val="0000FF"/>
          <w:szCs w:val="21"/>
        </w:rPr>
        <w:t xml:space="preserve"> </w:t>
      </w:r>
      <w:r>
        <w:rPr>
          <w:color w:val="0000FF"/>
          <w:szCs w:val="21"/>
        </w:rPr>
        <w:t>$</w:t>
      </w:r>
      <w:r>
        <w:rPr>
          <w:rFonts w:hint="eastAsia"/>
          <w:color w:val="0000FF"/>
          <w:szCs w:val="21"/>
        </w:rPr>
        <w:t>s2</w:t>
      </w:r>
      <w:r>
        <w:rPr>
          <w:color w:val="0000FF"/>
          <w:szCs w:val="21"/>
        </w:rPr>
        <w:t xml:space="preserve">, </w:t>
      </w:r>
      <w:r>
        <w:rPr>
          <w:rFonts w:hint="eastAsia"/>
          <w:color w:val="0000FF"/>
          <w:szCs w:val="21"/>
        </w:rPr>
        <w:t xml:space="preserve"> there</w:t>
      </w:r>
    </w:p>
    <w:p>
      <w:pPr>
        <w:ind w:left="1275" w:leftChars="607" w:firstLine="499" w:firstLineChars="238"/>
        <w:rPr>
          <w:color w:val="0000FF"/>
          <w:szCs w:val="21"/>
        </w:rPr>
      </w:pPr>
      <w:r>
        <w:rPr>
          <w:rFonts w:hint="eastAsia"/>
          <w:color w:val="0000FF"/>
          <w:szCs w:val="21"/>
        </w:rPr>
        <w:tab/>
      </w:r>
      <w:r>
        <w:rPr>
          <w:rFonts w:hint="eastAsia"/>
          <w:color w:val="0000FF"/>
          <w:szCs w:val="21"/>
        </w:rPr>
        <w:tab/>
      </w:r>
      <w:r>
        <w:rPr>
          <w:color w:val="0000FF"/>
          <w:szCs w:val="21"/>
        </w:rPr>
        <w:t>……</w:t>
      </w:r>
    </w:p>
    <w:p>
      <w:pPr>
        <w:ind w:left="178" w:leftChars="85" w:firstLine="178" w:firstLineChars="85"/>
        <w:rPr>
          <w:color w:val="0000FF"/>
          <w:szCs w:val="21"/>
        </w:rPr>
      </w:pPr>
      <w:r>
        <w:rPr>
          <w:color w:val="0000FF"/>
          <w:szCs w:val="21"/>
        </w:rPr>
        <w:tab/>
      </w:r>
      <w:r>
        <w:rPr>
          <w:color w:val="0000FF"/>
          <w:szCs w:val="21"/>
        </w:rPr>
        <w:tab/>
      </w:r>
      <w:r>
        <w:rPr>
          <w:color w:val="0000FF"/>
          <w:szCs w:val="21"/>
        </w:rPr>
        <w:tab/>
      </w:r>
      <w:r>
        <w:rPr>
          <w:color w:val="0000FF"/>
          <w:szCs w:val="21"/>
        </w:rPr>
        <w:tab/>
      </w:r>
      <w:r>
        <w:rPr>
          <w:rFonts w:hint="eastAsia"/>
          <w:color w:val="0000FF"/>
          <w:szCs w:val="21"/>
        </w:rPr>
        <w:t>there:</w:t>
      </w:r>
      <w:r>
        <w:rPr>
          <w:rFonts w:hint="eastAsia"/>
          <w:color w:val="0000FF"/>
          <w:szCs w:val="21"/>
        </w:rPr>
        <w:tab/>
      </w:r>
      <w:r>
        <w:rPr>
          <w:color w:val="0000FF"/>
          <w:szCs w:val="21"/>
        </w:rPr>
        <w:t xml:space="preserve">addi </w:t>
      </w:r>
      <w:r>
        <w:rPr>
          <w:rFonts w:hint="eastAsia"/>
          <w:color w:val="0000FF"/>
          <w:szCs w:val="21"/>
        </w:rPr>
        <w:t xml:space="preserve"> </w:t>
      </w:r>
      <w:r>
        <w:rPr>
          <w:color w:val="0000FF"/>
          <w:szCs w:val="21"/>
        </w:rPr>
        <w:t>$</w:t>
      </w:r>
      <w:r>
        <w:rPr>
          <w:rFonts w:hint="eastAsia"/>
          <w:color w:val="0000FF"/>
          <w:szCs w:val="21"/>
        </w:rPr>
        <w:t>s</w:t>
      </w:r>
      <w:r>
        <w:rPr>
          <w:color w:val="0000FF"/>
          <w:szCs w:val="21"/>
        </w:rPr>
        <w:t xml:space="preserve">1, </w:t>
      </w:r>
      <w:r>
        <w:rPr>
          <w:rFonts w:hint="eastAsia"/>
          <w:color w:val="0000FF"/>
          <w:szCs w:val="21"/>
        </w:rPr>
        <w:t xml:space="preserve"> </w:t>
      </w:r>
      <w:r>
        <w:rPr>
          <w:color w:val="0000FF"/>
          <w:szCs w:val="21"/>
        </w:rPr>
        <w:t>$</w:t>
      </w:r>
      <w:r>
        <w:rPr>
          <w:rFonts w:hint="eastAsia"/>
          <w:color w:val="0000FF"/>
          <w:szCs w:val="21"/>
        </w:rPr>
        <w:t>s0</w:t>
      </w:r>
      <w:r>
        <w:rPr>
          <w:color w:val="0000FF"/>
          <w:szCs w:val="21"/>
        </w:rPr>
        <w:t xml:space="preserve">, </w:t>
      </w:r>
      <w:r>
        <w:rPr>
          <w:rFonts w:hint="eastAsia"/>
          <w:color w:val="0000FF"/>
          <w:szCs w:val="21"/>
        </w:rPr>
        <w:t xml:space="preserve"> </w:t>
      </w:r>
      <w:r>
        <w:rPr>
          <w:color w:val="0000FF"/>
          <w:szCs w:val="21"/>
        </w:rPr>
        <w:t>4</w:t>
      </w:r>
    </w:p>
    <w:p>
      <w:pPr>
        <w:ind w:left="178" w:leftChars="85" w:firstLine="178" w:firstLineChars="85"/>
        <w:rPr>
          <w:color w:val="FF0000"/>
        </w:rPr>
      </w:pPr>
      <w:r>
        <w:rPr>
          <w:color w:val="FF0000"/>
        </w:rPr>
        <w:t>参考答案：</w:t>
      </w:r>
    </w:p>
    <w:p>
      <w:pPr>
        <w:ind w:left="357" w:leftChars="170"/>
        <w:rPr>
          <w:rFonts w:hint="eastAsia"/>
          <w:color w:val="FF0000"/>
        </w:rPr>
      </w:pPr>
      <w:r>
        <w:rPr>
          <w:color w:val="FF0000"/>
        </w:rPr>
        <w:t>beq是一个I</w:t>
      </w:r>
      <w:r>
        <w:rPr>
          <w:rFonts w:hint="eastAsia"/>
          <w:color w:val="FF0000"/>
        </w:rPr>
        <w:t>型</w:t>
      </w:r>
      <w:r>
        <w:rPr>
          <w:color w:val="FF0000"/>
        </w:rPr>
        <w:t>指令，可以跳转到当前指令前，也可以跳转到当前指令后。其</w:t>
      </w:r>
      <w:r>
        <w:rPr>
          <w:rFonts w:hint="eastAsia"/>
          <w:color w:val="FF0000"/>
        </w:rPr>
        <w:t>转移目的地址的</w:t>
      </w:r>
      <w:r>
        <w:rPr>
          <w:color w:val="FF0000"/>
        </w:rPr>
        <w:t>计算公式为：PC+4+offset×</w:t>
      </w:r>
      <w:r>
        <w:rPr>
          <w:rFonts w:hint="eastAsia"/>
          <w:color w:val="FF0000"/>
        </w:rPr>
        <w:t>4，offset是</w:t>
      </w:r>
      <w:r>
        <w:rPr>
          <w:color w:val="FF0000"/>
        </w:rPr>
        <w:t>16位带符号整数，用补码表示。</w:t>
      </w:r>
      <w:r>
        <w:rPr>
          <w:rFonts w:hint="eastAsia"/>
          <w:color w:val="FF0000"/>
        </w:rPr>
        <w:t>因此，分支指令beq的相对转移范围如下。</w:t>
      </w:r>
    </w:p>
    <w:p>
      <w:pPr>
        <w:ind w:left="357" w:leftChars="170"/>
        <w:rPr>
          <w:color w:val="FF0000"/>
        </w:rPr>
      </w:pPr>
      <w:r>
        <w:rPr>
          <w:color w:val="FF0000"/>
        </w:rPr>
        <w:t>其正跳范围为：0000 0000 0000 0</w:t>
      </w:r>
      <w:r>
        <w:rPr>
          <w:rFonts w:hint="eastAsia"/>
          <w:color w:val="FF0000"/>
        </w:rPr>
        <w:t>0</w:t>
      </w:r>
      <w:r>
        <w:rPr>
          <w:color w:val="FF0000"/>
        </w:rPr>
        <w:t>00（</w:t>
      </w:r>
      <w:r>
        <w:rPr>
          <w:rFonts w:hint="eastAsia"/>
          <w:color w:val="FF0000"/>
        </w:rPr>
        <w:t>4</w:t>
      </w:r>
      <w:r>
        <w:rPr>
          <w:color w:val="FF0000"/>
        </w:rPr>
        <w:t>）~ 0111 1111 1111 11</w:t>
      </w:r>
      <w:r>
        <w:rPr>
          <w:rFonts w:hint="eastAsia"/>
          <w:color w:val="FF0000"/>
        </w:rPr>
        <w:t>11</w:t>
      </w:r>
      <w:r>
        <w:rPr>
          <w:color w:val="FF0000"/>
        </w:rPr>
        <w:t>（2</w:t>
      </w:r>
      <w:r>
        <w:rPr>
          <w:color w:val="FF0000"/>
          <w:vertAlign w:val="superscript"/>
        </w:rPr>
        <w:t>1</w:t>
      </w:r>
      <w:r>
        <w:rPr>
          <w:rFonts w:hint="eastAsia"/>
          <w:color w:val="FF0000"/>
          <w:vertAlign w:val="superscript"/>
        </w:rPr>
        <w:t>7</w:t>
      </w:r>
      <w:r>
        <w:rPr>
          <w:rFonts w:hint="eastAsia"/>
          <w:color w:val="FF0000"/>
        </w:rPr>
        <w:t>=4</w:t>
      </w:r>
      <w:r>
        <w:rPr>
          <w:color w:val="FF0000"/>
        </w:rPr>
        <w:t>+</w:t>
      </w:r>
      <w:r>
        <w:rPr>
          <w:rFonts w:hint="eastAsia"/>
          <w:color w:val="FF0000"/>
        </w:rPr>
        <w:t>(</w:t>
      </w:r>
      <w:r>
        <w:rPr>
          <w:color w:val="FF0000"/>
        </w:rPr>
        <w:t>2</w:t>
      </w:r>
      <w:r>
        <w:rPr>
          <w:color w:val="FF0000"/>
          <w:vertAlign w:val="superscript"/>
        </w:rPr>
        <w:t>1</w:t>
      </w:r>
      <w:r>
        <w:rPr>
          <w:rFonts w:hint="eastAsia"/>
          <w:color w:val="FF0000"/>
          <w:vertAlign w:val="superscript"/>
        </w:rPr>
        <w:t>5</w:t>
      </w:r>
      <w:r>
        <w:rPr>
          <w:color w:val="FF0000"/>
          <w:szCs w:val="21"/>
        </w:rPr>
        <w:t>–</w:t>
      </w:r>
      <w:r>
        <w:rPr>
          <w:rFonts w:hint="eastAsia"/>
          <w:color w:val="FF0000"/>
          <w:szCs w:val="21"/>
        </w:rPr>
        <w:t>1)</w:t>
      </w:r>
      <w:r>
        <w:rPr>
          <w:color w:val="FF0000"/>
        </w:rPr>
        <w:t>×4）</w:t>
      </w:r>
    </w:p>
    <w:p>
      <w:pPr>
        <w:ind w:firstLine="210" w:firstLineChars="100"/>
        <w:rPr>
          <w:color w:val="FF0000"/>
        </w:rPr>
      </w:pPr>
      <w:r>
        <w:rPr>
          <w:color w:val="FF0000"/>
        </w:rPr>
        <w:t xml:space="preserve">   负跳范围为：1000 0000 0000 0000（</w:t>
      </w:r>
      <w:r>
        <w:rPr>
          <w:rFonts w:hint="eastAsia"/>
          <w:color w:val="FF0000"/>
        </w:rPr>
        <w:t>4</w:t>
      </w:r>
      <w:r>
        <w:rPr>
          <w:color w:val="FF0000"/>
          <w:szCs w:val="21"/>
        </w:rPr>
        <w:t>–</w:t>
      </w:r>
      <w:r>
        <w:rPr>
          <w:color w:val="FF0000"/>
        </w:rPr>
        <w:t>2</w:t>
      </w:r>
      <w:r>
        <w:rPr>
          <w:color w:val="FF0000"/>
          <w:vertAlign w:val="superscript"/>
        </w:rPr>
        <w:t>1</w:t>
      </w:r>
      <w:r>
        <w:rPr>
          <w:rFonts w:hint="eastAsia"/>
          <w:color w:val="FF0000"/>
          <w:vertAlign w:val="superscript"/>
        </w:rPr>
        <w:t>7</w:t>
      </w:r>
      <w:r>
        <w:rPr>
          <w:rFonts w:hint="eastAsia"/>
          <w:color w:val="FF0000"/>
        </w:rPr>
        <w:t>=4</w:t>
      </w:r>
      <w:r>
        <w:rPr>
          <w:color w:val="FF0000"/>
        </w:rPr>
        <w:t>+</w:t>
      </w:r>
      <w:r>
        <w:rPr>
          <w:rFonts w:hint="eastAsia"/>
          <w:color w:val="FF0000"/>
        </w:rPr>
        <w:t>(</w:t>
      </w:r>
      <w:r>
        <w:rPr>
          <w:color w:val="FF0000"/>
          <w:szCs w:val="21"/>
        </w:rPr>
        <w:t>–</w:t>
      </w:r>
      <w:r>
        <w:rPr>
          <w:color w:val="FF0000"/>
        </w:rPr>
        <w:t>2</w:t>
      </w:r>
      <w:r>
        <w:rPr>
          <w:color w:val="FF0000"/>
          <w:vertAlign w:val="superscript"/>
        </w:rPr>
        <w:t>1</w:t>
      </w:r>
      <w:r>
        <w:rPr>
          <w:rFonts w:hint="eastAsia"/>
          <w:color w:val="FF0000"/>
          <w:vertAlign w:val="superscript"/>
        </w:rPr>
        <w:t>5</w:t>
      </w:r>
      <w:r>
        <w:rPr>
          <w:rFonts w:hint="eastAsia"/>
          <w:color w:val="FF0000"/>
          <w:szCs w:val="21"/>
        </w:rPr>
        <w:t>)</w:t>
      </w:r>
      <w:r>
        <w:rPr>
          <w:color w:val="FF0000"/>
        </w:rPr>
        <w:t>×4）~ 1111 1111 1111 11</w:t>
      </w:r>
      <w:r>
        <w:rPr>
          <w:rFonts w:hint="eastAsia"/>
          <w:color w:val="FF0000"/>
        </w:rPr>
        <w:t>11</w:t>
      </w:r>
      <w:r>
        <w:rPr>
          <w:color w:val="FF0000"/>
        </w:rPr>
        <w:t>（</w:t>
      </w:r>
      <w:r>
        <w:rPr>
          <w:rFonts w:hint="eastAsia"/>
          <w:color w:val="FF0000"/>
          <w:szCs w:val="21"/>
        </w:rPr>
        <w:t>0=4+(</w:t>
      </w:r>
      <w:r>
        <w:rPr>
          <w:color w:val="FF0000"/>
          <w:szCs w:val="21"/>
        </w:rPr>
        <w:t>–</w:t>
      </w:r>
      <w:r>
        <w:rPr>
          <w:rFonts w:hint="eastAsia"/>
          <w:color w:val="FF0000"/>
          <w:szCs w:val="21"/>
        </w:rPr>
        <w:t>1)</w:t>
      </w:r>
      <w:r>
        <w:rPr>
          <w:color w:val="FF0000"/>
        </w:rPr>
        <w:t>×4）</w:t>
      </w:r>
    </w:p>
    <w:p>
      <w:pPr>
        <w:ind w:left="357" w:leftChars="170"/>
        <w:rPr>
          <w:rFonts w:hint="eastAsia"/>
          <w:color w:val="FF0000"/>
        </w:rPr>
      </w:pPr>
      <w:r>
        <w:rPr>
          <w:color w:val="FF0000"/>
        </w:rPr>
        <w:t>超过以上范围的跳转就不能用上述指令序列实现。</w:t>
      </w:r>
    </w:p>
    <w:p>
      <w:pPr>
        <w:ind w:left="357" w:leftChars="170"/>
        <w:rPr>
          <w:color w:val="FF0000"/>
        </w:rPr>
      </w:pPr>
      <w:r>
        <w:rPr>
          <w:rFonts w:hint="eastAsia"/>
          <w:color w:val="FF0000"/>
        </w:rPr>
        <w:t>因此，上述指令序列</w:t>
      </w:r>
      <w:r>
        <w:rPr>
          <w:color w:val="FF0000"/>
        </w:rPr>
        <w:t>应该改成以下</w:t>
      </w:r>
      <w:r>
        <w:rPr>
          <w:rFonts w:hint="eastAsia"/>
          <w:color w:val="FF0000"/>
        </w:rPr>
        <w:t>指令</w:t>
      </w:r>
      <w:r>
        <w:rPr>
          <w:color w:val="FF0000"/>
        </w:rPr>
        <w:t>序列：</w:t>
      </w:r>
    </w:p>
    <w:p>
      <w:pPr>
        <w:ind w:left="357" w:leftChars="170"/>
        <w:rPr>
          <w:color w:val="FF0000"/>
        </w:rPr>
      </w:pPr>
      <w:r>
        <w:rPr>
          <w:color w:val="FF0000"/>
        </w:rPr>
        <w:t xml:space="preserve"> here:    bne $s0, $s2, skip</w:t>
      </w:r>
    </w:p>
    <w:p>
      <w:pPr>
        <w:ind w:firstLine="210" w:firstLineChars="100"/>
        <w:rPr>
          <w:color w:val="FF0000"/>
        </w:rPr>
      </w:pPr>
      <w:r>
        <w:rPr>
          <w:color w:val="FF0000"/>
        </w:rPr>
        <w:tab/>
      </w:r>
      <w:r>
        <w:rPr>
          <w:color w:val="FF0000"/>
        </w:rPr>
        <w:tab/>
      </w:r>
      <w:r>
        <w:rPr>
          <w:color w:val="FF0000"/>
        </w:rPr>
        <w:t xml:space="preserve">     j  there</w:t>
      </w:r>
    </w:p>
    <w:p>
      <w:pPr>
        <w:ind w:firstLine="210" w:firstLineChars="100"/>
        <w:rPr>
          <w:color w:val="FF0000"/>
        </w:rPr>
      </w:pPr>
      <w:r>
        <w:rPr>
          <w:color w:val="FF0000"/>
        </w:rPr>
        <w:t xml:space="preserve">  skip:    ……</w:t>
      </w:r>
    </w:p>
    <w:p>
      <w:pPr>
        <w:ind w:firstLine="210" w:firstLineChars="100"/>
        <w:rPr>
          <w:color w:val="FF0000"/>
        </w:rPr>
      </w:pPr>
      <w:r>
        <w:rPr>
          <w:color w:val="FF0000"/>
        </w:rPr>
        <w:tab/>
      </w:r>
      <w:r>
        <w:rPr>
          <w:color w:val="FF0000"/>
        </w:rPr>
        <w:tab/>
      </w:r>
      <w:r>
        <w:rPr>
          <w:color w:val="FF0000"/>
        </w:rPr>
        <w:tab/>
      </w:r>
      <w:r>
        <w:rPr>
          <w:color w:val="FF0000"/>
        </w:rPr>
        <w:t>……</w:t>
      </w:r>
    </w:p>
    <w:p>
      <w:pPr>
        <w:ind w:firstLine="420" w:firstLineChars="200"/>
        <w:rPr>
          <w:rFonts w:hint="eastAsia"/>
          <w:color w:val="FF0000"/>
        </w:rPr>
      </w:pPr>
      <w:r>
        <w:rPr>
          <w:color w:val="FF0000"/>
        </w:rPr>
        <w:t>there:    add $s0, $s0, $s0</w:t>
      </w:r>
    </w:p>
    <w:p>
      <w:pPr>
        <w:ind w:firstLine="420" w:firstLineChars="200"/>
        <w:rPr>
          <w:rFonts w:hint="eastAsia"/>
          <w:color w:val="FF0000"/>
        </w:rPr>
      </w:pPr>
    </w:p>
    <w:p>
      <w:pPr>
        <w:numPr>
          <w:ilvl w:val="0"/>
          <w:numId w:val="11"/>
        </w:numPr>
        <w:ind w:left="359" w:leftChars="-1" w:hanging="361" w:hangingChars="172"/>
        <w:rPr>
          <w:color w:val="0000FF"/>
        </w:rPr>
      </w:pPr>
      <w:r>
        <w:rPr>
          <w:color w:val="0000FF"/>
        </w:rPr>
        <w:t>以下C语言程序段中有两个函数sum_array和compare，假定sum_array函数第一个被调用，全局变量sum分配在寄存器$s0中。要求写出每个函数对应的MIPS汇编表示，并画出每个函数调用前、后栈中的状态、帧指针和栈指针的位置。</w:t>
      </w:r>
    </w:p>
    <w:p>
      <w:pPr>
        <w:pStyle w:val="3"/>
        <w:ind w:firstLine="1274" w:firstLineChars="607"/>
      </w:pPr>
      <w:r>
        <w:t>1</w:t>
      </w:r>
      <w:r>
        <w:tab/>
      </w:r>
      <w:r>
        <w:t>int sum=0;</w:t>
      </w:r>
    </w:p>
    <w:p>
      <w:pPr>
        <w:pStyle w:val="3"/>
        <w:ind w:firstLine="1274" w:firstLineChars="607"/>
      </w:pPr>
      <w:r>
        <w:t>2</w:t>
      </w:r>
      <w:r>
        <w:tab/>
      </w:r>
      <w:r>
        <w:t>int sum_array(</w:t>
      </w:r>
      <w:r>
        <w:rPr>
          <w:rFonts w:hint="eastAsia"/>
        </w:rPr>
        <w:t xml:space="preserve">int array[], </w:t>
      </w:r>
      <w:r>
        <w:t xml:space="preserve">int num) </w:t>
      </w:r>
    </w:p>
    <w:p>
      <w:pPr>
        <w:pStyle w:val="3"/>
        <w:ind w:firstLine="1274" w:firstLineChars="607"/>
      </w:pPr>
      <w:r>
        <w:t>3</w:t>
      </w:r>
      <w:r>
        <w:tab/>
      </w:r>
      <w:r>
        <w:t>{</w:t>
      </w:r>
    </w:p>
    <w:p>
      <w:pPr>
        <w:pStyle w:val="3"/>
        <w:ind w:firstLine="1274" w:firstLineChars="607"/>
      </w:pPr>
      <w:r>
        <w:t>4</w:t>
      </w:r>
      <w:r>
        <w:tab/>
      </w:r>
      <w:r>
        <w:tab/>
      </w:r>
      <w:r>
        <w:t>int i;</w:t>
      </w:r>
    </w:p>
    <w:p>
      <w:pPr>
        <w:pStyle w:val="3"/>
        <w:ind w:firstLine="1274" w:firstLineChars="607"/>
      </w:pPr>
      <w:r>
        <w:t>5</w:t>
      </w:r>
      <w:r>
        <w:tab/>
      </w:r>
      <w:r>
        <w:tab/>
      </w:r>
      <w:r>
        <w:t xml:space="preserve">for (i = 0; i &lt; </w:t>
      </w:r>
      <w:r>
        <w:rPr>
          <w:rFonts w:hint="eastAsia"/>
        </w:rPr>
        <w:t>num</w:t>
      </w:r>
      <w:r>
        <w:t xml:space="preserve">; i ++) </w:t>
      </w:r>
    </w:p>
    <w:p>
      <w:pPr>
        <w:pStyle w:val="3"/>
        <w:ind w:firstLine="1274" w:firstLineChars="607"/>
      </w:pPr>
      <w:r>
        <w:t>6</w:t>
      </w:r>
      <w:r>
        <w:tab/>
      </w:r>
      <w:r>
        <w:tab/>
      </w:r>
      <w:r>
        <w:tab/>
      </w:r>
      <w:r>
        <w:t>if compare (num, i</w:t>
      </w:r>
      <w:r>
        <w:rPr>
          <w:rFonts w:hint="eastAsia"/>
        </w:rPr>
        <w:t>+1</w:t>
      </w:r>
      <w:r>
        <w:t>)  sum+=arra</w:t>
      </w:r>
      <w:r>
        <w:rPr>
          <w:rFonts w:hint="eastAsia"/>
        </w:rPr>
        <w:t>y</w:t>
      </w:r>
      <w:r>
        <w:t>[i] ;</w:t>
      </w:r>
    </w:p>
    <w:p>
      <w:pPr>
        <w:pStyle w:val="3"/>
        <w:ind w:firstLine="1274" w:firstLineChars="607"/>
      </w:pPr>
      <w:r>
        <w:t>7</w:t>
      </w:r>
      <w:r>
        <w:tab/>
      </w:r>
      <w:r>
        <w:tab/>
      </w:r>
      <w:r>
        <w:t>return sum；</w:t>
      </w:r>
    </w:p>
    <w:p>
      <w:pPr>
        <w:pStyle w:val="3"/>
        <w:ind w:firstLine="1274" w:firstLineChars="607"/>
      </w:pPr>
      <w:r>
        <w:t>8</w:t>
      </w:r>
      <w:r>
        <w:tab/>
      </w:r>
      <w:r>
        <w:t>}</w:t>
      </w:r>
    </w:p>
    <w:p>
      <w:pPr>
        <w:pStyle w:val="3"/>
        <w:ind w:firstLine="1274" w:firstLineChars="607"/>
      </w:pPr>
      <w:r>
        <w:t>9</w:t>
      </w:r>
      <w:r>
        <w:tab/>
      </w:r>
      <w:r>
        <w:t xml:space="preserve">int compare (int a, int b) </w:t>
      </w:r>
    </w:p>
    <w:p>
      <w:pPr>
        <w:pStyle w:val="3"/>
        <w:ind w:firstLine="1274" w:firstLineChars="607"/>
      </w:pPr>
      <w:r>
        <w:t>10  {</w:t>
      </w:r>
    </w:p>
    <w:p>
      <w:pPr>
        <w:pStyle w:val="3"/>
        <w:ind w:firstLine="1274" w:firstLineChars="607"/>
      </w:pPr>
      <w:r>
        <w:t>11</w:t>
      </w:r>
      <w:r>
        <w:tab/>
      </w:r>
      <w:r>
        <w:tab/>
      </w:r>
      <w:r>
        <w:t>if ( a &gt;b)</w:t>
      </w:r>
    </w:p>
    <w:p>
      <w:pPr>
        <w:pStyle w:val="3"/>
        <w:ind w:firstLine="1274" w:firstLineChars="607"/>
      </w:pPr>
      <w:r>
        <w:t>12</w:t>
      </w:r>
      <w:r>
        <w:tab/>
      </w:r>
      <w:r>
        <w:tab/>
      </w:r>
      <w:r>
        <w:tab/>
      </w:r>
      <w:r>
        <w:t>return 1;</w:t>
      </w:r>
    </w:p>
    <w:p>
      <w:pPr>
        <w:pStyle w:val="3"/>
        <w:ind w:firstLine="1274" w:firstLineChars="607"/>
      </w:pPr>
      <w:r>
        <w:t>13</w:t>
      </w:r>
      <w:r>
        <w:tab/>
      </w:r>
      <w:r>
        <w:tab/>
      </w:r>
      <w:r>
        <w:t>else</w:t>
      </w:r>
    </w:p>
    <w:p>
      <w:pPr>
        <w:pStyle w:val="3"/>
        <w:ind w:firstLine="1274" w:firstLineChars="607"/>
      </w:pPr>
      <w:r>
        <w:t>14</w:t>
      </w:r>
      <w:r>
        <w:tab/>
      </w:r>
      <w:r>
        <w:tab/>
      </w:r>
      <w:r>
        <w:tab/>
      </w:r>
      <w:r>
        <w:t>return 0;</w:t>
      </w:r>
    </w:p>
    <w:p>
      <w:pPr>
        <w:pStyle w:val="3"/>
        <w:ind w:firstLine="1274" w:firstLineChars="607"/>
      </w:pPr>
      <w:r>
        <w:t>15</w:t>
      </w:r>
      <w:r>
        <w:tab/>
      </w:r>
      <w:r>
        <w:t>}</w:t>
      </w:r>
    </w:p>
    <w:p>
      <w:pPr>
        <w:pStyle w:val="3"/>
        <w:ind w:firstLineChars="200"/>
        <w:rPr>
          <w:rFonts w:hint="eastAsia"/>
          <w:color w:val="FF0000"/>
        </w:rPr>
      </w:pPr>
      <w:r>
        <w:rPr>
          <w:color w:val="FF0000"/>
        </w:rPr>
        <w:t>参考答案</w:t>
      </w:r>
      <w:r>
        <w:rPr>
          <w:rFonts w:hint="eastAsia"/>
          <w:color w:val="FF0000"/>
        </w:rPr>
        <w:t>（图略）</w:t>
      </w:r>
      <w:r>
        <w:rPr>
          <w:color w:val="FF0000"/>
        </w:rPr>
        <w:t>：</w:t>
      </w:r>
    </w:p>
    <w:p>
      <w:pPr>
        <w:pStyle w:val="3"/>
        <w:ind w:firstLineChars="200"/>
        <w:rPr>
          <w:rFonts w:hint="eastAsia"/>
          <w:color w:val="FF0000"/>
        </w:rPr>
      </w:pPr>
      <w:r>
        <w:rPr>
          <w:rFonts w:hint="eastAsia"/>
          <w:color w:val="FF0000"/>
        </w:rPr>
        <w:t>程序由两个过程组成，全局静态变量sum分配给$s0。</w:t>
      </w:r>
    </w:p>
    <w:p>
      <w:pPr>
        <w:pStyle w:val="3"/>
        <w:ind w:firstLineChars="200"/>
        <w:rPr>
          <w:rFonts w:hint="eastAsia"/>
          <w:color w:val="FF0000"/>
        </w:rPr>
      </w:pPr>
      <w:r>
        <w:rPr>
          <w:rFonts w:hint="eastAsia"/>
          <w:color w:val="FF0000"/>
        </w:rPr>
        <w:t>为了尽量减少指令条数，并减少访问内存次数。在每个过程的过程体中总是先使用临时寄存器$t0</w:t>
      </w:r>
      <w:r>
        <w:rPr>
          <w:color w:val="FF0000"/>
        </w:rPr>
        <w:t>~</w:t>
      </w:r>
      <w:r>
        <w:rPr>
          <w:rFonts w:hint="eastAsia"/>
          <w:color w:val="FF0000"/>
        </w:rPr>
        <w:t>$t9，临时寄存器不够或者某个值在调用过程返回后还需要用，就使用保存寄存器$s0</w:t>
      </w:r>
      <w:r>
        <w:rPr>
          <w:color w:val="FF0000"/>
        </w:rPr>
        <w:t>~</w:t>
      </w:r>
      <w:r>
        <w:rPr>
          <w:rFonts w:hint="eastAsia"/>
          <w:color w:val="FF0000"/>
        </w:rPr>
        <w:t>$s7。</w:t>
      </w:r>
    </w:p>
    <w:p>
      <w:pPr>
        <w:pStyle w:val="3"/>
        <w:ind w:firstLineChars="200"/>
        <w:rPr>
          <w:rFonts w:hint="eastAsia"/>
          <w:color w:val="FF0000"/>
        </w:rPr>
      </w:pPr>
      <w:r>
        <w:rPr>
          <w:rFonts w:hint="eastAsia"/>
          <w:color w:val="FF0000"/>
        </w:rPr>
        <w:t>MIPS指令系统中没有寄存器传送指令，为了提高汇编表示的可读性，引入一条伪指令move来表示寄存器传送，汇编器将其转换为具有相同功能的机器指令。伪指令“move $t0, $s0”对应的机器指令为“add $t0,$zero,$s0”。</w:t>
      </w:r>
    </w:p>
    <w:p>
      <w:pPr>
        <w:pStyle w:val="3"/>
        <w:ind w:firstLineChars="200"/>
        <w:rPr>
          <w:rFonts w:hint="eastAsia"/>
          <w:color w:val="FF0000"/>
        </w:rPr>
      </w:pPr>
      <w:r>
        <w:rPr>
          <w:rFonts w:hint="eastAsia"/>
          <w:color w:val="FF0000"/>
        </w:rPr>
        <w:t>（1）过程set_array：该过程和教材中例5.10中的不同，在例5.10中array数组是过程sum</w:t>
      </w:r>
      <w:r>
        <w:rPr>
          <w:color w:val="FF0000"/>
        </w:rPr>
        <w:t>_array</w:t>
      </w:r>
      <w:r>
        <w:rPr>
          <w:rFonts w:hint="eastAsia"/>
          <w:color w:val="FF0000"/>
        </w:rPr>
        <w:t>的局部变量，应该在过程栈帧中给数组分配空间，但该题中的数组array是在其他过程中定义的，仅将其数组首地址作为参数传递给过程sum</w:t>
      </w:r>
      <w:r>
        <w:rPr>
          <w:color w:val="FF0000"/>
        </w:rPr>
        <w:t>_array</w:t>
      </w:r>
      <w:r>
        <w:rPr>
          <w:rFonts w:hint="eastAsia"/>
          <w:color w:val="FF0000"/>
        </w:rPr>
        <w:t>（假定在在$a0中），因此，无需在其栈帧中给数组分配空间。此外，还有一个入口参数为num（假定在$a1中），有一个返回参数sum，被调用过程为compare。因此，其栈帧中除了保留所用的保存寄存器外，还必须保留返回地址，以免在调用过程compare时被覆盖。是否保存$fp要看具体情况，如果确保后面都不用到$fp，则可以不保存，但为了保证$fp的值不被后面的过程覆盖，通常情况下，应该保存$fp的值。</w:t>
      </w:r>
    </w:p>
    <w:p>
      <w:pPr>
        <w:pStyle w:val="3"/>
        <w:ind w:firstLine="425"/>
        <w:rPr>
          <w:rFonts w:hint="eastAsia"/>
          <w:color w:val="FF0000"/>
        </w:rPr>
      </w:pPr>
      <w:r>
        <w:rPr>
          <w:rFonts w:hint="eastAsia"/>
          <w:color w:val="FF0000"/>
        </w:rPr>
        <w:t>栈帧中要保存的信息只有返回地址$ra和帧指针$fp，其栈帧空间为4</w:t>
      </w:r>
      <w:r>
        <w:rPr>
          <w:rFonts w:hint="eastAsia"/>
          <w:color w:val="FF0000"/>
          <w:sz w:val="18"/>
          <w:szCs w:val="18"/>
        </w:rPr>
        <w:t>×</w:t>
      </w:r>
      <w:r>
        <w:rPr>
          <w:rFonts w:hint="eastAsia"/>
          <w:color w:val="FF0000"/>
          <w:szCs w:val="21"/>
        </w:rPr>
        <w:t>2=</w:t>
      </w:r>
      <w:r>
        <w:rPr>
          <w:rFonts w:hint="eastAsia"/>
          <w:color w:val="FF0000"/>
        </w:rPr>
        <w:t>8B。</w:t>
      </w:r>
    </w:p>
    <w:p>
      <w:pPr>
        <w:pStyle w:val="3"/>
        <w:ind w:firstLine="0"/>
        <w:rPr>
          <w:rFonts w:hint="eastAsia"/>
          <w:color w:val="FF0000"/>
        </w:rPr>
      </w:pPr>
      <w:r>
        <w:rPr>
          <w:rFonts w:hint="eastAsia"/>
          <w:color w:val="FF0000"/>
        </w:rPr>
        <w:t>汇编表示如下：</w:t>
      </w:r>
    </w:p>
    <w:p>
      <w:pPr>
        <w:pStyle w:val="3"/>
        <w:ind w:firstLine="1470" w:firstLineChars="700"/>
        <w:rPr>
          <w:rFonts w:hint="eastAsia"/>
          <w:color w:val="FF0000"/>
        </w:rPr>
      </w:pPr>
      <w:r>
        <w:rPr>
          <w:color w:val="FF0000"/>
        </w:rPr>
        <w:t xml:space="preserve">move </w:t>
      </w:r>
      <w:r>
        <w:rPr>
          <w:rFonts w:hint="eastAsia"/>
          <w:color w:val="FF0000"/>
        </w:rPr>
        <w:tab/>
      </w:r>
      <w:r>
        <w:rPr>
          <w:color w:val="FF0000"/>
        </w:rPr>
        <w:t>$s0, $zero</w:t>
      </w:r>
      <w:r>
        <w:rPr>
          <w:color w:val="FF0000"/>
        </w:rPr>
        <w:tab/>
      </w:r>
      <w:r>
        <w:rPr>
          <w:color w:val="FF0000"/>
        </w:rPr>
        <w:t xml:space="preserve">    </w:t>
      </w:r>
      <w:r>
        <w:rPr>
          <w:rFonts w:hint="eastAsia"/>
          <w:color w:val="FF0000"/>
        </w:rPr>
        <w:t># sum</w:t>
      </w:r>
      <w:r>
        <w:rPr>
          <w:color w:val="FF0000"/>
        </w:rPr>
        <w:t>=0</w:t>
      </w:r>
    </w:p>
    <w:p>
      <w:pPr>
        <w:pStyle w:val="3"/>
        <w:ind w:firstLine="432" w:firstLineChars="206"/>
        <w:rPr>
          <w:rFonts w:hint="eastAsia"/>
          <w:color w:val="FF0000"/>
        </w:rPr>
      </w:pPr>
      <w:r>
        <w:rPr>
          <w:rFonts w:hint="eastAsia"/>
          <w:color w:val="FF0000"/>
        </w:rPr>
        <w:t>s</w:t>
      </w:r>
      <w:r>
        <w:rPr>
          <w:color w:val="FF0000"/>
        </w:rPr>
        <w:t>et-array:</w:t>
      </w:r>
      <w:r>
        <w:rPr>
          <w:rFonts w:hint="eastAsia"/>
          <w:color w:val="FF0000"/>
        </w:rPr>
        <w:t xml:space="preserve">  </w:t>
      </w:r>
      <w:r>
        <w:rPr>
          <w:color w:val="FF0000"/>
        </w:rPr>
        <w:t>addi</w:t>
      </w:r>
      <w:r>
        <w:rPr>
          <w:rFonts w:hint="eastAsia"/>
          <w:color w:val="FF0000"/>
        </w:rPr>
        <w:tab/>
      </w:r>
      <w:r>
        <w:rPr>
          <w:color w:val="FF0000"/>
        </w:rPr>
        <w:t>$sp, $sp, –</w:t>
      </w:r>
      <w:r>
        <w:rPr>
          <w:rFonts w:hint="eastAsia"/>
          <w:color w:val="FF0000"/>
        </w:rPr>
        <w:t>8</w:t>
      </w:r>
      <w:r>
        <w:rPr>
          <w:rFonts w:hint="eastAsia"/>
          <w:color w:val="FF0000"/>
        </w:rPr>
        <w:tab/>
      </w:r>
      <w:r>
        <w:rPr>
          <w:rFonts w:hint="eastAsia"/>
          <w:color w:val="FF0000"/>
        </w:rPr>
        <w:tab/>
      </w:r>
      <w:r>
        <w:rPr>
          <w:rFonts w:hint="eastAsia"/>
          <w:color w:val="FF0000"/>
        </w:rPr>
        <w:t># generate stack frame</w:t>
      </w:r>
    </w:p>
    <w:p>
      <w:pPr>
        <w:pStyle w:val="3"/>
        <w:ind w:firstLine="0"/>
        <w:rPr>
          <w:rFonts w:hint="eastAsia"/>
          <w:color w:val="FF0000"/>
        </w:rPr>
      </w:pPr>
      <w:r>
        <w:rPr>
          <w:color w:val="FF0000"/>
        </w:rPr>
        <w:t xml:space="preserve">            </w:t>
      </w:r>
      <w:r>
        <w:rPr>
          <w:rFonts w:hint="eastAsia"/>
          <w:color w:val="FF0000"/>
        </w:rPr>
        <w:t xml:space="preserve">  sw</w:t>
      </w:r>
      <w:r>
        <w:rPr>
          <w:rFonts w:hint="eastAsia"/>
          <w:color w:val="FF0000"/>
        </w:rPr>
        <w:tab/>
      </w:r>
      <w:r>
        <w:rPr>
          <w:rFonts w:hint="eastAsia"/>
          <w:color w:val="FF0000"/>
        </w:rPr>
        <w:t>$ra, 4($sp)</w:t>
      </w:r>
      <w:r>
        <w:rPr>
          <w:rFonts w:hint="eastAsia"/>
          <w:color w:val="FF0000"/>
        </w:rPr>
        <w:tab/>
      </w:r>
      <w:r>
        <w:rPr>
          <w:rFonts w:hint="eastAsia"/>
          <w:color w:val="FF0000"/>
        </w:rPr>
        <w:tab/>
      </w:r>
      <w:r>
        <w:rPr>
          <w:rFonts w:hint="eastAsia"/>
          <w:color w:val="FF0000"/>
        </w:rPr>
        <w:t># save $ra on stack</w:t>
      </w:r>
    </w:p>
    <w:p>
      <w:pPr>
        <w:pStyle w:val="3"/>
        <w:ind w:firstLine="0"/>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 xml:space="preserve">  sw</w:t>
      </w:r>
      <w:r>
        <w:rPr>
          <w:rFonts w:hint="eastAsia"/>
          <w:color w:val="FF0000"/>
        </w:rPr>
        <w:tab/>
      </w:r>
      <w:r>
        <w:rPr>
          <w:rFonts w:hint="eastAsia"/>
          <w:color w:val="FF0000"/>
        </w:rPr>
        <w:t>$fp, 0($sp)</w:t>
      </w:r>
      <w:r>
        <w:rPr>
          <w:rFonts w:hint="eastAsia"/>
          <w:color w:val="FF0000"/>
        </w:rPr>
        <w:tab/>
      </w:r>
      <w:r>
        <w:rPr>
          <w:rFonts w:hint="eastAsia"/>
          <w:color w:val="FF0000"/>
        </w:rPr>
        <w:tab/>
      </w:r>
      <w:r>
        <w:rPr>
          <w:rFonts w:hint="eastAsia"/>
          <w:color w:val="FF0000"/>
        </w:rPr>
        <w:t># save $fp on stack</w:t>
      </w:r>
    </w:p>
    <w:p>
      <w:pPr>
        <w:pStyle w:val="3"/>
        <w:ind w:firstLine="0"/>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 xml:space="preserve">  addi</w:t>
      </w:r>
      <w:r>
        <w:rPr>
          <w:rFonts w:hint="eastAsia"/>
          <w:color w:val="FF0000"/>
        </w:rPr>
        <w:tab/>
      </w:r>
      <w:r>
        <w:rPr>
          <w:rFonts w:hint="eastAsia"/>
          <w:color w:val="FF0000"/>
        </w:rPr>
        <w:t>$fp, $sp, 4</w:t>
      </w:r>
      <w:r>
        <w:rPr>
          <w:rFonts w:hint="eastAsia"/>
          <w:color w:val="FF0000"/>
        </w:rPr>
        <w:tab/>
      </w:r>
      <w:r>
        <w:rPr>
          <w:rFonts w:hint="eastAsia"/>
          <w:color w:val="FF0000"/>
        </w:rPr>
        <w:tab/>
      </w:r>
      <w:r>
        <w:rPr>
          <w:rFonts w:hint="eastAsia"/>
          <w:color w:val="FF0000"/>
        </w:rPr>
        <w:t># set $fp</w:t>
      </w:r>
    </w:p>
    <w:p>
      <w:pPr>
        <w:pStyle w:val="3"/>
        <w:ind w:firstLine="0"/>
        <w:rPr>
          <w:rFonts w:hint="eastAsia"/>
          <w:color w:val="FF0000"/>
        </w:rPr>
      </w:pPr>
      <w:r>
        <w:rPr>
          <w:color w:val="FF0000"/>
        </w:rPr>
        <w:tab/>
      </w:r>
      <w:r>
        <w:rPr>
          <w:rFonts w:hint="eastAsia"/>
          <w:color w:val="FF0000"/>
        </w:rPr>
        <w:tab/>
      </w:r>
      <w:r>
        <w:rPr>
          <w:rFonts w:hint="eastAsia"/>
          <w:color w:val="FF0000"/>
        </w:rPr>
        <w:tab/>
      </w:r>
      <w:r>
        <w:rPr>
          <w:rFonts w:hint="eastAsia"/>
          <w:color w:val="FF0000"/>
        </w:rPr>
        <w:t xml:space="preserve">  </w:t>
      </w:r>
      <w:r>
        <w:rPr>
          <w:color w:val="FF0000"/>
        </w:rPr>
        <w:t xml:space="preserve">move </w:t>
      </w:r>
      <w:r>
        <w:rPr>
          <w:rFonts w:hint="eastAsia"/>
          <w:color w:val="FF0000"/>
        </w:rPr>
        <w:tab/>
      </w:r>
      <w:r>
        <w:rPr>
          <w:color w:val="FF0000"/>
        </w:rPr>
        <w:t>$</w:t>
      </w:r>
      <w:r>
        <w:rPr>
          <w:rFonts w:hint="eastAsia"/>
          <w:color w:val="FF0000"/>
        </w:rPr>
        <w:t>t2</w:t>
      </w:r>
      <w:r>
        <w:rPr>
          <w:color w:val="FF0000"/>
        </w:rPr>
        <w:t>, $a0</w:t>
      </w:r>
      <w:r>
        <w:rPr>
          <w:rFonts w:hint="eastAsia"/>
          <w:color w:val="FF0000"/>
        </w:rPr>
        <w:tab/>
      </w:r>
      <w:r>
        <w:rPr>
          <w:rFonts w:hint="eastAsia"/>
          <w:color w:val="FF0000"/>
        </w:rPr>
        <w:tab/>
      </w:r>
      <w:r>
        <w:rPr>
          <w:rFonts w:hint="eastAsia"/>
          <w:color w:val="FF0000"/>
        </w:rPr>
        <w:tab/>
      </w:r>
      <w:r>
        <w:rPr>
          <w:rFonts w:hint="eastAsia"/>
          <w:color w:val="FF0000"/>
        </w:rPr>
        <w:t xml:space="preserve"># base address of array </w:t>
      </w:r>
    </w:p>
    <w:p>
      <w:pPr>
        <w:pStyle w:val="3"/>
        <w:ind w:left="850" w:leftChars="405" w:firstLine="632" w:firstLineChars="301"/>
        <w:rPr>
          <w:color w:val="FF0000"/>
        </w:rPr>
      </w:pPr>
      <w:r>
        <w:rPr>
          <w:color w:val="FF0000"/>
        </w:rPr>
        <w:t xml:space="preserve">move </w:t>
      </w:r>
      <w:r>
        <w:rPr>
          <w:rFonts w:hint="eastAsia"/>
          <w:color w:val="FF0000"/>
        </w:rPr>
        <w:tab/>
      </w:r>
      <w:r>
        <w:rPr>
          <w:color w:val="FF0000"/>
        </w:rPr>
        <w:t>$</w:t>
      </w:r>
      <w:r>
        <w:rPr>
          <w:rFonts w:hint="eastAsia"/>
          <w:color w:val="FF0000"/>
        </w:rPr>
        <w:t>t0</w:t>
      </w:r>
      <w:r>
        <w:rPr>
          <w:color w:val="FF0000"/>
        </w:rPr>
        <w:t>, $a</w:t>
      </w:r>
      <w:r>
        <w:rPr>
          <w:rFonts w:hint="eastAsia"/>
          <w:color w:val="FF0000"/>
        </w:rPr>
        <w:t>1</w:t>
      </w:r>
      <w:r>
        <w:rPr>
          <w:color w:val="FF0000"/>
        </w:rPr>
        <w:tab/>
      </w:r>
      <w:r>
        <w:rPr>
          <w:color w:val="FF0000"/>
        </w:rPr>
        <w:t xml:space="preserve">    </w:t>
      </w:r>
      <w:r>
        <w:rPr>
          <w:rFonts w:hint="eastAsia"/>
          <w:color w:val="FF0000"/>
        </w:rPr>
        <w:tab/>
      </w:r>
      <w:r>
        <w:rPr>
          <w:rFonts w:hint="eastAsia"/>
          <w:color w:val="FF0000"/>
        </w:rPr>
        <w:t xml:space="preserve"># </w:t>
      </w:r>
      <w:r>
        <w:rPr>
          <w:color w:val="FF0000"/>
        </w:rPr>
        <w:t>$</w:t>
      </w:r>
      <w:r>
        <w:rPr>
          <w:rFonts w:hint="eastAsia"/>
          <w:color w:val="FF0000"/>
        </w:rPr>
        <w:t>t0</w:t>
      </w:r>
      <w:r>
        <w:rPr>
          <w:color w:val="FF0000"/>
        </w:rPr>
        <w:t xml:space="preserve">=num </w:t>
      </w:r>
    </w:p>
    <w:p>
      <w:pPr>
        <w:pStyle w:val="3"/>
        <w:ind w:firstLine="1470" w:firstLineChars="700"/>
        <w:rPr>
          <w:rFonts w:hint="eastAsia"/>
          <w:color w:val="FF0000"/>
        </w:rPr>
      </w:pPr>
      <w:r>
        <w:rPr>
          <w:color w:val="FF0000"/>
        </w:rPr>
        <w:t xml:space="preserve">move </w:t>
      </w:r>
      <w:r>
        <w:rPr>
          <w:rFonts w:hint="eastAsia"/>
          <w:color w:val="FF0000"/>
        </w:rPr>
        <w:tab/>
      </w:r>
      <w:r>
        <w:rPr>
          <w:color w:val="FF0000"/>
        </w:rPr>
        <w:t>$</w:t>
      </w:r>
      <w:r>
        <w:rPr>
          <w:rFonts w:hint="eastAsia"/>
          <w:color w:val="FF0000"/>
        </w:rPr>
        <w:t>t3</w:t>
      </w:r>
      <w:r>
        <w:rPr>
          <w:color w:val="FF0000"/>
        </w:rPr>
        <w:t>, $zero</w:t>
      </w:r>
      <w:r>
        <w:rPr>
          <w:color w:val="FF0000"/>
        </w:rPr>
        <w:tab/>
      </w:r>
      <w:r>
        <w:rPr>
          <w:color w:val="FF0000"/>
        </w:rPr>
        <w:t xml:space="preserve">    </w:t>
      </w:r>
      <w:r>
        <w:rPr>
          <w:rFonts w:hint="eastAsia"/>
          <w:color w:val="FF0000"/>
        </w:rPr>
        <w:t xml:space="preserve">    # i</w:t>
      </w:r>
      <w:r>
        <w:rPr>
          <w:color w:val="FF0000"/>
        </w:rPr>
        <w:t>=0</w:t>
      </w:r>
    </w:p>
    <w:p>
      <w:pPr>
        <w:pStyle w:val="3"/>
        <w:ind w:firstLine="0"/>
        <w:rPr>
          <w:rFonts w:hint="eastAsia"/>
          <w:color w:val="FF0000"/>
        </w:rPr>
      </w:pPr>
      <w:r>
        <w:rPr>
          <w:color w:val="FF0000"/>
        </w:rPr>
        <w:t xml:space="preserve"> </w:t>
      </w:r>
      <w:r>
        <w:rPr>
          <w:rFonts w:hint="eastAsia"/>
          <w:color w:val="FF0000"/>
        </w:rPr>
        <w:t xml:space="preserve">     </w:t>
      </w:r>
      <w:r>
        <w:rPr>
          <w:color w:val="FF0000"/>
        </w:rPr>
        <w:t>loop:</w:t>
      </w:r>
      <w:r>
        <w:rPr>
          <w:color w:val="FF0000"/>
        </w:rPr>
        <w:tab/>
      </w:r>
      <w:r>
        <w:rPr>
          <w:rFonts w:hint="eastAsia"/>
          <w:color w:val="FF0000"/>
        </w:rPr>
        <w:t xml:space="preserve">  </w:t>
      </w:r>
      <w:r>
        <w:rPr>
          <w:color w:val="FF0000"/>
        </w:rPr>
        <w:t xml:space="preserve">slt  </w:t>
      </w:r>
      <w:r>
        <w:rPr>
          <w:rFonts w:hint="eastAsia"/>
          <w:color w:val="FF0000"/>
        </w:rPr>
        <w:tab/>
      </w:r>
      <w:r>
        <w:rPr>
          <w:color w:val="FF0000"/>
        </w:rPr>
        <w:t>$</w:t>
      </w:r>
      <w:r>
        <w:rPr>
          <w:rFonts w:hint="eastAsia"/>
          <w:color w:val="FF0000"/>
        </w:rPr>
        <w:t>t1</w:t>
      </w:r>
      <w:r>
        <w:rPr>
          <w:color w:val="FF0000"/>
        </w:rPr>
        <w:t>, $</w:t>
      </w:r>
      <w:r>
        <w:rPr>
          <w:rFonts w:hint="eastAsia"/>
          <w:color w:val="FF0000"/>
        </w:rPr>
        <w:t>t3</w:t>
      </w:r>
      <w:r>
        <w:rPr>
          <w:color w:val="FF0000"/>
        </w:rPr>
        <w:t>, $</w:t>
      </w:r>
      <w:r>
        <w:rPr>
          <w:rFonts w:hint="eastAsia"/>
          <w:color w:val="FF0000"/>
        </w:rPr>
        <w:t>t</w:t>
      </w:r>
      <w:r>
        <w:rPr>
          <w:color w:val="FF0000"/>
        </w:rPr>
        <w:t xml:space="preserve">0      </w:t>
      </w:r>
      <w:r>
        <w:rPr>
          <w:rFonts w:hint="eastAsia"/>
          <w:color w:val="FF0000"/>
        </w:rPr>
        <w:tab/>
      </w:r>
      <w:r>
        <w:rPr>
          <w:rFonts w:hint="eastAsia"/>
          <w:color w:val="FF0000"/>
        </w:rPr>
        <w:t xml:space="preserve"># </w:t>
      </w:r>
      <w:r>
        <w:rPr>
          <w:color w:val="FF0000"/>
        </w:rPr>
        <w:t>if i&lt;</w:t>
      </w:r>
      <w:r>
        <w:rPr>
          <w:rFonts w:hint="eastAsia"/>
          <w:color w:val="FF0000"/>
        </w:rPr>
        <w:t>num</w:t>
      </w:r>
      <w:r>
        <w:rPr>
          <w:color w:val="FF0000"/>
        </w:rPr>
        <w:t>, $</w:t>
      </w:r>
      <w:r>
        <w:rPr>
          <w:rFonts w:hint="eastAsia"/>
          <w:color w:val="FF0000"/>
        </w:rPr>
        <w:t>t1</w:t>
      </w:r>
      <w:r>
        <w:rPr>
          <w:color w:val="FF0000"/>
        </w:rPr>
        <w:t>=1</w:t>
      </w:r>
      <w:r>
        <w:rPr>
          <w:rFonts w:hint="eastAsia"/>
          <w:color w:val="FF0000"/>
        </w:rPr>
        <w:t>;</w:t>
      </w:r>
      <w:r>
        <w:rPr>
          <w:color w:val="FF0000"/>
        </w:rPr>
        <w:t xml:space="preserve"> if i&gt;=</w:t>
      </w:r>
      <w:r>
        <w:rPr>
          <w:rFonts w:hint="eastAsia"/>
          <w:color w:val="FF0000"/>
        </w:rPr>
        <w:t>num</w:t>
      </w:r>
      <w:r>
        <w:rPr>
          <w:color w:val="FF0000"/>
        </w:rPr>
        <w:t>, $</w:t>
      </w:r>
      <w:r>
        <w:rPr>
          <w:rFonts w:hint="eastAsia"/>
          <w:color w:val="FF0000"/>
        </w:rPr>
        <w:t>t1</w:t>
      </w:r>
      <w:r>
        <w:rPr>
          <w:color w:val="FF0000"/>
        </w:rPr>
        <w:t>=</w:t>
      </w:r>
      <w:r>
        <w:rPr>
          <w:rFonts w:hint="eastAsia"/>
          <w:color w:val="FF0000"/>
        </w:rPr>
        <w:t xml:space="preserve"> 0</w:t>
      </w:r>
    </w:p>
    <w:p>
      <w:pPr>
        <w:pStyle w:val="3"/>
        <w:ind w:firstLine="0"/>
        <w:rPr>
          <w:rFonts w:hint="eastAsia"/>
          <w:color w:val="FF0000"/>
        </w:rPr>
      </w:pPr>
      <w:r>
        <w:rPr>
          <w:color w:val="FF0000"/>
        </w:rPr>
        <w:tab/>
      </w:r>
      <w:r>
        <w:rPr>
          <w:rFonts w:hint="eastAsia"/>
          <w:color w:val="FF0000"/>
        </w:rPr>
        <w:tab/>
      </w:r>
      <w:r>
        <w:rPr>
          <w:rFonts w:hint="eastAsia"/>
          <w:color w:val="FF0000"/>
        </w:rPr>
        <w:tab/>
      </w:r>
      <w:r>
        <w:rPr>
          <w:rFonts w:hint="eastAsia"/>
          <w:color w:val="FF0000"/>
        </w:rPr>
        <w:t xml:space="preserve">  </w:t>
      </w:r>
      <w:r>
        <w:rPr>
          <w:color w:val="FF0000"/>
        </w:rPr>
        <w:t xml:space="preserve">beq </w:t>
      </w:r>
      <w:r>
        <w:rPr>
          <w:rFonts w:hint="eastAsia"/>
          <w:color w:val="FF0000"/>
        </w:rPr>
        <w:tab/>
      </w:r>
      <w:r>
        <w:rPr>
          <w:color w:val="FF0000"/>
        </w:rPr>
        <w:t>$</w:t>
      </w:r>
      <w:r>
        <w:rPr>
          <w:rFonts w:hint="eastAsia"/>
          <w:color w:val="FF0000"/>
        </w:rPr>
        <w:t>t1</w:t>
      </w:r>
      <w:r>
        <w:rPr>
          <w:color w:val="FF0000"/>
        </w:rPr>
        <w:t>, $zero, exit</w:t>
      </w:r>
      <w:r>
        <w:rPr>
          <w:rFonts w:hint="eastAsia"/>
          <w:color w:val="FF0000"/>
        </w:rPr>
        <w:t>1</w:t>
      </w:r>
      <w:r>
        <w:rPr>
          <w:color w:val="FF0000"/>
        </w:rPr>
        <w:t xml:space="preserve">   </w:t>
      </w:r>
      <w:r>
        <w:rPr>
          <w:rFonts w:hint="eastAsia"/>
          <w:color w:val="FF0000"/>
        </w:rPr>
        <w:tab/>
      </w:r>
      <w:r>
        <w:rPr>
          <w:rFonts w:hint="eastAsia"/>
          <w:color w:val="FF0000"/>
        </w:rPr>
        <w:t xml:space="preserve"># </w:t>
      </w:r>
      <w:r>
        <w:rPr>
          <w:color w:val="FF0000"/>
        </w:rPr>
        <w:t>if $</w:t>
      </w:r>
      <w:r>
        <w:rPr>
          <w:rFonts w:hint="eastAsia"/>
          <w:color w:val="FF0000"/>
        </w:rPr>
        <w:t>t1</w:t>
      </w:r>
      <w:r>
        <w:rPr>
          <w:color w:val="FF0000"/>
        </w:rPr>
        <w:t>=</w:t>
      </w:r>
      <w:r>
        <w:rPr>
          <w:rFonts w:hint="eastAsia"/>
          <w:color w:val="FF0000"/>
        </w:rPr>
        <w:t xml:space="preserve"> 0</w:t>
      </w:r>
      <w:r>
        <w:rPr>
          <w:color w:val="FF0000"/>
        </w:rPr>
        <w:t xml:space="preserve">, </w:t>
      </w:r>
      <w:r>
        <w:rPr>
          <w:rFonts w:hint="eastAsia"/>
          <w:color w:val="FF0000"/>
        </w:rPr>
        <w:t xml:space="preserve">jump to </w:t>
      </w:r>
      <w:r>
        <w:rPr>
          <w:color w:val="FF0000"/>
        </w:rPr>
        <w:t>exit</w:t>
      </w:r>
      <w:r>
        <w:rPr>
          <w:rFonts w:hint="eastAsia"/>
          <w:color w:val="FF0000"/>
        </w:rPr>
        <w:t>1</w:t>
      </w:r>
    </w:p>
    <w:p>
      <w:pPr>
        <w:pStyle w:val="3"/>
        <w:ind w:firstLine="0"/>
        <w:rPr>
          <w:color w:val="FF0000"/>
        </w:rPr>
      </w:pPr>
      <w:r>
        <w:rPr>
          <w:color w:val="FF0000"/>
        </w:rPr>
        <w:tab/>
      </w:r>
      <w:r>
        <w:rPr>
          <w:rFonts w:hint="eastAsia"/>
          <w:color w:val="FF0000"/>
        </w:rPr>
        <w:tab/>
      </w:r>
      <w:r>
        <w:rPr>
          <w:rFonts w:hint="eastAsia"/>
          <w:color w:val="FF0000"/>
        </w:rPr>
        <w:tab/>
      </w:r>
      <w:r>
        <w:rPr>
          <w:rFonts w:hint="eastAsia"/>
          <w:color w:val="FF0000"/>
        </w:rPr>
        <w:t xml:space="preserve">  </w:t>
      </w:r>
      <w:r>
        <w:rPr>
          <w:color w:val="FF0000"/>
        </w:rPr>
        <w:t xml:space="preserve">move </w:t>
      </w:r>
      <w:r>
        <w:rPr>
          <w:rFonts w:hint="eastAsia"/>
          <w:color w:val="FF0000"/>
        </w:rPr>
        <w:tab/>
      </w:r>
      <w:r>
        <w:rPr>
          <w:color w:val="FF0000"/>
        </w:rPr>
        <w:t>$a0, $</w:t>
      </w:r>
      <w:r>
        <w:rPr>
          <w:rFonts w:hint="eastAsia"/>
          <w:color w:val="FF0000"/>
        </w:rPr>
        <w:t>t0</w:t>
      </w:r>
      <w:r>
        <w:rPr>
          <w:color w:val="FF0000"/>
        </w:rPr>
        <w:tab/>
      </w:r>
      <w:r>
        <w:rPr>
          <w:color w:val="FF0000"/>
        </w:rPr>
        <w:t xml:space="preserve">    </w:t>
      </w:r>
      <w:r>
        <w:rPr>
          <w:rFonts w:hint="eastAsia"/>
          <w:color w:val="FF0000"/>
        </w:rPr>
        <w:tab/>
      </w:r>
      <w:r>
        <w:rPr>
          <w:rFonts w:hint="eastAsia"/>
          <w:color w:val="FF0000"/>
        </w:rPr>
        <w:t xml:space="preserve"># </w:t>
      </w:r>
      <w:r>
        <w:rPr>
          <w:color w:val="FF0000"/>
        </w:rPr>
        <w:t xml:space="preserve">$a0=num </w:t>
      </w:r>
    </w:p>
    <w:p>
      <w:pPr>
        <w:pStyle w:val="3"/>
        <w:ind w:firstLine="0"/>
        <w:rPr>
          <w:color w:val="FF0000"/>
        </w:rPr>
      </w:pPr>
      <w:r>
        <w:rPr>
          <w:color w:val="FF0000"/>
        </w:rPr>
        <w:tab/>
      </w:r>
      <w:r>
        <w:rPr>
          <w:rFonts w:hint="eastAsia"/>
          <w:color w:val="FF0000"/>
        </w:rPr>
        <w:tab/>
      </w:r>
      <w:r>
        <w:rPr>
          <w:rFonts w:hint="eastAsia"/>
          <w:color w:val="FF0000"/>
        </w:rPr>
        <w:tab/>
      </w:r>
      <w:r>
        <w:rPr>
          <w:rFonts w:hint="eastAsia"/>
          <w:color w:val="FF0000"/>
        </w:rPr>
        <w:t xml:space="preserve">  </w:t>
      </w:r>
      <w:r>
        <w:rPr>
          <w:color w:val="FF0000"/>
        </w:rPr>
        <w:t xml:space="preserve">move </w:t>
      </w:r>
      <w:r>
        <w:rPr>
          <w:rFonts w:hint="eastAsia"/>
          <w:color w:val="FF0000"/>
        </w:rPr>
        <w:tab/>
      </w:r>
      <w:r>
        <w:rPr>
          <w:color w:val="FF0000"/>
        </w:rPr>
        <w:t>$a1, $</w:t>
      </w:r>
      <w:r>
        <w:rPr>
          <w:rFonts w:hint="eastAsia"/>
          <w:color w:val="FF0000"/>
        </w:rPr>
        <w:t>t3</w:t>
      </w:r>
      <w:r>
        <w:rPr>
          <w:color w:val="FF0000"/>
        </w:rPr>
        <w:tab/>
      </w:r>
      <w:r>
        <w:rPr>
          <w:color w:val="FF0000"/>
        </w:rPr>
        <w:t xml:space="preserve">    </w:t>
      </w:r>
      <w:r>
        <w:rPr>
          <w:rFonts w:hint="eastAsia"/>
          <w:color w:val="FF0000"/>
        </w:rPr>
        <w:tab/>
      </w:r>
      <w:r>
        <w:rPr>
          <w:rFonts w:hint="eastAsia"/>
          <w:color w:val="FF0000"/>
        </w:rPr>
        <w:t xml:space="preserve"># </w:t>
      </w:r>
      <w:r>
        <w:rPr>
          <w:color w:val="FF0000"/>
        </w:rPr>
        <w:t>$a1=i</w:t>
      </w:r>
    </w:p>
    <w:p>
      <w:pPr>
        <w:pStyle w:val="3"/>
        <w:ind w:firstLine="0"/>
        <w:rPr>
          <w:rFonts w:hint="eastAsia"/>
          <w:color w:val="FF0000"/>
        </w:rPr>
      </w:pPr>
      <w:r>
        <w:rPr>
          <w:color w:val="FF0000"/>
        </w:rPr>
        <w:tab/>
      </w:r>
      <w:r>
        <w:rPr>
          <w:rFonts w:hint="eastAsia"/>
          <w:color w:val="FF0000"/>
        </w:rPr>
        <w:tab/>
      </w:r>
      <w:r>
        <w:rPr>
          <w:rFonts w:hint="eastAsia"/>
          <w:color w:val="FF0000"/>
        </w:rPr>
        <w:tab/>
      </w:r>
      <w:r>
        <w:rPr>
          <w:rFonts w:hint="eastAsia"/>
          <w:color w:val="FF0000"/>
        </w:rPr>
        <w:t xml:space="preserve">  addi</w:t>
      </w:r>
      <w:r>
        <w:rPr>
          <w:rFonts w:hint="eastAsia"/>
          <w:color w:val="FF0000"/>
        </w:rPr>
        <w:tab/>
      </w:r>
      <w:r>
        <w:rPr>
          <w:rFonts w:hint="eastAsia"/>
          <w:color w:val="FF0000"/>
        </w:rPr>
        <w:t>$a1, $a1, 1</w:t>
      </w:r>
      <w:r>
        <w:rPr>
          <w:rFonts w:hint="eastAsia"/>
          <w:color w:val="FF0000"/>
        </w:rPr>
        <w:tab/>
      </w:r>
      <w:r>
        <w:rPr>
          <w:rFonts w:hint="eastAsia"/>
          <w:color w:val="FF0000"/>
        </w:rPr>
        <w:tab/>
      </w:r>
      <w:r>
        <w:rPr>
          <w:rFonts w:hint="eastAsia"/>
          <w:color w:val="FF0000"/>
        </w:rPr>
        <w:t xml:space="preserve"># </w:t>
      </w:r>
      <w:r>
        <w:rPr>
          <w:color w:val="FF0000"/>
        </w:rPr>
        <w:t>$a1=i</w:t>
      </w:r>
      <w:r>
        <w:rPr>
          <w:rFonts w:hint="eastAsia"/>
          <w:color w:val="FF0000"/>
        </w:rPr>
        <w:t>+1</w:t>
      </w:r>
    </w:p>
    <w:p>
      <w:pPr>
        <w:pStyle w:val="3"/>
        <w:ind w:left="1260" w:leftChars="600" w:firstLine="210" w:firstLineChars="100"/>
        <w:rPr>
          <w:color w:val="FF0000"/>
        </w:rPr>
      </w:pPr>
      <w:r>
        <w:rPr>
          <w:color w:val="FF0000"/>
        </w:rPr>
        <w:t xml:space="preserve">jal </w:t>
      </w:r>
      <w:r>
        <w:rPr>
          <w:rFonts w:hint="eastAsia"/>
          <w:color w:val="FF0000"/>
        </w:rPr>
        <w:tab/>
      </w:r>
      <w:r>
        <w:rPr>
          <w:color w:val="FF0000"/>
        </w:rPr>
        <w:t xml:space="preserve">compare </w:t>
      </w:r>
      <w:r>
        <w:rPr>
          <w:color w:val="FF0000"/>
        </w:rPr>
        <w:tab/>
      </w:r>
      <w:r>
        <w:rPr>
          <w:color w:val="FF0000"/>
        </w:rPr>
        <w:t xml:space="preserve">    </w:t>
      </w:r>
      <w:r>
        <w:rPr>
          <w:rFonts w:hint="eastAsia"/>
          <w:color w:val="FF0000"/>
        </w:rPr>
        <w:tab/>
      </w:r>
      <w:r>
        <w:rPr>
          <w:rFonts w:hint="eastAsia"/>
          <w:color w:val="FF0000"/>
        </w:rPr>
        <w:t xml:space="preserve"># </w:t>
      </w:r>
      <w:r>
        <w:rPr>
          <w:color w:val="FF0000"/>
        </w:rPr>
        <w:t>call compare</w:t>
      </w:r>
    </w:p>
    <w:p>
      <w:pPr>
        <w:pStyle w:val="3"/>
        <w:snapToGrid w:val="0"/>
        <w:spacing w:line="300" w:lineRule="atLeast"/>
        <w:ind w:firstLine="0"/>
        <w:rPr>
          <w:color w:val="FF0000"/>
        </w:rPr>
      </w:pPr>
      <w:r>
        <w:rPr>
          <w:rFonts w:hint="eastAsia"/>
          <w:color w:val="FF0000"/>
        </w:rPr>
        <w:tab/>
      </w:r>
      <w:r>
        <w:rPr>
          <w:rFonts w:hint="eastAsia"/>
          <w:color w:val="FF0000"/>
        </w:rPr>
        <w:t xml:space="preserve">  </w:t>
      </w:r>
      <w:r>
        <w:rPr>
          <w:rFonts w:hint="eastAsia"/>
          <w:color w:val="FF0000"/>
        </w:rPr>
        <w:tab/>
      </w:r>
      <w:r>
        <w:rPr>
          <w:rFonts w:hint="eastAsia"/>
          <w:color w:val="FF0000"/>
        </w:rPr>
        <w:tab/>
      </w:r>
      <w:r>
        <w:rPr>
          <w:rFonts w:hint="eastAsia"/>
          <w:color w:val="FF0000"/>
        </w:rPr>
        <w:t xml:space="preserve">  </w:t>
      </w:r>
      <w:r>
        <w:rPr>
          <w:color w:val="FF0000"/>
        </w:rPr>
        <w:t>b</w:t>
      </w:r>
      <w:r>
        <w:rPr>
          <w:rFonts w:hint="eastAsia"/>
          <w:color w:val="FF0000"/>
        </w:rPr>
        <w:t>eq</w:t>
      </w:r>
      <w:r>
        <w:rPr>
          <w:color w:val="FF0000"/>
        </w:rPr>
        <w:t xml:space="preserve"> </w:t>
      </w:r>
      <w:r>
        <w:rPr>
          <w:rFonts w:hint="eastAsia"/>
          <w:color w:val="FF0000"/>
        </w:rPr>
        <w:tab/>
      </w:r>
      <w:r>
        <w:rPr>
          <w:color w:val="FF0000"/>
        </w:rPr>
        <w:t xml:space="preserve">$v0, $zero, </w:t>
      </w:r>
      <w:r>
        <w:rPr>
          <w:rFonts w:hint="eastAsia"/>
          <w:color w:val="FF0000"/>
        </w:rPr>
        <w:t>else</w:t>
      </w:r>
      <w:r>
        <w:rPr>
          <w:color w:val="FF0000"/>
        </w:rPr>
        <w:t xml:space="preserve"> </w:t>
      </w:r>
      <w:r>
        <w:rPr>
          <w:rFonts w:hint="eastAsia"/>
          <w:color w:val="FF0000"/>
        </w:rPr>
        <w:tab/>
      </w:r>
      <w:r>
        <w:rPr>
          <w:rFonts w:hint="eastAsia"/>
          <w:color w:val="FF0000"/>
        </w:rPr>
        <w:t>#</w:t>
      </w:r>
      <w:r>
        <w:rPr>
          <w:color w:val="FF0000"/>
        </w:rPr>
        <w:t xml:space="preserve"> if </w:t>
      </w:r>
      <w:r>
        <w:rPr>
          <w:rFonts w:hint="eastAsia"/>
          <w:color w:val="FF0000"/>
        </w:rPr>
        <w:t>$</w:t>
      </w:r>
      <w:r>
        <w:rPr>
          <w:color w:val="FF0000"/>
        </w:rPr>
        <w:t>v0</w:t>
      </w:r>
      <w:r>
        <w:rPr>
          <w:rFonts w:hint="eastAsia"/>
          <w:color w:val="FF0000"/>
        </w:rPr>
        <w:t xml:space="preserve"> =</w:t>
      </w:r>
      <w:r>
        <w:rPr>
          <w:color w:val="FF0000"/>
        </w:rPr>
        <w:t xml:space="preserve"> 0, </w:t>
      </w:r>
      <w:r>
        <w:rPr>
          <w:rFonts w:hint="eastAsia"/>
          <w:color w:val="FF0000"/>
        </w:rPr>
        <w:t>jump to else</w:t>
      </w:r>
    </w:p>
    <w:p>
      <w:pPr>
        <w:pStyle w:val="3"/>
        <w:ind w:firstLine="1470" w:firstLineChars="700"/>
        <w:rPr>
          <w:color w:val="FF0000"/>
        </w:rPr>
      </w:pPr>
      <w:r>
        <w:rPr>
          <w:color w:val="FF0000"/>
        </w:rPr>
        <w:t xml:space="preserve">sll </w:t>
      </w:r>
      <w:r>
        <w:rPr>
          <w:rFonts w:hint="eastAsia"/>
          <w:color w:val="FF0000"/>
        </w:rPr>
        <w:t xml:space="preserve"> </w:t>
      </w:r>
      <w:r>
        <w:rPr>
          <w:rFonts w:hint="eastAsia"/>
          <w:color w:val="FF0000"/>
        </w:rPr>
        <w:tab/>
      </w:r>
      <w:r>
        <w:rPr>
          <w:color w:val="FF0000"/>
        </w:rPr>
        <w:t>$</w:t>
      </w:r>
      <w:r>
        <w:rPr>
          <w:rFonts w:hint="eastAsia"/>
          <w:color w:val="FF0000"/>
        </w:rPr>
        <w:t>t1</w:t>
      </w:r>
      <w:r>
        <w:rPr>
          <w:color w:val="FF0000"/>
        </w:rPr>
        <w:t>, $</w:t>
      </w:r>
      <w:r>
        <w:rPr>
          <w:rFonts w:hint="eastAsia"/>
          <w:color w:val="FF0000"/>
        </w:rPr>
        <w:t>t3</w:t>
      </w:r>
      <w:r>
        <w:rPr>
          <w:color w:val="FF0000"/>
        </w:rPr>
        <w:t xml:space="preserve">, 2       </w:t>
      </w:r>
      <w:r>
        <w:rPr>
          <w:rFonts w:hint="eastAsia"/>
          <w:color w:val="FF0000"/>
        </w:rPr>
        <w:tab/>
      </w:r>
      <w:r>
        <w:rPr>
          <w:rFonts w:hint="eastAsia"/>
          <w:color w:val="FF0000"/>
        </w:rPr>
        <w:t xml:space="preserve"># </w:t>
      </w:r>
      <w:r>
        <w:rPr>
          <w:color w:val="FF0000"/>
        </w:rPr>
        <w:t>i</w:t>
      </w:r>
      <w:r>
        <w:rPr>
          <w:rFonts w:hint="eastAsia"/>
          <w:color w:val="FF0000"/>
          <w:sz w:val="18"/>
          <w:szCs w:val="18"/>
        </w:rPr>
        <w:t>×</w:t>
      </w:r>
      <w:r>
        <w:rPr>
          <w:color w:val="FF0000"/>
        </w:rPr>
        <w:t xml:space="preserve">4 </w:t>
      </w:r>
    </w:p>
    <w:p>
      <w:pPr>
        <w:pStyle w:val="3"/>
        <w:ind w:firstLine="0"/>
        <w:rPr>
          <w:rFonts w:hint="eastAsia"/>
          <w:color w:val="FF0000"/>
        </w:rPr>
      </w:pPr>
      <w:r>
        <w:rPr>
          <w:color w:val="FF0000"/>
        </w:rPr>
        <w:tab/>
      </w:r>
      <w:r>
        <w:rPr>
          <w:rFonts w:hint="eastAsia"/>
          <w:color w:val="FF0000"/>
        </w:rPr>
        <w:tab/>
      </w:r>
      <w:r>
        <w:rPr>
          <w:rFonts w:hint="eastAsia"/>
          <w:color w:val="FF0000"/>
        </w:rPr>
        <w:tab/>
      </w:r>
      <w:r>
        <w:rPr>
          <w:rFonts w:hint="eastAsia"/>
          <w:color w:val="FF0000"/>
        </w:rPr>
        <w:t xml:space="preserve">  </w:t>
      </w:r>
      <w:r>
        <w:rPr>
          <w:color w:val="FF0000"/>
        </w:rPr>
        <w:t xml:space="preserve">add </w:t>
      </w:r>
      <w:r>
        <w:rPr>
          <w:rFonts w:hint="eastAsia"/>
          <w:color w:val="FF0000"/>
        </w:rPr>
        <w:tab/>
      </w:r>
      <w:r>
        <w:rPr>
          <w:color w:val="FF0000"/>
        </w:rPr>
        <w:t>$</w:t>
      </w:r>
      <w:r>
        <w:rPr>
          <w:rFonts w:hint="eastAsia"/>
          <w:color w:val="FF0000"/>
        </w:rPr>
        <w:t>t1</w:t>
      </w:r>
      <w:r>
        <w:rPr>
          <w:color w:val="FF0000"/>
        </w:rPr>
        <w:t>, $</w:t>
      </w:r>
      <w:r>
        <w:rPr>
          <w:rFonts w:hint="eastAsia"/>
          <w:color w:val="FF0000"/>
        </w:rPr>
        <w:t>t2</w:t>
      </w:r>
      <w:r>
        <w:rPr>
          <w:color w:val="FF0000"/>
        </w:rPr>
        <w:t>, $</w:t>
      </w:r>
      <w:r>
        <w:rPr>
          <w:rFonts w:hint="eastAsia"/>
          <w:color w:val="FF0000"/>
        </w:rPr>
        <w:t>t1</w:t>
      </w:r>
      <w:r>
        <w:rPr>
          <w:color w:val="FF0000"/>
        </w:rPr>
        <w:tab/>
      </w:r>
      <w:r>
        <w:rPr>
          <w:color w:val="FF0000"/>
        </w:rPr>
        <w:t xml:space="preserve">    </w:t>
      </w:r>
      <w:r>
        <w:rPr>
          <w:rFonts w:hint="eastAsia"/>
          <w:color w:val="FF0000"/>
        </w:rPr>
        <w:t xml:space="preserve"># </w:t>
      </w:r>
      <w:r>
        <w:rPr>
          <w:color w:val="FF0000"/>
        </w:rPr>
        <w:t>$</w:t>
      </w:r>
      <w:r>
        <w:rPr>
          <w:rFonts w:hint="eastAsia"/>
          <w:color w:val="FF0000"/>
        </w:rPr>
        <w:t>t1</w:t>
      </w:r>
      <w:r>
        <w:rPr>
          <w:color w:val="FF0000"/>
        </w:rPr>
        <w:t>=array[i]</w:t>
      </w:r>
      <w:r>
        <w:rPr>
          <w:color w:val="FF0000"/>
        </w:rPr>
        <w:tab/>
      </w:r>
      <w:r>
        <w:rPr>
          <w:rFonts w:hint="eastAsia"/>
          <w:color w:val="FF0000"/>
        </w:rPr>
        <w:tab/>
      </w:r>
    </w:p>
    <w:p>
      <w:pPr>
        <w:pStyle w:val="3"/>
        <w:ind w:firstLine="0"/>
        <w:rPr>
          <w:rFonts w:hint="eastAsia"/>
          <w:color w:val="FF0000"/>
        </w:rPr>
      </w:pPr>
      <w:r>
        <w:rPr>
          <w:rFonts w:hint="eastAsia"/>
          <w:color w:val="FF0000"/>
        </w:rPr>
        <w:tab/>
      </w:r>
      <w:r>
        <w:rPr>
          <w:rFonts w:hint="eastAsia"/>
          <w:color w:val="FF0000"/>
        </w:rPr>
        <w:t xml:space="preserve">  </w:t>
      </w:r>
      <w:r>
        <w:rPr>
          <w:rFonts w:hint="eastAsia"/>
          <w:color w:val="FF0000"/>
        </w:rPr>
        <w:tab/>
      </w:r>
      <w:r>
        <w:rPr>
          <w:rFonts w:hint="eastAsia"/>
          <w:color w:val="FF0000"/>
        </w:rPr>
        <w:tab/>
      </w:r>
      <w:r>
        <w:rPr>
          <w:rFonts w:hint="eastAsia"/>
          <w:color w:val="FF0000"/>
        </w:rPr>
        <w:t xml:space="preserve">  l</w:t>
      </w:r>
      <w:r>
        <w:rPr>
          <w:color w:val="FF0000"/>
        </w:rPr>
        <w:t xml:space="preserve">w </w:t>
      </w:r>
      <w:r>
        <w:rPr>
          <w:rFonts w:hint="eastAsia"/>
          <w:color w:val="FF0000"/>
        </w:rPr>
        <w:tab/>
      </w:r>
      <w:r>
        <w:rPr>
          <w:color w:val="FF0000"/>
        </w:rPr>
        <w:t>$</w:t>
      </w:r>
      <w:r>
        <w:rPr>
          <w:rFonts w:hint="eastAsia"/>
          <w:color w:val="FF0000"/>
        </w:rPr>
        <w:t>t4</w:t>
      </w:r>
      <w:r>
        <w:rPr>
          <w:color w:val="FF0000"/>
        </w:rPr>
        <w:t>, 0($</w:t>
      </w:r>
      <w:r>
        <w:rPr>
          <w:rFonts w:hint="eastAsia"/>
          <w:color w:val="FF0000"/>
        </w:rPr>
        <w:t>t1</w:t>
      </w:r>
      <w:r>
        <w:rPr>
          <w:color w:val="FF0000"/>
        </w:rPr>
        <w:t>)</w:t>
      </w:r>
      <w:r>
        <w:rPr>
          <w:color w:val="FF0000"/>
        </w:rPr>
        <w:tab/>
      </w:r>
      <w:r>
        <w:rPr>
          <w:color w:val="FF0000"/>
        </w:rPr>
        <w:t xml:space="preserve"> </w:t>
      </w:r>
      <w:r>
        <w:rPr>
          <w:rFonts w:hint="eastAsia"/>
          <w:color w:val="FF0000"/>
        </w:rPr>
        <w:tab/>
      </w:r>
      <w:r>
        <w:rPr>
          <w:rFonts w:hint="eastAsia"/>
          <w:color w:val="FF0000"/>
        </w:rPr>
        <w:t># load array[i]</w:t>
      </w:r>
    </w:p>
    <w:p>
      <w:pPr>
        <w:pStyle w:val="3"/>
        <w:ind w:left="840" w:leftChars="400" w:firstLine="630" w:firstLineChars="300"/>
        <w:rPr>
          <w:rFonts w:hint="eastAsia"/>
          <w:color w:val="FF0000"/>
        </w:rPr>
      </w:pPr>
      <w:r>
        <w:rPr>
          <w:color w:val="FF0000"/>
        </w:rPr>
        <w:t xml:space="preserve">add </w:t>
      </w:r>
      <w:r>
        <w:rPr>
          <w:rFonts w:hint="eastAsia"/>
          <w:color w:val="FF0000"/>
        </w:rPr>
        <w:tab/>
      </w:r>
      <w:r>
        <w:rPr>
          <w:color w:val="FF0000"/>
        </w:rPr>
        <w:t>$</w:t>
      </w:r>
      <w:r>
        <w:rPr>
          <w:rFonts w:hint="eastAsia"/>
          <w:color w:val="FF0000"/>
        </w:rPr>
        <w:t>s0</w:t>
      </w:r>
      <w:r>
        <w:rPr>
          <w:color w:val="FF0000"/>
        </w:rPr>
        <w:t>, $</w:t>
      </w:r>
      <w:r>
        <w:rPr>
          <w:rFonts w:hint="eastAsia"/>
          <w:color w:val="FF0000"/>
        </w:rPr>
        <w:t>s0</w:t>
      </w:r>
      <w:r>
        <w:rPr>
          <w:color w:val="FF0000"/>
        </w:rPr>
        <w:t>, $</w:t>
      </w:r>
      <w:r>
        <w:rPr>
          <w:rFonts w:hint="eastAsia"/>
          <w:color w:val="FF0000"/>
        </w:rPr>
        <w:t>t4</w:t>
      </w:r>
      <w:r>
        <w:rPr>
          <w:color w:val="FF0000"/>
        </w:rPr>
        <w:tab/>
      </w:r>
      <w:r>
        <w:rPr>
          <w:color w:val="FF0000"/>
        </w:rPr>
        <w:t xml:space="preserve">    </w:t>
      </w:r>
      <w:r>
        <w:rPr>
          <w:rFonts w:hint="eastAsia"/>
          <w:color w:val="FF0000"/>
        </w:rPr>
        <w:t># sum+</w:t>
      </w:r>
      <w:r>
        <w:rPr>
          <w:color w:val="FF0000"/>
        </w:rPr>
        <w:t>=array[i]</w:t>
      </w:r>
      <w:r>
        <w:rPr>
          <w:color w:val="FF0000"/>
        </w:rPr>
        <w:tab/>
      </w:r>
    </w:p>
    <w:p>
      <w:pPr>
        <w:pStyle w:val="3"/>
        <w:ind w:firstLine="0"/>
        <w:rPr>
          <w:rFonts w:hint="eastAsia"/>
          <w:color w:val="FF0000"/>
        </w:rPr>
      </w:pPr>
      <w:r>
        <w:rPr>
          <w:color w:val="FF0000"/>
        </w:rPr>
        <w:tab/>
      </w:r>
      <w:r>
        <w:rPr>
          <w:color w:val="FF0000"/>
        </w:rPr>
        <w:tab/>
      </w:r>
      <w:r>
        <w:rPr>
          <w:color w:val="FF0000"/>
        </w:rPr>
        <w:t>else</w:t>
      </w:r>
      <w:r>
        <w:rPr>
          <w:rFonts w:hint="eastAsia"/>
          <w:color w:val="FF0000"/>
        </w:rPr>
        <w:t xml:space="preserve">： </w:t>
      </w:r>
      <w:r>
        <w:rPr>
          <w:color w:val="FF0000"/>
        </w:rPr>
        <w:t xml:space="preserve">addi </w:t>
      </w:r>
      <w:r>
        <w:rPr>
          <w:rFonts w:hint="eastAsia"/>
          <w:color w:val="FF0000"/>
        </w:rPr>
        <w:tab/>
      </w:r>
      <w:r>
        <w:rPr>
          <w:color w:val="FF0000"/>
        </w:rPr>
        <w:t>$</w:t>
      </w:r>
      <w:r>
        <w:rPr>
          <w:rFonts w:hint="eastAsia"/>
          <w:color w:val="FF0000"/>
        </w:rPr>
        <w:t>t3</w:t>
      </w:r>
      <w:r>
        <w:rPr>
          <w:color w:val="FF0000"/>
        </w:rPr>
        <w:t>, $</w:t>
      </w:r>
      <w:r>
        <w:rPr>
          <w:rFonts w:hint="eastAsia"/>
          <w:color w:val="FF0000"/>
        </w:rPr>
        <w:t>t3</w:t>
      </w:r>
      <w:r>
        <w:rPr>
          <w:color w:val="FF0000"/>
        </w:rPr>
        <w:t>, 1</w:t>
      </w:r>
      <w:r>
        <w:rPr>
          <w:rFonts w:hint="eastAsia"/>
          <w:color w:val="FF0000"/>
        </w:rPr>
        <w:tab/>
      </w:r>
      <w:r>
        <w:rPr>
          <w:rFonts w:hint="eastAsia"/>
          <w:color w:val="FF0000"/>
        </w:rPr>
        <w:tab/>
      </w:r>
      <w:r>
        <w:rPr>
          <w:rFonts w:hint="eastAsia"/>
          <w:color w:val="FF0000"/>
        </w:rPr>
        <w:t xml:space="preserve"># </w:t>
      </w:r>
      <w:r>
        <w:rPr>
          <w:color w:val="FF0000"/>
        </w:rPr>
        <w:t>i=</w:t>
      </w:r>
      <w:r>
        <w:rPr>
          <w:rFonts w:hint="eastAsia"/>
          <w:color w:val="FF0000"/>
        </w:rPr>
        <w:t>i+1</w:t>
      </w:r>
    </w:p>
    <w:p>
      <w:pPr>
        <w:pStyle w:val="3"/>
        <w:ind w:firstLine="1470" w:firstLineChars="700"/>
        <w:rPr>
          <w:rFonts w:hint="eastAsia"/>
          <w:color w:val="FF0000"/>
        </w:rPr>
      </w:pPr>
      <w:r>
        <w:rPr>
          <w:color w:val="FF0000"/>
        </w:rPr>
        <w:t xml:space="preserve">j  </w:t>
      </w:r>
      <w:r>
        <w:rPr>
          <w:rFonts w:hint="eastAsia"/>
          <w:color w:val="FF0000"/>
        </w:rPr>
        <w:tab/>
      </w:r>
      <w:r>
        <w:rPr>
          <w:color w:val="FF0000"/>
        </w:rPr>
        <w:t xml:space="preserve">loop </w:t>
      </w:r>
    </w:p>
    <w:p>
      <w:pPr>
        <w:pStyle w:val="3"/>
        <w:ind w:firstLine="663" w:firstLineChars="316"/>
        <w:rPr>
          <w:rFonts w:hint="eastAsia"/>
          <w:color w:val="FF0000"/>
        </w:rPr>
      </w:pPr>
      <w:r>
        <w:rPr>
          <w:color w:val="FF0000"/>
        </w:rPr>
        <w:t xml:space="preserve"> </w:t>
      </w:r>
      <w:r>
        <w:rPr>
          <w:rFonts w:hint="eastAsia"/>
          <w:color w:val="FF0000"/>
        </w:rPr>
        <w:t>e</w:t>
      </w:r>
      <w:r>
        <w:rPr>
          <w:color w:val="FF0000"/>
        </w:rPr>
        <w:t>xit</w:t>
      </w:r>
      <w:r>
        <w:rPr>
          <w:rFonts w:hint="eastAsia"/>
          <w:color w:val="FF0000"/>
        </w:rPr>
        <w:t>1</w:t>
      </w:r>
      <w:r>
        <w:rPr>
          <w:color w:val="FF0000"/>
        </w:rPr>
        <w:t xml:space="preserve">: </w:t>
      </w:r>
      <w:r>
        <w:rPr>
          <w:rFonts w:hint="eastAsia"/>
          <w:color w:val="FF0000"/>
        </w:rPr>
        <w:t xml:space="preserve"> lw</w:t>
      </w:r>
      <w:r>
        <w:rPr>
          <w:rFonts w:hint="eastAsia"/>
          <w:color w:val="FF0000"/>
        </w:rPr>
        <w:tab/>
      </w:r>
      <w:r>
        <w:rPr>
          <w:rFonts w:hint="eastAsia"/>
          <w:color w:val="FF0000"/>
        </w:rPr>
        <w:t xml:space="preserve">    $ra, 4($sp)</w:t>
      </w:r>
      <w:r>
        <w:rPr>
          <w:rFonts w:hint="eastAsia"/>
          <w:color w:val="FF0000"/>
        </w:rPr>
        <w:tab/>
      </w:r>
      <w:r>
        <w:rPr>
          <w:rFonts w:hint="eastAsia"/>
          <w:color w:val="FF0000"/>
        </w:rPr>
        <w:tab/>
      </w:r>
      <w:r>
        <w:rPr>
          <w:rFonts w:hint="eastAsia"/>
          <w:color w:val="FF0000"/>
        </w:rPr>
        <w:t xml:space="preserve"># restore $ra </w:t>
      </w:r>
    </w:p>
    <w:p>
      <w:pPr>
        <w:pStyle w:val="3"/>
        <w:ind w:firstLine="0"/>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 xml:space="preserve">  lw</w:t>
      </w:r>
      <w:r>
        <w:rPr>
          <w:rFonts w:hint="eastAsia"/>
          <w:color w:val="FF0000"/>
        </w:rPr>
        <w:tab/>
      </w:r>
      <w:r>
        <w:rPr>
          <w:rFonts w:hint="eastAsia"/>
          <w:color w:val="FF0000"/>
        </w:rPr>
        <w:t>$fp, 0($sp)</w:t>
      </w:r>
      <w:r>
        <w:rPr>
          <w:rFonts w:hint="eastAsia"/>
          <w:color w:val="FF0000"/>
        </w:rPr>
        <w:tab/>
      </w:r>
      <w:r>
        <w:rPr>
          <w:rFonts w:hint="eastAsia"/>
          <w:color w:val="FF0000"/>
        </w:rPr>
        <w:t xml:space="preserve">    # restore $fp</w:t>
      </w:r>
    </w:p>
    <w:p>
      <w:pPr>
        <w:pStyle w:val="3"/>
        <w:ind w:firstLine="0"/>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 xml:space="preserve">  </w:t>
      </w:r>
      <w:r>
        <w:rPr>
          <w:color w:val="FF0000"/>
        </w:rPr>
        <w:t xml:space="preserve">addi </w:t>
      </w:r>
      <w:r>
        <w:rPr>
          <w:rFonts w:hint="eastAsia"/>
          <w:color w:val="FF0000"/>
        </w:rPr>
        <w:tab/>
      </w:r>
      <w:r>
        <w:rPr>
          <w:color w:val="FF0000"/>
        </w:rPr>
        <w:t xml:space="preserve">$sp, $sp, </w:t>
      </w:r>
      <w:r>
        <w:rPr>
          <w:rFonts w:hint="eastAsia"/>
          <w:color w:val="FF0000"/>
        </w:rPr>
        <w:t>8</w:t>
      </w:r>
      <w:r>
        <w:rPr>
          <w:rFonts w:hint="eastAsia"/>
          <w:color w:val="FF0000"/>
        </w:rPr>
        <w:tab/>
      </w:r>
      <w:r>
        <w:rPr>
          <w:rFonts w:hint="eastAsia"/>
          <w:color w:val="FF0000"/>
        </w:rPr>
        <w:tab/>
      </w:r>
      <w:r>
        <w:rPr>
          <w:rFonts w:hint="eastAsia"/>
          <w:color w:val="FF0000"/>
        </w:rPr>
        <w:t># free stack frame</w:t>
      </w:r>
    </w:p>
    <w:p>
      <w:pPr>
        <w:pStyle w:val="3"/>
        <w:ind w:firstLine="0"/>
        <w:rPr>
          <w:rFonts w:hint="eastAsia"/>
          <w:color w:val="FF0000"/>
        </w:rPr>
      </w:pPr>
      <w:r>
        <w:rPr>
          <w:rFonts w:hint="eastAsia"/>
          <w:color w:val="FF0000"/>
        </w:rPr>
        <w:t xml:space="preserve">              </w:t>
      </w:r>
      <w:r>
        <w:rPr>
          <w:color w:val="FF0000"/>
        </w:rPr>
        <w:t xml:space="preserve">jr </w:t>
      </w:r>
      <w:r>
        <w:rPr>
          <w:rFonts w:hint="eastAsia"/>
          <w:color w:val="FF0000"/>
        </w:rPr>
        <w:tab/>
      </w:r>
      <w:r>
        <w:rPr>
          <w:color w:val="FF0000"/>
        </w:rPr>
        <w:t>$ra</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 return to caller</w:t>
      </w:r>
    </w:p>
    <w:p>
      <w:pPr>
        <w:pStyle w:val="3"/>
        <w:ind w:firstLine="0"/>
        <w:rPr>
          <w:rFonts w:hint="eastAsia"/>
          <w:color w:val="FF0000"/>
        </w:rPr>
      </w:pPr>
      <w:r>
        <w:rPr>
          <w:rFonts w:hint="eastAsia"/>
          <w:color w:val="FF0000"/>
        </w:rPr>
        <w:t>（2）过程compare：入口参数为a和b，分别在</w:t>
      </w:r>
      <w:r>
        <w:rPr>
          <w:rFonts w:hint="eastAsia"/>
          <w:bCs/>
          <w:color w:val="FF0000"/>
        </w:rPr>
        <w:t>$a0和$a1中。</w:t>
      </w:r>
      <w:r>
        <w:rPr>
          <w:rFonts w:hint="eastAsia"/>
          <w:color w:val="FF0000"/>
        </w:rPr>
        <w:t>有一个返回参数，没有局部变量，是叶子过程，且过程体中没有用到任何保存寄存器，所以栈帧中不需要保留任何信息。</w:t>
      </w:r>
    </w:p>
    <w:p>
      <w:pPr>
        <w:pStyle w:val="3"/>
        <w:snapToGrid w:val="0"/>
        <w:spacing w:line="300" w:lineRule="atLeast"/>
        <w:ind w:firstLineChars="200"/>
        <w:rPr>
          <w:rFonts w:hint="eastAsia"/>
          <w:color w:val="FF0000"/>
        </w:rPr>
      </w:pPr>
      <w:r>
        <w:rPr>
          <w:rFonts w:hint="eastAsia"/>
          <w:color w:val="FF0000"/>
        </w:rPr>
        <w:t>c</w:t>
      </w:r>
      <w:r>
        <w:rPr>
          <w:color w:val="FF0000"/>
        </w:rPr>
        <w:t>ompare:</w:t>
      </w:r>
      <w:r>
        <w:rPr>
          <w:rFonts w:hint="eastAsia"/>
          <w:color w:val="FF0000"/>
        </w:rPr>
        <w:tab/>
      </w:r>
      <w:r>
        <w:rPr>
          <w:rFonts w:hint="eastAsia"/>
          <w:color w:val="FF0000"/>
        </w:rPr>
        <w:t xml:space="preserve">  </w:t>
      </w:r>
      <w:r>
        <w:rPr>
          <w:color w:val="FF0000"/>
        </w:rPr>
        <w:t xml:space="preserve">move </w:t>
      </w:r>
      <w:r>
        <w:rPr>
          <w:rFonts w:hint="eastAsia"/>
          <w:color w:val="FF0000"/>
        </w:rPr>
        <w:tab/>
      </w:r>
      <w:r>
        <w:rPr>
          <w:color w:val="FF0000"/>
        </w:rPr>
        <w:t xml:space="preserve">$v0, $zero       </w:t>
      </w:r>
      <w:r>
        <w:rPr>
          <w:rFonts w:hint="eastAsia"/>
          <w:color w:val="FF0000"/>
        </w:rPr>
        <w:t xml:space="preserve"> # return 0</w:t>
      </w:r>
    </w:p>
    <w:p>
      <w:pPr>
        <w:pStyle w:val="3"/>
        <w:snapToGrid w:val="0"/>
        <w:spacing w:line="300" w:lineRule="atLeast"/>
        <w:ind w:firstLine="1470" w:firstLineChars="700"/>
        <w:rPr>
          <w:rFonts w:hint="eastAsia"/>
          <w:color w:val="FF0000"/>
        </w:rPr>
      </w:pPr>
      <w:r>
        <w:rPr>
          <w:color w:val="FF0000"/>
        </w:rPr>
        <w:t xml:space="preserve">beq </w:t>
      </w:r>
      <w:r>
        <w:rPr>
          <w:rFonts w:hint="eastAsia"/>
          <w:color w:val="FF0000"/>
        </w:rPr>
        <w:tab/>
      </w:r>
      <w:r>
        <w:rPr>
          <w:rFonts w:hint="eastAsia"/>
          <w:bCs/>
          <w:color w:val="FF0000"/>
        </w:rPr>
        <w:t>$a0, $a1</w:t>
      </w:r>
      <w:r>
        <w:rPr>
          <w:color w:val="FF0000"/>
        </w:rPr>
        <w:t>, exit</w:t>
      </w:r>
      <w:r>
        <w:rPr>
          <w:rFonts w:hint="eastAsia"/>
          <w:color w:val="FF0000"/>
        </w:rPr>
        <w:t>2</w:t>
      </w:r>
      <w:r>
        <w:rPr>
          <w:color w:val="FF0000"/>
        </w:rPr>
        <w:t xml:space="preserve"> </w:t>
      </w:r>
      <w:r>
        <w:rPr>
          <w:rFonts w:hint="eastAsia"/>
          <w:color w:val="FF0000"/>
        </w:rPr>
        <w:t xml:space="preserve">  </w:t>
      </w:r>
      <w:r>
        <w:rPr>
          <w:rFonts w:hint="eastAsia"/>
          <w:color w:val="FF0000"/>
        </w:rPr>
        <w:tab/>
      </w:r>
      <w:r>
        <w:rPr>
          <w:rFonts w:hint="eastAsia"/>
          <w:color w:val="FF0000"/>
        </w:rPr>
        <w:t>#</w:t>
      </w:r>
      <w:r>
        <w:rPr>
          <w:color w:val="FF0000"/>
        </w:rPr>
        <w:t xml:space="preserve"> if </w:t>
      </w:r>
      <w:r>
        <w:rPr>
          <w:rFonts w:hint="eastAsia"/>
          <w:color w:val="FF0000"/>
        </w:rPr>
        <w:t>$a0=$a1</w:t>
      </w:r>
      <w:r>
        <w:rPr>
          <w:color w:val="FF0000"/>
        </w:rPr>
        <w:t xml:space="preserve">, </w:t>
      </w:r>
      <w:r>
        <w:rPr>
          <w:rFonts w:hint="eastAsia"/>
          <w:color w:val="FF0000"/>
        </w:rPr>
        <w:t>jump to exit2</w:t>
      </w:r>
    </w:p>
    <w:p>
      <w:pPr>
        <w:pStyle w:val="3"/>
        <w:snapToGrid w:val="0"/>
        <w:spacing w:line="300" w:lineRule="atLeast"/>
        <w:ind w:firstLine="1470" w:firstLineChars="700"/>
        <w:rPr>
          <w:color w:val="FF0000"/>
        </w:rPr>
      </w:pPr>
      <w:r>
        <w:rPr>
          <w:color w:val="FF0000"/>
        </w:rPr>
        <w:t>slt</w:t>
      </w:r>
      <w:r>
        <w:rPr>
          <w:rFonts w:hint="eastAsia"/>
          <w:bCs/>
          <w:color w:val="FF0000"/>
        </w:rPr>
        <w:t xml:space="preserve"> </w:t>
      </w:r>
      <w:r>
        <w:rPr>
          <w:rFonts w:hint="eastAsia"/>
          <w:bCs/>
          <w:color w:val="FF0000"/>
        </w:rPr>
        <w:tab/>
      </w:r>
      <w:r>
        <w:rPr>
          <w:rFonts w:hint="eastAsia"/>
          <w:bCs/>
          <w:color w:val="FF0000"/>
        </w:rPr>
        <w:t>$t1, $a0, $a1</w:t>
      </w:r>
      <w:r>
        <w:rPr>
          <w:rFonts w:hint="eastAsia"/>
          <w:bCs/>
          <w:color w:val="FF0000"/>
        </w:rPr>
        <w:tab/>
      </w:r>
      <w:r>
        <w:rPr>
          <w:rFonts w:hint="eastAsia"/>
          <w:bCs/>
          <w:color w:val="FF0000"/>
        </w:rPr>
        <w:tab/>
      </w:r>
      <w:r>
        <w:rPr>
          <w:rFonts w:hint="eastAsia"/>
          <w:color w:val="FF0000"/>
        </w:rPr>
        <w:t>#</w:t>
      </w:r>
      <w:r>
        <w:rPr>
          <w:color w:val="FF0000"/>
        </w:rPr>
        <w:t xml:space="preserve"> if </w:t>
      </w:r>
      <w:r>
        <w:rPr>
          <w:rFonts w:hint="eastAsia"/>
          <w:color w:val="FF0000"/>
        </w:rPr>
        <w:t>$a0</w:t>
      </w:r>
      <w:r>
        <w:rPr>
          <w:color w:val="FF0000"/>
        </w:rPr>
        <w:t>&lt;</w:t>
      </w:r>
      <w:r>
        <w:rPr>
          <w:rFonts w:hint="eastAsia"/>
          <w:color w:val="FF0000"/>
        </w:rPr>
        <w:t>$a1</w:t>
      </w:r>
      <w:r>
        <w:rPr>
          <w:color w:val="FF0000"/>
        </w:rPr>
        <w:t>, $</w:t>
      </w:r>
      <w:r>
        <w:rPr>
          <w:rFonts w:hint="eastAsia"/>
          <w:color w:val="FF0000"/>
        </w:rPr>
        <w:t>t1</w:t>
      </w:r>
      <w:r>
        <w:rPr>
          <w:color w:val="FF0000"/>
        </w:rPr>
        <w:t>=1</w:t>
      </w:r>
      <w:r>
        <w:rPr>
          <w:rFonts w:hint="eastAsia"/>
          <w:color w:val="FF0000"/>
        </w:rPr>
        <w:t>;</w:t>
      </w:r>
      <w:r>
        <w:rPr>
          <w:color w:val="FF0000"/>
        </w:rPr>
        <w:t xml:space="preserve"> if </w:t>
      </w:r>
      <w:r>
        <w:rPr>
          <w:rFonts w:hint="eastAsia"/>
          <w:color w:val="FF0000"/>
        </w:rPr>
        <w:t>$a0&gt;=$a1</w:t>
      </w:r>
      <w:r>
        <w:rPr>
          <w:color w:val="FF0000"/>
        </w:rPr>
        <w:t>, $</w:t>
      </w:r>
      <w:r>
        <w:rPr>
          <w:rFonts w:hint="eastAsia"/>
          <w:color w:val="FF0000"/>
        </w:rPr>
        <w:t>t1</w:t>
      </w:r>
      <w:r>
        <w:rPr>
          <w:color w:val="FF0000"/>
        </w:rPr>
        <w:t>=</w:t>
      </w:r>
      <w:r>
        <w:rPr>
          <w:rFonts w:hint="eastAsia"/>
          <w:color w:val="FF0000"/>
        </w:rPr>
        <w:t xml:space="preserve"> 0</w:t>
      </w:r>
    </w:p>
    <w:p>
      <w:pPr>
        <w:pStyle w:val="3"/>
        <w:snapToGrid w:val="0"/>
        <w:spacing w:line="300" w:lineRule="atLeast"/>
        <w:ind w:firstLine="0"/>
        <w:rPr>
          <w:rFonts w:hint="eastAsia"/>
          <w:color w:val="FF0000"/>
        </w:rPr>
      </w:pPr>
      <w:r>
        <w:rPr>
          <w:color w:val="FF0000"/>
        </w:rPr>
        <w:tab/>
      </w:r>
      <w:r>
        <w:rPr>
          <w:color w:val="FF0000"/>
        </w:rPr>
        <w:t xml:space="preserve"> </w:t>
      </w:r>
      <w:r>
        <w:rPr>
          <w:rFonts w:hint="eastAsia"/>
          <w:color w:val="FF0000"/>
        </w:rPr>
        <w:tab/>
      </w:r>
      <w:r>
        <w:rPr>
          <w:rFonts w:hint="eastAsia"/>
          <w:color w:val="FF0000"/>
        </w:rPr>
        <w:tab/>
      </w:r>
      <w:r>
        <w:rPr>
          <w:rFonts w:hint="eastAsia"/>
          <w:color w:val="FF0000"/>
        </w:rPr>
        <w:t xml:space="preserve">  </w:t>
      </w:r>
      <w:r>
        <w:rPr>
          <w:color w:val="FF0000"/>
        </w:rPr>
        <w:t>b</w:t>
      </w:r>
      <w:r>
        <w:rPr>
          <w:rFonts w:hint="eastAsia"/>
          <w:color w:val="FF0000"/>
        </w:rPr>
        <w:t>ne</w:t>
      </w:r>
      <w:r>
        <w:rPr>
          <w:color w:val="FF0000"/>
        </w:rPr>
        <w:t xml:space="preserve"> </w:t>
      </w:r>
      <w:r>
        <w:rPr>
          <w:rFonts w:hint="eastAsia"/>
          <w:color w:val="FF0000"/>
        </w:rPr>
        <w:tab/>
      </w:r>
      <w:r>
        <w:rPr>
          <w:color w:val="FF0000"/>
        </w:rPr>
        <w:t>$</w:t>
      </w:r>
      <w:r>
        <w:rPr>
          <w:rFonts w:hint="eastAsia"/>
          <w:color w:val="FF0000"/>
        </w:rPr>
        <w:t>t</w:t>
      </w:r>
      <w:r>
        <w:rPr>
          <w:color w:val="FF0000"/>
        </w:rPr>
        <w:t>1, $zero, exit</w:t>
      </w:r>
      <w:r>
        <w:rPr>
          <w:rFonts w:hint="eastAsia"/>
          <w:color w:val="FF0000"/>
        </w:rPr>
        <w:t>2</w:t>
      </w:r>
      <w:r>
        <w:rPr>
          <w:color w:val="FF0000"/>
        </w:rPr>
        <w:t xml:space="preserve"> </w:t>
      </w:r>
      <w:r>
        <w:rPr>
          <w:rFonts w:hint="eastAsia"/>
          <w:color w:val="FF0000"/>
        </w:rPr>
        <w:tab/>
      </w:r>
      <w:r>
        <w:rPr>
          <w:rFonts w:hint="eastAsia"/>
          <w:color w:val="FF0000"/>
        </w:rPr>
        <w:t>#</w:t>
      </w:r>
      <w:r>
        <w:rPr>
          <w:color w:val="FF0000"/>
        </w:rPr>
        <w:t xml:space="preserve"> if </w:t>
      </w:r>
      <w:r>
        <w:rPr>
          <w:rFonts w:hint="eastAsia"/>
          <w:color w:val="FF0000"/>
        </w:rPr>
        <w:t>$a0</w:t>
      </w:r>
      <w:r>
        <w:rPr>
          <w:color w:val="FF0000"/>
        </w:rPr>
        <w:t>&lt;</w:t>
      </w:r>
      <w:r>
        <w:rPr>
          <w:rFonts w:hint="eastAsia"/>
          <w:color w:val="FF0000"/>
        </w:rPr>
        <w:t>$a1</w:t>
      </w:r>
      <w:r>
        <w:rPr>
          <w:color w:val="FF0000"/>
        </w:rPr>
        <w:t xml:space="preserve">, </w:t>
      </w:r>
      <w:r>
        <w:rPr>
          <w:rFonts w:hint="eastAsia"/>
          <w:color w:val="FF0000"/>
        </w:rPr>
        <w:t>jump to exit2</w:t>
      </w:r>
    </w:p>
    <w:p>
      <w:pPr>
        <w:pStyle w:val="3"/>
        <w:snapToGrid w:val="0"/>
        <w:spacing w:line="300" w:lineRule="atLeast"/>
        <w:ind w:firstLine="0"/>
        <w:rPr>
          <w:rFonts w:hint="eastAsia"/>
          <w:color w:val="FF0000"/>
        </w:rPr>
      </w:pPr>
      <w:r>
        <w:rPr>
          <w:rFonts w:hint="eastAsia"/>
          <w:color w:val="FF0000"/>
        </w:rPr>
        <w:t xml:space="preserve">              ori  </w:t>
      </w:r>
      <w:r>
        <w:rPr>
          <w:rFonts w:hint="eastAsia"/>
          <w:color w:val="FF0000"/>
        </w:rPr>
        <w:tab/>
      </w:r>
      <w:r>
        <w:rPr>
          <w:color w:val="FF0000"/>
        </w:rPr>
        <w:t>$v0, $zero</w:t>
      </w:r>
      <w:r>
        <w:rPr>
          <w:rFonts w:hint="eastAsia"/>
          <w:color w:val="FF0000"/>
        </w:rPr>
        <w:t>,1      # return 1</w:t>
      </w:r>
    </w:p>
    <w:p>
      <w:pPr>
        <w:pStyle w:val="3"/>
        <w:snapToGrid w:val="0"/>
        <w:spacing w:line="300" w:lineRule="atLeast"/>
        <w:ind w:firstLine="0"/>
        <w:rPr>
          <w:rFonts w:hint="eastAsia"/>
          <w:color w:val="FF0000"/>
        </w:rPr>
      </w:pPr>
      <w:r>
        <w:rPr>
          <w:color w:val="FF0000"/>
        </w:rPr>
        <w:t xml:space="preserve">       exit</w:t>
      </w:r>
      <w:r>
        <w:rPr>
          <w:rFonts w:hint="eastAsia"/>
          <w:color w:val="FF0000"/>
        </w:rPr>
        <w:t>2</w:t>
      </w:r>
      <w:r>
        <w:rPr>
          <w:color w:val="FF0000"/>
        </w:rPr>
        <w:t xml:space="preserve">: </w:t>
      </w:r>
      <w:r>
        <w:rPr>
          <w:rFonts w:hint="eastAsia"/>
          <w:color w:val="FF0000"/>
        </w:rPr>
        <w:t xml:space="preserve"> </w:t>
      </w:r>
      <w:r>
        <w:rPr>
          <w:color w:val="FF0000"/>
        </w:rPr>
        <w:t xml:space="preserve">jr </w:t>
      </w:r>
      <w:r>
        <w:rPr>
          <w:rFonts w:hint="eastAsia"/>
          <w:color w:val="FF0000"/>
        </w:rPr>
        <w:tab/>
      </w:r>
      <w:r>
        <w:rPr>
          <w:rFonts w:hint="eastAsia"/>
          <w:color w:val="FF0000"/>
        </w:rPr>
        <w:tab/>
      </w:r>
      <w:r>
        <w:rPr>
          <w:color w:val="FF0000"/>
        </w:rPr>
        <w:t>$ra</w:t>
      </w:r>
    </w:p>
    <w:p>
      <w:pPr>
        <w:pStyle w:val="3"/>
        <w:ind w:firstLine="0"/>
        <w:jc w:val="center"/>
        <w:rPr>
          <w:rFonts w:hint="eastAsia"/>
          <w:color w:val="FF0000"/>
        </w:rPr>
      </w:pPr>
    </w:p>
    <w:p>
      <w:pPr>
        <w:numPr>
          <w:ilvl w:val="0"/>
          <w:numId w:val="11"/>
        </w:numPr>
        <w:ind w:left="424" w:leftChars="-1" w:hanging="426" w:hangingChars="203"/>
        <w:rPr>
          <w:szCs w:val="21"/>
        </w:rPr>
      </w:pPr>
      <w:r>
        <w:rPr>
          <w:szCs w:val="21"/>
        </w:rPr>
        <w:t>以下是一个计算阶乘的C语言递归过程，请按照MIPS过程调用协议写出该递归过程对应的MIPS汇编语言程序，要求目标代码尽量短（提示：乘法运算可用乘法指令“mul rd, rs, rt”来实现，功能为“rd←(rs)</w:t>
      </w:r>
      <w:r>
        <w:t xml:space="preserve"> ×</w:t>
      </w:r>
      <w:r>
        <w:rPr>
          <w:szCs w:val="21"/>
        </w:rPr>
        <w:t>(rt)”）。</w:t>
      </w:r>
    </w:p>
    <w:p>
      <w:pPr>
        <w:pStyle w:val="3"/>
        <w:spacing w:before="156" w:beforeLines="50"/>
        <w:ind w:firstLine="1285" w:firstLineChars="612"/>
        <w:rPr>
          <w:szCs w:val="21"/>
        </w:rPr>
      </w:pPr>
      <w:r>
        <w:rPr>
          <w:szCs w:val="21"/>
        </w:rPr>
        <w:t xml:space="preserve">int  fact ( int n) </w:t>
      </w:r>
    </w:p>
    <w:p>
      <w:pPr>
        <w:pStyle w:val="3"/>
        <w:snapToGrid w:val="0"/>
        <w:ind w:firstLine="1274" w:firstLineChars="607"/>
        <w:rPr>
          <w:szCs w:val="21"/>
        </w:rPr>
      </w:pPr>
      <w:r>
        <w:rPr>
          <w:szCs w:val="21"/>
        </w:rPr>
        <w:t>{</w:t>
      </w:r>
    </w:p>
    <w:p>
      <w:pPr>
        <w:pStyle w:val="3"/>
        <w:snapToGrid w:val="0"/>
        <w:ind w:firstLine="1274" w:firstLineChars="607"/>
        <w:rPr>
          <w:szCs w:val="21"/>
        </w:rPr>
      </w:pPr>
      <w:r>
        <w:rPr>
          <w:szCs w:val="21"/>
        </w:rPr>
        <w:tab/>
      </w:r>
      <w:r>
        <w:rPr>
          <w:szCs w:val="21"/>
        </w:rPr>
        <w:t xml:space="preserve">if  (n &lt; 1)  </w:t>
      </w:r>
    </w:p>
    <w:p>
      <w:pPr>
        <w:pStyle w:val="3"/>
        <w:snapToGrid w:val="0"/>
        <w:ind w:firstLine="2219" w:firstLineChars="1057"/>
        <w:rPr>
          <w:szCs w:val="21"/>
        </w:rPr>
      </w:pPr>
      <w:r>
        <w:rPr>
          <w:szCs w:val="21"/>
        </w:rPr>
        <w:t>return (1) ;</w:t>
      </w:r>
    </w:p>
    <w:p>
      <w:pPr>
        <w:pStyle w:val="3"/>
        <w:snapToGrid w:val="0"/>
        <w:ind w:firstLine="1274" w:firstLineChars="607"/>
        <w:rPr>
          <w:szCs w:val="21"/>
        </w:rPr>
      </w:pPr>
      <w:r>
        <w:rPr>
          <w:szCs w:val="21"/>
        </w:rPr>
        <w:t xml:space="preserve">    else</w:t>
      </w:r>
      <w:r>
        <w:rPr>
          <w:szCs w:val="21"/>
        </w:rPr>
        <w:tab/>
      </w:r>
      <w:r>
        <w:rPr>
          <w:szCs w:val="21"/>
        </w:rPr>
        <w:t xml:space="preserve"> return (n*fact (n-1) )；</w:t>
      </w:r>
    </w:p>
    <w:p>
      <w:pPr>
        <w:pStyle w:val="3"/>
        <w:ind w:left="840"/>
        <w:rPr>
          <w:szCs w:val="21"/>
        </w:rPr>
      </w:pPr>
      <w:r>
        <w:rPr>
          <w:szCs w:val="21"/>
        </w:rPr>
        <w:t>}</w:t>
      </w:r>
    </w:p>
    <w:p>
      <w:pPr>
        <w:pStyle w:val="3"/>
        <w:rPr>
          <w:rFonts w:hint="eastAsia"/>
          <w:color w:val="FF0000"/>
          <w:szCs w:val="21"/>
        </w:rPr>
      </w:pPr>
      <w:r>
        <w:rPr>
          <w:rFonts w:hint="eastAsia"/>
          <w:color w:val="FF0000"/>
          <w:szCs w:val="21"/>
        </w:rPr>
        <w:t>参考</w:t>
      </w:r>
      <w:r>
        <w:rPr>
          <w:color w:val="FF0000"/>
          <w:szCs w:val="21"/>
        </w:rPr>
        <w:t>答案：</w:t>
      </w:r>
    </w:p>
    <w:p>
      <w:pPr>
        <w:pStyle w:val="3"/>
        <w:rPr>
          <w:rFonts w:hint="eastAsia"/>
          <w:color w:val="FF0000"/>
          <w:szCs w:val="21"/>
        </w:rPr>
      </w:pPr>
    </w:p>
    <w:p>
      <w:pPr>
        <w:pStyle w:val="3"/>
        <w:rPr>
          <w:color w:val="000000"/>
        </w:rPr>
      </w:pPr>
      <w:r>
        <w:rPr>
          <w:color w:val="000000"/>
        </w:rPr>
        <w:t>Fact:</w:t>
      </w:r>
    </w:p>
    <w:p>
      <w:pPr>
        <w:pStyle w:val="3"/>
        <w:rPr>
          <w:color w:val="000000"/>
        </w:rPr>
      </w:pPr>
      <w:r>
        <w:rPr>
          <w:color w:val="000000"/>
        </w:rPr>
        <w:t>addi $sp,$sp,-8</w:t>
      </w:r>
    </w:p>
    <w:p>
      <w:pPr>
        <w:pStyle w:val="3"/>
        <w:rPr>
          <w:color w:val="000000"/>
        </w:rPr>
      </w:pPr>
      <w:r>
        <w:rPr>
          <w:color w:val="000000"/>
        </w:rPr>
        <w:t>sw $ra,4($sp)</w:t>
      </w:r>
    </w:p>
    <w:p>
      <w:pPr>
        <w:pStyle w:val="3"/>
        <w:rPr>
          <w:color w:val="000000"/>
        </w:rPr>
      </w:pPr>
      <w:r>
        <w:rPr>
          <w:color w:val="000000"/>
        </w:rPr>
        <w:t>sw $a0,0($sp)</w:t>
      </w:r>
    </w:p>
    <w:p>
      <w:pPr>
        <w:pStyle w:val="3"/>
        <w:rPr>
          <w:color w:val="000000"/>
        </w:rPr>
      </w:pPr>
      <w:r>
        <w:rPr>
          <w:color w:val="000000"/>
        </w:rPr>
        <w:t>slti $t0,$a0,1</w:t>
      </w:r>
    </w:p>
    <w:p>
      <w:pPr>
        <w:pStyle w:val="3"/>
        <w:rPr>
          <w:color w:val="000000"/>
        </w:rPr>
      </w:pPr>
      <w:r>
        <w:rPr>
          <w:color w:val="000000"/>
        </w:rPr>
        <w:t>beq $t0,$zero,L1</w:t>
      </w:r>
    </w:p>
    <w:p>
      <w:pPr>
        <w:pStyle w:val="3"/>
        <w:rPr>
          <w:color w:val="000000"/>
        </w:rPr>
      </w:pPr>
      <w:r>
        <w:rPr>
          <w:color w:val="000000"/>
        </w:rPr>
        <w:t>addi $v0,$zero,1</w:t>
      </w:r>
    </w:p>
    <w:p>
      <w:pPr>
        <w:pStyle w:val="3"/>
        <w:rPr>
          <w:color w:val="000000"/>
        </w:rPr>
      </w:pPr>
      <w:r>
        <w:rPr>
          <w:color w:val="000000"/>
        </w:rPr>
        <w:t>addi $sp,$sp,8</w:t>
      </w:r>
    </w:p>
    <w:p>
      <w:pPr>
        <w:pStyle w:val="3"/>
        <w:rPr>
          <w:color w:val="000000"/>
        </w:rPr>
      </w:pPr>
      <w:r>
        <w:rPr>
          <w:color w:val="000000"/>
        </w:rPr>
        <w:t>jr $ra</w:t>
      </w:r>
    </w:p>
    <w:p>
      <w:pPr>
        <w:pStyle w:val="3"/>
        <w:rPr>
          <w:color w:val="000000"/>
        </w:rPr>
      </w:pPr>
      <w:r>
        <w:rPr>
          <w:color w:val="000000"/>
        </w:rPr>
        <w:t>L1:</w:t>
      </w:r>
    </w:p>
    <w:p>
      <w:pPr>
        <w:pStyle w:val="3"/>
        <w:rPr>
          <w:color w:val="000000"/>
        </w:rPr>
      </w:pPr>
      <w:r>
        <w:rPr>
          <w:color w:val="000000"/>
        </w:rPr>
        <w:t>addi $a0,$a0,-1</w:t>
      </w:r>
    </w:p>
    <w:p>
      <w:pPr>
        <w:pStyle w:val="3"/>
        <w:rPr>
          <w:color w:val="000000"/>
        </w:rPr>
      </w:pPr>
      <w:r>
        <w:rPr>
          <w:color w:val="000000"/>
        </w:rPr>
        <w:t>jal Fact</w:t>
      </w:r>
    </w:p>
    <w:p>
      <w:pPr>
        <w:pStyle w:val="3"/>
        <w:rPr>
          <w:color w:val="000000"/>
        </w:rPr>
      </w:pPr>
      <w:r>
        <w:rPr>
          <w:color w:val="000000"/>
        </w:rPr>
        <w:t>lw $a0,0($sp)</w:t>
      </w:r>
    </w:p>
    <w:p>
      <w:pPr>
        <w:pStyle w:val="3"/>
        <w:rPr>
          <w:color w:val="000000"/>
        </w:rPr>
      </w:pPr>
      <w:r>
        <w:rPr>
          <w:color w:val="000000"/>
        </w:rPr>
        <w:t>lw $ra,4($sp)</w:t>
      </w:r>
    </w:p>
    <w:p>
      <w:pPr>
        <w:pStyle w:val="3"/>
        <w:rPr>
          <w:color w:val="000000"/>
        </w:rPr>
      </w:pPr>
      <w:r>
        <w:rPr>
          <w:color w:val="000000"/>
        </w:rPr>
        <w:t>addi $sp,$sp,8</w:t>
      </w:r>
    </w:p>
    <w:p>
      <w:pPr>
        <w:pStyle w:val="3"/>
        <w:rPr>
          <w:color w:val="000000"/>
        </w:rPr>
      </w:pPr>
      <w:r>
        <w:rPr>
          <w:color w:val="000000"/>
        </w:rPr>
        <w:t>mul $v0,$a0,$v0</w:t>
      </w:r>
    </w:p>
    <w:p>
      <w:pPr>
        <w:pStyle w:val="3"/>
        <w:rPr>
          <w:color w:val="000000"/>
        </w:rPr>
      </w:pPr>
      <w:r>
        <w:rPr>
          <w:color w:val="000000"/>
        </w:rPr>
        <w:t>jr $ra</w:t>
      </w:r>
    </w:p>
    <w:p>
      <w:pPr>
        <w:autoSpaceDE w:val="0"/>
        <w:autoSpaceDN w:val="0"/>
        <w:adjustRightInd w:val="0"/>
        <w:jc w:val="left"/>
        <w:rPr>
          <w:bCs/>
          <w:color w:val="000000"/>
          <w:kern w:val="0"/>
          <w:szCs w:val="21"/>
        </w:rPr>
      </w:pPr>
    </w:p>
    <w:p>
      <w:pPr>
        <w:autoSpaceDE w:val="0"/>
        <w:autoSpaceDN w:val="0"/>
        <w:adjustRightInd w:val="0"/>
        <w:jc w:val="left"/>
        <w:rPr>
          <w:bCs/>
          <w:color w:val="000000"/>
          <w:kern w:val="0"/>
          <w:szCs w:val="21"/>
        </w:rPr>
      </w:pPr>
    </w:p>
    <w:p>
      <w:pPr>
        <w:pStyle w:val="2"/>
        <w:keepNext w:val="0"/>
        <w:autoSpaceDE w:val="0"/>
        <w:autoSpaceDN w:val="0"/>
        <w:adjustRightInd w:val="0"/>
        <w:ind w:left="181" w:hanging="181"/>
        <w:jc w:val="center"/>
        <w:textAlignment w:val="baseline"/>
        <w:rPr>
          <w:bCs w:val="0"/>
          <w:kern w:val="0"/>
          <w:sz w:val="28"/>
          <w:szCs w:val="20"/>
        </w:rPr>
      </w:pPr>
      <w:r>
        <w:rPr>
          <w:rFonts w:hint="eastAsia"/>
          <w:bCs w:val="0"/>
          <w:kern w:val="0"/>
          <w:sz w:val="28"/>
          <w:szCs w:val="20"/>
        </w:rPr>
        <w:t xml:space="preserve">第五章 </w:t>
      </w:r>
      <w:r>
        <w:rPr>
          <w:bCs w:val="0"/>
          <w:kern w:val="0"/>
          <w:sz w:val="28"/>
          <w:szCs w:val="20"/>
        </w:rPr>
        <w:t xml:space="preserve"> </w:t>
      </w:r>
      <w:r>
        <w:rPr>
          <w:rFonts w:hint="eastAsia"/>
          <w:bCs w:val="0"/>
          <w:kern w:val="0"/>
          <w:sz w:val="28"/>
          <w:szCs w:val="20"/>
        </w:rPr>
        <w:t>习题答案</w:t>
      </w:r>
    </w:p>
    <w:p>
      <w:pPr>
        <w:autoSpaceDE w:val="0"/>
        <w:autoSpaceDN w:val="0"/>
        <w:adjustRightInd w:val="0"/>
        <w:jc w:val="left"/>
        <w:rPr>
          <w:bCs/>
          <w:color w:val="000000"/>
          <w:kern w:val="0"/>
          <w:szCs w:val="21"/>
        </w:rPr>
      </w:pPr>
    </w:p>
    <w:p>
      <w:pPr>
        <w:autoSpaceDE w:val="0"/>
        <w:autoSpaceDN w:val="0"/>
        <w:adjustRightInd w:val="0"/>
        <w:jc w:val="left"/>
        <w:rPr>
          <w:rFonts w:hint="eastAsia"/>
          <w:bCs/>
          <w:color w:val="000000"/>
          <w:kern w:val="0"/>
          <w:szCs w:val="21"/>
        </w:rPr>
      </w:pPr>
      <w:r>
        <w:rPr>
          <w:bCs/>
          <w:color w:val="000000"/>
          <w:kern w:val="0"/>
          <w:szCs w:val="21"/>
        </w:rPr>
        <w:t>习题</w:t>
      </w:r>
    </w:p>
    <w:p>
      <w:pPr>
        <w:numPr>
          <w:ilvl w:val="0"/>
          <w:numId w:val="13"/>
        </w:numPr>
        <w:rPr>
          <w:rFonts w:ascii="Arial" w:hAnsi="Arial" w:cs="Arial"/>
          <w:szCs w:val="21"/>
        </w:rPr>
      </w:pPr>
      <w:r>
        <w:rPr>
          <w:rFonts w:ascii="Arial" w:hAnsi="Arial" w:cs="Arial"/>
          <w:szCs w:val="21"/>
        </w:rPr>
        <w:t>给出以下概念的解释说明。</w:t>
      </w:r>
    </w:p>
    <w:p>
      <w:pPr>
        <w:ind w:left="420"/>
        <w:rPr>
          <w:rFonts w:hint="eastAsia" w:ascii="Arial" w:hAnsi="Arial" w:cs="Arial"/>
          <w:szCs w:val="21"/>
        </w:rPr>
      </w:pPr>
      <w:r>
        <w:rPr>
          <w:rFonts w:ascii="Arial" w:hAnsi="Arial" w:cs="Arial"/>
          <w:szCs w:val="21"/>
        </w:rPr>
        <w:t>指令周期</w:t>
      </w:r>
      <w:r>
        <w:rPr>
          <w:rFonts w:hint="eastAsia" w:ascii="Arial" w:hAnsi="Arial" w:cs="Arial"/>
          <w:szCs w:val="21"/>
        </w:rPr>
        <w:t>（Instruction Cycle）</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ascii="Arial" w:hAnsi="Arial" w:cs="Arial"/>
          <w:szCs w:val="21"/>
        </w:rPr>
        <w:t>机器周期</w:t>
      </w:r>
      <w:r>
        <w:rPr>
          <w:rFonts w:hint="eastAsia" w:ascii="Arial" w:hAnsi="Arial" w:cs="Arial"/>
          <w:szCs w:val="21"/>
        </w:rPr>
        <w:t xml:space="preserve">（Machine Cycle） </w:t>
      </w:r>
    </w:p>
    <w:p>
      <w:pPr>
        <w:ind w:left="420"/>
        <w:rPr>
          <w:rFonts w:hint="eastAsia" w:ascii="Arial" w:hAnsi="Arial" w:cs="Arial"/>
          <w:bCs/>
          <w:szCs w:val="21"/>
        </w:rPr>
      </w:pPr>
      <w:r>
        <w:rPr>
          <w:rFonts w:hint="eastAsia" w:ascii="Arial" w:hAnsi="Arial" w:cs="Arial"/>
          <w:bCs/>
          <w:szCs w:val="21"/>
        </w:rPr>
        <w:t xml:space="preserve">同步系统（Synchronous system）   </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时序信号（Timing signal）</w:t>
      </w:r>
    </w:p>
    <w:p>
      <w:pPr>
        <w:ind w:left="420"/>
        <w:rPr>
          <w:rFonts w:hint="eastAsia" w:ascii="Arial" w:hAnsi="Arial" w:cs="Arial"/>
          <w:szCs w:val="21"/>
        </w:rPr>
      </w:pPr>
      <w:r>
        <w:rPr>
          <w:rFonts w:ascii="Arial" w:hAnsi="Arial" w:cs="Arial"/>
          <w:szCs w:val="21"/>
        </w:rPr>
        <w:t>控制</w:t>
      </w:r>
      <w:r>
        <w:rPr>
          <w:rFonts w:ascii="Arial" w:hAnsi="Arial" w:cs="Arial"/>
          <w:bCs/>
          <w:szCs w:val="21"/>
        </w:rPr>
        <w:t>单元</w:t>
      </w:r>
      <w:r>
        <w:rPr>
          <w:rFonts w:hint="eastAsia" w:ascii="Arial" w:hAnsi="Arial" w:cs="Arial"/>
          <w:szCs w:val="21"/>
        </w:rPr>
        <w:t xml:space="preserve">（Control Unit, </w:t>
      </w:r>
      <w:r>
        <w:rPr>
          <w:rFonts w:ascii="Arial" w:hAnsi="Arial" w:cs="Arial"/>
          <w:szCs w:val="21"/>
        </w:rPr>
        <w:t>CU</w:t>
      </w:r>
      <w:r>
        <w:rPr>
          <w:rFonts w:hint="eastAsia" w:ascii="Arial" w:hAnsi="Arial" w:cs="Arial"/>
          <w:szCs w:val="21"/>
        </w:rPr>
        <w:t xml:space="preserve">）        </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ascii="Arial" w:hAnsi="Arial" w:cs="Arial"/>
          <w:szCs w:val="21"/>
        </w:rPr>
        <w:t>执行部件</w:t>
      </w:r>
      <w:r>
        <w:rPr>
          <w:rFonts w:hint="eastAsia" w:ascii="Arial" w:hAnsi="Arial" w:cs="Arial"/>
          <w:szCs w:val="21"/>
        </w:rPr>
        <w:t>（Execute Unit，EU）</w:t>
      </w:r>
    </w:p>
    <w:p>
      <w:pPr>
        <w:ind w:left="420"/>
        <w:rPr>
          <w:rFonts w:hint="eastAsia" w:ascii="Arial" w:hAnsi="Arial" w:cs="Arial"/>
          <w:bCs/>
          <w:szCs w:val="21"/>
        </w:rPr>
      </w:pPr>
      <w:r>
        <w:rPr>
          <w:rFonts w:hint="eastAsia" w:ascii="Arial" w:hAnsi="Arial" w:cs="Arial"/>
          <w:bCs/>
          <w:szCs w:val="21"/>
        </w:rPr>
        <w:t>组合逻辑元件（Combinational logic element）或操作元件</w:t>
      </w:r>
      <w:r>
        <w:rPr>
          <w:rFonts w:hint="eastAsia" w:ascii="Arial" w:hAnsi="Arial" w:cs="Arial"/>
          <w:szCs w:val="21"/>
        </w:rPr>
        <w:t>（Operate element）</w:t>
      </w:r>
    </w:p>
    <w:p>
      <w:pPr>
        <w:ind w:left="420"/>
        <w:rPr>
          <w:rFonts w:hint="eastAsia" w:ascii="Arial" w:hAnsi="Arial" w:cs="Arial"/>
          <w:bCs/>
          <w:szCs w:val="21"/>
        </w:rPr>
      </w:pPr>
      <w:r>
        <w:rPr>
          <w:rFonts w:hint="eastAsia" w:ascii="Arial" w:hAnsi="Arial" w:cs="Arial"/>
          <w:bCs/>
          <w:szCs w:val="21"/>
        </w:rPr>
        <w:t>时序逻辑元件（Sequential logic circuit）或</w:t>
      </w:r>
      <w:r>
        <w:rPr>
          <w:rFonts w:hint="eastAsia" w:ascii="Arial" w:hAnsi="Arial" w:cs="Arial"/>
          <w:szCs w:val="21"/>
        </w:rPr>
        <w:t>状态元件（State element）</w:t>
      </w:r>
    </w:p>
    <w:p>
      <w:pPr>
        <w:ind w:left="420"/>
        <w:rPr>
          <w:rFonts w:hint="eastAsia" w:ascii="Arial" w:hAnsi="Arial" w:cs="Arial"/>
          <w:szCs w:val="21"/>
        </w:rPr>
      </w:pPr>
      <w:r>
        <w:rPr>
          <w:rFonts w:hint="eastAsia" w:ascii="Arial" w:hAnsi="Arial" w:cs="Arial"/>
          <w:bCs/>
          <w:szCs w:val="21"/>
        </w:rPr>
        <w:t>多路选择器（Multiplexor）</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扩展器（Extension unit）</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p>
    <w:p>
      <w:pPr>
        <w:ind w:left="420"/>
        <w:rPr>
          <w:rFonts w:hint="eastAsia" w:ascii="Arial" w:hAnsi="Arial" w:cs="Arial"/>
          <w:bCs/>
          <w:szCs w:val="21"/>
        </w:rPr>
      </w:pPr>
      <w:r>
        <w:rPr>
          <w:rFonts w:hint="eastAsia" w:ascii="Arial" w:hAnsi="Arial" w:cs="Arial"/>
          <w:bCs/>
          <w:szCs w:val="21"/>
        </w:rPr>
        <w:t>“零”扩展（0- extend）</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“符号”扩展（Sign extend）</w:t>
      </w:r>
    </w:p>
    <w:p>
      <w:pPr>
        <w:ind w:left="420"/>
        <w:rPr>
          <w:rFonts w:hint="eastAsia" w:ascii="Arial" w:hAnsi="Arial" w:cs="Arial"/>
          <w:szCs w:val="21"/>
        </w:rPr>
      </w:pPr>
      <w:r>
        <w:rPr>
          <w:rFonts w:ascii="Arial" w:hAnsi="Arial" w:cs="Arial"/>
          <w:szCs w:val="21"/>
        </w:rPr>
        <w:t>算术逻辑部件</w:t>
      </w:r>
      <w:r>
        <w:rPr>
          <w:rFonts w:hint="eastAsia" w:ascii="Arial" w:hAnsi="Arial" w:cs="Arial"/>
          <w:szCs w:val="21"/>
        </w:rPr>
        <w:t>ALU（Arithmetic Logic Unit）</w:t>
      </w:r>
      <w:r>
        <w:rPr>
          <w:rFonts w:hint="eastAsia" w:ascii="Arial" w:hAnsi="Arial" w:cs="Arial"/>
          <w:szCs w:val="21"/>
        </w:rPr>
        <w:tab/>
      </w:r>
      <w:r>
        <w:rPr>
          <w:rFonts w:hint="eastAsia" w:ascii="Arial" w:hAnsi="Arial" w:cs="Arial"/>
          <w:bCs/>
          <w:szCs w:val="21"/>
        </w:rPr>
        <w:t>加法器（Adder）</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p>
    <w:p>
      <w:pPr>
        <w:ind w:left="420"/>
        <w:rPr>
          <w:rFonts w:hint="eastAsia" w:ascii="Arial" w:hAnsi="Arial" w:cs="Arial"/>
          <w:szCs w:val="21"/>
        </w:rPr>
      </w:pPr>
      <w:r>
        <w:rPr>
          <w:rFonts w:hint="eastAsia" w:ascii="Arial" w:hAnsi="Arial" w:cs="Arial"/>
          <w:szCs w:val="21"/>
        </w:rPr>
        <w:t>CPU总线（CPU Bus）</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ascii="Arial" w:hAnsi="Arial" w:cs="Arial"/>
          <w:szCs w:val="21"/>
        </w:rPr>
        <w:t>寄存器</w:t>
      </w:r>
      <w:r>
        <w:rPr>
          <w:rFonts w:hint="eastAsia" w:ascii="Arial" w:hAnsi="Arial" w:cs="Arial"/>
          <w:szCs w:val="21"/>
        </w:rPr>
        <w:t>堆（Register file）</w:t>
      </w:r>
    </w:p>
    <w:p>
      <w:pPr>
        <w:ind w:left="420"/>
        <w:rPr>
          <w:rFonts w:hint="eastAsia" w:ascii="Arial" w:hAnsi="Arial" w:cs="Arial"/>
          <w:bCs/>
          <w:szCs w:val="21"/>
        </w:rPr>
      </w:pPr>
      <w:r>
        <w:rPr>
          <w:rFonts w:hint="eastAsia" w:ascii="Arial" w:hAnsi="Arial" w:cs="Arial"/>
          <w:bCs/>
          <w:szCs w:val="21"/>
        </w:rPr>
        <w:t>定时方式（Clocking methodology）</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边沿触发（Edge-triggered）</w:t>
      </w:r>
    </w:p>
    <w:p>
      <w:pPr>
        <w:ind w:left="420"/>
        <w:rPr>
          <w:rFonts w:hint="eastAsia" w:ascii="Arial" w:hAnsi="Arial" w:cs="Arial"/>
          <w:bCs/>
          <w:szCs w:val="21"/>
        </w:rPr>
      </w:pPr>
      <w:r>
        <w:rPr>
          <w:rFonts w:hint="eastAsia" w:ascii="Arial" w:hAnsi="Arial" w:cs="Arial"/>
          <w:bCs/>
          <w:szCs w:val="21"/>
        </w:rPr>
        <w:t>寄存器写信号（Register Write）</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指令存储器（Instruction Memory）</w:t>
      </w:r>
    </w:p>
    <w:p>
      <w:pPr>
        <w:ind w:left="420"/>
        <w:rPr>
          <w:rFonts w:hint="eastAsia" w:ascii="Arial" w:hAnsi="Arial" w:cs="Arial"/>
          <w:bCs/>
          <w:szCs w:val="21"/>
        </w:rPr>
      </w:pPr>
      <w:r>
        <w:rPr>
          <w:rFonts w:hint="eastAsia" w:ascii="Arial" w:hAnsi="Arial" w:cs="Arial"/>
          <w:bCs/>
          <w:szCs w:val="21"/>
        </w:rPr>
        <w:t>数据存储器（Data Memory）</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程序计数器（Program Counter）</w:t>
      </w:r>
    </w:p>
    <w:p>
      <w:pPr>
        <w:ind w:left="420"/>
        <w:rPr>
          <w:rFonts w:hint="eastAsia" w:ascii="Arial" w:hAnsi="Arial" w:cs="Arial"/>
          <w:bCs/>
          <w:szCs w:val="21"/>
        </w:rPr>
      </w:pPr>
      <w:r>
        <w:rPr>
          <w:rFonts w:hint="eastAsia" w:ascii="Arial" w:hAnsi="Arial" w:cs="Arial"/>
          <w:bCs/>
          <w:szCs w:val="21"/>
        </w:rPr>
        <w:t>指令寄存器（Instruction Register）</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指令译码器（Instruction Decoder）</w:t>
      </w:r>
    </w:p>
    <w:p>
      <w:pPr>
        <w:ind w:left="420"/>
        <w:rPr>
          <w:rFonts w:hint="eastAsia" w:ascii="Arial" w:hAnsi="Arial" w:cs="Arial"/>
          <w:szCs w:val="21"/>
        </w:rPr>
      </w:pPr>
      <w:r>
        <w:rPr>
          <w:rFonts w:hint="eastAsia" w:ascii="Arial" w:hAnsi="Arial" w:cs="Arial"/>
          <w:szCs w:val="21"/>
        </w:rPr>
        <w:t>时钟周期（Clock Cycle）</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主频（CPU Clock Rate / Frequency</w:t>
      </w:r>
    </w:p>
    <w:p>
      <w:pPr>
        <w:ind w:left="420"/>
        <w:rPr>
          <w:rFonts w:hint="eastAsia" w:ascii="Arial" w:hAnsi="Arial" w:cs="Arial"/>
          <w:bCs/>
          <w:szCs w:val="21"/>
        </w:rPr>
      </w:pPr>
      <w:r>
        <w:rPr>
          <w:rFonts w:hint="eastAsia" w:ascii="Arial" w:hAnsi="Arial" w:cs="Arial"/>
          <w:bCs/>
          <w:szCs w:val="21"/>
        </w:rPr>
        <w:t>转移目标地址（Branch target address）</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控制信号（Control signal）</w:t>
      </w:r>
    </w:p>
    <w:p>
      <w:pPr>
        <w:ind w:left="313" w:leftChars="149" w:firstLine="61"/>
        <w:rPr>
          <w:rFonts w:hint="eastAsia" w:ascii="Arial" w:hAnsi="Arial" w:cs="Arial"/>
          <w:bCs/>
          <w:szCs w:val="21"/>
        </w:rPr>
      </w:pPr>
      <w:r>
        <w:rPr>
          <w:rFonts w:hint="eastAsia" w:ascii="Arial" w:hAnsi="Arial" w:cs="Arial"/>
          <w:bCs/>
          <w:szCs w:val="21"/>
        </w:rPr>
        <w:t xml:space="preserve">微程序控制器（Microprogrammed control） </w:t>
      </w:r>
      <w:r>
        <w:rPr>
          <w:rFonts w:hint="eastAsia" w:ascii="Arial" w:hAnsi="Arial" w:cs="Arial"/>
          <w:bCs/>
          <w:szCs w:val="21"/>
        </w:rPr>
        <w:tab/>
      </w:r>
      <w:r>
        <w:rPr>
          <w:rFonts w:hint="eastAsia" w:ascii="Arial" w:hAnsi="Arial" w:cs="Arial"/>
          <w:bCs/>
          <w:szCs w:val="21"/>
        </w:rPr>
        <w:t>硬布线控制器（Hardwared control）</w:t>
      </w:r>
    </w:p>
    <w:p>
      <w:pPr>
        <w:ind w:left="420"/>
        <w:rPr>
          <w:rFonts w:hint="eastAsia" w:ascii="Arial" w:hAnsi="Arial" w:cs="Arial"/>
          <w:bCs/>
          <w:szCs w:val="21"/>
        </w:rPr>
      </w:pPr>
      <w:r>
        <w:rPr>
          <w:rFonts w:hint="eastAsia" w:ascii="Arial" w:hAnsi="Arial" w:cs="Arial"/>
          <w:szCs w:val="21"/>
        </w:rPr>
        <w:t>控制存储器（Control Storage，控存</w:t>
      </w:r>
      <w:r>
        <w:rPr>
          <w:rFonts w:ascii="Arial" w:hAnsi="Arial" w:cs="Arial"/>
          <w:szCs w:val="21"/>
        </w:rPr>
        <w:t>CS</w:t>
      </w:r>
      <w:r>
        <w:rPr>
          <w:rFonts w:hint="eastAsia" w:ascii="Arial" w:hAnsi="Arial" w:cs="Arial"/>
          <w:szCs w:val="21"/>
        </w:rPr>
        <w:t>）</w:t>
      </w:r>
      <w:r>
        <w:rPr>
          <w:rFonts w:hint="eastAsia" w:ascii="Arial" w:hAnsi="Arial" w:cs="Arial"/>
          <w:szCs w:val="21"/>
        </w:rPr>
        <w:tab/>
      </w:r>
      <w:r>
        <w:rPr>
          <w:rFonts w:hint="eastAsia" w:ascii="Arial" w:hAnsi="Arial" w:cs="Arial"/>
          <w:szCs w:val="21"/>
        </w:rPr>
        <w:tab/>
      </w:r>
      <w:r>
        <w:rPr>
          <w:rFonts w:hint="eastAsia" w:ascii="Arial" w:hAnsi="Arial" w:cs="Arial"/>
          <w:bCs/>
          <w:szCs w:val="21"/>
        </w:rPr>
        <w:t>微代码（Microcode）</w:t>
      </w:r>
    </w:p>
    <w:p>
      <w:pPr>
        <w:ind w:left="420"/>
        <w:rPr>
          <w:rFonts w:hint="eastAsia" w:ascii="Arial" w:hAnsi="Arial" w:cs="Arial"/>
          <w:bCs/>
          <w:szCs w:val="21"/>
        </w:rPr>
      </w:pPr>
      <w:r>
        <w:rPr>
          <w:rFonts w:hint="eastAsia" w:ascii="Arial" w:hAnsi="Arial" w:cs="Arial"/>
          <w:bCs/>
          <w:szCs w:val="21"/>
        </w:rPr>
        <w:t>微指令（Microinstruction）</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微程序（Microprogram）</w:t>
      </w:r>
    </w:p>
    <w:p>
      <w:pPr>
        <w:ind w:left="420"/>
        <w:rPr>
          <w:rFonts w:hint="eastAsia" w:ascii="Arial" w:hAnsi="Arial" w:cs="Arial"/>
          <w:szCs w:val="21"/>
        </w:rPr>
      </w:pPr>
      <w:r>
        <w:rPr>
          <w:rFonts w:hint="eastAsia" w:ascii="Arial" w:hAnsi="Arial" w:cs="Arial"/>
          <w:bCs/>
          <w:szCs w:val="21"/>
        </w:rPr>
        <w:t>固件（Firmware）</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ascii="Arial" w:hAnsi="Arial" w:cs="Arial"/>
          <w:szCs w:val="21"/>
        </w:rPr>
        <w:t>中断</w:t>
      </w:r>
      <w:r>
        <w:rPr>
          <w:rFonts w:hint="eastAsia" w:ascii="Arial" w:hAnsi="Arial" w:cs="Arial"/>
          <w:szCs w:val="21"/>
        </w:rPr>
        <w:t>过程（Interrupt Processing）</w:t>
      </w:r>
    </w:p>
    <w:p>
      <w:pPr>
        <w:rPr>
          <w:rFonts w:hint="eastAsia" w:ascii="Arial" w:hAnsi="Arial" w:cs="Arial"/>
          <w:szCs w:val="21"/>
        </w:rPr>
      </w:pPr>
      <w:r>
        <w:rPr>
          <w:rFonts w:hint="eastAsia" w:ascii="Arial" w:hAnsi="Arial" w:cs="Arial"/>
          <w:szCs w:val="21"/>
        </w:rPr>
        <w:tab/>
      </w:r>
      <w:r>
        <w:rPr>
          <w:rFonts w:hint="eastAsia" w:ascii="Arial" w:hAnsi="Arial" w:cs="Arial"/>
          <w:szCs w:val="21"/>
        </w:rPr>
        <w:t>异常（Exception）</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故障（fault）</w:t>
      </w:r>
    </w:p>
    <w:p>
      <w:pPr>
        <w:ind w:firstLine="420"/>
        <w:rPr>
          <w:rFonts w:hint="eastAsia" w:ascii="Arial" w:hAnsi="Arial" w:cs="Arial"/>
          <w:szCs w:val="21"/>
        </w:rPr>
      </w:pPr>
      <w:r>
        <w:rPr>
          <w:rFonts w:hint="eastAsia" w:ascii="Arial" w:hAnsi="Arial" w:cs="Arial"/>
          <w:szCs w:val="21"/>
        </w:rPr>
        <w:t>自陷(Trap)</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终止（Abort）</w:t>
      </w:r>
    </w:p>
    <w:p>
      <w:pPr>
        <w:ind w:firstLine="411" w:firstLineChars="196"/>
        <w:rPr>
          <w:rFonts w:hint="eastAsia" w:ascii="Arial" w:hAnsi="Arial" w:cs="Arial"/>
          <w:bCs/>
          <w:szCs w:val="21"/>
        </w:rPr>
      </w:pPr>
      <w:r>
        <w:rPr>
          <w:rFonts w:hint="eastAsia" w:ascii="Arial" w:hAnsi="Arial" w:cs="Arial"/>
          <w:szCs w:val="21"/>
        </w:rPr>
        <w:t>中断（Interrupt）</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bCs/>
          <w:szCs w:val="21"/>
        </w:rPr>
        <w:t>中断服务程序（Interrupt Handler）</w:t>
      </w:r>
    </w:p>
    <w:p>
      <w:pPr>
        <w:ind w:left="420"/>
        <w:rPr>
          <w:rFonts w:hint="eastAsia" w:ascii="Arial" w:hAnsi="Arial" w:cs="Arial"/>
          <w:szCs w:val="21"/>
        </w:rPr>
      </w:pPr>
      <w:r>
        <w:rPr>
          <w:rFonts w:ascii="Arial" w:hAnsi="Arial" w:cs="Arial"/>
          <w:szCs w:val="21"/>
        </w:rPr>
        <w:t>中断允许</w:t>
      </w:r>
      <w:r>
        <w:rPr>
          <w:rFonts w:hint="eastAsia" w:ascii="Arial" w:hAnsi="Arial" w:cs="Arial"/>
          <w:szCs w:val="21"/>
        </w:rPr>
        <w:t>位（Interrupt Enable Bit）</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ascii="Arial" w:hAnsi="Arial" w:cs="Arial"/>
          <w:szCs w:val="21"/>
        </w:rPr>
        <w:t>关中断</w:t>
      </w:r>
      <w:r>
        <w:rPr>
          <w:rFonts w:hint="eastAsia" w:ascii="Arial" w:hAnsi="Arial" w:cs="Arial"/>
          <w:szCs w:val="21"/>
        </w:rPr>
        <w:t>（Interrupt OFF）</w:t>
      </w:r>
    </w:p>
    <w:p>
      <w:pPr>
        <w:ind w:left="420"/>
        <w:rPr>
          <w:rFonts w:hint="eastAsia" w:ascii="Arial" w:hAnsi="Arial" w:cs="Arial"/>
          <w:szCs w:val="21"/>
        </w:rPr>
      </w:pPr>
      <w:r>
        <w:rPr>
          <w:rFonts w:ascii="Arial" w:hAnsi="Arial" w:cs="Arial"/>
          <w:szCs w:val="21"/>
        </w:rPr>
        <w:t>开中断</w:t>
      </w:r>
      <w:r>
        <w:rPr>
          <w:rFonts w:hint="eastAsia" w:ascii="Arial" w:hAnsi="Arial" w:cs="Arial"/>
          <w:szCs w:val="21"/>
        </w:rPr>
        <w:t>（Interrupt ON）</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ascii="Arial" w:hAnsi="Arial" w:cs="Arial"/>
          <w:szCs w:val="21"/>
        </w:rPr>
        <w:t>中断响应</w:t>
      </w:r>
      <w:r>
        <w:rPr>
          <w:rFonts w:hint="eastAsia" w:ascii="Arial" w:hAnsi="Arial" w:cs="Arial"/>
          <w:szCs w:val="21"/>
        </w:rPr>
        <w:t>（Interrupt Response）</w:t>
      </w:r>
    </w:p>
    <w:p>
      <w:pPr>
        <w:ind w:left="420"/>
        <w:rPr>
          <w:rFonts w:hint="eastAsia" w:ascii="Arial" w:hAnsi="Arial" w:cs="Arial"/>
          <w:szCs w:val="21"/>
        </w:rPr>
      </w:pPr>
      <w:r>
        <w:rPr>
          <w:rFonts w:ascii="Arial" w:hAnsi="Arial" w:cs="Arial"/>
          <w:szCs w:val="21"/>
        </w:rPr>
        <w:t>向量中断</w:t>
      </w:r>
      <w:r>
        <w:rPr>
          <w:rFonts w:hint="eastAsia" w:ascii="Arial" w:hAnsi="Arial" w:cs="Arial"/>
          <w:szCs w:val="21"/>
        </w:rPr>
        <w:t>（Vector Interrupt）</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ascii="Arial" w:hAnsi="Arial" w:cs="Arial"/>
          <w:szCs w:val="21"/>
        </w:rPr>
        <w:t>中断向量</w:t>
      </w:r>
      <w:r>
        <w:rPr>
          <w:rFonts w:hint="eastAsia" w:ascii="Arial" w:hAnsi="Arial" w:cs="Arial"/>
          <w:szCs w:val="21"/>
        </w:rPr>
        <w:t>（Interrupt vector）</w:t>
      </w:r>
    </w:p>
    <w:p>
      <w:pPr>
        <w:ind w:left="420"/>
        <w:rPr>
          <w:rFonts w:hint="eastAsia" w:ascii="Arial" w:hAnsi="Arial" w:cs="Arial"/>
          <w:szCs w:val="21"/>
        </w:rPr>
      </w:pPr>
      <w:r>
        <w:rPr>
          <w:rFonts w:ascii="Arial" w:hAnsi="Arial" w:cs="Arial"/>
          <w:szCs w:val="21"/>
        </w:rPr>
        <w:t>中断向量表</w:t>
      </w:r>
      <w:r>
        <w:rPr>
          <w:rFonts w:hint="eastAsia" w:ascii="Arial" w:hAnsi="Arial" w:cs="Arial"/>
          <w:szCs w:val="21"/>
        </w:rPr>
        <w:t>（Interrupt vector table）</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ascii="Arial" w:hAnsi="Arial" w:cs="Arial"/>
          <w:szCs w:val="21"/>
        </w:rPr>
        <w:t>向量地址</w:t>
      </w:r>
      <w:r>
        <w:rPr>
          <w:rFonts w:hint="eastAsia" w:ascii="Arial" w:hAnsi="Arial" w:cs="Arial"/>
          <w:szCs w:val="21"/>
        </w:rPr>
        <w:t>（vector Address）</w:t>
      </w:r>
    </w:p>
    <w:p>
      <w:pPr>
        <w:ind w:left="420"/>
        <w:rPr>
          <w:rFonts w:hint="eastAsia" w:ascii="Arial" w:hAnsi="Arial" w:cs="Arial"/>
          <w:szCs w:val="21"/>
        </w:rPr>
      </w:pPr>
      <w:r>
        <w:rPr>
          <w:rFonts w:ascii="Arial" w:hAnsi="Arial" w:cs="Arial"/>
          <w:szCs w:val="21"/>
        </w:rPr>
        <w:t>中断类型号</w:t>
      </w:r>
      <w:r>
        <w:rPr>
          <w:rFonts w:hint="eastAsia" w:ascii="Arial" w:hAnsi="Arial" w:cs="Arial"/>
          <w:szCs w:val="21"/>
        </w:rPr>
        <w:t>（Interrupt number）</w:t>
      </w:r>
    </w:p>
    <w:p>
      <w:pPr>
        <w:rPr>
          <w:rFonts w:hint="eastAsia"/>
        </w:rPr>
      </w:pPr>
      <w:r>
        <w:rPr>
          <w:rFonts w:hint="eastAsia"/>
          <w:bCs/>
          <w:color w:val="000000"/>
          <w:kern w:val="0"/>
          <w:szCs w:val="21"/>
        </w:rPr>
        <w:t xml:space="preserve">2. </w:t>
      </w:r>
      <w:r>
        <w:rPr>
          <w:rFonts w:hint="eastAsia"/>
        </w:rPr>
        <w:t>简单回答下列问题。</w:t>
      </w:r>
    </w:p>
    <w:p>
      <w:pPr>
        <w:autoSpaceDE w:val="0"/>
        <w:autoSpaceDN w:val="0"/>
        <w:adjustRightInd w:val="0"/>
        <w:jc w:val="left"/>
        <w:rPr>
          <w:rFonts w:hint="eastAsia"/>
          <w:bCs/>
          <w:color w:val="000000"/>
          <w:kern w:val="0"/>
          <w:szCs w:val="21"/>
        </w:rPr>
      </w:pPr>
      <w:r>
        <w:rPr>
          <w:rFonts w:hint="eastAsia"/>
          <w:bCs/>
          <w:color w:val="000000"/>
          <w:kern w:val="0"/>
          <w:szCs w:val="21"/>
        </w:rPr>
        <w:t xml:space="preserve">  （1）CPU的基本组成和基本功能各是什么？</w:t>
      </w:r>
    </w:p>
    <w:p>
      <w:pPr>
        <w:autoSpaceDE w:val="0"/>
        <w:autoSpaceDN w:val="0"/>
        <w:adjustRightInd w:val="0"/>
        <w:jc w:val="left"/>
        <w:rPr>
          <w:rFonts w:hint="eastAsia"/>
          <w:bCs/>
          <w:color w:val="000000"/>
          <w:kern w:val="0"/>
          <w:szCs w:val="21"/>
        </w:rPr>
      </w:pPr>
      <w:r>
        <w:rPr>
          <w:rFonts w:hint="eastAsia"/>
          <w:bCs/>
          <w:color w:val="000000"/>
          <w:kern w:val="0"/>
          <w:szCs w:val="21"/>
        </w:rPr>
        <w:t xml:space="preserve">  （2）取指令部件的功能是什么？</w:t>
      </w:r>
    </w:p>
    <w:p>
      <w:pPr>
        <w:autoSpaceDE w:val="0"/>
        <w:autoSpaceDN w:val="0"/>
        <w:adjustRightInd w:val="0"/>
        <w:ind w:firstLine="205" w:firstLineChars="98"/>
        <w:jc w:val="left"/>
        <w:rPr>
          <w:rFonts w:hint="eastAsia"/>
          <w:bCs/>
          <w:color w:val="000000"/>
          <w:kern w:val="0"/>
          <w:szCs w:val="21"/>
        </w:rPr>
      </w:pPr>
      <w:r>
        <w:rPr>
          <w:rFonts w:hint="eastAsia"/>
          <w:bCs/>
          <w:color w:val="000000"/>
          <w:kern w:val="0"/>
          <w:szCs w:val="21"/>
        </w:rPr>
        <w:t>（3）控制器的功能是什么？</w:t>
      </w:r>
    </w:p>
    <w:p>
      <w:pPr>
        <w:autoSpaceDE w:val="0"/>
        <w:autoSpaceDN w:val="0"/>
        <w:adjustRightInd w:val="0"/>
        <w:ind w:left="720" w:leftChars="98" w:hanging="514" w:hangingChars="245"/>
        <w:jc w:val="left"/>
        <w:rPr>
          <w:rFonts w:hint="eastAsia"/>
          <w:color w:val="000000"/>
          <w:kern w:val="0"/>
          <w:szCs w:val="21"/>
        </w:rPr>
      </w:pPr>
      <w:r>
        <w:rPr>
          <w:rFonts w:hint="eastAsia"/>
          <w:bCs/>
          <w:color w:val="000000"/>
          <w:kern w:val="0"/>
          <w:szCs w:val="21"/>
        </w:rPr>
        <w:t>（4）</w:t>
      </w:r>
      <w:r>
        <w:rPr>
          <w:color w:val="000000"/>
          <w:kern w:val="0"/>
          <w:szCs w:val="21"/>
        </w:rPr>
        <w:t>为什么</w:t>
      </w:r>
      <w:r>
        <w:rPr>
          <w:rFonts w:hint="eastAsia"/>
          <w:bCs/>
          <w:color w:val="000000"/>
          <w:kern w:val="0"/>
          <w:szCs w:val="21"/>
        </w:rPr>
        <w:t>对</w:t>
      </w:r>
      <w:r>
        <w:rPr>
          <w:color w:val="000000"/>
          <w:kern w:val="0"/>
          <w:szCs w:val="21"/>
        </w:rPr>
        <w:t>存储器</w:t>
      </w:r>
      <w:r>
        <w:rPr>
          <w:rFonts w:hint="eastAsia"/>
          <w:color w:val="000000"/>
          <w:kern w:val="0"/>
          <w:szCs w:val="21"/>
        </w:rPr>
        <w:t>按异步方式</w:t>
      </w:r>
      <w:r>
        <w:rPr>
          <w:color w:val="000000"/>
          <w:kern w:val="0"/>
          <w:szCs w:val="21"/>
        </w:rPr>
        <w:t>进行读写时需要</w:t>
      </w:r>
      <w:r>
        <w:rPr>
          <w:rFonts w:hint="eastAsia"/>
          <w:color w:val="000000"/>
          <w:kern w:val="0"/>
          <w:szCs w:val="21"/>
        </w:rPr>
        <w:t>W</w:t>
      </w:r>
      <w:r>
        <w:rPr>
          <w:color w:val="000000"/>
          <w:kern w:val="0"/>
          <w:szCs w:val="21"/>
        </w:rPr>
        <w:t>MFC信号？</w:t>
      </w:r>
      <w:r>
        <w:rPr>
          <w:rFonts w:hint="eastAsia"/>
          <w:color w:val="000000"/>
          <w:kern w:val="0"/>
          <w:szCs w:val="21"/>
        </w:rPr>
        <w:t>按同步方式访问存储器时，CPU如何实现存储器读写？</w:t>
      </w:r>
    </w:p>
    <w:p>
      <w:pPr>
        <w:autoSpaceDE w:val="0"/>
        <w:autoSpaceDN w:val="0"/>
        <w:adjustRightInd w:val="0"/>
        <w:ind w:left="720" w:leftChars="98" w:hanging="514" w:hangingChars="245"/>
        <w:jc w:val="left"/>
        <w:rPr>
          <w:rFonts w:hint="eastAsia"/>
          <w:bCs/>
          <w:color w:val="000000"/>
          <w:kern w:val="0"/>
          <w:szCs w:val="21"/>
        </w:rPr>
      </w:pPr>
      <w:r>
        <w:rPr>
          <w:rFonts w:hint="eastAsia"/>
          <w:bCs/>
          <w:color w:val="000000"/>
          <w:kern w:val="0"/>
          <w:szCs w:val="21"/>
        </w:rPr>
        <w:t>（5）单周期处理器的CPI是多少？时钟周期如何确定？为什么单周期处理器的性能差？元件在一个指令周期内能否被重复使用？为什么？</w:t>
      </w:r>
    </w:p>
    <w:p>
      <w:pPr>
        <w:autoSpaceDE w:val="0"/>
        <w:autoSpaceDN w:val="0"/>
        <w:adjustRightInd w:val="0"/>
        <w:ind w:left="720" w:leftChars="98" w:hanging="514" w:hangingChars="245"/>
        <w:jc w:val="left"/>
        <w:rPr>
          <w:rFonts w:hint="eastAsia"/>
          <w:bCs/>
          <w:color w:val="000000"/>
          <w:kern w:val="0"/>
          <w:szCs w:val="21"/>
        </w:rPr>
      </w:pPr>
      <w:r>
        <w:rPr>
          <w:rFonts w:hint="eastAsia"/>
          <w:bCs/>
          <w:color w:val="000000"/>
          <w:kern w:val="0"/>
          <w:szCs w:val="21"/>
        </w:rPr>
        <w:t>（6）多周期处理器的设计思想是什么？每条指令的CPI是否相同？为什么在一个指令周期内某个元件可被重复使用？</w:t>
      </w:r>
    </w:p>
    <w:p>
      <w:pPr>
        <w:autoSpaceDE w:val="0"/>
        <w:autoSpaceDN w:val="0"/>
        <w:adjustRightInd w:val="0"/>
        <w:ind w:firstLine="205" w:firstLineChars="98"/>
        <w:jc w:val="left"/>
        <w:rPr>
          <w:rFonts w:hint="eastAsia"/>
          <w:bCs/>
          <w:color w:val="000000"/>
          <w:kern w:val="0"/>
          <w:szCs w:val="21"/>
        </w:rPr>
      </w:pPr>
      <w:r>
        <w:rPr>
          <w:rFonts w:hint="eastAsia"/>
          <w:bCs/>
          <w:color w:val="000000"/>
          <w:kern w:val="0"/>
          <w:szCs w:val="21"/>
        </w:rPr>
        <w:t>（7）单周期处理器和多周期处理器的控制逻辑设计的差别是什么？</w:t>
      </w:r>
    </w:p>
    <w:p>
      <w:pPr>
        <w:autoSpaceDE w:val="0"/>
        <w:autoSpaceDN w:val="0"/>
        <w:adjustRightInd w:val="0"/>
        <w:ind w:firstLine="205" w:firstLineChars="98"/>
        <w:jc w:val="left"/>
        <w:rPr>
          <w:rFonts w:hint="eastAsia"/>
          <w:bCs/>
          <w:color w:val="000000"/>
          <w:kern w:val="0"/>
          <w:szCs w:val="21"/>
        </w:rPr>
      </w:pPr>
      <w:r>
        <w:rPr>
          <w:rFonts w:hint="eastAsia"/>
          <w:bCs/>
          <w:color w:val="000000"/>
          <w:kern w:val="0"/>
          <w:szCs w:val="21"/>
        </w:rPr>
        <w:t>（8）硬布线控制器和微程序控制器的特点各是什么？</w:t>
      </w:r>
    </w:p>
    <w:p>
      <w:pPr>
        <w:autoSpaceDE w:val="0"/>
        <w:autoSpaceDN w:val="0"/>
        <w:adjustRightInd w:val="0"/>
        <w:ind w:firstLine="205" w:firstLineChars="98"/>
        <w:jc w:val="left"/>
        <w:rPr>
          <w:rFonts w:hint="eastAsia"/>
          <w:bCs/>
          <w:color w:val="000000"/>
          <w:kern w:val="0"/>
          <w:szCs w:val="21"/>
        </w:rPr>
      </w:pPr>
      <w:r>
        <w:rPr>
          <w:rFonts w:hint="eastAsia"/>
          <w:bCs/>
          <w:color w:val="000000"/>
          <w:kern w:val="0"/>
          <w:szCs w:val="21"/>
        </w:rPr>
        <w:t>（9）为什么CISC大多用微程序控制器实现，RISC大多用硬布线控制器实现？</w:t>
      </w:r>
    </w:p>
    <w:p>
      <w:pPr>
        <w:autoSpaceDE w:val="0"/>
        <w:autoSpaceDN w:val="0"/>
        <w:adjustRightInd w:val="0"/>
        <w:ind w:firstLine="205" w:firstLineChars="98"/>
        <w:jc w:val="left"/>
        <w:rPr>
          <w:rFonts w:hint="eastAsia"/>
          <w:color w:val="000000"/>
          <w:kern w:val="0"/>
          <w:szCs w:val="21"/>
        </w:rPr>
      </w:pPr>
      <w:r>
        <w:rPr>
          <w:rFonts w:hint="eastAsia"/>
          <w:color w:val="000000"/>
          <w:kern w:val="0"/>
          <w:szCs w:val="21"/>
        </w:rPr>
        <w:t>（10）</w:t>
      </w:r>
      <w:r>
        <w:rPr>
          <w:color w:val="000000"/>
          <w:kern w:val="0"/>
          <w:szCs w:val="21"/>
        </w:rPr>
        <w:t>水平型微指令和垂直型微指令的基本概念和优缺点</w:t>
      </w:r>
      <w:r>
        <w:rPr>
          <w:rFonts w:hint="eastAsia"/>
          <w:color w:val="000000"/>
          <w:kern w:val="0"/>
          <w:szCs w:val="21"/>
        </w:rPr>
        <w:t>是什么？</w:t>
      </w:r>
    </w:p>
    <w:p>
      <w:pPr>
        <w:autoSpaceDE w:val="0"/>
        <w:autoSpaceDN w:val="0"/>
        <w:adjustRightInd w:val="0"/>
        <w:ind w:firstLine="205" w:firstLineChars="98"/>
        <w:jc w:val="left"/>
        <w:rPr>
          <w:rFonts w:hint="eastAsia"/>
          <w:bCs/>
          <w:color w:val="000000"/>
          <w:kern w:val="0"/>
          <w:szCs w:val="21"/>
        </w:rPr>
      </w:pPr>
      <w:r>
        <w:rPr>
          <w:rFonts w:hint="eastAsia"/>
          <w:bCs/>
          <w:color w:val="000000"/>
          <w:kern w:val="0"/>
          <w:szCs w:val="21"/>
        </w:rPr>
        <w:t>（11）CPU检测内部异常和外部中断的方法有什么不同？</w:t>
      </w:r>
    </w:p>
    <w:p>
      <w:pPr>
        <w:autoSpaceDE w:val="0"/>
        <w:autoSpaceDN w:val="0"/>
        <w:adjustRightInd w:val="0"/>
        <w:ind w:left="309" w:hanging="308" w:hangingChars="147"/>
        <w:jc w:val="left"/>
        <w:rPr>
          <w:rFonts w:hint="eastAsia"/>
          <w:color w:val="0000FF"/>
          <w:kern w:val="0"/>
          <w:szCs w:val="21"/>
        </w:rPr>
      </w:pPr>
      <w:r>
        <w:rPr>
          <w:rFonts w:hint="eastAsia"/>
          <w:color w:val="000000"/>
          <w:kern w:val="0"/>
          <w:szCs w:val="21"/>
        </w:rPr>
        <w:t xml:space="preserve">3. </w:t>
      </w:r>
      <w:r>
        <w:rPr>
          <w:color w:val="0000FF"/>
          <w:kern w:val="0"/>
          <w:szCs w:val="21"/>
        </w:rPr>
        <w:t>在</w:t>
      </w:r>
      <w:r>
        <w:rPr>
          <w:rFonts w:hint="eastAsia"/>
          <w:color w:val="0000FF"/>
          <w:kern w:val="0"/>
          <w:szCs w:val="21"/>
        </w:rPr>
        <w:t>书中</w:t>
      </w:r>
      <w:r>
        <w:rPr>
          <w:color w:val="0000FF"/>
          <w:kern w:val="0"/>
          <w:szCs w:val="21"/>
        </w:rPr>
        <w:t>图5.</w:t>
      </w:r>
      <w:r>
        <w:rPr>
          <w:rFonts w:hint="eastAsia"/>
          <w:color w:val="0000FF"/>
          <w:kern w:val="0"/>
          <w:szCs w:val="21"/>
        </w:rPr>
        <w:t>7</w:t>
      </w:r>
      <w:r>
        <w:rPr>
          <w:color w:val="0000FF"/>
          <w:kern w:val="0"/>
          <w:szCs w:val="21"/>
        </w:rPr>
        <w:t>中</w:t>
      </w:r>
      <w:r>
        <w:rPr>
          <w:rFonts w:hint="eastAsia"/>
          <w:color w:val="0000FF"/>
          <w:kern w:val="0"/>
          <w:szCs w:val="21"/>
        </w:rPr>
        <w:t>，</w:t>
      </w:r>
      <w:r>
        <w:rPr>
          <w:color w:val="0000FF"/>
          <w:kern w:val="0"/>
          <w:szCs w:val="21"/>
        </w:rPr>
        <w:t>假定总线传输延迟和ALU运算时间分别是2</w:t>
      </w:r>
      <w:r>
        <w:rPr>
          <w:rFonts w:hint="eastAsia"/>
          <w:color w:val="0000FF"/>
          <w:kern w:val="0"/>
          <w:szCs w:val="21"/>
        </w:rPr>
        <w:t>0ps</w:t>
      </w:r>
      <w:r>
        <w:rPr>
          <w:color w:val="0000FF"/>
          <w:kern w:val="0"/>
          <w:szCs w:val="21"/>
        </w:rPr>
        <w:t>和20</w:t>
      </w:r>
      <w:r>
        <w:rPr>
          <w:rFonts w:hint="eastAsia"/>
          <w:color w:val="0000FF"/>
          <w:kern w:val="0"/>
          <w:szCs w:val="21"/>
        </w:rPr>
        <w:t>0ps，</w:t>
      </w:r>
      <w:r>
        <w:rPr>
          <w:color w:val="0000FF"/>
          <w:kern w:val="0"/>
          <w:szCs w:val="21"/>
        </w:rPr>
        <w:t>寄存器建立时间为1</w:t>
      </w:r>
      <w:r>
        <w:rPr>
          <w:rFonts w:hint="eastAsia"/>
          <w:color w:val="0000FF"/>
          <w:kern w:val="0"/>
          <w:szCs w:val="21"/>
        </w:rPr>
        <w:t>0ps，寄存器</w:t>
      </w:r>
      <w:r>
        <w:rPr>
          <w:color w:val="0000FF"/>
          <w:kern w:val="0"/>
          <w:szCs w:val="21"/>
        </w:rPr>
        <w:t>保持时间为</w:t>
      </w:r>
      <w:r>
        <w:rPr>
          <w:rFonts w:hint="eastAsia"/>
          <w:color w:val="0000FF"/>
          <w:kern w:val="0"/>
          <w:szCs w:val="21"/>
        </w:rPr>
        <w:t>5ps，寄存器的锁存延迟（Clk-to-Q time）为4ps，控制信号的生成延迟（Clk-to-signal time）为7ps，三态门接通时间为3ps，则从当前时钟到达开始算起，</w:t>
      </w:r>
      <w:r>
        <w:rPr>
          <w:color w:val="0000FF"/>
          <w:kern w:val="0"/>
          <w:szCs w:val="21"/>
        </w:rPr>
        <w:t>完成以下操作的最短时间是多少？</w:t>
      </w:r>
      <w:r>
        <w:rPr>
          <w:rFonts w:hint="eastAsia"/>
          <w:color w:val="0000FF"/>
          <w:kern w:val="0"/>
          <w:szCs w:val="21"/>
        </w:rPr>
        <w:t>各需要几个时钟周期？</w:t>
      </w:r>
    </w:p>
    <w:p>
      <w:pPr>
        <w:autoSpaceDE w:val="0"/>
        <w:autoSpaceDN w:val="0"/>
        <w:adjustRightInd w:val="0"/>
        <w:spacing w:line="360" w:lineRule="auto"/>
        <w:ind w:left="315"/>
        <w:jc w:val="left"/>
        <w:rPr>
          <w:rFonts w:hint="eastAsia"/>
          <w:color w:val="0000FF"/>
          <w:kern w:val="0"/>
          <w:szCs w:val="21"/>
        </w:rPr>
      </w:pPr>
      <w:r>
        <w:rPr>
          <w:rFonts w:hint="eastAsia"/>
          <w:color w:val="0000FF"/>
          <w:kern w:val="0"/>
          <w:szCs w:val="21"/>
        </w:rPr>
        <w:t>（1）</w:t>
      </w:r>
      <w:r>
        <w:rPr>
          <w:color w:val="0000FF"/>
          <w:kern w:val="0"/>
          <w:szCs w:val="21"/>
        </w:rPr>
        <w:t>将数据从一个寄存器传送到另一个寄存器</w:t>
      </w:r>
    </w:p>
    <w:p>
      <w:pPr>
        <w:autoSpaceDE w:val="0"/>
        <w:autoSpaceDN w:val="0"/>
        <w:adjustRightInd w:val="0"/>
        <w:ind w:left="315"/>
        <w:jc w:val="left"/>
        <w:rPr>
          <w:rFonts w:hint="eastAsia"/>
          <w:color w:val="0000FF"/>
          <w:kern w:val="0"/>
          <w:szCs w:val="21"/>
        </w:rPr>
      </w:pPr>
      <w:r>
        <w:rPr>
          <w:rFonts w:hint="eastAsia"/>
          <w:color w:val="0000FF"/>
          <w:kern w:val="0"/>
          <w:szCs w:val="21"/>
        </w:rPr>
        <w:t>（2）</w:t>
      </w:r>
      <w:r>
        <w:rPr>
          <w:color w:val="0000FF"/>
          <w:kern w:val="0"/>
          <w:szCs w:val="21"/>
        </w:rPr>
        <w:t>将程序计数器PC加1</w:t>
      </w:r>
    </w:p>
    <w:p>
      <w:pPr>
        <w:autoSpaceDE w:val="0"/>
        <w:autoSpaceDN w:val="0"/>
        <w:adjustRightInd w:val="0"/>
        <w:ind w:left="315"/>
        <w:jc w:val="left"/>
        <w:rPr>
          <w:rFonts w:hint="eastAsia"/>
          <w:color w:val="0000FF"/>
          <w:kern w:val="0"/>
          <w:szCs w:val="21"/>
        </w:rPr>
      </w:pPr>
      <w:r>
        <w:rPr>
          <w:color w:val="0000FF"/>
          <w:kern w:val="0"/>
          <w:szCs w:val="21"/>
        </w:rPr>
        <w:drawing>
          <wp:inline distT="0" distB="0" distL="114300" distR="114300">
            <wp:extent cx="4417695" cy="2209165"/>
            <wp:effectExtent l="0" t="0" r="1905" b="635"/>
            <wp:docPr id="4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5"/>
                    <pic:cNvPicPr>
                      <a:picLocks noRot="1" noChangeAspect="1"/>
                    </pic:cNvPicPr>
                  </pic:nvPicPr>
                  <pic:blipFill>
                    <a:blip r:embed="rId10"/>
                    <a:stretch>
                      <a:fillRect/>
                    </a:stretch>
                  </pic:blipFill>
                  <pic:spPr>
                    <a:xfrm>
                      <a:off x="0" y="0"/>
                      <a:ext cx="4417695" cy="2209165"/>
                    </a:xfrm>
                    <a:prstGeom prst="rect">
                      <a:avLst/>
                    </a:prstGeom>
                    <a:noFill/>
                    <a:ln>
                      <a:noFill/>
                    </a:ln>
                  </pic:spPr>
                </pic:pic>
              </a:graphicData>
            </a:graphic>
          </wp:inline>
        </w:drawing>
      </w:r>
    </w:p>
    <w:p>
      <w:pPr>
        <w:autoSpaceDE w:val="0"/>
        <w:autoSpaceDN w:val="0"/>
        <w:adjustRightInd w:val="0"/>
        <w:ind w:left="277" w:leftChars="132" w:firstLine="100" w:firstLineChars="48"/>
        <w:jc w:val="left"/>
        <w:rPr>
          <w:rFonts w:hint="eastAsia"/>
          <w:color w:val="FF0000"/>
          <w:kern w:val="0"/>
          <w:szCs w:val="21"/>
        </w:rPr>
      </w:pPr>
    </w:p>
    <w:p>
      <w:pPr>
        <w:snapToGrid w:val="0"/>
        <w:spacing w:line="360" w:lineRule="auto"/>
        <w:ind w:firstLine="1417" w:firstLineChars="672"/>
        <w:rPr>
          <w:rFonts w:hint="eastAsia"/>
          <w:b/>
          <w:szCs w:val="21"/>
        </w:rPr>
      </w:pPr>
      <w:r>
        <w:rPr>
          <w:b/>
          <w:szCs w:val="21"/>
        </w:rPr>
        <mc:AlternateContent>
          <mc:Choice Requires="wpg">
            <w:drawing>
              <wp:inline distT="0" distB="0" distL="114300" distR="114300">
                <wp:extent cx="3687445" cy="2183765"/>
                <wp:effectExtent l="0" t="0" r="0" b="0"/>
                <wp:docPr id="421" name="组合 421"/>
                <wp:cNvGraphicFramePr/>
                <a:graphic xmlns:a="http://schemas.openxmlformats.org/drawingml/2006/main">
                  <a:graphicData uri="http://schemas.microsoft.com/office/word/2010/wordprocessingGroup">
                    <wpg:wgp>
                      <wpg:cNvGrpSpPr>
                        <a:grpSpLocks noRot="1"/>
                      </wpg:cNvGrpSpPr>
                      <wpg:grpSpPr>
                        <a:xfrm>
                          <a:off x="0" y="0"/>
                          <a:ext cx="3687445" cy="2183765"/>
                          <a:chOff x="0" y="0"/>
                          <a:chExt cx="5807" cy="3439"/>
                        </a:xfrm>
                      </wpg:grpSpPr>
                      <wps:wsp>
                        <wps:cNvPr id="374" name="矩形 374"/>
                        <wps:cNvSpPr>
                          <a:spLocks noChangeAspect="1" noTextEdit="1"/>
                        </wps:cNvSpPr>
                        <wps:spPr>
                          <a:xfrm>
                            <a:off x="0" y="0"/>
                            <a:ext cx="5807" cy="3439"/>
                          </a:xfrm>
                          <a:prstGeom prst="rect">
                            <a:avLst/>
                          </a:prstGeom>
                          <a:noFill/>
                          <a:ln>
                            <a:noFill/>
                          </a:ln>
                        </wps:spPr>
                        <wps:bodyPr upright="1"/>
                      </wps:wsp>
                      <wps:wsp>
                        <wps:cNvPr id="375" name="直接连接符 375"/>
                        <wps:cNvSpPr/>
                        <wps:spPr>
                          <a:xfrm>
                            <a:off x="1074" y="2852"/>
                            <a:ext cx="690" cy="1"/>
                          </a:xfrm>
                          <a:prstGeom prst="line">
                            <a:avLst/>
                          </a:prstGeom>
                          <a:ln w="19050" cap="flat" cmpd="sng">
                            <a:solidFill>
                              <a:srgbClr val="000000"/>
                            </a:solidFill>
                            <a:prstDash val="solid"/>
                            <a:headEnd type="none" w="med" len="med"/>
                            <a:tailEnd type="none" w="med" len="med"/>
                          </a:ln>
                        </wps:spPr>
                        <wps:bodyPr upright="1"/>
                      </wps:wsp>
                      <wps:wsp>
                        <wps:cNvPr id="376" name="直接连接符 376"/>
                        <wps:cNvSpPr/>
                        <wps:spPr>
                          <a:xfrm flipV="1">
                            <a:off x="1744" y="2558"/>
                            <a:ext cx="2900" cy="1"/>
                          </a:xfrm>
                          <a:prstGeom prst="line">
                            <a:avLst/>
                          </a:prstGeom>
                          <a:ln w="19050" cap="flat" cmpd="sng">
                            <a:solidFill>
                              <a:srgbClr val="000000"/>
                            </a:solidFill>
                            <a:prstDash val="solid"/>
                            <a:headEnd type="none" w="med" len="med"/>
                            <a:tailEnd type="none" w="med" len="med"/>
                          </a:ln>
                        </wps:spPr>
                        <wps:bodyPr upright="1"/>
                      </wps:wsp>
                      <wps:wsp>
                        <wps:cNvPr id="377" name="直接连接符 377"/>
                        <wps:cNvSpPr/>
                        <wps:spPr>
                          <a:xfrm>
                            <a:off x="4644" y="2840"/>
                            <a:ext cx="1080" cy="0"/>
                          </a:xfrm>
                          <a:prstGeom prst="line">
                            <a:avLst/>
                          </a:prstGeom>
                          <a:ln w="19050" cap="flat" cmpd="sng">
                            <a:solidFill>
                              <a:srgbClr val="000000"/>
                            </a:solidFill>
                            <a:prstDash val="solid"/>
                            <a:headEnd type="none" w="med" len="med"/>
                            <a:tailEnd type="none" w="med" len="med"/>
                          </a:ln>
                        </wps:spPr>
                        <wps:bodyPr upright="1"/>
                      </wps:wsp>
                      <wps:wsp>
                        <wps:cNvPr id="378" name="直接连接符 378"/>
                        <wps:cNvSpPr/>
                        <wps:spPr>
                          <a:xfrm>
                            <a:off x="5044" y="1414"/>
                            <a:ext cx="1" cy="1662"/>
                          </a:xfrm>
                          <a:prstGeom prst="line">
                            <a:avLst/>
                          </a:prstGeom>
                          <a:ln w="9525" cap="rnd" cmpd="sng">
                            <a:solidFill>
                              <a:srgbClr val="000000"/>
                            </a:solidFill>
                            <a:prstDash val="sysDot"/>
                            <a:headEnd type="none" w="med" len="med"/>
                            <a:tailEnd type="none" w="med" len="med"/>
                          </a:ln>
                        </wps:spPr>
                        <wps:bodyPr upright="1"/>
                      </wps:wsp>
                      <wps:wsp>
                        <wps:cNvPr id="379" name="直接连接符 379"/>
                        <wps:cNvSpPr/>
                        <wps:spPr>
                          <a:xfrm>
                            <a:off x="2264" y="1403"/>
                            <a:ext cx="0" cy="1638"/>
                          </a:xfrm>
                          <a:prstGeom prst="line">
                            <a:avLst/>
                          </a:prstGeom>
                          <a:ln w="9525" cap="rnd" cmpd="sng">
                            <a:solidFill>
                              <a:srgbClr val="000000"/>
                            </a:solidFill>
                            <a:prstDash val="sysDot"/>
                            <a:headEnd type="none" w="med" len="med"/>
                            <a:tailEnd type="none" w="med" len="med"/>
                          </a:ln>
                        </wps:spPr>
                        <wps:bodyPr upright="1"/>
                      </wps:wsp>
                      <wps:wsp>
                        <wps:cNvPr id="380" name="直接连接符 380"/>
                        <wps:cNvSpPr/>
                        <wps:spPr>
                          <a:xfrm>
                            <a:off x="3344" y="1364"/>
                            <a:ext cx="0" cy="1703"/>
                          </a:xfrm>
                          <a:prstGeom prst="line">
                            <a:avLst/>
                          </a:prstGeom>
                          <a:ln w="9525" cap="rnd" cmpd="sng">
                            <a:solidFill>
                              <a:srgbClr val="000000"/>
                            </a:solidFill>
                            <a:prstDash val="sysDot"/>
                            <a:headEnd type="none" w="med" len="med"/>
                            <a:tailEnd type="none" w="med" len="med"/>
                          </a:ln>
                        </wps:spPr>
                        <wps:bodyPr upright="1"/>
                      </wps:wsp>
                      <wps:wsp>
                        <wps:cNvPr id="381" name="直接连接符 381"/>
                        <wps:cNvSpPr/>
                        <wps:spPr>
                          <a:xfrm flipV="1">
                            <a:off x="4642" y="620"/>
                            <a:ext cx="10" cy="2469"/>
                          </a:xfrm>
                          <a:prstGeom prst="line">
                            <a:avLst/>
                          </a:prstGeom>
                          <a:ln w="9525" cap="rnd" cmpd="sng">
                            <a:solidFill>
                              <a:srgbClr val="000000"/>
                            </a:solidFill>
                            <a:prstDash val="sysDot"/>
                            <a:headEnd type="none" w="med" len="med"/>
                            <a:tailEnd type="none" w="med" len="med"/>
                          </a:ln>
                        </wps:spPr>
                        <wps:bodyPr upright="1"/>
                      </wps:wsp>
                      <wpg:grpSp>
                        <wpg:cNvPr id="387" name="组合 387"/>
                        <wpg:cNvGrpSpPr/>
                        <wpg:grpSpPr>
                          <a:xfrm>
                            <a:off x="1010" y="372"/>
                            <a:ext cx="2852" cy="308"/>
                            <a:chOff x="0" y="0"/>
                            <a:chExt cx="7560" cy="308"/>
                          </a:xfrm>
                        </wpg:grpSpPr>
                        <wps:wsp>
                          <wps:cNvPr id="382" name="直接连接符 382"/>
                          <wps:cNvSpPr/>
                          <wps:spPr>
                            <a:xfrm>
                              <a:off x="0" y="308"/>
                              <a:ext cx="480" cy="0"/>
                            </a:xfrm>
                            <a:prstGeom prst="line">
                              <a:avLst/>
                            </a:prstGeom>
                            <a:ln w="19050" cap="flat" cmpd="sng">
                              <a:solidFill>
                                <a:srgbClr val="000000"/>
                              </a:solidFill>
                              <a:prstDash val="solid"/>
                              <a:headEnd type="none" w="med" len="med"/>
                              <a:tailEnd type="none" w="med" len="med"/>
                            </a:ln>
                          </wps:spPr>
                          <wps:bodyPr upright="1"/>
                        </wps:wsp>
                        <wps:wsp>
                          <wps:cNvPr id="383" name="直接连接符 383"/>
                          <wps:cNvSpPr/>
                          <wps:spPr>
                            <a:xfrm>
                              <a:off x="480" y="4"/>
                              <a:ext cx="6000" cy="0"/>
                            </a:xfrm>
                            <a:prstGeom prst="line">
                              <a:avLst/>
                            </a:prstGeom>
                            <a:ln w="19050" cap="flat" cmpd="sng">
                              <a:solidFill>
                                <a:srgbClr val="000000"/>
                              </a:solidFill>
                              <a:prstDash val="solid"/>
                              <a:headEnd type="none" w="med" len="med"/>
                              <a:tailEnd type="none" w="med" len="med"/>
                            </a:ln>
                          </wps:spPr>
                          <wps:bodyPr upright="1"/>
                        </wps:wsp>
                        <wps:wsp>
                          <wps:cNvPr id="384" name="直接连接符 384"/>
                          <wps:cNvSpPr/>
                          <wps:spPr>
                            <a:xfrm>
                              <a:off x="6480" y="296"/>
                              <a:ext cx="1080" cy="0"/>
                            </a:xfrm>
                            <a:prstGeom prst="line">
                              <a:avLst/>
                            </a:prstGeom>
                            <a:ln w="19050" cap="flat" cmpd="sng">
                              <a:solidFill>
                                <a:srgbClr val="000000"/>
                              </a:solidFill>
                              <a:prstDash val="solid"/>
                              <a:headEnd type="none" w="med" len="med"/>
                              <a:tailEnd type="none" w="med" len="med"/>
                            </a:ln>
                          </wps:spPr>
                          <wps:bodyPr upright="1"/>
                        </wps:wsp>
                        <wps:wsp>
                          <wps:cNvPr id="385" name="直接连接符 385"/>
                          <wps:cNvSpPr/>
                          <wps:spPr>
                            <a:xfrm flipV="1">
                              <a:off x="480" y="4"/>
                              <a:ext cx="0" cy="297"/>
                            </a:xfrm>
                            <a:prstGeom prst="line">
                              <a:avLst/>
                            </a:prstGeom>
                            <a:ln w="19050" cap="flat" cmpd="sng">
                              <a:solidFill>
                                <a:srgbClr val="000000"/>
                              </a:solidFill>
                              <a:prstDash val="solid"/>
                              <a:headEnd type="none" w="med" len="med"/>
                              <a:tailEnd type="none" w="med" len="med"/>
                            </a:ln>
                          </wps:spPr>
                          <wps:bodyPr upright="1"/>
                        </wps:wsp>
                        <wps:wsp>
                          <wps:cNvPr id="386" name="直接连接符 386"/>
                          <wps:cNvSpPr/>
                          <wps:spPr>
                            <a:xfrm flipV="1">
                              <a:off x="6492" y="0"/>
                              <a:ext cx="0" cy="297"/>
                            </a:xfrm>
                            <a:prstGeom prst="line">
                              <a:avLst/>
                            </a:prstGeom>
                            <a:ln w="19050" cap="flat" cmpd="sng">
                              <a:solidFill>
                                <a:srgbClr val="000000"/>
                              </a:solidFill>
                              <a:prstDash val="solid"/>
                              <a:headEnd type="none" w="med" len="med"/>
                              <a:tailEnd type="none" w="med" len="med"/>
                            </a:ln>
                          </wps:spPr>
                          <wps:bodyPr upright="1"/>
                        </wps:wsp>
                      </wpg:grpSp>
                      <wps:wsp>
                        <wps:cNvPr id="388" name="直接连接符 388"/>
                        <wps:cNvSpPr/>
                        <wps:spPr>
                          <a:xfrm>
                            <a:off x="4644" y="378"/>
                            <a:ext cx="1080" cy="1"/>
                          </a:xfrm>
                          <a:prstGeom prst="line">
                            <a:avLst/>
                          </a:prstGeom>
                          <a:ln w="19050" cap="flat" cmpd="sng">
                            <a:solidFill>
                              <a:srgbClr val="000000"/>
                            </a:solidFill>
                            <a:prstDash val="solid"/>
                            <a:headEnd type="none" w="med" len="med"/>
                            <a:tailEnd type="none" w="med" len="med"/>
                          </a:ln>
                        </wps:spPr>
                        <wps:bodyPr upright="1"/>
                      </wps:wsp>
                      <wpg:grpSp>
                        <wpg:cNvPr id="391" name="组合 391"/>
                        <wpg:cNvGrpSpPr/>
                        <wpg:grpSpPr>
                          <a:xfrm>
                            <a:off x="3852" y="374"/>
                            <a:ext cx="798" cy="297"/>
                            <a:chOff x="0" y="0"/>
                            <a:chExt cx="1358" cy="297"/>
                          </a:xfrm>
                        </wpg:grpSpPr>
                        <wps:wsp>
                          <wps:cNvPr id="389" name="直接连接符 389"/>
                          <wps:cNvSpPr/>
                          <wps:spPr>
                            <a:xfrm>
                              <a:off x="0" y="293"/>
                              <a:ext cx="1356" cy="0"/>
                            </a:xfrm>
                            <a:prstGeom prst="line">
                              <a:avLst/>
                            </a:prstGeom>
                            <a:ln w="19050" cap="flat" cmpd="sng">
                              <a:solidFill>
                                <a:srgbClr val="000000"/>
                              </a:solidFill>
                              <a:prstDash val="solid"/>
                              <a:headEnd type="none" w="med" len="med"/>
                              <a:tailEnd type="none" w="med" len="med"/>
                            </a:ln>
                          </wps:spPr>
                          <wps:bodyPr upright="1"/>
                        </wps:wsp>
                        <wps:wsp>
                          <wps:cNvPr id="390" name="直接连接符 390"/>
                          <wps:cNvSpPr/>
                          <wps:spPr>
                            <a:xfrm>
                              <a:off x="1358" y="0"/>
                              <a:ext cx="0" cy="297"/>
                            </a:xfrm>
                            <a:prstGeom prst="line">
                              <a:avLst/>
                            </a:prstGeom>
                            <a:ln w="19050" cap="flat" cmpd="sng">
                              <a:solidFill>
                                <a:srgbClr val="000000"/>
                              </a:solidFill>
                              <a:prstDash val="solid"/>
                              <a:headEnd type="none" w="med" len="med"/>
                              <a:tailEnd type="none" w="med" len="med"/>
                            </a:ln>
                          </wps:spPr>
                          <wps:bodyPr upright="1"/>
                        </wps:wsp>
                      </wpg:grpSp>
                      <wps:wsp>
                        <wps:cNvPr id="392" name="直接连接符 392"/>
                        <wps:cNvSpPr/>
                        <wps:spPr>
                          <a:xfrm>
                            <a:off x="1202" y="630"/>
                            <a:ext cx="1" cy="1168"/>
                          </a:xfrm>
                          <a:prstGeom prst="line">
                            <a:avLst/>
                          </a:prstGeom>
                          <a:ln w="9525" cap="rnd" cmpd="sng">
                            <a:solidFill>
                              <a:srgbClr val="000000"/>
                            </a:solidFill>
                            <a:prstDash val="sysDot"/>
                            <a:headEnd type="none" w="med" len="med"/>
                            <a:tailEnd type="none" w="med" len="med"/>
                          </a:ln>
                        </wps:spPr>
                        <wps:bodyPr upright="1"/>
                      </wps:wsp>
                      <wps:wsp>
                        <wps:cNvPr id="393" name="直接连接符 393"/>
                        <wps:cNvSpPr/>
                        <wps:spPr>
                          <a:xfrm>
                            <a:off x="1380" y="722"/>
                            <a:ext cx="1" cy="449"/>
                          </a:xfrm>
                          <a:prstGeom prst="line">
                            <a:avLst/>
                          </a:prstGeom>
                          <a:ln w="9525" cap="rnd" cmpd="sng">
                            <a:solidFill>
                              <a:srgbClr val="000000"/>
                            </a:solidFill>
                            <a:prstDash val="sysDot"/>
                            <a:headEnd type="none" w="med" len="med"/>
                            <a:tailEnd type="none" w="med" len="med"/>
                          </a:ln>
                        </wps:spPr>
                        <wps:bodyPr upright="1"/>
                      </wps:wsp>
                      <wpg:grpSp>
                        <wpg:cNvPr id="397" name="组合 397"/>
                        <wpg:cNvGrpSpPr/>
                        <wpg:grpSpPr>
                          <a:xfrm>
                            <a:off x="1744" y="1872"/>
                            <a:ext cx="3620" cy="359"/>
                            <a:chOff x="0" y="0"/>
                            <a:chExt cx="7080" cy="360"/>
                          </a:xfrm>
                        </wpg:grpSpPr>
                        <wps:wsp>
                          <wps:cNvPr id="394" name="直接连接符 394"/>
                          <wps:cNvSpPr/>
                          <wps:spPr>
                            <a:xfrm>
                              <a:off x="0" y="12"/>
                              <a:ext cx="6480" cy="0"/>
                            </a:xfrm>
                            <a:prstGeom prst="line">
                              <a:avLst/>
                            </a:prstGeom>
                            <a:ln w="19050" cap="flat" cmpd="sng">
                              <a:solidFill>
                                <a:srgbClr val="000000"/>
                              </a:solidFill>
                              <a:prstDash val="solid"/>
                              <a:headEnd type="none" w="med" len="med"/>
                              <a:tailEnd type="none" w="med" len="med"/>
                            </a:ln>
                          </wps:spPr>
                          <wps:bodyPr upright="1"/>
                        </wps:wsp>
                        <wps:wsp>
                          <wps:cNvPr id="395" name="直接连接符 395"/>
                          <wps:cNvSpPr/>
                          <wps:spPr>
                            <a:xfrm>
                              <a:off x="6480" y="355"/>
                              <a:ext cx="600" cy="0"/>
                            </a:xfrm>
                            <a:prstGeom prst="line">
                              <a:avLst/>
                            </a:prstGeom>
                            <a:ln w="19050" cap="flat" cmpd="sng">
                              <a:solidFill>
                                <a:srgbClr val="000000"/>
                              </a:solidFill>
                              <a:prstDash val="solid"/>
                              <a:headEnd type="none" w="med" len="med"/>
                              <a:tailEnd type="none" w="med" len="med"/>
                            </a:ln>
                          </wps:spPr>
                          <wps:bodyPr upright="1"/>
                        </wps:wsp>
                        <wps:wsp>
                          <wps:cNvPr id="396" name="直接连接符 396"/>
                          <wps:cNvSpPr/>
                          <wps:spPr>
                            <a:xfrm>
                              <a:off x="6470" y="0"/>
                              <a:ext cx="0" cy="360"/>
                            </a:xfrm>
                            <a:prstGeom prst="line">
                              <a:avLst/>
                            </a:prstGeom>
                            <a:ln w="19050" cap="flat" cmpd="sng">
                              <a:solidFill>
                                <a:srgbClr val="000000"/>
                              </a:solidFill>
                              <a:prstDash val="solid"/>
                              <a:headEnd type="none" w="med" len="med"/>
                              <a:tailEnd type="none" w="med" len="med"/>
                            </a:ln>
                          </wps:spPr>
                          <wps:bodyPr upright="1"/>
                        </wps:wsp>
                      </wpg:grpSp>
                      <wps:wsp>
                        <wps:cNvPr id="398" name="直接连接符 398"/>
                        <wps:cNvSpPr/>
                        <wps:spPr>
                          <a:xfrm flipV="1">
                            <a:off x="1764" y="2555"/>
                            <a:ext cx="1" cy="297"/>
                          </a:xfrm>
                          <a:prstGeom prst="line">
                            <a:avLst/>
                          </a:prstGeom>
                          <a:ln w="19050" cap="flat" cmpd="sng">
                            <a:solidFill>
                              <a:srgbClr val="000000"/>
                            </a:solidFill>
                            <a:prstDash val="solid"/>
                            <a:headEnd type="none" w="med" len="med"/>
                            <a:tailEnd type="none" w="med" len="med"/>
                          </a:ln>
                        </wps:spPr>
                        <wps:bodyPr upright="1"/>
                      </wps:wsp>
                      <wps:wsp>
                        <wps:cNvPr id="399" name="文本框 399"/>
                        <wps:cNvSpPr txBox="1"/>
                        <wps:spPr>
                          <a:xfrm>
                            <a:off x="1406" y="985"/>
                            <a:ext cx="1220" cy="597"/>
                          </a:xfrm>
                          <a:prstGeom prst="rect">
                            <a:avLst/>
                          </a:prstGeom>
                          <a:noFill/>
                          <a:ln>
                            <a:noFill/>
                          </a:ln>
                        </wps:spPr>
                        <wps:txbx>
                          <w:txbxContent>
                            <w:p>
                              <w:pPr>
                                <w:snapToGrid w:val="0"/>
                                <w:jc w:val="center"/>
                                <w:rPr>
                                  <w:rFonts w:hint="eastAsia"/>
                                  <w:color w:val="000000"/>
                                  <w:kern w:val="0"/>
                                  <w:position w:val="-12"/>
                                  <w:sz w:val="18"/>
                                </w:rPr>
                              </w:pPr>
                              <w:r>
                                <w:rPr>
                                  <w:color w:val="000000"/>
                                  <w:kern w:val="0"/>
                                  <w:position w:val="-12"/>
                                  <w:sz w:val="18"/>
                                </w:rPr>
                                <w:t>接通三态</w:t>
                              </w:r>
                            </w:p>
                            <w:p>
                              <w:pPr>
                                <w:snapToGrid w:val="0"/>
                                <w:jc w:val="center"/>
                                <w:rPr>
                                  <w:rFonts w:hint="eastAsia"/>
                                </w:rPr>
                              </w:pPr>
                              <w:r>
                                <w:rPr>
                                  <w:color w:val="000000"/>
                                  <w:kern w:val="0"/>
                                  <w:sz w:val="18"/>
                                </w:rPr>
                                <w:t>门时间</w:t>
                              </w:r>
                            </w:p>
                          </w:txbxContent>
                        </wps:txbx>
                        <wps:bodyPr upright="1"/>
                      </wps:wsp>
                      <wps:wsp>
                        <wps:cNvPr id="400" name="文本框 400"/>
                        <wps:cNvSpPr txBox="1"/>
                        <wps:spPr>
                          <a:xfrm>
                            <a:off x="2406" y="973"/>
                            <a:ext cx="920" cy="582"/>
                          </a:xfrm>
                          <a:prstGeom prst="rect">
                            <a:avLst/>
                          </a:prstGeom>
                          <a:noFill/>
                          <a:ln>
                            <a:noFill/>
                          </a:ln>
                        </wps:spPr>
                        <wps:txbx>
                          <w:txbxContent>
                            <w:p>
                              <w:pPr>
                                <w:snapToGrid w:val="0"/>
                                <w:rPr>
                                  <w:rFonts w:hint="eastAsia"/>
                                  <w:sz w:val="18"/>
                                  <w:szCs w:val="18"/>
                                </w:rPr>
                              </w:pPr>
                              <w:r>
                                <w:rPr>
                                  <w:rFonts w:hint="eastAsia"/>
                                  <w:sz w:val="18"/>
                                  <w:szCs w:val="18"/>
                                </w:rPr>
                                <w:t>总线传输时间</w:t>
                              </w:r>
                            </w:p>
                          </w:txbxContent>
                        </wps:txbx>
                        <wps:bodyPr upright="1"/>
                      </wps:wsp>
                      <wps:wsp>
                        <wps:cNvPr id="401" name="文本框 401"/>
                        <wps:cNvSpPr txBox="1"/>
                        <wps:spPr>
                          <a:xfrm>
                            <a:off x="3464" y="1209"/>
                            <a:ext cx="1090" cy="339"/>
                          </a:xfrm>
                          <a:prstGeom prst="rect">
                            <a:avLst/>
                          </a:prstGeom>
                          <a:noFill/>
                          <a:ln>
                            <a:noFill/>
                          </a:ln>
                        </wps:spPr>
                        <wps:txbx>
                          <w:txbxContent>
                            <w:p>
                              <w:pPr>
                                <w:snapToGrid w:val="0"/>
                                <w:jc w:val="left"/>
                                <w:rPr>
                                  <w:rFonts w:hint="eastAsia"/>
                                  <w:sz w:val="18"/>
                                  <w:szCs w:val="18"/>
                                </w:rPr>
                              </w:pPr>
                              <w:r>
                                <w:rPr>
                                  <w:color w:val="000000"/>
                                  <w:kern w:val="0"/>
                                  <w:sz w:val="18"/>
                                </w:rPr>
                                <w:t>建立时间</w:t>
                              </w:r>
                            </w:p>
                          </w:txbxContent>
                        </wps:txbx>
                        <wps:bodyPr upright="1"/>
                      </wps:wsp>
                      <wps:wsp>
                        <wps:cNvPr id="402" name="文本框 402"/>
                        <wps:cNvSpPr txBox="1"/>
                        <wps:spPr>
                          <a:xfrm>
                            <a:off x="4560" y="915"/>
                            <a:ext cx="720" cy="615"/>
                          </a:xfrm>
                          <a:prstGeom prst="rect">
                            <a:avLst/>
                          </a:prstGeom>
                          <a:noFill/>
                          <a:ln>
                            <a:noFill/>
                          </a:ln>
                        </wps:spPr>
                        <wps:txbx>
                          <w:txbxContent>
                            <w:p>
                              <w:pPr>
                                <w:snapToGrid w:val="0"/>
                                <w:jc w:val="left"/>
                                <w:rPr>
                                  <w:rFonts w:hint="eastAsia"/>
                                  <w:color w:val="000000"/>
                                  <w:kern w:val="0"/>
                                  <w:sz w:val="18"/>
                                </w:rPr>
                              </w:pPr>
                              <w:r>
                                <w:rPr>
                                  <w:rFonts w:hint="eastAsia"/>
                                  <w:color w:val="000000"/>
                                  <w:kern w:val="0"/>
                                  <w:sz w:val="18"/>
                                </w:rPr>
                                <w:t>保持</w:t>
                              </w:r>
                            </w:p>
                            <w:p>
                              <w:pPr>
                                <w:snapToGrid w:val="0"/>
                                <w:jc w:val="left"/>
                                <w:rPr>
                                  <w:rFonts w:hint="eastAsia"/>
                                  <w:sz w:val="18"/>
                                  <w:szCs w:val="18"/>
                                </w:rPr>
                              </w:pPr>
                              <w:r>
                                <w:rPr>
                                  <w:color w:val="000000"/>
                                  <w:kern w:val="0"/>
                                  <w:sz w:val="18"/>
                                </w:rPr>
                                <w:t>时间</w:t>
                              </w:r>
                            </w:p>
                          </w:txbxContent>
                        </wps:txbx>
                        <wps:bodyPr upright="1"/>
                      </wps:wsp>
                      <wps:wsp>
                        <wps:cNvPr id="403" name="文本框 403"/>
                        <wps:cNvSpPr txBox="1"/>
                        <wps:spPr>
                          <a:xfrm>
                            <a:off x="264" y="1975"/>
                            <a:ext cx="810" cy="420"/>
                          </a:xfrm>
                          <a:prstGeom prst="rect">
                            <a:avLst/>
                          </a:prstGeom>
                          <a:noFill/>
                          <a:ln>
                            <a:noFill/>
                          </a:ln>
                        </wps:spPr>
                        <wps:txbx>
                          <w:txbxContent>
                            <w:p>
                              <w:pPr>
                                <w:autoSpaceDE w:val="0"/>
                                <w:autoSpaceDN w:val="0"/>
                                <w:adjustRightInd w:val="0"/>
                                <w:ind w:firstLine="22"/>
                                <w:jc w:val="left"/>
                                <w:rPr>
                                  <w:rFonts w:hint="eastAsia"/>
                                  <w:color w:val="000000"/>
                                  <w:kern w:val="0"/>
                                  <w:sz w:val="18"/>
                                  <w:szCs w:val="18"/>
                                </w:rPr>
                              </w:pPr>
                              <w:r>
                                <w:rPr>
                                  <w:color w:val="000000"/>
                                  <w:kern w:val="0"/>
                                  <w:sz w:val="18"/>
                                  <w:szCs w:val="18"/>
                                </w:rPr>
                                <w:t>R</w:t>
                              </w:r>
                              <w:r>
                                <w:rPr>
                                  <w:rFonts w:hint="eastAsia"/>
                                  <w:color w:val="000000"/>
                                  <w:kern w:val="0"/>
                                  <w:sz w:val="18"/>
                                  <w:szCs w:val="18"/>
                                </w:rPr>
                                <w:t>i</w:t>
                              </w:r>
                              <w:r>
                                <w:rPr>
                                  <w:kern w:val="0"/>
                                  <w:sz w:val="15"/>
                                </w:rPr>
                                <w:t>out</w:t>
                              </w:r>
                            </w:p>
                          </w:txbxContent>
                        </wps:txbx>
                        <wps:bodyPr upright="1"/>
                      </wps:wsp>
                      <wps:wsp>
                        <wps:cNvPr id="404" name="文本框 404"/>
                        <wps:cNvSpPr txBox="1"/>
                        <wps:spPr>
                          <a:xfrm>
                            <a:off x="334" y="2602"/>
                            <a:ext cx="580" cy="420"/>
                          </a:xfrm>
                          <a:prstGeom prst="rect">
                            <a:avLst/>
                          </a:prstGeom>
                          <a:noFill/>
                          <a:ln>
                            <a:noFill/>
                          </a:ln>
                        </wps:spPr>
                        <wps:txbx>
                          <w:txbxContent>
                            <w:p>
                              <w:pPr>
                                <w:autoSpaceDE w:val="0"/>
                                <w:autoSpaceDN w:val="0"/>
                                <w:adjustRightInd w:val="0"/>
                                <w:ind w:firstLine="90" w:firstLineChars="50"/>
                                <w:jc w:val="left"/>
                                <w:rPr>
                                  <w:rFonts w:hint="eastAsia"/>
                                  <w:color w:val="000000"/>
                                  <w:kern w:val="0"/>
                                  <w:sz w:val="18"/>
                                  <w:szCs w:val="18"/>
                                </w:rPr>
                              </w:pPr>
                              <w:r>
                                <w:rPr>
                                  <w:rFonts w:hint="eastAsia"/>
                                  <w:color w:val="000000"/>
                                  <w:kern w:val="0"/>
                                  <w:sz w:val="18"/>
                                  <w:szCs w:val="18"/>
                                </w:rPr>
                                <w:t>Rj</w:t>
                              </w:r>
                              <w:r>
                                <w:rPr>
                                  <w:rFonts w:hint="eastAsia"/>
                                  <w:kern w:val="0"/>
                                  <w:sz w:val="15"/>
                                </w:rPr>
                                <w:t>in</w:t>
                              </w:r>
                            </w:p>
                          </w:txbxContent>
                        </wps:txbx>
                        <wps:bodyPr lIns="0" tIns="0" rIns="0" bIns="0" upright="1"/>
                      </wps:wsp>
                      <wps:wsp>
                        <wps:cNvPr id="405" name="文本框 405"/>
                        <wps:cNvSpPr txBox="1"/>
                        <wps:spPr>
                          <a:xfrm>
                            <a:off x="1376" y="2989"/>
                            <a:ext cx="4430" cy="420"/>
                          </a:xfrm>
                          <a:prstGeom prst="rect">
                            <a:avLst/>
                          </a:prstGeom>
                          <a:noFill/>
                          <a:ln>
                            <a:noFill/>
                          </a:ln>
                        </wps:spPr>
                        <wps:txbx>
                          <w:txbxContent>
                            <w:p>
                              <w:pPr>
                                <w:snapToGrid w:val="0"/>
                                <w:rPr>
                                  <w:rFonts w:hint="eastAsia"/>
                                  <w:sz w:val="18"/>
                                  <w:szCs w:val="18"/>
                                </w:rPr>
                              </w:pPr>
                              <w:r>
                                <w:rPr>
                                  <w:color w:val="000000"/>
                                  <w:kern w:val="0"/>
                                  <w:sz w:val="18"/>
                                  <w:szCs w:val="18"/>
                                </w:rPr>
                                <w:t>t</w:t>
                              </w:r>
                              <w:r>
                                <w:rPr>
                                  <w:color w:val="000000"/>
                                  <w:kern w:val="0"/>
                                  <w:sz w:val="18"/>
                                  <w:szCs w:val="18"/>
                                  <w:vertAlign w:val="subscript"/>
                                </w:rPr>
                                <w:t xml:space="preserve">0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1          </w:t>
                              </w:r>
                              <w:r>
                                <w:rPr>
                                  <w:rFonts w:hint="eastAsia"/>
                                  <w:color w:val="000000"/>
                                  <w:kern w:val="0"/>
                                  <w:sz w:val="18"/>
                                  <w:szCs w:val="18"/>
                                  <w:vertAlign w:val="subscript"/>
                                </w:rPr>
                                <w:t xml:space="preserve"> </w:t>
                              </w:r>
                              <w:r>
                                <w:rPr>
                                  <w:color w:val="000000"/>
                                  <w:kern w:val="0"/>
                                  <w:sz w:val="18"/>
                                  <w:szCs w:val="18"/>
                                  <w:vertAlign w:val="subscript"/>
                                </w:rPr>
                                <w:t xml:space="preserve">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2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3     </w:t>
                              </w:r>
                              <w:r>
                                <w:rPr>
                                  <w:color w:val="000000"/>
                                  <w:kern w:val="0"/>
                                  <w:sz w:val="18"/>
                                  <w:szCs w:val="18"/>
                                </w:rPr>
                                <w:t>t</w:t>
                              </w:r>
                              <w:r>
                                <w:rPr>
                                  <w:color w:val="000000"/>
                                  <w:kern w:val="0"/>
                                  <w:sz w:val="18"/>
                                  <w:szCs w:val="18"/>
                                  <w:vertAlign w:val="subscript"/>
                                </w:rPr>
                                <w:t xml:space="preserve">4   </w:t>
                              </w:r>
                              <w:r>
                                <w:rPr>
                                  <w:rFonts w:hint="eastAsia"/>
                                  <w:color w:val="000000"/>
                                  <w:kern w:val="0"/>
                                  <w:sz w:val="18"/>
                                  <w:szCs w:val="18"/>
                                  <w:vertAlign w:val="subscript"/>
                                </w:rPr>
                                <w:t xml:space="preserve">  </w:t>
                              </w:r>
                            </w:p>
                          </w:txbxContent>
                        </wps:txbx>
                        <wps:bodyPr upright="1"/>
                      </wps:wsp>
                      <wps:wsp>
                        <wps:cNvPr id="406" name="直接连接符 406"/>
                        <wps:cNvSpPr/>
                        <wps:spPr>
                          <a:xfrm>
                            <a:off x="902" y="889"/>
                            <a:ext cx="280" cy="1"/>
                          </a:xfrm>
                          <a:prstGeom prst="line">
                            <a:avLst/>
                          </a:prstGeom>
                          <a:ln w="9525" cap="flat" cmpd="sng">
                            <a:solidFill>
                              <a:srgbClr val="000000"/>
                            </a:solidFill>
                            <a:prstDash val="solid"/>
                            <a:headEnd type="none" w="med" len="med"/>
                            <a:tailEnd type="triangle" w="med" len="med"/>
                          </a:ln>
                        </wps:spPr>
                        <wps:bodyPr upright="1"/>
                      </wps:wsp>
                      <wps:wsp>
                        <wps:cNvPr id="407" name="直接连接符 407"/>
                        <wps:cNvSpPr/>
                        <wps:spPr>
                          <a:xfrm>
                            <a:off x="1394" y="880"/>
                            <a:ext cx="280" cy="1"/>
                          </a:xfrm>
                          <a:prstGeom prst="line">
                            <a:avLst/>
                          </a:prstGeom>
                          <a:ln w="9525" cap="flat" cmpd="sng">
                            <a:solidFill>
                              <a:srgbClr val="000000"/>
                            </a:solidFill>
                            <a:prstDash val="solid"/>
                            <a:headEnd type="triangle" w="med" len="med"/>
                            <a:tailEnd type="none" w="med" len="med"/>
                          </a:ln>
                        </wps:spPr>
                        <wps:bodyPr upright="1"/>
                      </wps:wsp>
                      <wps:wsp>
                        <wps:cNvPr id="408" name="文本框 408"/>
                        <wps:cNvSpPr txBox="1"/>
                        <wps:spPr>
                          <a:xfrm>
                            <a:off x="1724" y="701"/>
                            <a:ext cx="2956" cy="391"/>
                          </a:xfrm>
                          <a:prstGeom prst="rect">
                            <a:avLst/>
                          </a:prstGeom>
                          <a:noFill/>
                          <a:ln>
                            <a:noFill/>
                          </a:ln>
                        </wps:spPr>
                        <wps:txbx>
                          <w:txbxContent>
                            <w:p>
                              <w:pPr>
                                <w:rPr>
                                  <w:rFonts w:hint="eastAsia"/>
                                  <w:sz w:val="18"/>
                                  <w:szCs w:val="18"/>
                                </w:rPr>
                              </w:pPr>
                              <w:r>
                                <w:rPr>
                                  <w:rFonts w:hint="eastAsia"/>
                                  <w:sz w:val="18"/>
                                  <w:szCs w:val="18"/>
                                </w:rPr>
                                <w:t>寄存器输出开始有效</w:t>
                              </w:r>
                            </w:p>
                          </w:txbxContent>
                        </wps:txbx>
                        <wps:bodyPr lIns="0" tIns="0" rIns="0" bIns="0" upright="1"/>
                      </wps:wsp>
                      <wps:wsp>
                        <wps:cNvPr id="409" name="直接连接符 409"/>
                        <wps:cNvSpPr/>
                        <wps:spPr>
                          <a:xfrm>
                            <a:off x="1060" y="2229"/>
                            <a:ext cx="690" cy="1"/>
                          </a:xfrm>
                          <a:prstGeom prst="line">
                            <a:avLst/>
                          </a:prstGeom>
                          <a:ln w="19050" cap="flat" cmpd="sng">
                            <a:solidFill>
                              <a:srgbClr val="000000"/>
                            </a:solidFill>
                            <a:prstDash val="solid"/>
                            <a:headEnd type="none" w="med" len="med"/>
                            <a:tailEnd type="none" w="med" len="med"/>
                          </a:ln>
                        </wps:spPr>
                        <wps:bodyPr upright="1"/>
                      </wps:wsp>
                      <wps:wsp>
                        <wps:cNvPr id="410" name="直接连接符 410"/>
                        <wps:cNvSpPr/>
                        <wps:spPr>
                          <a:xfrm flipH="1">
                            <a:off x="1761" y="1361"/>
                            <a:ext cx="9" cy="1679"/>
                          </a:xfrm>
                          <a:prstGeom prst="line">
                            <a:avLst/>
                          </a:prstGeom>
                          <a:ln w="9525" cap="rnd" cmpd="sng">
                            <a:solidFill>
                              <a:srgbClr val="000000"/>
                            </a:solidFill>
                            <a:prstDash val="sysDot"/>
                            <a:headEnd type="none" w="med" len="med"/>
                            <a:tailEnd type="none" w="med" len="med"/>
                          </a:ln>
                        </wps:spPr>
                        <wps:bodyPr upright="1"/>
                      </wps:wsp>
                      <wps:wsp>
                        <wps:cNvPr id="411" name="直接连接符 411"/>
                        <wps:cNvSpPr/>
                        <wps:spPr>
                          <a:xfrm flipV="1">
                            <a:off x="1761" y="1874"/>
                            <a:ext cx="1" cy="361"/>
                          </a:xfrm>
                          <a:prstGeom prst="line">
                            <a:avLst/>
                          </a:prstGeom>
                          <a:ln w="19050" cap="flat" cmpd="sng">
                            <a:solidFill>
                              <a:srgbClr val="000000"/>
                            </a:solidFill>
                            <a:prstDash val="solid"/>
                            <a:headEnd type="none" w="med" len="med"/>
                            <a:tailEnd type="none" w="med" len="med"/>
                          </a:ln>
                        </wps:spPr>
                        <wps:bodyPr upright="1"/>
                      </wps:wsp>
                      <wps:wsp>
                        <wps:cNvPr id="412" name="直接连接符 412"/>
                        <wps:cNvSpPr/>
                        <wps:spPr>
                          <a:xfrm>
                            <a:off x="1772" y="1544"/>
                            <a:ext cx="490" cy="1"/>
                          </a:xfrm>
                          <a:prstGeom prst="line">
                            <a:avLst/>
                          </a:prstGeom>
                          <a:ln w="9525" cap="flat" cmpd="sng">
                            <a:solidFill>
                              <a:srgbClr val="000000"/>
                            </a:solidFill>
                            <a:prstDash val="solid"/>
                            <a:headEnd type="triangle" w="med" len="med"/>
                            <a:tailEnd type="triangle" w="med" len="med"/>
                          </a:ln>
                        </wps:spPr>
                        <wps:bodyPr upright="1"/>
                      </wps:wsp>
                      <wps:wsp>
                        <wps:cNvPr id="413" name="直接连接符 413"/>
                        <wps:cNvSpPr/>
                        <wps:spPr>
                          <a:xfrm>
                            <a:off x="2262" y="1544"/>
                            <a:ext cx="1080" cy="1"/>
                          </a:xfrm>
                          <a:prstGeom prst="line">
                            <a:avLst/>
                          </a:prstGeom>
                          <a:ln w="9525" cap="flat" cmpd="sng">
                            <a:solidFill>
                              <a:srgbClr val="000000"/>
                            </a:solidFill>
                            <a:prstDash val="solid"/>
                            <a:headEnd type="triangle" w="med" len="med"/>
                            <a:tailEnd type="triangle" w="med" len="med"/>
                          </a:ln>
                        </wps:spPr>
                        <wps:bodyPr upright="1"/>
                      </wps:wsp>
                      <wps:wsp>
                        <wps:cNvPr id="414" name="直接连接符 414"/>
                        <wps:cNvSpPr/>
                        <wps:spPr>
                          <a:xfrm>
                            <a:off x="3352" y="1544"/>
                            <a:ext cx="1320" cy="1"/>
                          </a:xfrm>
                          <a:prstGeom prst="line">
                            <a:avLst/>
                          </a:prstGeom>
                          <a:ln w="9525" cap="flat" cmpd="sng">
                            <a:solidFill>
                              <a:srgbClr val="000000"/>
                            </a:solidFill>
                            <a:prstDash val="solid"/>
                            <a:headEnd type="triangle" w="med" len="med"/>
                            <a:tailEnd type="triangle" w="med" len="med"/>
                          </a:ln>
                        </wps:spPr>
                        <wps:bodyPr upright="1"/>
                      </wps:wsp>
                      <wps:wsp>
                        <wps:cNvPr id="415" name="直接连接符 415"/>
                        <wps:cNvSpPr/>
                        <wps:spPr>
                          <a:xfrm>
                            <a:off x="4652" y="1534"/>
                            <a:ext cx="380" cy="1"/>
                          </a:xfrm>
                          <a:prstGeom prst="line">
                            <a:avLst/>
                          </a:prstGeom>
                          <a:ln w="9525" cap="flat" cmpd="sng">
                            <a:solidFill>
                              <a:srgbClr val="000000"/>
                            </a:solidFill>
                            <a:prstDash val="solid"/>
                            <a:headEnd type="triangle" w="med" len="med"/>
                            <a:tailEnd type="triangle" w="med" len="med"/>
                          </a:ln>
                        </wps:spPr>
                        <wps:bodyPr upright="1"/>
                      </wps:wsp>
                      <wps:wsp>
                        <wps:cNvPr id="416" name="直接连接符 416"/>
                        <wps:cNvSpPr/>
                        <wps:spPr>
                          <a:xfrm>
                            <a:off x="1198" y="1444"/>
                            <a:ext cx="590" cy="1"/>
                          </a:xfrm>
                          <a:prstGeom prst="line">
                            <a:avLst/>
                          </a:prstGeom>
                          <a:ln w="9525" cap="flat" cmpd="sng">
                            <a:solidFill>
                              <a:srgbClr val="000000"/>
                            </a:solidFill>
                            <a:prstDash val="solid"/>
                            <a:headEnd type="triangle" w="med" len="med"/>
                            <a:tailEnd type="triangle" w="med" len="med"/>
                          </a:ln>
                        </wps:spPr>
                        <wps:bodyPr upright="1"/>
                      </wps:wsp>
                      <wps:wsp>
                        <wps:cNvPr id="417" name="文本框 417"/>
                        <wps:cNvSpPr txBox="1"/>
                        <wps:spPr>
                          <a:xfrm>
                            <a:off x="462" y="515"/>
                            <a:ext cx="690" cy="339"/>
                          </a:xfrm>
                          <a:prstGeom prst="rect">
                            <a:avLst/>
                          </a:prstGeom>
                          <a:noFill/>
                          <a:ln>
                            <a:noFill/>
                          </a:ln>
                        </wps:spPr>
                        <wps:txbx>
                          <w:txbxContent>
                            <w:p>
                              <w:pPr>
                                <w:snapToGrid w:val="0"/>
                                <w:jc w:val="left"/>
                                <w:rPr>
                                  <w:rFonts w:hint="eastAsia"/>
                                  <w:sz w:val="18"/>
                                  <w:szCs w:val="18"/>
                                </w:rPr>
                              </w:pPr>
                              <w:r>
                                <w:rPr>
                                  <w:rFonts w:hint="eastAsia"/>
                                  <w:sz w:val="18"/>
                                  <w:szCs w:val="18"/>
                                </w:rPr>
                                <w:t>Clk</w:t>
                              </w:r>
                            </w:p>
                          </w:txbxContent>
                        </wps:txbx>
                        <wps:bodyPr upright="1"/>
                      </wps:wsp>
                      <wps:wsp>
                        <wps:cNvPr id="418" name="文本框 418"/>
                        <wps:cNvSpPr txBox="1"/>
                        <wps:spPr>
                          <a:xfrm>
                            <a:off x="1282" y="422"/>
                            <a:ext cx="1058" cy="358"/>
                          </a:xfrm>
                          <a:prstGeom prst="rect">
                            <a:avLst/>
                          </a:prstGeom>
                          <a:noFill/>
                          <a:ln>
                            <a:noFill/>
                          </a:ln>
                        </wps:spPr>
                        <wps:txbx>
                          <w:txbxContent>
                            <w:p>
                              <w:pPr>
                                <w:rPr>
                                  <w:rFonts w:hint="eastAsia"/>
                                  <w:sz w:val="18"/>
                                  <w:szCs w:val="18"/>
                                </w:rPr>
                              </w:pPr>
                              <w:r>
                                <w:rPr>
                                  <w:rFonts w:hint="eastAsia"/>
                                  <w:sz w:val="18"/>
                                  <w:szCs w:val="18"/>
                                </w:rPr>
                                <w:t>Clk-to-Q</w:t>
                              </w:r>
                            </w:p>
                          </w:txbxContent>
                        </wps:txbx>
                        <wps:bodyPr lIns="0" tIns="0" rIns="0" bIns="0" upright="1"/>
                      </wps:wsp>
                      <wps:wsp>
                        <wps:cNvPr id="419" name="文本框 419"/>
                        <wps:cNvSpPr txBox="1"/>
                        <wps:spPr>
                          <a:xfrm>
                            <a:off x="0" y="1214"/>
                            <a:ext cx="1270" cy="432"/>
                          </a:xfrm>
                          <a:prstGeom prst="rect">
                            <a:avLst/>
                          </a:prstGeom>
                          <a:noFill/>
                          <a:ln>
                            <a:noFill/>
                          </a:ln>
                        </wps:spPr>
                        <wps:txbx>
                          <w:txbxContent>
                            <w:p>
                              <w:pPr>
                                <w:rPr>
                                  <w:rFonts w:hint="eastAsia"/>
                                  <w:sz w:val="18"/>
                                  <w:szCs w:val="18"/>
                                </w:rPr>
                              </w:pPr>
                              <w:r>
                                <w:rPr>
                                  <w:rFonts w:hint="eastAsia"/>
                                  <w:sz w:val="18"/>
                                  <w:szCs w:val="18"/>
                                </w:rPr>
                                <w:t>Clk-to-Signal</w:t>
                              </w:r>
                            </w:p>
                          </w:txbxContent>
                        </wps:txbx>
                        <wps:bodyPr upright="1"/>
                      </wps:wsp>
                      <wps:wsp>
                        <wps:cNvPr id="420" name="直接连接符 420"/>
                        <wps:cNvSpPr/>
                        <wps:spPr>
                          <a:xfrm>
                            <a:off x="4635" y="2557"/>
                            <a:ext cx="1" cy="290"/>
                          </a:xfrm>
                          <a:prstGeom prst="line">
                            <a:avLst/>
                          </a:prstGeom>
                          <a:ln w="12700" cap="flat" cmpd="sng">
                            <a:solidFill>
                              <a:srgbClr val="000000"/>
                            </a:solidFill>
                            <a:prstDash val="solid"/>
                            <a:headEnd type="none" w="med" len="med"/>
                            <a:tailEnd type="none" w="med" len="med"/>
                          </a:ln>
                        </wps:spPr>
                        <wps:bodyPr upright="1"/>
                      </wps:wsp>
                    </wpg:wgp>
                  </a:graphicData>
                </a:graphic>
              </wp:inline>
            </w:drawing>
          </mc:Choice>
          <mc:Fallback>
            <w:pict>
              <v:group id="_x0000_s1026" o:spid="_x0000_s1026" o:spt="203" style="height:171.95pt;width:290.35pt;" coordsize="5807,3439" o:gfxdata="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">
                <o:lock v:ext="edit" grouping="f" rotation="t" aspectratio="f"/>
                <v:rect id="_x0000_s1026" o:spid="_x0000_s1026" o:spt="1" style="position:absolute;left:0;top:0;height:3439;width:5807;" filled="f" stroked="f" coordsize="21600,21600" o:gfxdata="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VhwC/&#10;AAAA3AAAAA8AAAAAAAAAAQAgAAAAIgAAAGRycy9kb3ducmV2LnhtbFBLAQIUABQAAAAIAIdO4kAz&#10;LwWeOwAAADkAAAAQAAAAAAAAAAEAIAAAAA4BAABkcnMvc2hhcGV4bWwueG1sUEsFBgAAAAAGAAYA&#10;WwEAALgDAAAAAA==&#10;">
                  <v:fill on="f" focussize="0,0"/>
                  <v:stroke on="f"/>
                  <v:imagedata o:title=""/>
                  <o:lock v:ext="edit" text="t" aspectratio="t"/>
                </v:rect>
                <v:line id="_x0000_s1026" o:spid="_x0000_s1026" o:spt="20" style="position:absolute;left:1074;top:2852;height:1;width:690;" filled="f" stroked="t" coordsize="21600,21600" o:gfxdata="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riyr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_x0000_s1026" o:spid="_x0000_s1026" o:spt="20" style="position:absolute;left:1744;top:2558;flip:y;height:1;width:2900;" filled="f" stroked="t" coordsize="21600,21600" o:gfxdata="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EXJd7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_x0000_s1026" o:spid="_x0000_s1026" o:spt="20" style="position:absolute;left:4644;top:2840;height:0;width:1080;" filled="f" stroked="t" coordsize="21600,21600" o:gfxdata="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TZJr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_x0000_s1026" o:spid="_x0000_s1026" o:spt="20" style="position:absolute;left:5044;top:1414;height:1662;width:1;" filled="f" stroked="t" coordsize="21600,21600" o:gfxdata="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DJuC5AAAA3AAA&#10;AA8AAAAAAAAAAQAgAAAAIgAAAGRycy9kb3ducmV2LnhtbFBLAQIUABQAAAAIAIdO4kAzLwWeOwAA&#10;ADkAAAAQAAAAAAAAAAEAIAAAAAgBAABkcnMvc2hhcGV4bWwueG1sUEsFBgAAAAAGAAYAWwEAALID&#10;AAAAAA==&#10;">
                  <v:fill on="f" focussize="0,0"/>
                  <v:stroke color="#000000" joinstyle="round" dashstyle="1 1" endcap="round"/>
                  <v:imagedata o:title=""/>
                  <o:lock v:ext="edit" aspectratio="f"/>
                </v:line>
                <v:line id="_x0000_s1026" o:spid="_x0000_s1026" o:spt="20" style="position:absolute;left:2264;top:1403;height:1638;width:0;" filled="f" stroked="t" coordsize="21600,21600" o:gfxdata="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Pg3u8AAAA&#10;3AAAAA8AAAAAAAAAAQAgAAAAIgAAAGRycy9kb3ducmV2LnhtbFBLAQIUABQAAAAIAIdO4kAzLwWe&#10;OwAAADkAAAAQAAAAAAAAAAEAIAAAAAsBAABkcnMvc2hhcGV4bWwueG1sUEsFBgAAAAAGAAYAWwEA&#10;ALUDAAAAAA==&#10;">
                  <v:fill on="f" focussize="0,0"/>
                  <v:stroke color="#000000" joinstyle="round" dashstyle="1 1" endcap="round"/>
                  <v:imagedata o:title=""/>
                  <o:lock v:ext="edit" aspectratio="f"/>
                </v:line>
                <v:line id="_x0000_s1026" o:spid="_x0000_s1026" o:spt="20" style="position:absolute;left:3344;top:1364;height:1703;width:0;" filled="f" stroked="t" coordsize="21600,21600" o:gfxdata="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IFrBugAAANwA&#10;AAAPAAAAAAAAAAEAIAAAACIAAABkcnMvZG93bnJldi54bWxQSwECFAAUAAAACACHTuJAMy8FnjsA&#10;AAA5AAAAEAAAAAAAAAABACAAAAAJAQAAZHJzL3NoYXBleG1sLnhtbFBLBQYAAAAABgAGAFsBAACz&#10;AwAAAAA=&#10;">
                  <v:fill on="f" focussize="0,0"/>
                  <v:stroke color="#000000" joinstyle="round" dashstyle="1 1" endcap="round"/>
                  <v:imagedata o:title=""/>
                  <o:lock v:ext="edit" aspectratio="f"/>
                </v:line>
                <v:line id="_x0000_s1026" o:spid="_x0000_s1026" o:spt="20" style="position:absolute;left:4642;top:620;flip:y;height:2469;width:10;" filled="f" stroked="t" coordsize="21600,21600" o:gfxdata="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XTab4A&#10;AADcAAAADwAAAAAAAAABACAAAAAiAAAAZHJzL2Rvd25yZXYueG1sUEsBAhQAFAAAAAgAh07iQDMv&#10;BZ47AAAAOQAAABAAAAAAAAAAAQAgAAAADQEAAGRycy9zaGFwZXhtbC54bWxQSwUGAAAAAAYABgBb&#10;AQAAtwMAAAAA&#10;">
                  <v:fill on="f" focussize="0,0"/>
                  <v:stroke color="#000000" joinstyle="round" dashstyle="1 1" endcap="round"/>
                  <v:imagedata o:title=""/>
                  <o:lock v:ext="edit" aspectratio="f"/>
                </v:line>
                <v:group id="_x0000_s1026" o:spid="_x0000_s1026" o:spt="203" style="position:absolute;left:1010;top:372;height:308;width:2852;" coordsize="7560,308" o:gfxdata="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CZGgevwAAANwAAAAPAAAAAAAAAAEAIAAAACIAAABkcnMvZG93bnJldi54&#10;bWxQSwECFAAUAAAACACHTuJAMy8FnjsAAAA5AAAAFQAAAAAAAAABACAAAAAOAQAAZHJzL2dyb3Vw&#10;c2hhcGV4bWwueG1sUEsFBgAAAAAGAAYAYAEAAMsDAAAAAA==&#10;">
                  <o:lock v:ext="edit" grouping="f" rotation="f" text="f" aspectratio="f"/>
                  <v:line id="_x0000_s1026" o:spid="_x0000_s1026" o:spt="20" style="position:absolute;left:0;top:308;height:0;width:480;" filled="f" stroked="t" coordsize="21600,21600" o:gfxdata="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dgqZ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480;top:4;height:0;width:6000;" filled="f" stroked="t" coordsize="21600,21600" o:gfxdata="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Oq8C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6480;top:296;height:0;width:1080;" filled="f" stroked="t" coordsize="21600,21600" o:gfxdata="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M3dr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_x0000_s1026" o:spid="_x0000_s1026" o:spt="20" style="position:absolute;left:480;top:4;flip:y;height:297;width:0;" filled="f" stroked="t" coordsize="21600,21600" o:gfxdata="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UInJ7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_x0000_s1026" o:spid="_x0000_s1026" o:spt="20" style="position:absolute;left:6492;top:0;flip:y;height:297;width:0;" filled="f" stroked="t" coordsize="21600,21600" o:gfxdata="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ZC5UL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group>
                <v:line id="_x0000_s1026" o:spid="_x0000_s1026" o:spt="20" style="position:absolute;left:4644;top:378;height:1;width:1080;" filled="f" stroked="t" coordsize="21600,21600" o:gfxdata="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Z49c7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group id="_x0000_s1026" o:spid="_x0000_s1026" o:spt="203" style="position:absolute;left:3852;top:374;height:297;width:798;" coordsize="1358,297" o:gfxdata="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GMMsvwAAANwAAAAPAAAAAAAAAAEAIAAAACIAAABkcnMvZG93bnJldi54&#10;bWxQSwECFAAUAAAACACHTuJAMy8FnjsAAAA5AAAAFQAAAAAAAAABACAAAAAOAQAAZHJzL2dyb3Vw&#10;c2hhcGV4bWwueG1sUEsFBgAAAAAGAAYAYAEAAMsDAAAAAA==&#10;">
                  <o:lock v:ext="edit" grouping="f" rotation="f" text="f" aspectratio="f"/>
                  <v:line id="_x0000_s1026" o:spid="_x0000_s1026" o:spt="20" style="position:absolute;left:0;top:293;height:0;width:1356;" filled="f" stroked="t" coordsize="21600,21600" o:gfxdata="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0pjo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1358;top:0;height:297;width:0;" filled="f" stroked="t" coordsize="21600,21600" o:gfxdata="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aeo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group>
                <v:line id="_x0000_s1026" o:spid="_x0000_s1026" o:spt="20" style="position:absolute;left:1202;top:630;height:1168;width:1;" filled="f" stroked="t" coordsize="21600,21600" o:gfxdata="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f38L4A&#10;AADcAAAADwAAAAAAAAABACAAAAAiAAAAZHJzL2Rvd25yZXYueG1sUEsBAhQAFAAAAAgAh07iQDMv&#10;BZ47AAAAOQAAABAAAAAAAAAAAQAgAAAADQEAAGRycy9zaGFwZXhtbC54bWxQSwUGAAAAAAYABgBb&#10;AQAAtwMAAAAA&#10;">
                  <v:fill on="f" focussize="0,0"/>
                  <v:stroke color="#000000" joinstyle="round" dashstyle="1 1" endcap="round"/>
                  <v:imagedata o:title=""/>
                  <o:lock v:ext="edit" aspectratio="f"/>
                </v:line>
                <v:line id="_x0000_s1026" o:spid="_x0000_s1026" o:spt="20" style="position:absolute;left:1380;top:722;height:449;width:1;" filled="f" stroked="t" coordsize="21600,21600" o:gfxdata="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rUmu8AAAA&#10;3AAAAA8AAAAAAAAAAQAgAAAAIgAAAGRycy9kb3ducmV2LnhtbFBLAQIUABQAAAAIAIdO4kAzLwWe&#10;OwAAADkAAAAQAAAAAAAAAAEAIAAAAAsBAABkcnMvc2hhcGV4bWwueG1sUEsFBgAAAAAGAAYAWwEA&#10;ALUDAAAAAA==&#10;">
                  <v:fill on="f" focussize="0,0"/>
                  <v:stroke color="#000000" joinstyle="round" dashstyle="1 1" endcap="round"/>
                  <v:imagedata o:title=""/>
                  <o:lock v:ext="edit" aspectratio="f"/>
                </v:line>
                <v:group id="_x0000_s1026" o:spid="_x0000_s1026" o:spt="203" style="position:absolute;left:1744;top:1872;height:359;width:3620;" coordsize="7080,360" o:gfxdata="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73+w8AAAADcAAAADwAAAAAAAAABACAAAAAiAAAAZHJzL2Rvd25yZXYu&#10;eG1sUEsBAhQAFAAAAAgAh07iQDMvBZ47AAAAOQAAABUAAAAAAAAAAQAgAAAADwEAAGRycy9ncm91&#10;cHNoYXBleG1sLnhtbFBLBQYAAAAABgAGAGABAADMAwAAAAA=&#10;">
                  <o:lock v:ext="edit" grouping="f" rotation="f" text="f" aspectratio="f"/>
                  <v:line id="_x0000_s1026" o:spid="_x0000_s1026" o:spt="20" style="position:absolute;left:0;top:12;height:0;width:6480;" filled="f" stroked="t" coordsize="21600,21600" o:gfxdata="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CqGr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6480;top:355;height:0;width:600;" filled="f" stroked="t" coordsize="21600,21600" o:gfxdata="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RgQw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6470;top:0;height:360;width:0;" filled="f" stroked="t" coordsize="21600,21600" o:gfxdata="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Umke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group>
                <v:line id="_x0000_s1026" o:spid="_x0000_s1026" o:spt="20" style="position:absolute;left:1764;top:2555;flip:y;height:297;width:1;" filled="f" stroked="t" coordsize="21600,21600" o:gfxdata="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mh5kugAAANw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shape id="_x0000_s1026" o:spid="_x0000_s1026" o:spt="202" type="#_x0000_t202" style="position:absolute;left:1406;top:985;height:597;width:1220;" filled="f" stroked="f" coordsize="21600,21600" o:gfxdata="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qW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snapToGrid w:val="0"/>
                          <w:jc w:val="center"/>
                          <w:rPr>
                            <w:rFonts w:hint="eastAsia"/>
                            <w:color w:val="000000"/>
                            <w:kern w:val="0"/>
                            <w:position w:val="-12"/>
                            <w:sz w:val="18"/>
                          </w:rPr>
                        </w:pPr>
                        <w:r>
                          <w:rPr>
                            <w:color w:val="000000"/>
                            <w:kern w:val="0"/>
                            <w:position w:val="-12"/>
                            <w:sz w:val="18"/>
                          </w:rPr>
                          <w:t>接通三态</w:t>
                        </w:r>
                      </w:p>
                      <w:p>
                        <w:pPr>
                          <w:snapToGrid w:val="0"/>
                          <w:jc w:val="center"/>
                          <w:rPr>
                            <w:rFonts w:hint="eastAsia"/>
                          </w:rPr>
                        </w:pPr>
                        <w:r>
                          <w:rPr>
                            <w:color w:val="000000"/>
                            <w:kern w:val="0"/>
                            <w:sz w:val="18"/>
                          </w:rPr>
                          <w:t>门时间</w:t>
                        </w:r>
                      </w:p>
                    </w:txbxContent>
                  </v:textbox>
                </v:shape>
                <v:shape id="_x0000_s1026" o:spid="_x0000_s1026" o:spt="202" type="#_x0000_t202" style="position:absolute;left:2406;top:973;height:582;width:920;" filled="f" stroked="f" coordsize="21600,21600" o:gfxdata="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dgu+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snapToGrid w:val="0"/>
                          <w:rPr>
                            <w:rFonts w:hint="eastAsia"/>
                            <w:sz w:val="18"/>
                            <w:szCs w:val="18"/>
                          </w:rPr>
                        </w:pPr>
                        <w:r>
                          <w:rPr>
                            <w:rFonts w:hint="eastAsia"/>
                            <w:sz w:val="18"/>
                            <w:szCs w:val="18"/>
                          </w:rPr>
                          <w:t>总线传输时间</w:t>
                        </w:r>
                      </w:p>
                    </w:txbxContent>
                  </v:textbox>
                </v:shape>
                <v:shape id="_x0000_s1026" o:spid="_x0000_s1026" o:spt="202" type="#_x0000_t202" style="position:absolute;left:3464;top:1209;height:339;width:1090;" filled="f" stroked="f" coordsize="21600,21600" o:gfxdata="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sHnK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snapToGrid w:val="0"/>
                          <w:jc w:val="left"/>
                          <w:rPr>
                            <w:rFonts w:hint="eastAsia"/>
                            <w:sz w:val="18"/>
                            <w:szCs w:val="18"/>
                          </w:rPr>
                        </w:pPr>
                        <w:r>
                          <w:rPr>
                            <w:color w:val="000000"/>
                            <w:kern w:val="0"/>
                            <w:sz w:val="18"/>
                          </w:rPr>
                          <w:t>建立时间</w:t>
                        </w:r>
                      </w:p>
                    </w:txbxContent>
                  </v:textbox>
                </v:shape>
                <v:shape id="_x0000_s1026" o:spid="_x0000_s1026" o:spt="202" type="#_x0000_t202" style="position:absolute;left:4560;top:915;height:615;width:720;" filled="f" stroked="f" coordsize="21600,21600" o:gfxdata="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oAF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snapToGrid w:val="0"/>
                          <w:jc w:val="left"/>
                          <w:rPr>
                            <w:rFonts w:hint="eastAsia"/>
                            <w:color w:val="000000"/>
                            <w:kern w:val="0"/>
                            <w:sz w:val="18"/>
                          </w:rPr>
                        </w:pPr>
                        <w:r>
                          <w:rPr>
                            <w:rFonts w:hint="eastAsia"/>
                            <w:color w:val="000000"/>
                            <w:kern w:val="0"/>
                            <w:sz w:val="18"/>
                          </w:rPr>
                          <w:t>保持</w:t>
                        </w:r>
                      </w:p>
                      <w:p>
                        <w:pPr>
                          <w:snapToGrid w:val="0"/>
                          <w:jc w:val="left"/>
                          <w:rPr>
                            <w:rFonts w:hint="eastAsia"/>
                            <w:sz w:val="18"/>
                            <w:szCs w:val="18"/>
                          </w:rPr>
                        </w:pPr>
                        <w:r>
                          <w:rPr>
                            <w:color w:val="000000"/>
                            <w:kern w:val="0"/>
                            <w:sz w:val="18"/>
                          </w:rPr>
                          <w:t>时间</w:t>
                        </w:r>
                      </w:p>
                    </w:txbxContent>
                  </v:textbox>
                </v:shape>
                <v:shape id="_x0000_s1026" o:spid="_x0000_s1026" o:spt="202" type="#_x0000_t202" style="position:absolute;left:264;top:1975;height:420;width:810;" filled="f" stroked="f" coordsize="21600,21600" o:gfxdata="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7Iln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ind w:firstLine="22"/>
                          <w:jc w:val="left"/>
                          <w:rPr>
                            <w:rFonts w:hint="eastAsia"/>
                            <w:color w:val="000000"/>
                            <w:kern w:val="0"/>
                            <w:sz w:val="18"/>
                            <w:szCs w:val="18"/>
                          </w:rPr>
                        </w:pPr>
                        <w:r>
                          <w:rPr>
                            <w:color w:val="000000"/>
                            <w:kern w:val="0"/>
                            <w:sz w:val="18"/>
                            <w:szCs w:val="18"/>
                          </w:rPr>
                          <w:t>R</w:t>
                        </w:r>
                        <w:r>
                          <w:rPr>
                            <w:rFonts w:hint="eastAsia"/>
                            <w:color w:val="000000"/>
                            <w:kern w:val="0"/>
                            <w:sz w:val="18"/>
                            <w:szCs w:val="18"/>
                          </w:rPr>
                          <w:t>i</w:t>
                        </w:r>
                        <w:r>
                          <w:rPr>
                            <w:kern w:val="0"/>
                            <w:sz w:val="15"/>
                          </w:rPr>
                          <w:t>out</w:t>
                        </w:r>
                      </w:p>
                    </w:txbxContent>
                  </v:textbox>
                </v:shape>
                <v:shape id="_x0000_s1026" o:spid="_x0000_s1026" o:spt="202" type="#_x0000_t202" style="position:absolute;left:334;top:2602;height:420;width:580;" filled="f" stroked="f" coordsize="21600,21600" o:gfxdata="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Xz5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ind w:firstLine="90" w:firstLineChars="50"/>
                          <w:jc w:val="left"/>
                          <w:rPr>
                            <w:rFonts w:hint="eastAsia"/>
                            <w:color w:val="000000"/>
                            <w:kern w:val="0"/>
                            <w:sz w:val="18"/>
                            <w:szCs w:val="18"/>
                          </w:rPr>
                        </w:pPr>
                        <w:r>
                          <w:rPr>
                            <w:rFonts w:hint="eastAsia"/>
                            <w:color w:val="000000"/>
                            <w:kern w:val="0"/>
                            <w:sz w:val="18"/>
                            <w:szCs w:val="18"/>
                          </w:rPr>
                          <w:t>Rj</w:t>
                        </w:r>
                        <w:r>
                          <w:rPr>
                            <w:rFonts w:hint="eastAsia"/>
                            <w:kern w:val="0"/>
                            <w:sz w:val="15"/>
                          </w:rPr>
                          <w:t>in</w:t>
                        </w:r>
                      </w:p>
                    </w:txbxContent>
                  </v:textbox>
                </v:shape>
                <v:shape id="_x0000_s1026" o:spid="_x0000_s1026" o:spt="202" type="#_x0000_t202" style="position:absolute;left:1376;top:2989;height:420;width:4430;" filled="f" stroked="f" coordsize="21600,21600" o:gfxdata="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xcYc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snapToGrid w:val="0"/>
                          <w:rPr>
                            <w:rFonts w:hint="eastAsia"/>
                            <w:sz w:val="18"/>
                            <w:szCs w:val="18"/>
                          </w:rPr>
                        </w:pPr>
                        <w:r>
                          <w:rPr>
                            <w:color w:val="000000"/>
                            <w:kern w:val="0"/>
                            <w:sz w:val="18"/>
                            <w:szCs w:val="18"/>
                          </w:rPr>
                          <w:t>t</w:t>
                        </w:r>
                        <w:r>
                          <w:rPr>
                            <w:color w:val="000000"/>
                            <w:kern w:val="0"/>
                            <w:sz w:val="18"/>
                            <w:szCs w:val="18"/>
                            <w:vertAlign w:val="subscript"/>
                          </w:rPr>
                          <w:t xml:space="preserve">0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1          </w:t>
                        </w:r>
                        <w:r>
                          <w:rPr>
                            <w:rFonts w:hint="eastAsia"/>
                            <w:color w:val="000000"/>
                            <w:kern w:val="0"/>
                            <w:sz w:val="18"/>
                            <w:szCs w:val="18"/>
                            <w:vertAlign w:val="subscript"/>
                          </w:rPr>
                          <w:t xml:space="preserve"> </w:t>
                        </w:r>
                        <w:r>
                          <w:rPr>
                            <w:color w:val="000000"/>
                            <w:kern w:val="0"/>
                            <w:sz w:val="18"/>
                            <w:szCs w:val="18"/>
                            <w:vertAlign w:val="subscript"/>
                          </w:rPr>
                          <w:t xml:space="preserve">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2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3     </w:t>
                        </w:r>
                        <w:r>
                          <w:rPr>
                            <w:color w:val="000000"/>
                            <w:kern w:val="0"/>
                            <w:sz w:val="18"/>
                            <w:szCs w:val="18"/>
                          </w:rPr>
                          <w:t>t</w:t>
                        </w:r>
                        <w:r>
                          <w:rPr>
                            <w:color w:val="000000"/>
                            <w:kern w:val="0"/>
                            <w:sz w:val="18"/>
                            <w:szCs w:val="18"/>
                            <w:vertAlign w:val="subscript"/>
                          </w:rPr>
                          <w:t xml:space="preserve">4   </w:t>
                        </w:r>
                        <w:r>
                          <w:rPr>
                            <w:rFonts w:hint="eastAsia"/>
                            <w:color w:val="000000"/>
                            <w:kern w:val="0"/>
                            <w:sz w:val="18"/>
                            <w:szCs w:val="18"/>
                            <w:vertAlign w:val="subscript"/>
                          </w:rPr>
                          <w:t xml:space="preserve">  </w:t>
                        </w:r>
                      </w:p>
                    </w:txbxContent>
                  </v:textbox>
                </v:shape>
                <v:line id="_x0000_s1026" o:spid="_x0000_s1026" o:spt="20" style="position:absolute;left:902;top:889;height:1;width:280;" filled="f" stroked="t" coordsize="21600,21600" o:gfxdata="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2YN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1394;top:880;height:1;width:280;" filled="f" stroked="t" coordsize="21600,21600" o:gfxdata="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3T46/&#10;AAAA3AAAAA8AAAAAAAAAAQAgAAAAIgAAAGRycy9kb3ducmV2LnhtbFBLAQIUABQAAAAIAIdO4kAz&#10;LwWeOwAAADkAAAAQAAAAAAAAAAEAIAAAAA4BAABkcnMvc2hhcGV4bWwueG1sUEsFBgAAAAAGAAYA&#10;WwEAALgDAAAAAA==&#10;">
                  <v:fill on="f" focussize="0,0"/>
                  <v:stroke color="#000000" joinstyle="round" startarrow="block"/>
                  <v:imagedata o:title=""/>
                  <o:lock v:ext="edit" aspectratio="f"/>
                </v:line>
                <v:shape id="_x0000_s1026" o:spid="_x0000_s1026" o:spt="202" type="#_x0000_t202" style="position:absolute;left:1724;top:701;height:391;width:2956;" filled="f" stroked="f" coordsize="21600,21600" o:gfxdata="UEsDBAoAAAAAAIdO4kAAAAAAAAAAAAAAAAAEAAAAZHJzL1BLAwQUAAAACACHTuJANJj54LsAAADc&#10;AAAADwAAAGRycy9kb3ducmV2LnhtbEVPz2vCMBS+C/sfwhO8aeIQ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j54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hint="eastAsia"/>
                            <w:sz w:val="18"/>
                            <w:szCs w:val="18"/>
                          </w:rPr>
                        </w:pPr>
                        <w:r>
                          <w:rPr>
                            <w:rFonts w:hint="eastAsia"/>
                            <w:sz w:val="18"/>
                            <w:szCs w:val="18"/>
                          </w:rPr>
                          <w:t>寄存器输出开始有效</w:t>
                        </w:r>
                      </w:p>
                    </w:txbxContent>
                  </v:textbox>
                </v:shape>
                <v:line id="_x0000_s1026" o:spid="_x0000_s1026" o:spt="20" style="position:absolute;left:1060;top:2229;height:1;width:690;" filled="f" stroked="t" coordsize="21600,21600" o:gfxdata="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te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1761;top:1361;flip:x;height:1679;width:9;" filled="f" stroked="t" coordsize="21600,21600" o:gfxdata="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kuELsAAADc&#10;AAAADwAAAAAAAAABACAAAAAiAAAAZHJzL2Rvd25yZXYueG1sUEsBAhQAFAAAAAgAh07iQDMvBZ47&#10;AAAAOQAAABAAAAAAAAAAAQAgAAAACgEAAGRycy9zaGFwZXhtbC54bWxQSwUGAAAAAAYABgBbAQAA&#10;tAMAAAAA&#10;">
                  <v:fill on="f" focussize="0,0"/>
                  <v:stroke color="#000000" joinstyle="round" dashstyle="1 1" endcap="round"/>
                  <v:imagedata o:title=""/>
                  <o:lock v:ext="edit" aspectratio="f"/>
                </v:line>
                <v:line id="_x0000_s1026" o:spid="_x0000_s1026" o:spt="20" style="position:absolute;left:1761;top:1874;flip:y;height:361;width:1;" filled="f" stroked="t" coordsize="21600,21600" o:gfxdata="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tl5xr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_x0000_s1026" o:spid="_x0000_s1026" o:spt="20" style="position:absolute;left:1772;top:1544;height:1;width:490;" filled="f" stroked="t" coordsize="21600,21600" o:gfxdata="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rE+m/&#10;AAAA3AAAAA8AAAAAAAAAAQAgAAAAIgAAAGRycy9kb3ducmV2LnhtbFBLAQIUABQAAAAIAIdO4kAz&#10;LwWeOwAAADkAAAAQAAAAAAAAAAEAIAAAAA4BAABkcnMvc2hhcGV4bWwueG1sUEsFBgAAAAAGAAYA&#10;WwEAALgDAAAAAA==&#10;">
                  <v:fill on="f" focussize="0,0"/>
                  <v:stroke color="#000000" joinstyle="round" startarrow="block" endarrow="block"/>
                  <v:imagedata o:title=""/>
                  <o:lock v:ext="edit" aspectratio="f"/>
                </v:line>
                <v:line id="_x0000_s1026" o:spid="_x0000_s1026" o:spt="20" style="position:absolute;left:2262;top:1544;height:1;width:1080;" filled="f" stroked="t" coordsize="21600,21600" o:gfxdata="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e2cr4A&#10;AADcAAAADwAAAAAAAAABACAAAAAiAAAAZHJzL2Rvd25yZXYueG1sUEsBAhQAFAAAAAgAh07iQDMv&#10;BZ47AAAAOQAAABAAAAAAAAAAAQAgAAAADQEAAGRycy9zaGFwZXhtbC54bWxQSwUGAAAAAAYABgBb&#10;AQAAtwMAAAAA&#10;">
                  <v:fill on="f" focussize="0,0"/>
                  <v:stroke color="#000000" joinstyle="round" startarrow="block" endarrow="block"/>
                  <v:imagedata o:title=""/>
                  <o:lock v:ext="edit" aspectratio="f"/>
                </v:line>
                <v:line id="_x0000_s1026" o:spid="_x0000_s1026" o:spt="20" style="position:absolute;left:3352;top:1544;height:1;width:1320;" filled="f" stroked="t" coordsize="21600,21600" o:gfxdata="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OLga/&#10;AAAA3AAAAA8AAAAAAAAAAQAgAAAAIgAAAGRycy9kb3ducmV2LnhtbFBLAQIUABQAAAAIAIdO4kAz&#10;LwWeOwAAADkAAAAQAAAAAAAAAAEAIAAAAA4BAABkcnMvc2hhcGV4bWwueG1sUEsFBgAAAAAGAAYA&#10;WwEAALgDAAAAAA==&#10;">
                  <v:fill on="f" focussize="0,0"/>
                  <v:stroke color="#000000" joinstyle="round" startarrow="block" endarrow="block"/>
                  <v:imagedata o:title=""/>
                  <o:lock v:ext="edit" aspectratio="f"/>
                </v:line>
                <v:line id="_x0000_s1026" o:spid="_x0000_s1026" o:spt="20" style="position:absolute;left:4652;top:1534;height:1;width:380;" filled="f" stroked="t" coordsize="21600,21600" o:gfxdata="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Ci52/&#10;AAAA3AAAAA8AAAAAAAAAAQAgAAAAIgAAAGRycy9kb3ducmV2LnhtbFBLAQIUABQAAAAIAIdO4kAz&#10;LwWeOwAAADkAAAAQAAAAAAAAAAEAIAAAAA4BAABkcnMvc2hhcGV4bWwueG1sUEsFBgAAAAAGAAYA&#10;WwEAALgDAAAAAA==&#10;">
                  <v:fill on="f" focussize="0,0"/>
                  <v:stroke color="#000000" joinstyle="round" startarrow="block" endarrow="block"/>
                  <v:imagedata o:title=""/>
                  <o:lock v:ext="edit" aspectratio="f"/>
                </v:line>
                <v:line id="_x0000_s1026" o:spid="_x0000_s1026" o:spt="20" style="position:absolute;left:1198;top:1444;height:1;width:590;" filled="f" stroked="t" coordsize="21600,21600" o:gfxdata="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QFeq/&#10;AAAA3AAAAA8AAAAAAAAAAQAgAAAAIgAAAGRycy9kb3ducmV2LnhtbFBLAQIUABQAAAAIAIdO4kAz&#10;LwWeOwAAADkAAAAQAAAAAAAAAAEAIAAAAA4BAABkcnMvc2hhcGV4bWwueG1sUEsFBgAAAAAGAAYA&#10;WwEAALgDAAAAAA==&#10;">
                  <v:fill on="f" focussize="0,0"/>
                  <v:stroke color="#000000" joinstyle="round" startarrow="block" endarrow="block"/>
                  <v:imagedata o:title=""/>
                  <o:lock v:ext="edit" aspectratio="f"/>
                </v:line>
                <v:shape id="_x0000_s1026" o:spid="_x0000_s1026" o:spt="202" type="#_x0000_t202" style="position:absolute;left:462;top:515;height:339;width:690;" filled="f" stroked="f" coordsize="21600,21600" o:gfxdata="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C1Q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snapToGrid w:val="0"/>
                          <w:jc w:val="left"/>
                          <w:rPr>
                            <w:rFonts w:hint="eastAsia"/>
                            <w:sz w:val="18"/>
                            <w:szCs w:val="18"/>
                          </w:rPr>
                        </w:pPr>
                        <w:r>
                          <w:rPr>
                            <w:rFonts w:hint="eastAsia"/>
                            <w:sz w:val="18"/>
                            <w:szCs w:val="18"/>
                          </w:rPr>
                          <w:t>Clk</w:t>
                        </w:r>
                      </w:p>
                    </w:txbxContent>
                  </v:textbox>
                </v:shape>
                <v:shape id="_x0000_s1026" o:spid="_x0000_s1026" o:spt="202" type="#_x0000_t202" style="position:absolute;left:1282;top:422;height:358;width:1058;" filled="f" stroked="f" coordsize="21600,21600" o:gfxdata="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UFvP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hint="eastAsia"/>
                            <w:sz w:val="18"/>
                            <w:szCs w:val="18"/>
                          </w:rPr>
                        </w:pPr>
                        <w:r>
                          <w:rPr>
                            <w:rFonts w:hint="eastAsia"/>
                            <w:sz w:val="18"/>
                            <w:szCs w:val="18"/>
                          </w:rPr>
                          <w:t>Clk-to-Q</w:t>
                        </w:r>
                      </w:p>
                    </w:txbxContent>
                  </v:textbox>
                </v:shape>
                <v:shape id="_x0000_s1026" o:spid="_x0000_s1026" o:spt="202" type="#_x0000_t202" style="position:absolute;left:0;top:1214;height:432;width:1270;" filled="f" stroked="f" coordsize="21600,21600" o:gfxdata="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g4S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18"/>
                            <w:szCs w:val="18"/>
                          </w:rPr>
                        </w:pPr>
                        <w:r>
                          <w:rPr>
                            <w:rFonts w:hint="eastAsia"/>
                            <w:sz w:val="18"/>
                            <w:szCs w:val="18"/>
                          </w:rPr>
                          <w:t>Clk-to-Signal</w:t>
                        </w:r>
                      </w:p>
                    </w:txbxContent>
                  </v:textbox>
                </v:shape>
                <v:line id="_x0000_s1026" o:spid="_x0000_s1026" o:spt="20" style="position:absolute;left:4635;top:2557;height:290;width:1;" filled="f" stroked="t" coordsize="21600,21600" o:gfxdata="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3AHC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w10:wrap type="none"/>
                <w10:anchorlock/>
              </v:group>
            </w:pict>
          </mc:Fallback>
        </mc:AlternateContent>
      </w:r>
    </w:p>
    <w:p>
      <w:pPr>
        <w:snapToGrid w:val="0"/>
        <w:spacing w:line="360" w:lineRule="auto"/>
        <w:jc w:val="center"/>
        <w:rPr>
          <w:rFonts w:hint="eastAsia"/>
          <w:sz w:val="18"/>
          <w:szCs w:val="18"/>
        </w:rPr>
      </w:pPr>
      <w:r>
        <w:rPr>
          <w:rFonts w:hint="eastAsia"/>
          <w:sz w:val="18"/>
          <w:szCs w:val="18"/>
        </w:rPr>
        <w:t>(a) 当前周期内不执行ALU运算</w:t>
      </w:r>
    </w:p>
    <w:p>
      <w:pPr>
        <w:snapToGrid w:val="0"/>
        <w:spacing w:line="360" w:lineRule="auto"/>
        <w:jc w:val="center"/>
        <w:rPr>
          <w:rFonts w:hint="eastAsia"/>
          <w:sz w:val="18"/>
          <w:szCs w:val="18"/>
        </w:rPr>
      </w:pPr>
      <w:r>
        <w:rPr>
          <w:sz w:val="18"/>
          <w:szCs w:val="18"/>
        </w:rPr>
        <mc:AlternateContent>
          <mc:Choice Requires="wpg">
            <w:drawing>
              <wp:inline distT="0" distB="0" distL="114300" distR="114300">
                <wp:extent cx="5524500" cy="2063115"/>
                <wp:effectExtent l="0" t="0" r="0" b="0"/>
                <wp:docPr id="371" name="组合 371"/>
                <wp:cNvGraphicFramePr/>
                <a:graphic xmlns:a="http://schemas.openxmlformats.org/drawingml/2006/main">
                  <a:graphicData uri="http://schemas.microsoft.com/office/word/2010/wordprocessingGroup">
                    <wpg:wgp>
                      <wpg:cNvGrpSpPr>
                        <a:grpSpLocks noRot="1"/>
                      </wpg:cNvGrpSpPr>
                      <wpg:grpSpPr>
                        <a:xfrm>
                          <a:off x="0" y="0"/>
                          <a:ext cx="5524500" cy="2063115"/>
                          <a:chOff x="0" y="0"/>
                          <a:chExt cx="8700" cy="3249"/>
                        </a:xfrm>
                      </wpg:grpSpPr>
                      <wps:wsp>
                        <wps:cNvPr id="321" name="矩形 321"/>
                        <wps:cNvSpPr>
                          <a:spLocks noChangeAspect="1" noTextEdit="1"/>
                        </wps:cNvSpPr>
                        <wps:spPr>
                          <a:xfrm>
                            <a:off x="0" y="0"/>
                            <a:ext cx="8700" cy="3249"/>
                          </a:xfrm>
                          <a:prstGeom prst="rect">
                            <a:avLst/>
                          </a:prstGeom>
                          <a:noFill/>
                          <a:ln>
                            <a:noFill/>
                          </a:ln>
                        </wps:spPr>
                        <wps:bodyPr upright="1"/>
                      </wps:wsp>
                      <wps:wsp>
                        <wps:cNvPr id="322" name="文本框 322"/>
                        <wps:cNvSpPr txBox="1"/>
                        <wps:spPr>
                          <a:xfrm>
                            <a:off x="0" y="1080"/>
                            <a:ext cx="1270" cy="432"/>
                          </a:xfrm>
                          <a:prstGeom prst="rect">
                            <a:avLst/>
                          </a:prstGeom>
                          <a:noFill/>
                          <a:ln>
                            <a:noFill/>
                          </a:ln>
                        </wps:spPr>
                        <wps:txbx>
                          <w:txbxContent>
                            <w:p>
                              <w:pPr>
                                <w:rPr>
                                  <w:rFonts w:hint="eastAsia"/>
                                  <w:sz w:val="18"/>
                                  <w:szCs w:val="18"/>
                                </w:rPr>
                              </w:pPr>
                              <w:r>
                                <w:rPr>
                                  <w:rFonts w:hint="eastAsia"/>
                                  <w:sz w:val="18"/>
                                  <w:szCs w:val="18"/>
                                </w:rPr>
                                <w:t>Clk-to-Signal</w:t>
                              </w:r>
                            </w:p>
                          </w:txbxContent>
                        </wps:txbx>
                        <wps:bodyPr upright="1"/>
                      </wps:wsp>
                      <wps:wsp>
                        <wps:cNvPr id="323" name="直接连接符 323"/>
                        <wps:cNvSpPr/>
                        <wps:spPr>
                          <a:xfrm flipV="1">
                            <a:off x="1040" y="2066"/>
                            <a:ext cx="700" cy="1"/>
                          </a:xfrm>
                          <a:prstGeom prst="line">
                            <a:avLst/>
                          </a:prstGeom>
                          <a:ln w="19050" cap="flat" cmpd="sng">
                            <a:solidFill>
                              <a:srgbClr val="000000"/>
                            </a:solidFill>
                            <a:prstDash val="solid"/>
                            <a:headEnd type="none" w="med" len="med"/>
                            <a:tailEnd type="none" w="med" len="med"/>
                          </a:ln>
                        </wps:spPr>
                        <wps:bodyPr upright="1"/>
                      </wps:wsp>
                      <wps:wsp>
                        <wps:cNvPr id="324" name="直接连接符 324"/>
                        <wps:cNvSpPr/>
                        <wps:spPr>
                          <a:xfrm>
                            <a:off x="1040" y="2702"/>
                            <a:ext cx="710" cy="1"/>
                          </a:xfrm>
                          <a:prstGeom prst="line">
                            <a:avLst/>
                          </a:prstGeom>
                          <a:ln w="19050" cap="flat" cmpd="sng">
                            <a:solidFill>
                              <a:srgbClr val="000000"/>
                            </a:solidFill>
                            <a:prstDash val="solid"/>
                            <a:headEnd type="none" w="med" len="med"/>
                            <a:tailEnd type="none" w="med" len="med"/>
                          </a:ln>
                        </wps:spPr>
                        <wps:bodyPr upright="1"/>
                      </wps:wsp>
                      <wps:wsp>
                        <wps:cNvPr id="325" name="直接连接符 325"/>
                        <wps:cNvSpPr/>
                        <wps:spPr>
                          <a:xfrm flipV="1">
                            <a:off x="1720" y="2398"/>
                            <a:ext cx="5800" cy="1"/>
                          </a:xfrm>
                          <a:prstGeom prst="line">
                            <a:avLst/>
                          </a:prstGeom>
                          <a:ln w="19050" cap="flat" cmpd="sng">
                            <a:solidFill>
                              <a:srgbClr val="000000"/>
                            </a:solidFill>
                            <a:prstDash val="solid"/>
                            <a:headEnd type="none" w="med" len="med"/>
                            <a:tailEnd type="none" w="med" len="med"/>
                          </a:ln>
                        </wps:spPr>
                        <wps:bodyPr upright="1"/>
                      </wps:wsp>
                      <wps:wsp>
                        <wps:cNvPr id="326" name="直接连接符 326"/>
                        <wps:cNvSpPr/>
                        <wps:spPr>
                          <a:xfrm>
                            <a:off x="7520" y="2690"/>
                            <a:ext cx="1080" cy="0"/>
                          </a:xfrm>
                          <a:prstGeom prst="line">
                            <a:avLst/>
                          </a:prstGeom>
                          <a:ln w="19050" cap="flat" cmpd="sng">
                            <a:solidFill>
                              <a:srgbClr val="000000"/>
                            </a:solidFill>
                            <a:prstDash val="solid"/>
                            <a:headEnd type="none" w="med" len="med"/>
                            <a:tailEnd type="none" w="med" len="med"/>
                          </a:ln>
                        </wps:spPr>
                        <wps:bodyPr upright="1"/>
                      </wps:wsp>
                      <wps:wsp>
                        <wps:cNvPr id="327" name="直接连接符 327"/>
                        <wps:cNvSpPr/>
                        <wps:spPr>
                          <a:xfrm flipH="1">
                            <a:off x="1740" y="1187"/>
                            <a:ext cx="10" cy="1680"/>
                          </a:xfrm>
                          <a:prstGeom prst="line">
                            <a:avLst/>
                          </a:prstGeom>
                          <a:ln w="9525" cap="rnd" cmpd="sng">
                            <a:solidFill>
                              <a:srgbClr val="000000"/>
                            </a:solidFill>
                            <a:prstDash val="sysDot"/>
                            <a:headEnd type="none" w="med" len="med"/>
                            <a:tailEnd type="none" w="med" len="med"/>
                          </a:ln>
                        </wps:spPr>
                        <wps:bodyPr upright="1"/>
                      </wps:wsp>
                      <wps:wsp>
                        <wps:cNvPr id="328" name="直接连接符 328"/>
                        <wps:cNvSpPr/>
                        <wps:spPr>
                          <a:xfrm>
                            <a:off x="1760" y="1404"/>
                            <a:ext cx="480" cy="1"/>
                          </a:xfrm>
                          <a:prstGeom prst="line">
                            <a:avLst/>
                          </a:prstGeom>
                          <a:ln w="9525" cap="flat" cmpd="sng">
                            <a:solidFill>
                              <a:srgbClr val="000000"/>
                            </a:solidFill>
                            <a:prstDash val="solid"/>
                            <a:headEnd type="triangle" w="med" len="med"/>
                            <a:tailEnd type="triangle" w="med" len="med"/>
                          </a:ln>
                        </wps:spPr>
                        <wps:bodyPr upright="1"/>
                      </wps:wsp>
                      <wps:wsp>
                        <wps:cNvPr id="329" name="直接连接符 329"/>
                        <wps:cNvSpPr/>
                        <wps:spPr>
                          <a:xfrm>
                            <a:off x="2240" y="1404"/>
                            <a:ext cx="1080" cy="0"/>
                          </a:xfrm>
                          <a:prstGeom prst="line">
                            <a:avLst/>
                          </a:prstGeom>
                          <a:ln w="9525" cap="flat" cmpd="sng">
                            <a:solidFill>
                              <a:srgbClr val="000000"/>
                            </a:solidFill>
                            <a:prstDash val="solid"/>
                            <a:headEnd type="triangle" w="med" len="med"/>
                            <a:tailEnd type="triangle" w="med" len="med"/>
                          </a:ln>
                        </wps:spPr>
                        <wps:bodyPr upright="1"/>
                      </wps:wsp>
                      <wps:wsp>
                        <wps:cNvPr id="330" name="直接连接符 330"/>
                        <wps:cNvSpPr/>
                        <wps:spPr>
                          <a:xfrm>
                            <a:off x="3320" y="1404"/>
                            <a:ext cx="2880" cy="0"/>
                          </a:xfrm>
                          <a:prstGeom prst="line">
                            <a:avLst/>
                          </a:prstGeom>
                          <a:ln w="9525" cap="flat" cmpd="sng">
                            <a:solidFill>
                              <a:srgbClr val="000000"/>
                            </a:solidFill>
                            <a:prstDash val="solid"/>
                            <a:headEnd type="triangle" w="med" len="med"/>
                            <a:tailEnd type="triangle" w="med" len="med"/>
                          </a:ln>
                        </wps:spPr>
                        <wps:bodyPr upright="1"/>
                      </wps:wsp>
                      <wps:wsp>
                        <wps:cNvPr id="331" name="直接连接符 331"/>
                        <wps:cNvSpPr/>
                        <wps:spPr>
                          <a:xfrm>
                            <a:off x="7890" y="1263"/>
                            <a:ext cx="1" cy="1663"/>
                          </a:xfrm>
                          <a:prstGeom prst="line">
                            <a:avLst/>
                          </a:prstGeom>
                          <a:ln w="9525" cap="rnd" cmpd="sng">
                            <a:solidFill>
                              <a:srgbClr val="000000"/>
                            </a:solidFill>
                            <a:prstDash val="sysDot"/>
                            <a:headEnd type="none" w="med" len="med"/>
                            <a:tailEnd type="none" w="med" len="med"/>
                          </a:ln>
                        </wps:spPr>
                        <wps:bodyPr upright="1"/>
                      </wps:wsp>
                      <wps:wsp>
                        <wps:cNvPr id="332" name="直接连接符 332"/>
                        <wps:cNvSpPr/>
                        <wps:spPr>
                          <a:xfrm>
                            <a:off x="6200" y="1242"/>
                            <a:ext cx="0" cy="1639"/>
                          </a:xfrm>
                          <a:prstGeom prst="line">
                            <a:avLst/>
                          </a:prstGeom>
                          <a:ln w="9525" cap="rnd" cmpd="sng">
                            <a:solidFill>
                              <a:srgbClr val="000000"/>
                            </a:solidFill>
                            <a:prstDash val="sysDot"/>
                            <a:headEnd type="none" w="med" len="med"/>
                            <a:tailEnd type="none" w="med" len="med"/>
                          </a:ln>
                        </wps:spPr>
                        <wps:bodyPr upright="1"/>
                      </wps:wsp>
                      <wps:wsp>
                        <wps:cNvPr id="333" name="直接连接符 333"/>
                        <wps:cNvSpPr/>
                        <wps:spPr>
                          <a:xfrm>
                            <a:off x="2240" y="1242"/>
                            <a:ext cx="0" cy="1639"/>
                          </a:xfrm>
                          <a:prstGeom prst="line">
                            <a:avLst/>
                          </a:prstGeom>
                          <a:ln w="9525" cap="rnd" cmpd="sng">
                            <a:solidFill>
                              <a:srgbClr val="000000"/>
                            </a:solidFill>
                            <a:prstDash val="sysDot"/>
                            <a:headEnd type="none" w="med" len="med"/>
                            <a:tailEnd type="none" w="med" len="med"/>
                          </a:ln>
                        </wps:spPr>
                        <wps:bodyPr upright="1"/>
                      </wps:wsp>
                      <wps:wsp>
                        <wps:cNvPr id="334" name="直接连接符 334"/>
                        <wps:cNvSpPr/>
                        <wps:spPr>
                          <a:xfrm>
                            <a:off x="3320" y="1203"/>
                            <a:ext cx="0" cy="1704"/>
                          </a:xfrm>
                          <a:prstGeom prst="line">
                            <a:avLst/>
                          </a:prstGeom>
                          <a:ln w="9525" cap="rnd" cmpd="sng">
                            <a:solidFill>
                              <a:srgbClr val="000000"/>
                            </a:solidFill>
                            <a:prstDash val="sysDot"/>
                            <a:headEnd type="none" w="med" len="med"/>
                            <a:tailEnd type="none" w="med" len="med"/>
                          </a:ln>
                        </wps:spPr>
                        <wps:bodyPr upright="1"/>
                      </wps:wsp>
                      <wps:wsp>
                        <wps:cNvPr id="335" name="直接连接符 335"/>
                        <wps:cNvSpPr/>
                        <wps:spPr>
                          <a:xfrm flipV="1">
                            <a:off x="7508" y="519"/>
                            <a:ext cx="10" cy="2360"/>
                          </a:xfrm>
                          <a:prstGeom prst="line">
                            <a:avLst/>
                          </a:prstGeom>
                          <a:ln w="9525" cap="rnd" cmpd="sng">
                            <a:solidFill>
                              <a:srgbClr val="000000"/>
                            </a:solidFill>
                            <a:prstDash val="sysDot"/>
                            <a:headEnd type="none" w="med" len="med"/>
                            <a:tailEnd type="none" w="med" len="med"/>
                          </a:ln>
                        </wps:spPr>
                        <wps:bodyPr upright="1"/>
                      </wps:wsp>
                      <wps:wsp>
                        <wps:cNvPr id="336" name="直接连接符 336"/>
                        <wps:cNvSpPr/>
                        <wps:spPr>
                          <a:xfrm>
                            <a:off x="6200" y="1404"/>
                            <a:ext cx="1320" cy="0"/>
                          </a:xfrm>
                          <a:prstGeom prst="line">
                            <a:avLst/>
                          </a:prstGeom>
                          <a:ln w="9525" cap="flat" cmpd="sng">
                            <a:solidFill>
                              <a:srgbClr val="000000"/>
                            </a:solidFill>
                            <a:prstDash val="solid"/>
                            <a:headEnd type="triangle" w="med" len="med"/>
                            <a:tailEnd type="triangle" w="med" len="med"/>
                          </a:ln>
                        </wps:spPr>
                        <wps:bodyPr upright="1"/>
                      </wps:wsp>
                      <wps:wsp>
                        <wps:cNvPr id="337" name="直接连接符 337"/>
                        <wps:cNvSpPr/>
                        <wps:spPr>
                          <a:xfrm>
                            <a:off x="7520" y="1404"/>
                            <a:ext cx="380" cy="1"/>
                          </a:xfrm>
                          <a:prstGeom prst="line">
                            <a:avLst/>
                          </a:prstGeom>
                          <a:ln w="9525" cap="flat" cmpd="sng">
                            <a:solidFill>
                              <a:srgbClr val="000000"/>
                            </a:solidFill>
                            <a:prstDash val="solid"/>
                            <a:headEnd type="triangle" w="med" len="med"/>
                            <a:tailEnd type="triangle" w="med" len="med"/>
                          </a:ln>
                        </wps:spPr>
                        <wps:bodyPr upright="1"/>
                      </wps:wsp>
                      <wpg:grpSp>
                        <wpg:cNvPr id="343" name="组合 343"/>
                        <wpg:cNvGrpSpPr/>
                        <wpg:grpSpPr>
                          <a:xfrm>
                            <a:off x="846" y="211"/>
                            <a:ext cx="5252" cy="308"/>
                            <a:chOff x="0" y="0"/>
                            <a:chExt cx="7560" cy="308"/>
                          </a:xfrm>
                        </wpg:grpSpPr>
                        <wps:wsp>
                          <wps:cNvPr id="338" name="直接连接符 338"/>
                          <wps:cNvSpPr/>
                          <wps:spPr>
                            <a:xfrm>
                              <a:off x="0" y="308"/>
                              <a:ext cx="480" cy="0"/>
                            </a:xfrm>
                            <a:prstGeom prst="line">
                              <a:avLst/>
                            </a:prstGeom>
                            <a:ln w="19050" cap="flat" cmpd="sng">
                              <a:solidFill>
                                <a:srgbClr val="000000"/>
                              </a:solidFill>
                              <a:prstDash val="solid"/>
                              <a:headEnd type="none" w="med" len="med"/>
                              <a:tailEnd type="none" w="med" len="med"/>
                            </a:ln>
                          </wps:spPr>
                          <wps:bodyPr upright="1"/>
                        </wps:wsp>
                        <wps:wsp>
                          <wps:cNvPr id="339" name="直接连接符 339"/>
                          <wps:cNvSpPr/>
                          <wps:spPr>
                            <a:xfrm>
                              <a:off x="480" y="4"/>
                              <a:ext cx="6000" cy="0"/>
                            </a:xfrm>
                            <a:prstGeom prst="line">
                              <a:avLst/>
                            </a:prstGeom>
                            <a:ln w="19050" cap="flat" cmpd="sng">
                              <a:solidFill>
                                <a:srgbClr val="000000"/>
                              </a:solidFill>
                              <a:prstDash val="solid"/>
                              <a:headEnd type="none" w="med" len="med"/>
                              <a:tailEnd type="none" w="med" len="med"/>
                            </a:ln>
                          </wps:spPr>
                          <wps:bodyPr upright="1"/>
                        </wps:wsp>
                        <wps:wsp>
                          <wps:cNvPr id="340" name="直接连接符 340"/>
                          <wps:cNvSpPr/>
                          <wps:spPr>
                            <a:xfrm>
                              <a:off x="6480" y="296"/>
                              <a:ext cx="1080" cy="0"/>
                            </a:xfrm>
                            <a:prstGeom prst="line">
                              <a:avLst/>
                            </a:prstGeom>
                            <a:ln w="19050" cap="flat" cmpd="sng">
                              <a:solidFill>
                                <a:srgbClr val="000000"/>
                              </a:solidFill>
                              <a:prstDash val="solid"/>
                              <a:headEnd type="none" w="med" len="med"/>
                              <a:tailEnd type="none" w="med" len="med"/>
                            </a:ln>
                          </wps:spPr>
                          <wps:bodyPr upright="1"/>
                        </wps:wsp>
                        <wps:wsp>
                          <wps:cNvPr id="341" name="直接连接符 341"/>
                          <wps:cNvSpPr/>
                          <wps:spPr>
                            <a:xfrm flipV="1">
                              <a:off x="480" y="4"/>
                              <a:ext cx="0" cy="297"/>
                            </a:xfrm>
                            <a:prstGeom prst="line">
                              <a:avLst/>
                            </a:prstGeom>
                            <a:ln w="19050" cap="flat" cmpd="sng">
                              <a:solidFill>
                                <a:srgbClr val="000000"/>
                              </a:solidFill>
                              <a:prstDash val="solid"/>
                              <a:headEnd type="none" w="med" len="med"/>
                              <a:tailEnd type="none" w="med" len="med"/>
                            </a:ln>
                          </wps:spPr>
                          <wps:bodyPr upright="1"/>
                        </wps:wsp>
                        <wps:wsp>
                          <wps:cNvPr id="342" name="直接连接符 342"/>
                          <wps:cNvSpPr/>
                          <wps:spPr>
                            <a:xfrm flipV="1">
                              <a:off x="6492" y="0"/>
                              <a:ext cx="0" cy="297"/>
                            </a:xfrm>
                            <a:prstGeom prst="line">
                              <a:avLst/>
                            </a:prstGeom>
                            <a:ln w="19050" cap="flat" cmpd="sng">
                              <a:solidFill>
                                <a:srgbClr val="000000"/>
                              </a:solidFill>
                              <a:prstDash val="solid"/>
                              <a:headEnd type="none" w="med" len="med"/>
                              <a:tailEnd type="none" w="med" len="med"/>
                            </a:ln>
                          </wps:spPr>
                          <wps:bodyPr upright="1"/>
                        </wps:wsp>
                      </wpg:grpSp>
                      <wps:wsp>
                        <wps:cNvPr id="344" name="直接连接符 344"/>
                        <wps:cNvSpPr/>
                        <wps:spPr>
                          <a:xfrm>
                            <a:off x="7500" y="207"/>
                            <a:ext cx="1080" cy="1"/>
                          </a:xfrm>
                          <a:prstGeom prst="line">
                            <a:avLst/>
                          </a:prstGeom>
                          <a:ln w="19050" cap="flat" cmpd="sng">
                            <a:solidFill>
                              <a:srgbClr val="000000"/>
                            </a:solidFill>
                            <a:prstDash val="solid"/>
                            <a:headEnd type="none" w="med" len="med"/>
                            <a:tailEnd type="none" w="med" len="med"/>
                          </a:ln>
                        </wps:spPr>
                        <wps:bodyPr upright="1"/>
                      </wps:wsp>
                      <wpg:grpSp>
                        <wpg:cNvPr id="347" name="组合 347"/>
                        <wpg:cNvGrpSpPr/>
                        <wpg:grpSpPr>
                          <a:xfrm>
                            <a:off x="6088" y="213"/>
                            <a:ext cx="1428" cy="297"/>
                            <a:chOff x="0" y="0"/>
                            <a:chExt cx="1358" cy="297"/>
                          </a:xfrm>
                        </wpg:grpSpPr>
                        <wps:wsp>
                          <wps:cNvPr id="345" name="直接连接符 345"/>
                          <wps:cNvSpPr/>
                          <wps:spPr>
                            <a:xfrm>
                              <a:off x="0" y="293"/>
                              <a:ext cx="1356" cy="0"/>
                            </a:xfrm>
                            <a:prstGeom prst="line">
                              <a:avLst/>
                            </a:prstGeom>
                            <a:ln w="19050" cap="flat" cmpd="sng">
                              <a:solidFill>
                                <a:srgbClr val="000000"/>
                              </a:solidFill>
                              <a:prstDash val="solid"/>
                              <a:headEnd type="none" w="med" len="med"/>
                              <a:tailEnd type="none" w="med" len="med"/>
                            </a:ln>
                          </wps:spPr>
                          <wps:bodyPr upright="1"/>
                        </wps:wsp>
                        <wps:wsp>
                          <wps:cNvPr id="346" name="直接连接符 346"/>
                          <wps:cNvSpPr/>
                          <wps:spPr>
                            <a:xfrm>
                              <a:off x="1358" y="0"/>
                              <a:ext cx="0" cy="297"/>
                            </a:xfrm>
                            <a:prstGeom prst="line">
                              <a:avLst/>
                            </a:prstGeom>
                            <a:ln w="19050" cap="flat" cmpd="sng">
                              <a:solidFill>
                                <a:srgbClr val="000000"/>
                              </a:solidFill>
                              <a:prstDash val="solid"/>
                              <a:headEnd type="none" w="med" len="med"/>
                              <a:tailEnd type="none" w="med" len="med"/>
                            </a:ln>
                          </wps:spPr>
                          <wps:bodyPr upright="1"/>
                        </wps:wsp>
                      </wpg:grpSp>
                      <wps:wsp>
                        <wps:cNvPr id="348" name="直接连接符 348"/>
                        <wps:cNvSpPr/>
                        <wps:spPr>
                          <a:xfrm>
                            <a:off x="1178" y="469"/>
                            <a:ext cx="1" cy="1168"/>
                          </a:xfrm>
                          <a:prstGeom prst="line">
                            <a:avLst/>
                          </a:prstGeom>
                          <a:ln w="9525" cap="rnd" cmpd="sng">
                            <a:solidFill>
                              <a:srgbClr val="000000"/>
                            </a:solidFill>
                            <a:prstDash val="sysDot"/>
                            <a:headEnd type="none" w="med" len="med"/>
                            <a:tailEnd type="none" w="med" len="med"/>
                          </a:ln>
                        </wps:spPr>
                        <wps:bodyPr upright="1"/>
                      </wps:wsp>
                      <wps:wsp>
                        <wps:cNvPr id="349" name="直接连接符 349"/>
                        <wps:cNvSpPr/>
                        <wps:spPr>
                          <a:xfrm>
                            <a:off x="1356" y="561"/>
                            <a:ext cx="1" cy="449"/>
                          </a:xfrm>
                          <a:prstGeom prst="line">
                            <a:avLst/>
                          </a:prstGeom>
                          <a:ln w="9525" cap="rnd" cmpd="sng">
                            <a:solidFill>
                              <a:srgbClr val="000000"/>
                            </a:solidFill>
                            <a:prstDash val="sysDot"/>
                            <a:headEnd type="none" w="med" len="med"/>
                            <a:tailEnd type="none" w="med" len="med"/>
                          </a:ln>
                        </wps:spPr>
                        <wps:bodyPr upright="1"/>
                      </wps:wsp>
                      <wps:wsp>
                        <wps:cNvPr id="350" name="直接连接符 350"/>
                        <wps:cNvSpPr/>
                        <wps:spPr>
                          <a:xfrm>
                            <a:off x="1176" y="1304"/>
                            <a:ext cx="560" cy="1"/>
                          </a:xfrm>
                          <a:prstGeom prst="line">
                            <a:avLst/>
                          </a:prstGeom>
                          <a:ln w="9525" cap="flat" cmpd="sng">
                            <a:solidFill>
                              <a:srgbClr val="000000"/>
                            </a:solidFill>
                            <a:prstDash val="solid"/>
                            <a:headEnd type="triangle" w="med" len="med"/>
                            <a:tailEnd type="triangle" w="med" len="med"/>
                          </a:ln>
                        </wps:spPr>
                        <wps:bodyPr upright="1"/>
                      </wps:wsp>
                      <wps:wsp>
                        <wps:cNvPr id="351" name="直接连接符 351"/>
                        <wps:cNvSpPr/>
                        <wps:spPr>
                          <a:xfrm flipV="1">
                            <a:off x="1750" y="1721"/>
                            <a:ext cx="1" cy="360"/>
                          </a:xfrm>
                          <a:prstGeom prst="line">
                            <a:avLst/>
                          </a:prstGeom>
                          <a:ln w="19050" cap="flat" cmpd="sng">
                            <a:solidFill>
                              <a:srgbClr val="000000"/>
                            </a:solidFill>
                            <a:prstDash val="solid"/>
                            <a:headEnd type="none" w="med" len="med"/>
                            <a:tailEnd type="none" w="med" len="med"/>
                          </a:ln>
                        </wps:spPr>
                        <wps:bodyPr upright="1"/>
                      </wps:wsp>
                      <wpg:grpSp>
                        <wpg:cNvPr id="355" name="组合 355"/>
                        <wpg:cNvGrpSpPr/>
                        <wpg:grpSpPr>
                          <a:xfrm>
                            <a:off x="1740" y="1711"/>
                            <a:ext cx="6750" cy="360"/>
                            <a:chOff x="0" y="0"/>
                            <a:chExt cx="7080" cy="360"/>
                          </a:xfrm>
                        </wpg:grpSpPr>
                        <wps:wsp>
                          <wps:cNvPr id="352" name="直接连接符 352"/>
                          <wps:cNvSpPr/>
                          <wps:spPr>
                            <a:xfrm>
                              <a:off x="0" y="12"/>
                              <a:ext cx="6480" cy="0"/>
                            </a:xfrm>
                            <a:prstGeom prst="line">
                              <a:avLst/>
                            </a:prstGeom>
                            <a:ln w="19050" cap="flat" cmpd="sng">
                              <a:solidFill>
                                <a:srgbClr val="000000"/>
                              </a:solidFill>
                              <a:prstDash val="solid"/>
                              <a:headEnd type="none" w="med" len="med"/>
                              <a:tailEnd type="none" w="med" len="med"/>
                            </a:ln>
                          </wps:spPr>
                          <wps:bodyPr upright="1"/>
                        </wps:wsp>
                        <wps:wsp>
                          <wps:cNvPr id="353" name="直接连接符 353"/>
                          <wps:cNvSpPr/>
                          <wps:spPr>
                            <a:xfrm>
                              <a:off x="6480" y="355"/>
                              <a:ext cx="600" cy="0"/>
                            </a:xfrm>
                            <a:prstGeom prst="line">
                              <a:avLst/>
                            </a:prstGeom>
                            <a:ln w="19050" cap="flat" cmpd="sng">
                              <a:solidFill>
                                <a:srgbClr val="000000"/>
                              </a:solidFill>
                              <a:prstDash val="solid"/>
                              <a:headEnd type="none" w="med" len="med"/>
                              <a:tailEnd type="none" w="med" len="med"/>
                            </a:ln>
                          </wps:spPr>
                          <wps:bodyPr upright="1"/>
                        </wps:wsp>
                        <wps:wsp>
                          <wps:cNvPr id="354" name="直接连接符 354"/>
                          <wps:cNvSpPr/>
                          <wps:spPr>
                            <a:xfrm>
                              <a:off x="6470" y="0"/>
                              <a:ext cx="0" cy="360"/>
                            </a:xfrm>
                            <a:prstGeom prst="line">
                              <a:avLst/>
                            </a:prstGeom>
                            <a:ln w="19050" cap="flat" cmpd="sng">
                              <a:solidFill>
                                <a:srgbClr val="000000"/>
                              </a:solidFill>
                              <a:prstDash val="solid"/>
                              <a:headEnd type="none" w="med" len="med"/>
                              <a:tailEnd type="none" w="med" len="med"/>
                            </a:ln>
                          </wps:spPr>
                          <wps:bodyPr upright="1"/>
                        </wps:wsp>
                      </wpg:grpSp>
                      <wps:wsp>
                        <wps:cNvPr id="356" name="直接连接符 356"/>
                        <wps:cNvSpPr/>
                        <wps:spPr>
                          <a:xfrm flipV="1">
                            <a:off x="1740" y="2405"/>
                            <a:ext cx="1" cy="297"/>
                          </a:xfrm>
                          <a:prstGeom prst="line">
                            <a:avLst/>
                          </a:prstGeom>
                          <a:ln w="19050" cap="flat" cmpd="sng">
                            <a:solidFill>
                              <a:srgbClr val="000000"/>
                            </a:solidFill>
                            <a:prstDash val="solid"/>
                            <a:headEnd type="none" w="med" len="med"/>
                            <a:tailEnd type="none" w="med" len="med"/>
                          </a:ln>
                        </wps:spPr>
                        <wps:bodyPr upright="1"/>
                      </wps:wsp>
                      <wps:wsp>
                        <wps:cNvPr id="357" name="直接连接符 357"/>
                        <wps:cNvSpPr/>
                        <wps:spPr>
                          <a:xfrm>
                            <a:off x="7510" y="2406"/>
                            <a:ext cx="0" cy="297"/>
                          </a:xfrm>
                          <a:prstGeom prst="line">
                            <a:avLst/>
                          </a:prstGeom>
                          <a:ln w="19050" cap="flat" cmpd="sng">
                            <a:solidFill>
                              <a:srgbClr val="000000"/>
                            </a:solidFill>
                            <a:prstDash val="solid"/>
                            <a:headEnd type="none" w="med" len="med"/>
                            <a:tailEnd type="none" w="med" len="med"/>
                          </a:ln>
                        </wps:spPr>
                        <wps:bodyPr upright="1"/>
                      </wps:wsp>
                      <wps:wsp>
                        <wps:cNvPr id="358" name="文本框 358"/>
                        <wps:cNvSpPr txBox="1"/>
                        <wps:spPr>
                          <a:xfrm>
                            <a:off x="1392" y="805"/>
                            <a:ext cx="1220" cy="597"/>
                          </a:xfrm>
                          <a:prstGeom prst="rect">
                            <a:avLst/>
                          </a:prstGeom>
                          <a:noFill/>
                          <a:ln>
                            <a:noFill/>
                          </a:ln>
                        </wps:spPr>
                        <wps:txbx>
                          <w:txbxContent>
                            <w:p>
                              <w:pPr>
                                <w:snapToGrid w:val="0"/>
                                <w:jc w:val="center"/>
                                <w:rPr>
                                  <w:rFonts w:hint="eastAsia"/>
                                  <w:color w:val="000000"/>
                                  <w:kern w:val="0"/>
                                  <w:position w:val="-12"/>
                                  <w:sz w:val="18"/>
                                </w:rPr>
                              </w:pPr>
                              <w:r>
                                <w:rPr>
                                  <w:color w:val="000000"/>
                                  <w:kern w:val="0"/>
                                  <w:position w:val="-12"/>
                                  <w:sz w:val="18"/>
                                </w:rPr>
                                <w:t>接通三态</w:t>
                              </w:r>
                            </w:p>
                            <w:p>
                              <w:pPr>
                                <w:snapToGrid w:val="0"/>
                                <w:jc w:val="center"/>
                                <w:rPr>
                                  <w:rFonts w:hint="eastAsia"/>
                                </w:rPr>
                              </w:pPr>
                              <w:r>
                                <w:rPr>
                                  <w:color w:val="000000"/>
                                  <w:kern w:val="0"/>
                                  <w:sz w:val="18"/>
                                </w:rPr>
                                <w:t>门时间</w:t>
                              </w:r>
                            </w:p>
                          </w:txbxContent>
                        </wps:txbx>
                        <wps:bodyPr upright="1"/>
                      </wps:wsp>
                      <wps:wsp>
                        <wps:cNvPr id="359" name="文本框 359"/>
                        <wps:cNvSpPr txBox="1"/>
                        <wps:spPr>
                          <a:xfrm>
                            <a:off x="2382" y="813"/>
                            <a:ext cx="920" cy="582"/>
                          </a:xfrm>
                          <a:prstGeom prst="rect">
                            <a:avLst/>
                          </a:prstGeom>
                          <a:noFill/>
                          <a:ln>
                            <a:noFill/>
                          </a:ln>
                        </wps:spPr>
                        <wps:txbx>
                          <w:txbxContent>
                            <w:p>
                              <w:pPr>
                                <w:snapToGrid w:val="0"/>
                                <w:rPr>
                                  <w:rFonts w:hint="eastAsia"/>
                                  <w:sz w:val="18"/>
                                  <w:szCs w:val="18"/>
                                </w:rPr>
                              </w:pPr>
                              <w:r>
                                <w:rPr>
                                  <w:rFonts w:hint="eastAsia"/>
                                  <w:sz w:val="18"/>
                                  <w:szCs w:val="18"/>
                                </w:rPr>
                                <w:t>总线传输时间</w:t>
                              </w:r>
                            </w:p>
                          </w:txbxContent>
                        </wps:txbx>
                        <wps:bodyPr upright="1"/>
                      </wps:wsp>
                      <wps:wsp>
                        <wps:cNvPr id="360" name="文本框 360"/>
                        <wps:cNvSpPr txBox="1"/>
                        <wps:spPr>
                          <a:xfrm>
                            <a:off x="4090" y="1008"/>
                            <a:ext cx="1430" cy="351"/>
                          </a:xfrm>
                          <a:prstGeom prst="rect">
                            <a:avLst/>
                          </a:prstGeom>
                          <a:noFill/>
                          <a:ln>
                            <a:noFill/>
                          </a:ln>
                        </wps:spPr>
                        <wps:txbx>
                          <w:txbxContent>
                            <w:p>
                              <w:pPr>
                                <w:snapToGrid w:val="0"/>
                                <w:rPr>
                                  <w:rFonts w:hint="eastAsia"/>
                                  <w:sz w:val="18"/>
                                  <w:szCs w:val="18"/>
                                </w:rPr>
                              </w:pPr>
                              <w:r>
                                <w:rPr>
                                  <w:rFonts w:hint="eastAsia"/>
                                  <w:sz w:val="18"/>
                                  <w:szCs w:val="18"/>
                                </w:rPr>
                                <w:t>ALU时延</w:t>
                              </w:r>
                            </w:p>
                          </w:txbxContent>
                        </wps:txbx>
                        <wps:bodyPr upright="1"/>
                      </wps:wsp>
                      <wps:wsp>
                        <wps:cNvPr id="361" name="文本框 361"/>
                        <wps:cNvSpPr txBox="1"/>
                        <wps:spPr>
                          <a:xfrm>
                            <a:off x="6300" y="1008"/>
                            <a:ext cx="1090" cy="339"/>
                          </a:xfrm>
                          <a:prstGeom prst="rect">
                            <a:avLst/>
                          </a:prstGeom>
                          <a:noFill/>
                          <a:ln>
                            <a:noFill/>
                          </a:ln>
                        </wps:spPr>
                        <wps:txbx>
                          <w:txbxContent>
                            <w:p>
                              <w:pPr>
                                <w:snapToGrid w:val="0"/>
                                <w:jc w:val="left"/>
                                <w:rPr>
                                  <w:rFonts w:hint="eastAsia"/>
                                  <w:sz w:val="18"/>
                                  <w:szCs w:val="18"/>
                                </w:rPr>
                              </w:pPr>
                              <w:r>
                                <w:rPr>
                                  <w:color w:val="000000"/>
                                  <w:kern w:val="0"/>
                                  <w:sz w:val="18"/>
                                </w:rPr>
                                <w:t>建立时间</w:t>
                              </w:r>
                            </w:p>
                          </w:txbxContent>
                        </wps:txbx>
                        <wps:bodyPr upright="1"/>
                      </wps:wsp>
                      <wps:wsp>
                        <wps:cNvPr id="362" name="文本框 362"/>
                        <wps:cNvSpPr txBox="1"/>
                        <wps:spPr>
                          <a:xfrm>
                            <a:off x="7406" y="765"/>
                            <a:ext cx="720" cy="615"/>
                          </a:xfrm>
                          <a:prstGeom prst="rect">
                            <a:avLst/>
                          </a:prstGeom>
                          <a:noFill/>
                          <a:ln>
                            <a:noFill/>
                          </a:ln>
                        </wps:spPr>
                        <wps:txbx>
                          <w:txbxContent>
                            <w:p>
                              <w:pPr>
                                <w:snapToGrid w:val="0"/>
                                <w:jc w:val="left"/>
                                <w:rPr>
                                  <w:rFonts w:hint="eastAsia"/>
                                  <w:color w:val="000000"/>
                                  <w:kern w:val="0"/>
                                  <w:sz w:val="18"/>
                                </w:rPr>
                              </w:pPr>
                              <w:r>
                                <w:rPr>
                                  <w:rFonts w:hint="eastAsia"/>
                                  <w:color w:val="000000"/>
                                  <w:kern w:val="0"/>
                                  <w:sz w:val="18"/>
                                </w:rPr>
                                <w:t>保持</w:t>
                              </w:r>
                            </w:p>
                            <w:p>
                              <w:pPr>
                                <w:snapToGrid w:val="0"/>
                                <w:jc w:val="left"/>
                                <w:rPr>
                                  <w:rFonts w:hint="eastAsia"/>
                                  <w:sz w:val="18"/>
                                  <w:szCs w:val="18"/>
                                </w:rPr>
                              </w:pPr>
                              <w:r>
                                <w:rPr>
                                  <w:color w:val="000000"/>
                                  <w:kern w:val="0"/>
                                  <w:sz w:val="18"/>
                                </w:rPr>
                                <w:t>时间</w:t>
                              </w:r>
                            </w:p>
                          </w:txbxContent>
                        </wps:txbx>
                        <wps:bodyPr upright="1"/>
                      </wps:wsp>
                      <wps:wsp>
                        <wps:cNvPr id="363" name="文本框 363"/>
                        <wps:cNvSpPr txBox="1"/>
                        <wps:spPr>
                          <a:xfrm>
                            <a:off x="280" y="363"/>
                            <a:ext cx="690" cy="339"/>
                          </a:xfrm>
                          <a:prstGeom prst="rect">
                            <a:avLst/>
                          </a:prstGeom>
                          <a:noFill/>
                          <a:ln>
                            <a:noFill/>
                          </a:ln>
                        </wps:spPr>
                        <wps:txbx>
                          <w:txbxContent>
                            <w:p>
                              <w:pPr>
                                <w:snapToGrid w:val="0"/>
                                <w:jc w:val="left"/>
                                <w:rPr>
                                  <w:rFonts w:hint="eastAsia"/>
                                  <w:sz w:val="18"/>
                                  <w:szCs w:val="18"/>
                                </w:rPr>
                              </w:pPr>
                              <w:r>
                                <w:rPr>
                                  <w:rFonts w:hint="eastAsia"/>
                                  <w:sz w:val="18"/>
                                  <w:szCs w:val="18"/>
                                </w:rPr>
                                <w:t>Clk</w:t>
                              </w:r>
                            </w:p>
                          </w:txbxContent>
                        </wps:txbx>
                        <wps:bodyPr upright="1"/>
                      </wps:wsp>
                      <wps:wsp>
                        <wps:cNvPr id="364" name="文本框 364"/>
                        <wps:cNvSpPr txBox="1"/>
                        <wps:spPr>
                          <a:xfrm>
                            <a:off x="240" y="1815"/>
                            <a:ext cx="810" cy="420"/>
                          </a:xfrm>
                          <a:prstGeom prst="rect">
                            <a:avLst/>
                          </a:prstGeom>
                          <a:noFill/>
                          <a:ln>
                            <a:noFill/>
                          </a:ln>
                        </wps:spPr>
                        <wps:txbx>
                          <w:txbxContent>
                            <w:p>
                              <w:pPr>
                                <w:autoSpaceDE w:val="0"/>
                                <w:autoSpaceDN w:val="0"/>
                                <w:adjustRightInd w:val="0"/>
                                <w:ind w:firstLine="22"/>
                                <w:jc w:val="left"/>
                                <w:rPr>
                                  <w:rFonts w:hint="eastAsia"/>
                                  <w:color w:val="000000"/>
                                  <w:kern w:val="0"/>
                                  <w:sz w:val="18"/>
                                  <w:szCs w:val="18"/>
                                </w:rPr>
                              </w:pPr>
                              <w:r>
                                <w:rPr>
                                  <w:color w:val="000000"/>
                                  <w:kern w:val="0"/>
                                  <w:sz w:val="18"/>
                                  <w:szCs w:val="18"/>
                                </w:rPr>
                                <w:t>R</w:t>
                              </w:r>
                              <w:r>
                                <w:rPr>
                                  <w:rFonts w:hint="eastAsia"/>
                                  <w:color w:val="000000"/>
                                  <w:kern w:val="0"/>
                                  <w:sz w:val="18"/>
                                  <w:szCs w:val="18"/>
                                </w:rPr>
                                <w:t>i</w:t>
                              </w:r>
                              <w:r>
                                <w:rPr>
                                  <w:kern w:val="0"/>
                                  <w:sz w:val="15"/>
                                </w:rPr>
                                <w:t>out</w:t>
                              </w:r>
                            </w:p>
                          </w:txbxContent>
                        </wps:txbx>
                        <wps:bodyPr upright="1"/>
                      </wps:wsp>
                      <wps:wsp>
                        <wps:cNvPr id="365" name="文本框 365"/>
                        <wps:cNvSpPr txBox="1"/>
                        <wps:spPr>
                          <a:xfrm>
                            <a:off x="310" y="2442"/>
                            <a:ext cx="580" cy="420"/>
                          </a:xfrm>
                          <a:prstGeom prst="rect">
                            <a:avLst/>
                          </a:prstGeom>
                          <a:noFill/>
                          <a:ln>
                            <a:noFill/>
                          </a:ln>
                        </wps:spPr>
                        <wps:txbx>
                          <w:txbxContent>
                            <w:p>
                              <w:pPr>
                                <w:autoSpaceDE w:val="0"/>
                                <w:autoSpaceDN w:val="0"/>
                                <w:adjustRightInd w:val="0"/>
                                <w:ind w:firstLine="90" w:firstLineChars="50"/>
                                <w:jc w:val="left"/>
                                <w:rPr>
                                  <w:rFonts w:hint="eastAsia"/>
                                  <w:color w:val="000000"/>
                                  <w:kern w:val="0"/>
                                  <w:sz w:val="18"/>
                                  <w:szCs w:val="18"/>
                                </w:rPr>
                              </w:pPr>
                              <w:r>
                                <w:rPr>
                                  <w:rFonts w:hint="eastAsia"/>
                                  <w:color w:val="000000"/>
                                  <w:kern w:val="0"/>
                                  <w:sz w:val="18"/>
                                  <w:szCs w:val="18"/>
                                </w:rPr>
                                <w:t>Z</w:t>
                              </w:r>
                              <w:r>
                                <w:rPr>
                                  <w:rFonts w:hint="eastAsia"/>
                                  <w:kern w:val="0"/>
                                  <w:sz w:val="15"/>
                                </w:rPr>
                                <w:t>in</w:t>
                              </w:r>
                            </w:p>
                          </w:txbxContent>
                        </wps:txbx>
                        <wps:bodyPr lIns="0" tIns="0" rIns="0" bIns="0" upright="1"/>
                      </wps:wsp>
                      <wps:wsp>
                        <wps:cNvPr id="366" name="文本框 366"/>
                        <wps:cNvSpPr txBox="1"/>
                        <wps:spPr>
                          <a:xfrm>
                            <a:off x="1352" y="2829"/>
                            <a:ext cx="6920" cy="420"/>
                          </a:xfrm>
                          <a:prstGeom prst="rect">
                            <a:avLst/>
                          </a:prstGeom>
                          <a:noFill/>
                          <a:ln>
                            <a:noFill/>
                          </a:ln>
                        </wps:spPr>
                        <wps:txbx>
                          <w:txbxContent>
                            <w:p>
                              <w:pPr>
                                <w:snapToGrid w:val="0"/>
                                <w:rPr>
                                  <w:rFonts w:hint="eastAsia"/>
                                  <w:sz w:val="18"/>
                                  <w:szCs w:val="18"/>
                                </w:rPr>
                              </w:pPr>
                              <w:r>
                                <w:rPr>
                                  <w:color w:val="000000"/>
                                  <w:kern w:val="0"/>
                                  <w:sz w:val="18"/>
                                  <w:szCs w:val="18"/>
                                </w:rPr>
                                <w:t>t</w:t>
                              </w:r>
                              <w:r>
                                <w:rPr>
                                  <w:color w:val="000000"/>
                                  <w:kern w:val="0"/>
                                  <w:sz w:val="18"/>
                                  <w:szCs w:val="18"/>
                                  <w:vertAlign w:val="subscript"/>
                                </w:rPr>
                                <w:t xml:space="preserve">0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1          </w:t>
                              </w:r>
                              <w:r>
                                <w:rPr>
                                  <w:rFonts w:hint="eastAsia"/>
                                  <w:color w:val="000000"/>
                                  <w:kern w:val="0"/>
                                  <w:sz w:val="18"/>
                                  <w:szCs w:val="18"/>
                                  <w:vertAlign w:val="subscript"/>
                                </w:rPr>
                                <w:t xml:space="preserve"> </w:t>
                              </w:r>
                              <w:r>
                                <w:rPr>
                                  <w:color w:val="000000"/>
                                  <w:kern w:val="0"/>
                                  <w:sz w:val="18"/>
                                  <w:szCs w:val="18"/>
                                  <w:vertAlign w:val="subscript"/>
                                </w:rPr>
                                <w:t xml:space="preserve">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2                               </w:t>
                              </w:r>
                              <w:r>
                                <w:rPr>
                                  <w:rFonts w:hint="eastAsia"/>
                                  <w:color w:val="000000"/>
                                  <w:kern w:val="0"/>
                                  <w:sz w:val="18"/>
                                  <w:szCs w:val="18"/>
                                  <w:vertAlign w:val="subscript"/>
                                </w:rPr>
                                <w:t xml:space="preserve">        </w:t>
                              </w:r>
                              <w:r>
                                <w:rPr>
                                  <w:color w:val="000000"/>
                                  <w:kern w:val="0"/>
                                  <w:sz w:val="18"/>
                                  <w:szCs w:val="18"/>
                                  <w:vertAlign w:val="subscript"/>
                                </w:rPr>
                                <w:t xml:space="preserve">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3            </w:t>
                              </w:r>
                              <w:r>
                                <w:rPr>
                                  <w:rFonts w:hint="eastAsia"/>
                                  <w:color w:val="000000"/>
                                  <w:kern w:val="0"/>
                                  <w:sz w:val="18"/>
                                  <w:szCs w:val="18"/>
                                  <w:vertAlign w:val="subscript"/>
                                </w:rPr>
                                <w:t xml:space="preserve">       </w:t>
                              </w:r>
                              <w:r>
                                <w:rPr>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4   </w:t>
                              </w:r>
                              <w:r>
                                <w:rPr>
                                  <w:rFonts w:hint="eastAsia"/>
                                  <w:color w:val="000000"/>
                                  <w:kern w:val="0"/>
                                  <w:sz w:val="18"/>
                                  <w:szCs w:val="18"/>
                                  <w:vertAlign w:val="subscript"/>
                                </w:rPr>
                                <w:t xml:space="preserve">  </w:t>
                              </w:r>
                              <w:r>
                                <w:rPr>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5</w:t>
                              </w:r>
                            </w:p>
                          </w:txbxContent>
                        </wps:txbx>
                        <wps:bodyPr upright="1"/>
                      </wps:wsp>
                      <wps:wsp>
                        <wps:cNvPr id="367" name="文本框 367"/>
                        <wps:cNvSpPr txBox="1"/>
                        <wps:spPr>
                          <a:xfrm>
                            <a:off x="1240" y="240"/>
                            <a:ext cx="1460" cy="321"/>
                          </a:xfrm>
                          <a:prstGeom prst="rect">
                            <a:avLst/>
                          </a:prstGeom>
                          <a:noFill/>
                          <a:ln>
                            <a:noFill/>
                          </a:ln>
                        </wps:spPr>
                        <wps:txbx>
                          <w:txbxContent>
                            <w:p>
                              <w:pPr>
                                <w:rPr>
                                  <w:rFonts w:hint="eastAsia"/>
                                  <w:sz w:val="18"/>
                                  <w:szCs w:val="18"/>
                                </w:rPr>
                              </w:pPr>
                              <w:r>
                                <w:rPr>
                                  <w:rFonts w:hint="eastAsia"/>
                                  <w:sz w:val="18"/>
                                  <w:szCs w:val="18"/>
                                </w:rPr>
                                <w:t>Clk-to-Q</w:t>
                              </w:r>
                            </w:p>
                          </w:txbxContent>
                        </wps:txbx>
                        <wps:bodyPr lIns="0" tIns="0" rIns="0" bIns="0" upright="1"/>
                      </wps:wsp>
                      <wps:wsp>
                        <wps:cNvPr id="368" name="直接连接符 368"/>
                        <wps:cNvSpPr/>
                        <wps:spPr>
                          <a:xfrm>
                            <a:off x="878" y="729"/>
                            <a:ext cx="280" cy="1"/>
                          </a:xfrm>
                          <a:prstGeom prst="line">
                            <a:avLst/>
                          </a:prstGeom>
                          <a:ln w="9525" cap="flat" cmpd="sng">
                            <a:solidFill>
                              <a:srgbClr val="000000"/>
                            </a:solidFill>
                            <a:prstDash val="solid"/>
                            <a:headEnd type="none" w="med" len="med"/>
                            <a:tailEnd type="triangle" w="med" len="med"/>
                          </a:ln>
                        </wps:spPr>
                        <wps:bodyPr upright="1"/>
                      </wps:wsp>
                      <wps:wsp>
                        <wps:cNvPr id="369" name="直接连接符 369"/>
                        <wps:cNvSpPr/>
                        <wps:spPr>
                          <a:xfrm>
                            <a:off x="1370" y="720"/>
                            <a:ext cx="280" cy="1"/>
                          </a:xfrm>
                          <a:prstGeom prst="line">
                            <a:avLst/>
                          </a:prstGeom>
                          <a:ln w="9525" cap="flat" cmpd="sng">
                            <a:solidFill>
                              <a:srgbClr val="000000"/>
                            </a:solidFill>
                            <a:prstDash val="solid"/>
                            <a:headEnd type="triangle" w="med" len="med"/>
                            <a:tailEnd type="none" w="med" len="med"/>
                          </a:ln>
                        </wps:spPr>
                        <wps:bodyPr upright="1"/>
                      </wps:wsp>
                      <wps:wsp>
                        <wps:cNvPr id="370" name="文本框 370"/>
                        <wps:cNvSpPr txBox="1"/>
                        <wps:spPr>
                          <a:xfrm>
                            <a:off x="1700" y="540"/>
                            <a:ext cx="2620" cy="321"/>
                          </a:xfrm>
                          <a:prstGeom prst="rect">
                            <a:avLst/>
                          </a:prstGeom>
                          <a:noFill/>
                          <a:ln>
                            <a:noFill/>
                          </a:ln>
                        </wps:spPr>
                        <wps:txbx>
                          <w:txbxContent>
                            <w:p>
                              <w:pPr>
                                <w:rPr>
                                  <w:rFonts w:hint="eastAsia"/>
                                  <w:sz w:val="18"/>
                                  <w:szCs w:val="18"/>
                                </w:rPr>
                              </w:pPr>
                              <w:r>
                                <w:rPr>
                                  <w:rFonts w:hint="eastAsia"/>
                                  <w:sz w:val="18"/>
                                  <w:szCs w:val="18"/>
                                </w:rPr>
                                <w:t>寄存器输出开始有效</w:t>
                              </w:r>
                            </w:p>
                          </w:txbxContent>
                        </wps:txbx>
                        <wps:bodyPr lIns="0" tIns="0" rIns="0" bIns="0" upright="1"/>
                      </wps:wsp>
                    </wpg:wgp>
                  </a:graphicData>
                </a:graphic>
              </wp:inline>
            </w:drawing>
          </mc:Choice>
          <mc:Fallback>
            <w:pict>
              <v:group id="_x0000_s1026" o:spid="_x0000_s1026" o:spt="203" style="height:162.45pt;width:435pt;" coordsize="8700,3249" o:gfxdata="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">
                <o:lock v:ext="edit" grouping="f" rotation="t" aspectratio="f"/>
                <v:rect id="_x0000_s1026" o:spid="_x0000_s1026" o:spt="1" style="position:absolute;left:0;top:0;height:3249;width:8700;" filled="f" stroked="f" coordsize="21600,21600" o:gfxdata="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RC4W/&#10;AAAA3AAAAA8AAAAAAAAAAQAgAAAAIgAAAGRycy9kb3ducmV2LnhtbFBLAQIUABQAAAAIAIdO4kAz&#10;LwWeOwAAADkAAAAQAAAAAAAAAAEAIAAAAA4BAABkcnMvc2hhcGV4bWwueG1sUEsFBgAAAAAGAAYA&#10;WwEAALgDAAAAAA==&#10;">
                  <v:fill on="f" focussize="0,0"/>
                  <v:stroke on="f"/>
                  <v:imagedata o:title=""/>
                  <o:lock v:ext="edit" text="t" aspectratio="t"/>
                </v:rect>
                <v:shape id="_x0000_s1026" o:spid="_x0000_s1026" o:spt="202" type="#_x0000_t202" style="position:absolute;left:0;top:1080;height:432;width:1270;" filled="f" stroked="f" coordsize="21600,21600" o:gfxdata="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4REA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18"/>
                            <w:szCs w:val="18"/>
                          </w:rPr>
                        </w:pPr>
                        <w:r>
                          <w:rPr>
                            <w:rFonts w:hint="eastAsia"/>
                            <w:sz w:val="18"/>
                            <w:szCs w:val="18"/>
                          </w:rPr>
                          <w:t>Clk-to-Signal</w:t>
                        </w:r>
                      </w:p>
                    </w:txbxContent>
                  </v:textbox>
                </v:shape>
                <v:line id="_x0000_s1026" o:spid="_x0000_s1026" o:spt="20" style="position:absolute;left:1040;top:2066;flip:y;height:1;width:700;" filled="f" stroked="t" coordsize="21600,21600" o:gfxdata="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4FF8r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_x0000_s1026" o:spid="_x0000_s1026" o:spt="20" style="position:absolute;left:1040;top:2702;height:1;width:710;" filled="f" stroked="t" coordsize="21600,21600" o:gfxdata="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1aEy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1720;top:2398;flip:y;height:1;width:5800;" filled="f" stroked="t" coordsize="21600,21600" o:gfxdata="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yR4Hb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_x0000_s1026" o:spid="_x0000_s1026" o:spt="20" style="position:absolute;left:7520;top:2690;height:0;width:1080;" filled="f" stroked="t" coordsize="21600,21600" o:gfxdata="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ToL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_x0000_s1026" o:spid="_x0000_s1026" o:spt="20" style="position:absolute;left:1740;top:1187;flip:x;height:1680;width:10;" filled="f" stroked="t" coordsize="21600,21600" o:gfxdata="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DaxvL4A&#10;AADcAAAADwAAAAAAAAABACAAAAAiAAAAZHJzL2Rvd25yZXYueG1sUEsBAhQAFAAAAAgAh07iQDMv&#10;BZ47AAAAOQAAABAAAAAAAAAAAQAgAAAADQEAAGRycy9zaGFwZXhtbC54bWxQSwUGAAAAAAYABgBb&#10;AQAAtwMAAAAA&#10;">
                  <v:fill on="f" focussize="0,0"/>
                  <v:stroke color="#000000" joinstyle="round" dashstyle="1 1" endcap="round"/>
                  <v:imagedata o:title=""/>
                  <o:lock v:ext="edit" aspectratio="f"/>
                </v:line>
                <v:line id="_x0000_s1026" o:spid="_x0000_s1026" o:spt="20" style="position:absolute;left:1760;top:1404;height:1;width:480;" filled="f" stroked="t" coordsize="21600,21600" o:gfxdata="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OFI9u5AAAA3AAA&#10;AA8AAAAAAAAAAQAgAAAAIgAAAGRycy9kb3ducmV2LnhtbFBLAQIUABQAAAAIAIdO4kAzLwWeOwAA&#10;ADkAAAAQAAAAAAAAAAEAIAAAAAgBAABkcnMvc2hhcGV4bWwueG1sUEsFBgAAAAAGAAYAWwEAALID&#10;AAAAAA==&#10;">
                  <v:fill on="f" focussize="0,0"/>
                  <v:stroke color="#000000" joinstyle="round" startarrow="block" endarrow="block"/>
                  <v:imagedata o:title=""/>
                  <o:lock v:ext="edit" aspectratio="f"/>
                </v:line>
                <v:line id="_x0000_s1026" o:spid="_x0000_s1026" o:spt="20" style="position:absolute;left:2240;top:1404;height:0;width:1080;" filled="f" stroked="t" coordsize="21600,21600" o:gfxdata="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mGQL4A&#10;AADcAAAADwAAAAAAAAABACAAAAAiAAAAZHJzL2Rvd25yZXYueG1sUEsBAhQAFAAAAAgAh07iQDMv&#10;BZ47AAAAOQAAABAAAAAAAAAAAQAgAAAADQEAAGRycy9zaGFwZXhtbC54bWxQSwUGAAAAAAYABgBb&#10;AQAAtwMAAAAA&#10;">
                  <v:fill on="f" focussize="0,0"/>
                  <v:stroke color="#000000" joinstyle="round" startarrow="block" endarrow="block"/>
                  <v:imagedata o:title=""/>
                  <o:lock v:ext="edit" aspectratio="f"/>
                </v:line>
                <v:line id="_x0000_s1026" o:spid="_x0000_s1026" o:spt="20" style="position:absolute;left:3320;top:1404;height:0;width:2880;" filled="f" stroked="t" coordsize="21600,21600" o:gfxdata="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q5ALsAAADc&#10;AAAADwAAAAAAAAABACAAAAAiAAAAZHJzL2Rvd25yZXYueG1sUEsBAhQAFAAAAAgAh07iQDMvBZ47&#10;AAAAOQAAABAAAAAAAAAAAQAgAAAACgEAAGRycy9zaGFwZXhtbC54bWxQSwUGAAAAAAYABgBbAQAA&#10;tAMAAAAA&#10;">
                  <v:fill on="f" focussize="0,0"/>
                  <v:stroke color="#000000" joinstyle="round" startarrow="block" endarrow="block"/>
                  <v:imagedata o:title=""/>
                  <o:lock v:ext="edit" aspectratio="f"/>
                </v:line>
                <v:line id="_x0000_s1026" o:spid="_x0000_s1026" o:spt="20" style="position:absolute;left:7890;top:1263;height:1663;width:1;" filled="f" stroked="t" coordsize="21600,21600" o:gfxdata="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9M2vbsAAADc&#10;AAAADwAAAAAAAAABACAAAAAiAAAAZHJzL2Rvd25yZXYueG1sUEsBAhQAFAAAAAgAh07iQDMvBZ47&#10;AAAAOQAAABAAAAAAAAAAAQAgAAAACgEAAGRycy9zaGFwZXhtbC54bWxQSwUGAAAAAAYABgBbAQAA&#10;tAMAAAAA&#10;">
                  <v:fill on="f" focussize="0,0"/>
                  <v:stroke color="#000000" joinstyle="round" dashstyle="1 1" endcap="round"/>
                  <v:imagedata o:title=""/>
                  <o:lock v:ext="edit" aspectratio="f"/>
                </v:line>
                <v:line id="_x0000_s1026" o:spid="_x0000_s1026" o:spt="20" style="position:absolute;left:6200;top:1242;height:1639;width:0;" filled="f" stroked="t" coordsize="21600,21600" o:gfxdata="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BqMq8AAAA&#10;3AAAAA8AAAAAAAAAAQAgAAAAIgAAAGRycy9kb3ducmV2LnhtbFBLAQIUABQAAAAIAIdO4kAzLwWe&#10;OwAAADkAAAAQAAAAAAAAAAEAIAAAAAsBAABkcnMvc2hhcGV4bWwueG1sUEsFBgAAAAAGAAYAWwEA&#10;ALUDAAAAAA==&#10;">
                  <v:fill on="f" focussize="0,0"/>
                  <v:stroke color="#000000" joinstyle="round" dashstyle="1 1" endcap="round"/>
                  <v:imagedata o:title=""/>
                  <o:lock v:ext="edit" aspectratio="f"/>
                </v:line>
                <v:line id="_x0000_s1026" o:spid="_x0000_s1026" o:spt="20" style="position:absolute;left:2240;top:1242;height:1639;width:0;" filled="f" stroked="t" coordsize="21600,21600" o:gfxdata="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0NUbsAAADc&#10;AAAADwAAAAAAAAABACAAAAAiAAAAZHJzL2Rvd25yZXYueG1sUEsBAhQAFAAAAAgAh07iQDMvBZ47&#10;AAAAOQAAABAAAAAAAAAAAQAgAAAACgEAAGRycy9zaGFwZXhtbC54bWxQSwUGAAAAAAYABgBbAQAA&#10;tAMAAAAA&#10;">
                  <v:fill on="f" focussize="0,0"/>
                  <v:stroke color="#000000" joinstyle="round" dashstyle="1 1" endcap="round"/>
                  <v:imagedata o:title=""/>
                  <o:lock v:ext="edit" aspectratio="f"/>
                </v:line>
                <v:line id="_x0000_s1026" o:spid="_x0000_s1026" o:spt="20" style="position:absolute;left:3320;top:1203;height:1704;width:0;" filled="f" stroked="t" coordsize="21600,21600" o:gfxdata="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SVJb4A&#10;AADcAAAADwAAAAAAAAABACAAAAAiAAAAZHJzL2Rvd25yZXYueG1sUEsBAhQAFAAAAAgAh07iQDMv&#10;BZ47AAAAOQAAABAAAAAAAAAAAQAgAAAADQEAAGRycy9zaGFwZXhtbC54bWxQSwUGAAAAAAYABgBb&#10;AQAAtwMAAAAA&#10;">
                  <v:fill on="f" focussize="0,0"/>
                  <v:stroke color="#000000" joinstyle="round" dashstyle="1 1" endcap="round"/>
                  <v:imagedata o:title=""/>
                  <o:lock v:ext="edit" aspectratio="f"/>
                </v:line>
                <v:line id="_x0000_s1026" o:spid="_x0000_s1026" o:spt="20" style="position:absolute;left:7508;top:519;flip:y;height:2360;width:10;" filled="f" stroked="t" coordsize="21600,21600" o:gfxdata="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Ecjb4A&#10;AADcAAAADwAAAAAAAAABACAAAAAiAAAAZHJzL2Rvd25yZXYueG1sUEsBAhQAFAAAAAgAh07iQDMv&#10;BZ47AAAAOQAAABAAAAAAAAAAAQAgAAAADQEAAGRycy9zaGFwZXhtbC54bWxQSwUGAAAAAAYABgBb&#10;AQAAtwMAAAAA&#10;">
                  <v:fill on="f" focussize="0,0"/>
                  <v:stroke color="#000000" joinstyle="round" dashstyle="1 1" endcap="round"/>
                  <v:imagedata o:title=""/>
                  <o:lock v:ext="edit" aspectratio="f"/>
                </v:line>
                <v:line id="_x0000_s1026" o:spid="_x0000_s1026" o:spt="20" style="position:absolute;left:6200;top:1404;height:0;width:1320;" filled="f" stroked="t" coordsize="21600,21600" o:gfxdata="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j4TvugAAANwA&#10;AAAPAAAAAAAAAAEAIAAAACIAAABkcnMvZG93bnJldi54bWxQSwECFAAUAAAACACHTuJAMy8FnjsA&#10;AAA5AAAAEAAAAAAAAAABACAAAAAJAQAAZHJzL3NoYXBleG1sLnhtbFBLBQYAAAAABgAGAFsBAACz&#10;AwAAAAA=&#10;">
                  <v:fill on="f" focussize="0,0"/>
                  <v:stroke color="#000000" joinstyle="round" startarrow="block" endarrow="block"/>
                  <v:imagedata o:title=""/>
                  <o:lock v:ext="edit" aspectratio="f"/>
                </v:line>
                <v:line id="_x0000_s1026" o:spid="_x0000_s1026" o:spt="20" style="position:absolute;left:7520;top:1404;height:1;width:380;" filled="f" stroked="t" coordsize="21600,21600" o:gfxdata="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8MhdL4A&#10;AADcAAAADwAAAAAAAAABACAAAAAiAAAAZHJzL2Rvd25yZXYueG1sUEsBAhQAFAAAAAgAh07iQDMv&#10;BZ47AAAAOQAAABAAAAAAAAAAAQAgAAAADQEAAGRycy9zaGFwZXhtbC54bWxQSwUGAAAAAAYABgBb&#10;AQAAtwMAAAAA&#10;">
                  <v:fill on="f" focussize="0,0"/>
                  <v:stroke color="#000000" joinstyle="round" startarrow="block" endarrow="block"/>
                  <v:imagedata o:title=""/>
                  <o:lock v:ext="edit" aspectratio="f"/>
                </v:line>
                <v:group id="_x0000_s1026" o:spid="_x0000_s1026" o:spt="203" style="position:absolute;left:846;top:211;height:308;width:5252;" coordsize="7560,308" o:gfxdata="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bm1Ie+AAAA3AAAAA8AAAAAAAAAAQAgAAAAIgAAAGRycy9kb3ducmV2Lnht&#10;bFBLAQIUABQAAAAIAIdO4kAzLwWeOwAAADkAAAAVAAAAAAAAAAEAIAAAAA0BAABkcnMvZ3JvdXBz&#10;aGFwZXhtbC54bWxQSwUGAAAAAAYABgBgAQAAygMAAAAA&#10;">
                  <o:lock v:ext="edit" grouping="f" rotation="f" text="f" aspectratio="f"/>
                  <v:line id="_x0000_s1026" o:spid="_x0000_s1026" o:spt="20" style="position:absolute;left:0;top:308;height:0;width:480;" filled="f" stroked="t" coordsize="21600,21600" o:gfxdata="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fSU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480;top:4;height:0;width:6000;" filled="f" stroked="t" coordsize="21600,21600" o:gfxdata="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tUQ+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6480;top:296;height:0;width:1080;" filled="f" stroked="t" coordsize="21600,21600" o:gfxdata="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UYvv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480;top:4;flip:y;height:297;width:0;" filled="f" stroked="t" coordsize="21600,21600" o:gfxdata="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wJu+ugAAANw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6492;top:0;flip:y;height:297;width:0;" filled="f" stroked="t" coordsize="21600,21600" o:gfxdata="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RIFyb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group>
                <v:line id="_x0000_s1026" o:spid="_x0000_s1026" o:spt="20" style="position:absolute;left:7500;top:207;height:1;width:1080;" filled="f" stroked="t" coordsize="21600,21600" o:gfxdata="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qjey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group id="_x0000_s1026" o:spid="_x0000_s1026" o:spt="203" style="position:absolute;left:6088;top:213;height:297;width:1428;" coordsize="1358,297" o:gfxdata="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d3ShMAAAADcAAAADwAAAAAAAAABACAAAAAiAAAAZHJzL2Rvd25yZXYu&#10;eG1sUEsBAhQAFAAAAAgAh07iQDMvBZ47AAAAOQAAABUAAAAAAAAAAQAgAAAADwEAAGRycy9ncm91&#10;cHNoYXBleG1sLnhtbFBLBQYAAAAABgAGAGABAADMAwAAAAA=&#10;">
                  <o:lock v:ext="edit" grouping="f" rotation="f" text="f" aspectratio="f"/>
                  <v:line id="_x0000_s1026" o:spid="_x0000_s1026" o:spt="20" style="position:absolute;left:0;top:293;height:0;width:1356;" filled="f" stroked="t" coordsize="21600,21600" o:gfxdata="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mKHe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1358;top:0;height:297;width:0;" filled="f" stroked="t" coordsize="21600,21600" o:gfxdata="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0tgC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group>
                <v:line id="_x0000_s1026" o:spid="_x0000_s1026" o:spt="20" style="position:absolute;left:1178;top:469;height:1168;width:1;" filled="f" stroked="t" coordsize="21600,21600" o:gfxdata="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bv7F25AAAA3AAA&#10;AA8AAAAAAAAAAQAgAAAAIgAAAGRycy9kb3ducmV2LnhtbFBLAQIUABQAAAAIAIdO4kAzLwWeOwAA&#10;ADkAAAAQAAAAAAAAAAEAIAAAAAgBAABkcnMvc2hhcGV4bWwueG1sUEsFBgAAAAAGAAYAWwEAALID&#10;AAAAAA==&#10;">
                  <v:fill on="f" focussize="0,0"/>
                  <v:stroke color="#000000" joinstyle="round" dashstyle="1 1" endcap="round"/>
                  <v:imagedata o:title=""/>
                  <o:lock v:ext="edit" aspectratio="f"/>
                </v:line>
                <v:line id="_x0000_s1026" o:spid="_x0000_s1026" o:spt="20" style="position:absolute;left:1356;top:561;height:449;width:1;" filled="f" stroked="t" coordsize="21600,21600" o:gfxdata="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NJxr4A&#10;AADcAAAADwAAAAAAAAABACAAAAAiAAAAZHJzL2Rvd25yZXYueG1sUEsBAhQAFAAAAAgAh07iQDMv&#10;BZ47AAAAOQAAABAAAAAAAAAAAQAgAAAADQEAAGRycy9zaGFwZXhtbC54bWxQSwUGAAAAAAYABgBb&#10;AQAAtwMAAAAA&#10;">
                  <v:fill on="f" focussize="0,0"/>
                  <v:stroke color="#000000" joinstyle="round" dashstyle="1 1" endcap="round"/>
                  <v:imagedata o:title=""/>
                  <o:lock v:ext="edit" aspectratio="f"/>
                </v:line>
                <v:line id="_x0000_s1026" o:spid="_x0000_s1026" o:spt="20" style="position:absolute;left:1176;top:1304;height:1;width:560;" filled="f" stroked="t" coordsize="21600,21600" o:gfxdata="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1XKC8AAAA&#10;3AAAAA8AAAAAAAAAAQAgAAAAIgAAAGRycy9kb3ducmV2LnhtbFBLAQIUABQAAAAIAIdO4kAzLwWe&#10;OwAAADkAAAAQAAAAAAAAAAEAIAAAAAsBAABkcnMvc2hhcGV4bWwueG1sUEsFBgAAAAAGAAYAWwEA&#10;ALUDAAAAAA==&#10;">
                  <v:fill on="f" focussize="0,0"/>
                  <v:stroke color="#000000" joinstyle="round" startarrow="block" endarrow="block"/>
                  <v:imagedata o:title=""/>
                  <o:lock v:ext="edit" aspectratio="f"/>
                </v:line>
                <v:line id="_x0000_s1026" o:spid="_x0000_s1026" o:spt="20" style="position:absolute;left:1750;top:1721;flip:y;height:360;width:1;" filled="f" stroked="t" coordsize="21600,21600" o:gfxdata="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GQ1jugAAANw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group id="_x0000_s1026" o:spid="_x0000_s1026" o:spt="203" style="position:absolute;left:1740;top:1711;height:360;width:6750;" coordsize="7080,360"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o:lock v:ext="edit" grouping="f" rotation="f" text="f" aspectratio="f"/>
                  <v:line id="_x0000_s1026" o:spid="_x0000_s1026" o:spt="20" style="position:absolute;left:0;top:12;height:0;width:6480;" filled="f" stroked="t" coordsize="21600,21600" o:gfxdata="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Ym3r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line id="_x0000_s1026" o:spid="_x0000_s1026" o:spt="20" style="position:absolute;left:6480;top:355;height:0;width:600;" filled="f" stroked="t" coordsize="21600,21600" o:gfxdata="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WoNFvQAA&#10;ANw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line>
                  <v:line id="_x0000_s1026" o:spid="_x0000_s1026" o:spt="20" style="position:absolute;left:6470;top:0;height:360;width:0;" filled="f" stroked="t" coordsize="21600,21600" o:gfxdata="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zGzG8AAAA&#10;3A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group>
                <v:line id="_x0000_s1026" o:spid="_x0000_s1026" o:spt="20" style="position:absolute;left:1740;top:2405;flip:y;height:297;width:1;" filled="f" stroked="t" coordsize="21600,21600" o:gfxdata="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CVF7gAAADcAAAA&#10;DwAAAAAAAAABACAAAAAiAAAAZHJzL2Rvd25yZXYueG1sUEsBAhQAFAAAAAgAh07iQDMvBZ47AAAA&#10;OQAAABAAAAAAAAAAAQAgAAAABwEAAGRycy9zaGFwZXhtbC54bWxQSwUGAAAAAAYABgBbAQAAsQMA&#10;AAAA&#10;">
                  <v:fill on="f" focussize="0,0"/>
                  <v:stroke weight="1.5pt" color="#000000" joinstyle="round"/>
                  <v:imagedata o:title=""/>
                  <o:lock v:ext="edit" aspectratio="f"/>
                </v:line>
                <v:line id="_x0000_s1026" o:spid="_x0000_s1026" o:spt="20" style="position:absolute;left:7510;top:2406;height:297;width:0;" filled="f" stroked="t" coordsize="21600,21600" o:gfxdata="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GFRr4A&#10;AADcAAAADwAAAAAAAAABACAAAAAiAAAAZHJzL2Rvd25yZXYueG1sUEsBAhQAFAAAAAgAh07iQDMv&#10;BZ47AAAAOQAAABAAAAAAAAAAAQAgAAAADQEAAGRycy9zaGFwZXhtbC54bWxQSwUGAAAAAAYABgBb&#10;AQAAtwMAAAAA&#10;">
                  <v:fill on="f" focussize="0,0"/>
                  <v:stroke weight="1.5pt" color="#000000" joinstyle="round"/>
                  <v:imagedata o:title=""/>
                  <o:lock v:ext="edit" aspectratio="f"/>
                </v:line>
                <v:shape id="_x0000_s1026" o:spid="_x0000_s1026" o:spt="202" type="#_x0000_t202" style="position:absolute;left:1392;top:805;height:597;width:1220;" filled="f" stroked="f" coordsize="21600,21600" o:gfxdata="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oPVZe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snapToGrid w:val="0"/>
                          <w:jc w:val="center"/>
                          <w:rPr>
                            <w:rFonts w:hint="eastAsia"/>
                            <w:color w:val="000000"/>
                            <w:kern w:val="0"/>
                            <w:position w:val="-12"/>
                            <w:sz w:val="18"/>
                          </w:rPr>
                        </w:pPr>
                        <w:r>
                          <w:rPr>
                            <w:color w:val="000000"/>
                            <w:kern w:val="0"/>
                            <w:position w:val="-12"/>
                            <w:sz w:val="18"/>
                          </w:rPr>
                          <w:t>接通三态</w:t>
                        </w:r>
                      </w:p>
                      <w:p>
                        <w:pPr>
                          <w:snapToGrid w:val="0"/>
                          <w:jc w:val="center"/>
                          <w:rPr>
                            <w:rFonts w:hint="eastAsia"/>
                          </w:rPr>
                        </w:pPr>
                        <w:r>
                          <w:rPr>
                            <w:color w:val="000000"/>
                            <w:kern w:val="0"/>
                            <w:sz w:val="18"/>
                          </w:rPr>
                          <w:t>门时间</w:t>
                        </w:r>
                      </w:p>
                    </w:txbxContent>
                  </v:textbox>
                </v:shape>
                <v:shape id="_x0000_s1026" o:spid="_x0000_s1026" o:spt="202" type="#_x0000_t202" style="position:absolute;left:2382;top:813;height:582;width:920;" filled="f" stroked="f" coordsize="21600,21600" o:gfxdata="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UPwD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snapToGrid w:val="0"/>
                          <w:rPr>
                            <w:rFonts w:hint="eastAsia"/>
                            <w:sz w:val="18"/>
                            <w:szCs w:val="18"/>
                          </w:rPr>
                        </w:pPr>
                        <w:r>
                          <w:rPr>
                            <w:rFonts w:hint="eastAsia"/>
                            <w:sz w:val="18"/>
                            <w:szCs w:val="18"/>
                          </w:rPr>
                          <w:t>总线传输时间</w:t>
                        </w:r>
                      </w:p>
                    </w:txbxContent>
                  </v:textbox>
                </v:shape>
                <v:shape id="_x0000_s1026" o:spid="_x0000_s1026" o:spt="202" type="#_x0000_t202" style="position:absolute;left:4090;top:1008;height:351;width:1430;" filled="f" stroked="f" coordsize="21600,21600" o:gfxdata="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FZM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snapToGrid w:val="0"/>
                          <w:rPr>
                            <w:rFonts w:hint="eastAsia"/>
                            <w:sz w:val="18"/>
                            <w:szCs w:val="18"/>
                          </w:rPr>
                        </w:pPr>
                        <w:r>
                          <w:rPr>
                            <w:rFonts w:hint="eastAsia"/>
                            <w:sz w:val="18"/>
                            <w:szCs w:val="18"/>
                          </w:rPr>
                          <w:t>ALU时延</w:t>
                        </w:r>
                      </w:p>
                    </w:txbxContent>
                  </v:textbox>
                </v:shape>
                <v:shape id="_x0000_s1026" o:spid="_x0000_s1026" o:spt="202" type="#_x0000_t202" style="position:absolute;left:6300;top:1008;height:339;width:1090;" filled="f" stroked="f" coordsize="21600,21600" o:gfxdata="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k2t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snapToGrid w:val="0"/>
                          <w:jc w:val="left"/>
                          <w:rPr>
                            <w:rFonts w:hint="eastAsia"/>
                            <w:sz w:val="18"/>
                            <w:szCs w:val="18"/>
                          </w:rPr>
                        </w:pPr>
                        <w:r>
                          <w:rPr>
                            <w:color w:val="000000"/>
                            <w:kern w:val="0"/>
                            <w:sz w:val="18"/>
                          </w:rPr>
                          <w:t>建立时间</w:t>
                        </w:r>
                      </w:p>
                    </w:txbxContent>
                  </v:textbox>
                </v:shape>
                <v:shape id="_x0000_s1026" o:spid="_x0000_s1026" o:spt="202" type="#_x0000_t202" style="position:absolute;left:7406;top:765;height:615;width:720;" filled="f" stroked="f" coordsize="21600,21600" o:gfxdata="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uow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snapToGrid w:val="0"/>
                          <w:jc w:val="left"/>
                          <w:rPr>
                            <w:rFonts w:hint="eastAsia"/>
                            <w:color w:val="000000"/>
                            <w:kern w:val="0"/>
                            <w:sz w:val="18"/>
                          </w:rPr>
                        </w:pPr>
                        <w:r>
                          <w:rPr>
                            <w:rFonts w:hint="eastAsia"/>
                            <w:color w:val="000000"/>
                            <w:kern w:val="0"/>
                            <w:sz w:val="18"/>
                          </w:rPr>
                          <w:t>保持</w:t>
                        </w:r>
                      </w:p>
                      <w:p>
                        <w:pPr>
                          <w:snapToGrid w:val="0"/>
                          <w:jc w:val="left"/>
                          <w:rPr>
                            <w:rFonts w:hint="eastAsia"/>
                            <w:sz w:val="18"/>
                            <w:szCs w:val="18"/>
                          </w:rPr>
                        </w:pPr>
                        <w:r>
                          <w:rPr>
                            <w:color w:val="000000"/>
                            <w:kern w:val="0"/>
                            <w:sz w:val="18"/>
                          </w:rPr>
                          <w:t>时间</w:t>
                        </w:r>
                      </w:p>
                    </w:txbxContent>
                  </v:textbox>
                </v:shape>
                <v:shape id="_x0000_s1026" o:spid="_x0000_s1026" o:spt="202" type="#_x0000_t202" style="position:absolute;left:280;top:363;height:339;width:690;" filled="f" stroked="f" coordsize="21600,21600" o:gfxdata="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xw1b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snapToGrid w:val="0"/>
                          <w:jc w:val="left"/>
                          <w:rPr>
                            <w:rFonts w:hint="eastAsia"/>
                            <w:sz w:val="18"/>
                            <w:szCs w:val="18"/>
                          </w:rPr>
                        </w:pPr>
                        <w:r>
                          <w:rPr>
                            <w:rFonts w:hint="eastAsia"/>
                            <w:sz w:val="18"/>
                            <w:szCs w:val="18"/>
                          </w:rPr>
                          <w:t>Clk</w:t>
                        </w:r>
                      </w:p>
                    </w:txbxContent>
                  </v:textbox>
                </v:shape>
                <v:shape id="_x0000_s1026" o:spid="_x0000_s1026" o:spt="202" type="#_x0000_t202" style="position:absolute;left:240;top:1815;height:420;width:810;" filled="f" stroked="f" coordsize="21600,21600" o:gfxdata="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6VL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autoSpaceDE w:val="0"/>
                          <w:autoSpaceDN w:val="0"/>
                          <w:adjustRightInd w:val="0"/>
                          <w:ind w:firstLine="22"/>
                          <w:jc w:val="left"/>
                          <w:rPr>
                            <w:rFonts w:hint="eastAsia"/>
                            <w:color w:val="000000"/>
                            <w:kern w:val="0"/>
                            <w:sz w:val="18"/>
                            <w:szCs w:val="18"/>
                          </w:rPr>
                        </w:pPr>
                        <w:r>
                          <w:rPr>
                            <w:color w:val="000000"/>
                            <w:kern w:val="0"/>
                            <w:sz w:val="18"/>
                            <w:szCs w:val="18"/>
                          </w:rPr>
                          <w:t>R</w:t>
                        </w:r>
                        <w:r>
                          <w:rPr>
                            <w:rFonts w:hint="eastAsia"/>
                            <w:color w:val="000000"/>
                            <w:kern w:val="0"/>
                            <w:sz w:val="18"/>
                            <w:szCs w:val="18"/>
                          </w:rPr>
                          <w:t>i</w:t>
                        </w:r>
                        <w:r>
                          <w:rPr>
                            <w:kern w:val="0"/>
                            <w:sz w:val="15"/>
                          </w:rPr>
                          <w:t>out</w:t>
                        </w:r>
                      </w:p>
                    </w:txbxContent>
                  </v:textbox>
                </v:shape>
                <v:shape id="_x0000_s1026" o:spid="_x0000_s1026" o:spt="202" type="#_x0000_t202" style="position:absolute;left:310;top:2442;height:420;width:580;" filled="f" stroked="f" coordsize="21600,21600" o:gfxdata="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sfr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ind w:firstLine="90" w:firstLineChars="50"/>
                          <w:jc w:val="left"/>
                          <w:rPr>
                            <w:rFonts w:hint="eastAsia"/>
                            <w:color w:val="000000"/>
                            <w:kern w:val="0"/>
                            <w:sz w:val="18"/>
                            <w:szCs w:val="18"/>
                          </w:rPr>
                        </w:pPr>
                        <w:r>
                          <w:rPr>
                            <w:rFonts w:hint="eastAsia"/>
                            <w:color w:val="000000"/>
                            <w:kern w:val="0"/>
                            <w:sz w:val="18"/>
                            <w:szCs w:val="18"/>
                          </w:rPr>
                          <w:t>Z</w:t>
                        </w:r>
                        <w:r>
                          <w:rPr>
                            <w:rFonts w:hint="eastAsia"/>
                            <w:kern w:val="0"/>
                            <w:sz w:val="15"/>
                          </w:rPr>
                          <w:t>in</w:t>
                        </w:r>
                      </w:p>
                    </w:txbxContent>
                  </v:textbox>
                </v:shape>
                <v:shape id="_x0000_s1026" o:spid="_x0000_s1026" o:spt="202" type="#_x0000_t202" style="position:absolute;left:1352;top:2829;height:420;width:6920;" filled="f" stroked="f" coordsize="21600,21600" o:gfxdata="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Cuw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snapToGrid w:val="0"/>
                          <w:rPr>
                            <w:rFonts w:hint="eastAsia"/>
                            <w:sz w:val="18"/>
                            <w:szCs w:val="18"/>
                          </w:rPr>
                        </w:pPr>
                        <w:r>
                          <w:rPr>
                            <w:color w:val="000000"/>
                            <w:kern w:val="0"/>
                            <w:sz w:val="18"/>
                            <w:szCs w:val="18"/>
                          </w:rPr>
                          <w:t>t</w:t>
                        </w:r>
                        <w:r>
                          <w:rPr>
                            <w:color w:val="000000"/>
                            <w:kern w:val="0"/>
                            <w:sz w:val="18"/>
                            <w:szCs w:val="18"/>
                            <w:vertAlign w:val="subscript"/>
                          </w:rPr>
                          <w:t xml:space="preserve">0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1          </w:t>
                        </w:r>
                        <w:r>
                          <w:rPr>
                            <w:rFonts w:hint="eastAsia"/>
                            <w:color w:val="000000"/>
                            <w:kern w:val="0"/>
                            <w:sz w:val="18"/>
                            <w:szCs w:val="18"/>
                            <w:vertAlign w:val="subscript"/>
                          </w:rPr>
                          <w:t xml:space="preserve"> </w:t>
                        </w:r>
                        <w:r>
                          <w:rPr>
                            <w:color w:val="000000"/>
                            <w:kern w:val="0"/>
                            <w:sz w:val="18"/>
                            <w:szCs w:val="18"/>
                            <w:vertAlign w:val="subscript"/>
                          </w:rPr>
                          <w:t xml:space="preserve">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2                               </w:t>
                        </w:r>
                        <w:r>
                          <w:rPr>
                            <w:rFonts w:hint="eastAsia"/>
                            <w:color w:val="000000"/>
                            <w:kern w:val="0"/>
                            <w:sz w:val="18"/>
                            <w:szCs w:val="18"/>
                            <w:vertAlign w:val="subscript"/>
                          </w:rPr>
                          <w:t xml:space="preserve">        </w:t>
                        </w:r>
                        <w:r>
                          <w:rPr>
                            <w:color w:val="000000"/>
                            <w:kern w:val="0"/>
                            <w:sz w:val="18"/>
                            <w:szCs w:val="18"/>
                            <w:vertAlign w:val="subscript"/>
                          </w:rPr>
                          <w:t xml:space="preserve"> </w:t>
                        </w:r>
                        <w:r>
                          <w:rPr>
                            <w:rFonts w:hint="eastAsia"/>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3            </w:t>
                        </w:r>
                        <w:r>
                          <w:rPr>
                            <w:rFonts w:hint="eastAsia"/>
                            <w:color w:val="000000"/>
                            <w:kern w:val="0"/>
                            <w:sz w:val="18"/>
                            <w:szCs w:val="18"/>
                            <w:vertAlign w:val="subscript"/>
                          </w:rPr>
                          <w:t xml:space="preserve">       </w:t>
                        </w:r>
                        <w:r>
                          <w:rPr>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 xml:space="preserve">4   </w:t>
                        </w:r>
                        <w:r>
                          <w:rPr>
                            <w:rFonts w:hint="eastAsia"/>
                            <w:color w:val="000000"/>
                            <w:kern w:val="0"/>
                            <w:sz w:val="18"/>
                            <w:szCs w:val="18"/>
                            <w:vertAlign w:val="subscript"/>
                          </w:rPr>
                          <w:t xml:space="preserve">  </w:t>
                        </w:r>
                        <w:r>
                          <w:rPr>
                            <w:color w:val="000000"/>
                            <w:kern w:val="0"/>
                            <w:sz w:val="18"/>
                            <w:szCs w:val="18"/>
                            <w:vertAlign w:val="subscript"/>
                          </w:rPr>
                          <w:t xml:space="preserve"> </w:t>
                        </w:r>
                        <w:r>
                          <w:rPr>
                            <w:color w:val="000000"/>
                            <w:kern w:val="0"/>
                            <w:sz w:val="18"/>
                            <w:szCs w:val="18"/>
                          </w:rPr>
                          <w:t>t</w:t>
                        </w:r>
                        <w:r>
                          <w:rPr>
                            <w:color w:val="000000"/>
                            <w:kern w:val="0"/>
                            <w:sz w:val="18"/>
                            <w:szCs w:val="18"/>
                            <w:vertAlign w:val="subscript"/>
                          </w:rPr>
                          <w:t>5</w:t>
                        </w:r>
                      </w:p>
                    </w:txbxContent>
                  </v:textbox>
                </v:shape>
                <v:shape id="_x0000_s1026" o:spid="_x0000_s1026" o:spt="202" type="#_x0000_t202" style="position:absolute;left:1240;top:240;height:321;width:1460;" filled="f" stroked="f" coordsize="21600,21600" o:gfxdata="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yRV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szCs w:val="18"/>
                          </w:rPr>
                        </w:pPr>
                        <w:r>
                          <w:rPr>
                            <w:rFonts w:hint="eastAsia"/>
                            <w:sz w:val="18"/>
                            <w:szCs w:val="18"/>
                          </w:rPr>
                          <w:t>Clk-to-Q</w:t>
                        </w:r>
                      </w:p>
                    </w:txbxContent>
                  </v:textbox>
                </v:shape>
                <v:line id="_x0000_s1026" o:spid="_x0000_s1026" o:spt="20" style="position:absolute;left:878;top:729;height:1;width:280;" filled="f" stroked="t" coordsize="21600,21600" o:gfxdata="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QefG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_x0000_s1026" o:spid="_x0000_s1026" o:spt="20" style="position:absolute;left:1370;top:720;height:1;width:280;" filled="f" stroked="t" coordsize="21600,21600" o:gfxdata="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VqK/&#10;AAAA3AAAAA8AAAAAAAAAAQAgAAAAIgAAAGRycy9kb3ducmV2LnhtbFBLAQIUABQAAAAIAIdO4kAz&#10;LwWeOwAAADkAAAAQAAAAAAAAAAEAIAAAAA4BAABkcnMvc2hhcGV4bWwueG1sUEsFBgAAAAAGAAYA&#10;WwEAALgDAAAAAA==&#10;">
                  <v:fill on="f" focussize="0,0"/>
                  <v:stroke color="#000000" joinstyle="round" startarrow="block"/>
                  <v:imagedata o:title=""/>
                  <o:lock v:ext="edit" aspectratio="f"/>
                </v:line>
                <v:shape id="_x0000_s1026" o:spid="_x0000_s1026" o:spt="202" type="#_x0000_t202" style="position:absolute;left:1700;top:540;height:321;width:2620;" filled="f" stroked="f" coordsize="21600,21600" o:gfxdata="UEsDBAoAAAAAAIdO4kAAAAAAAAAAAAAAAAAEAAAAZHJzL1BLAwQUAAAACACHTuJAUkJL/rwAAADc&#10;AAAADwAAAGRycy9kb3ducmV2LnhtbEVPW2vCMBR+H/gfwhF8m4kT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CS/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 w:val="18"/>
                            <w:szCs w:val="18"/>
                          </w:rPr>
                        </w:pPr>
                        <w:r>
                          <w:rPr>
                            <w:rFonts w:hint="eastAsia"/>
                            <w:sz w:val="18"/>
                            <w:szCs w:val="18"/>
                          </w:rPr>
                          <w:t>寄存器输出开始有效</w:t>
                        </w:r>
                      </w:p>
                    </w:txbxContent>
                  </v:textbox>
                </v:shape>
                <w10:wrap type="none"/>
                <w10:anchorlock/>
              </v:group>
            </w:pict>
          </mc:Fallback>
        </mc:AlternateContent>
      </w:r>
    </w:p>
    <w:p>
      <w:pPr>
        <w:snapToGrid w:val="0"/>
        <w:spacing w:line="360" w:lineRule="auto"/>
        <w:jc w:val="center"/>
        <w:rPr>
          <w:rFonts w:hint="eastAsia"/>
          <w:sz w:val="18"/>
          <w:szCs w:val="18"/>
        </w:rPr>
      </w:pPr>
      <w:r>
        <w:rPr>
          <w:rFonts w:hint="eastAsia"/>
          <w:sz w:val="18"/>
          <w:szCs w:val="18"/>
        </w:rPr>
        <w:t xml:space="preserve"> (b) 当前周期内执行ALU运算</w:t>
      </w:r>
    </w:p>
    <w:p>
      <w:pPr>
        <w:snapToGrid w:val="0"/>
        <w:spacing w:line="360" w:lineRule="auto"/>
        <w:jc w:val="center"/>
        <w:rPr>
          <w:rFonts w:hint="eastAsia"/>
          <w:sz w:val="18"/>
          <w:szCs w:val="18"/>
        </w:rPr>
      </w:pPr>
      <w:r>
        <w:rPr>
          <w:rFonts w:hint="eastAsia"/>
          <w:sz w:val="18"/>
          <w:szCs w:val="18"/>
        </w:rPr>
        <w:t>图6.10  单总线数据通路中主要路径的定时</w:t>
      </w:r>
    </w:p>
    <w:p>
      <w:pPr>
        <w:autoSpaceDE w:val="0"/>
        <w:autoSpaceDN w:val="0"/>
        <w:adjustRightInd w:val="0"/>
        <w:ind w:left="277" w:leftChars="132" w:firstLine="100" w:firstLineChars="48"/>
        <w:jc w:val="left"/>
        <w:rPr>
          <w:rFonts w:hint="eastAsia"/>
          <w:color w:val="FF0000"/>
          <w:kern w:val="0"/>
          <w:szCs w:val="21"/>
        </w:rPr>
      </w:pPr>
      <w:r>
        <w:rPr>
          <w:rFonts w:hint="eastAsia"/>
          <w:color w:val="FF0000"/>
          <w:kern w:val="0"/>
          <w:szCs w:val="21"/>
        </w:rPr>
        <w:t>参考答案：</w:t>
      </w:r>
    </w:p>
    <w:p>
      <w:pPr>
        <w:autoSpaceDE w:val="0"/>
        <w:autoSpaceDN w:val="0"/>
        <w:adjustRightInd w:val="0"/>
        <w:ind w:left="277" w:leftChars="132" w:firstLine="100" w:firstLineChars="48"/>
        <w:jc w:val="left"/>
        <w:rPr>
          <w:rFonts w:hint="eastAsia"/>
          <w:color w:val="FF0000"/>
          <w:kern w:val="0"/>
          <w:szCs w:val="21"/>
        </w:rPr>
      </w:pPr>
      <w:r>
        <w:rPr>
          <w:rFonts w:hint="eastAsia"/>
          <w:color w:val="FF0000"/>
          <w:kern w:val="0"/>
          <w:szCs w:val="21"/>
        </w:rPr>
        <w:t xml:space="preserve">（1）寄存器的锁存延迟Clk-to-Q time与控制信号的生成延迟的时间（Clk-to-signal time）重叠， </w:t>
      </w:r>
    </w:p>
    <w:p>
      <w:pPr>
        <w:autoSpaceDE w:val="0"/>
        <w:autoSpaceDN w:val="0"/>
        <w:adjustRightInd w:val="0"/>
        <w:ind w:left="684" w:leftChars="180" w:hanging="306" w:hangingChars="146"/>
        <w:jc w:val="left"/>
        <w:rPr>
          <w:rFonts w:hint="eastAsia"/>
          <w:color w:val="FF0000"/>
          <w:kern w:val="0"/>
          <w:szCs w:val="21"/>
        </w:rPr>
      </w:pPr>
      <w:r>
        <w:rPr>
          <w:rFonts w:hint="eastAsia"/>
          <w:color w:val="FF0000"/>
          <w:kern w:val="0"/>
          <w:szCs w:val="21"/>
        </w:rPr>
        <w:t>且Clk-to-signal time&gt; Clk-to-Q time，所以完成寄存器传送的时间延迟为：7+3+20+10=40ps。</w:t>
      </w:r>
    </w:p>
    <w:p>
      <w:pPr>
        <w:autoSpaceDE w:val="0"/>
        <w:autoSpaceDN w:val="0"/>
        <w:adjustRightInd w:val="0"/>
        <w:ind w:left="684" w:leftChars="180" w:hanging="306" w:hangingChars="146"/>
        <w:jc w:val="left"/>
        <w:rPr>
          <w:rFonts w:hint="eastAsia"/>
          <w:color w:val="FF0000"/>
          <w:kern w:val="0"/>
          <w:szCs w:val="21"/>
        </w:rPr>
      </w:pPr>
      <w:r>
        <w:rPr>
          <w:rFonts w:hint="eastAsia"/>
          <w:color w:val="FF0000"/>
          <w:kern w:val="0"/>
          <w:szCs w:val="21"/>
        </w:rPr>
        <w:t>因为在这个过程中，只要最后保存一次信息到寄存器，所以只需要一个时钟周期。</w:t>
      </w:r>
    </w:p>
    <w:p>
      <w:pPr>
        <w:autoSpaceDE w:val="0"/>
        <w:autoSpaceDN w:val="0"/>
        <w:adjustRightInd w:val="0"/>
        <w:ind w:left="315"/>
        <w:jc w:val="left"/>
        <w:rPr>
          <w:rFonts w:hint="eastAsia"/>
          <w:color w:val="FF0000"/>
          <w:kern w:val="0"/>
          <w:szCs w:val="21"/>
        </w:rPr>
      </w:pPr>
      <w:r>
        <w:rPr>
          <w:rFonts w:hint="eastAsia"/>
          <w:color w:val="FF0000"/>
          <w:kern w:val="0"/>
          <w:szCs w:val="21"/>
        </w:rPr>
        <w:t xml:space="preserve">（2）分两个阶段： </w:t>
      </w:r>
    </w:p>
    <w:p>
      <w:pPr>
        <w:autoSpaceDE w:val="0"/>
        <w:autoSpaceDN w:val="0"/>
        <w:adjustRightInd w:val="0"/>
        <w:ind w:firstLine="720" w:firstLineChars="343"/>
        <w:jc w:val="left"/>
        <w:rPr>
          <w:rFonts w:hint="eastAsia"/>
          <w:color w:val="FF0000"/>
          <w:kern w:val="0"/>
          <w:szCs w:val="21"/>
        </w:rPr>
      </w:pPr>
      <w:r>
        <w:rPr>
          <w:color w:val="FF0000"/>
          <w:kern w:val="0"/>
          <w:szCs w:val="21"/>
        </w:rPr>
        <w:t>PC+1→Z</w:t>
      </w:r>
      <w:r>
        <w:rPr>
          <w:rFonts w:hint="eastAsia"/>
          <w:color w:val="FF0000"/>
          <w:kern w:val="0"/>
          <w:szCs w:val="21"/>
        </w:rPr>
        <w:t xml:space="preserve"> ：</w:t>
      </w:r>
      <w:r>
        <w:rPr>
          <w:color w:val="FF0000"/>
          <w:kern w:val="0"/>
          <w:szCs w:val="21"/>
        </w:rPr>
        <w:t>7+3+20+200+10</w:t>
      </w:r>
      <w:r>
        <w:rPr>
          <w:rFonts w:hint="eastAsia"/>
          <w:color w:val="FF0000"/>
          <w:kern w:val="0"/>
          <w:szCs w:val="21"/>
        </w:rPr>
        <w:t>=240ps</w:t>
      </w:r>
      <w:r>
        <w:rPr>
          <w:color w:val="FF0000"/>
          <w:kern w:val="0"/>
          <w:szCs w:val="21"/>
        </w:rPr>
        <w:t>；</w:t>
      </w:r>
    </w:p>
    <w:p>
      <w:pPr>
        <w:autoSpaceDE w:val="0"/>
        <w:autoSpaceDN w:val="0"/>
        <w:adjustRightInd w:val="0"/>
        <w:ind w:firstLine="720" w:firstLineChars="343"/>
        <w:jc w:val="left"/>
        <w:rPr>
          <w:rFonts w:hint="eastAsia"/>
          <w:color w:val="FF0000"/>
          <w:kern w:val="0"/>
          <w:szCs w:val="21"/>
        </w:rPr>
      </w:pPr>
      <w:r>
        <w:rPr>
          <w:color w:val="FF0000"/>
          <w:kern w:val="0"/>
          <w:szCs w:val="21"/>
        </w:rPr>
        <w:t>Z→PC</w:t>
      </w:r>
      <w:r>
        <w:rPr>
          <w:rFonts w:hint="eastAsia"/>
          <w:color w:val="FF0000"/>
          <w:kern w:val="0"/>
          <w:szCs w:val="21"/>
        </w:rPr>
        <w:t>：</w:t>
      </w:r>
      <w:r>
        <w:rPr>
          <w:color w:val="FF0000"/>
          <w:kern w:val="0"/>
          <w:szCs w:val="21"/>
        </w:rPr>
        <w:t>7+3+20+10</w:t>
      </w:r>
      <w:r>
        <w:rPr>
          <w:rFonts w:hint="eastAsia"/>
          <w:color w:val="FF0000"/>
          <w:kern w:val="0"/>
          <w:szCs w:val="21"/>
        </w:rPr>
        <w:t>==40ps</w:t>
      </w:r>
    </w:p>
    <w:p>
      <w:pPr>
        <w:autoSpaceDE w:val="0"/>
        <w:autoSpaceDN w:val="0"/>
        <w:adjustRightInd w:val="0"/>
        <w:ind w:firstLine="411" w:firstLineChars="196"/>
        <w:jc w:val="left"/>
        <w:rPr>
          <w:rFonts w:hint="eastAsia" w:hAnsi="宋体"/>
          <w:color w:val="FF0000"/>
          <w:kern w:val="0"/>
          <w:szCs w:val="21"/>
        </w:rPr>
      </w:pPr>
      <w:r>
        <w:rPr>
          <w:rFonts w:hAnsi="宋体"/>
          <w:color w:val="FF0000"/>
          <w:kern w:val="0"/>
          <w:szCs w:val="21"/>
        </w:rPr>
        <w:t>寄存器</w:t>
      </w:r>
      <w:r>
        <w:rPr>
          <w:color w:val="FF0000"/>
          <w:kern w:val="0"/>
          <w:szCs w:val="21"/>
        </w:rPr>
        <w:t>保持时间用来作为时间约束</w:t>
      </w:r>
      <w:r>
        <w:rPr>
          <w:rFonts w:hint="eastAsia" w:hAnsi="宋体"/>
          <w:color w:val="FF0000"/>
          <w:kern w:val="0"/>
          <w:szCs w:val="21"/>
        </w:rPr>
        <w:t>。</w:t>
      </w:r>
    </w:p>
    <w:p>
      <w:pPr>
        <w:autoSpaceDE w:val="0"/>
        <w:autoSpaceDN w:val="0"/>
        <w:adjustRightInd w:val="0"/>
        <w:ind w:left="412" w:leftChars="196"/>
        <w:jc w:val="left"/>
        <w:rPr>
          <w:rFonts w:hint="eastAsia" w:hAnsi="宋体"/>
          <w:color w:val="FF0000"/>
          <w:kern w:val="0"/>
          <w:szCs w:val="21"/>
        </w:rPr>
      </w:pPr>
      <w:r>
        <w:rPr>
          <w:rFonts w:hint="eastAsia" w:hAnsi="宋体"/>
          <w:color w:val="FF0000"/>
          <w:kern w:val="0"/>
          <w:szCs w:val="21"/>
        </w:rPr>
        <w:t>因为在这个过程中，需要经过两次总线传输，每次都将传输信息保存在某个寄存器中，所以需要两个时钟周期。</w:t>
      </w:r>
    </w:p>
    <w:p>
      <w:pPr>
        <w:autoSpaceDE w:val="0"/>
        <w:autoSpaceDN w:val="0"/>
        <w:adjustRightInd w:val="0"/>
        <w:ind w:left="412" w:leftChars="196"/>
        <w:jc w:val="left"/>
        <w:rPr>
          <w:rFonts w:hint="eastAsia"/>
          <w:color w:val="FF0000"/>
          <w:kern w:val="0"/>
          <w:szCs w:val="21"/>
        </w:rPr>
      </w:pPr>
    </w:p>
    <w:p>
      <w:pPr>
        <w:autoSpaceDE w:val="0"/>
        <w:autoSpaceDN w:val="0"/>
        <w:adjustRightInd w:val="0"/>
        <w:ind w:left="309" w:hanging="308" w:hangingChars="147"/>
        <w:jc w:val="left"/>
        <w:rPr>
          <w:color w:val="0000FF"/>
          <w:kern w:val="0"/>
          <w:szCs w:val="21"/>
        </w:rPr>
      </w:pPr>
      <w:r>
        <w:rPr>
          <w:color w:val="000000"/>
          <w:kern w:val="0"/>
          <w:szCs w:val="21"/>
        </w:rPr>
        <w:t xml:space="preserve">4. </w:t>
      </w:r>
      <w:r>
        <w:rPr>
          <w:color w:val="0000FF"/>
          <w:kern w:val="0"/>
          <w:szCs w:val="21"/>
        </w:rPr>
        <w:t>右图30给出</w:t>
      </w:r>
      <w:r>
        <w:rPr>
          <w:rFonts w:hint="eastAsia"/>
          <w:color w:val="0000FF"/>
          <w:kern w:val="0"/>
          <w:szCs w:val="21"/>
        </w:rPr>
        <w:t>了某</w:t>
      </w:r>
      <w:r>
        <w:rPr>
          <w:color w:val="0000FF"/>
          <w:kern w:val="0"/>
          <w:szCs w:val="21"/>
        </w:rPr>
        <w:t>CPU内部</w:t>
      </w:r>
      <w:r>
        <w:rPr>
          <w:rFonts w:hint="eastAsia"/>
          <w:color w:val="0000FF"/>
          <w:kern w:val="0"/>
          <w:szCs w:val="21"/>
        </w:rPr>
        <w:t>结构的</w:t>
      </w:r>
      <w:r>
        <w:rPr>
          <w:color w:val="0000FF"/>
          <w:kern w:val="0"/>
          <w:szCs w:val="21"/>
        </w:rPr>
        <w:t>一部分</w:t>
      </w:r>
      <w:r>
        <w:rPr>
          <w:rFonts w:hint="eastAsia"/>
          <w:color w:val="0000FF"/>
          <w:kern w:val="0"/>
          <w:szCs w:val="21"/>
        </w:rPr>
        <w:t>，MAR和MDR直接连到存储器总线（图中省略）</w:t>
      </w:r>
      <w:r>
        <w:rPr>
          <w:color w:val="0000FF"/>
          <w:kern w:val="0"/>
          <w:szCs w:val="21"/>
        </w:rPr>
        <w:t>。在两个总线之间的所有数据传送都</w:t>
      </w:r>
      <w:r>
        <w:rPr>
          <w:rFonts w:hint="eastAsia"/>
          <w:color w:val="0000FF"/>
          <w:kern w:val="0"/>
          <w:szCs w:val="21"/>
        </w:rPr>
        <w:t>需</w:t>
      </w:r>
      <w:r>
        <w:rPr>
          <w:color w:val="0000FF"/>
          <w:kern w:val="0"/>
          <w:szCs w:val="21"/>
        </w:rPr>
        <w:t>经过算术逻辑部件ALU。ALU</w:t>
      </w:r>
      <w:r>
        <w:rPr>
          <w:rFonts w:hint="eastAsia"/>
          <w:color w:val="0000FF"/>
          <w:kern w:val="0"/>
          <w:szCs w:val="21"/>
        </w:rPr>
        <w:t>可实现的部分</w:t>
      </w:r>
      <w:r>
        <w:rPr>
          <w:color w:val="0000FF"/>
          <w:kern w:val="0"/>
          <w:szCs w:val="21"/>
        </w:rPr>
        <w:t>功能</w:t>
      </w:r>
      <w:r>
        <w:rPr>
          <w:rFonts w:hint="eastAsia"/>
          <w:color w:val="0000FF"/>
          <w:kern w:val="0"/>
          <w:szCs w:val="21"/>
        </w:rPr>
        <w:t>及其控制信号如下</w:t>
      </w:r>
      <w:r>
        <w:rPr>
          <w:color w:val="0000FF"/>
          <w:kern w:val="0"/>
          <w:szCs w:val="21"/>
        </w:rPr>
        <w:t>：</w:t>
      </w:r>
    </w:p>
    <w:p>
      <w:pPr>
        <w:autoSpaceDE w:val="0"/>
        <w:autoSpaceDN w:val="0"/>
        <w:adjustRightInd w:val="0"/>
        <w:ind w:firstLine="617" w:firstLineChars="294"/>
        <w:jc w:val="left"/>
        <w:rPr>
          <w:rFonts w:hint="eastAsia"/>
          <w:color w:val="0000FF"/>
          <w:kern w:val="0"/>
          <w:szCs w:val="21"/>
        </w:rPr>
      </w:pPr>
      <w:r>
        <w:rPr>
          <w:rFonts w:hint="eastAsia"/>
          <w:color w:val="0000FF"/>
          <w:kern w:val="0"/>
          <w:szCs w:val="21"/>
        </w:rPr>
        <w:t>MOVa：</w:t>
      </w:r>
      <w:r>
        <w:rPr>
          <w:color w:val="0000FF"/>
          <w:kern w:val="0"/>
          <w:szCs w:val="21"/>
        </w:rPr>
        <w:t>F=A</w:t>
      </w:r>
      <w:r>
        <w:rPr>
          <w:rFonts w:hint="eastAsia"/>
          <w:color w:val="0000FF"/>
          <w:kern w:val="0"/>
          <w:szCs w:val="21"/>
        </w:rPr>
        <w:t>；</w:t>
      </w:r>
      <w:r>
        <w:rPr>
          <w:rFonts w:hint="eastAsia"/>
          <w:color w:val="0000FF"/>
          <w:kern w:val="0"/>
          <w:szCs w:val="21"/>
        </w:rPr>
        <w:tab/>
      </w:r>
      <w:r>
        <w:rPr>
          <w:rFonts w:hint="eastAsia"/>
          <w:color w:val="0000FF"/>
          <w:kern w:val="0"/>
          <w:szCs w:val="21"/>
        </w:rPr>
        <w:t>MOVb：</w:t>
      </w:r>
      <w:r>
        <w:rPr>
          <w:color w:val="0000FF"/>
          <w:kern w:val="0"/>
          <w:szCs w:val="21"/>
        </w:rPr>
        <w:t>F=B</w:t>
      </w:r>
      <w:r>
        <w:rPr>
          <w:rFonts w:hint="eastAsia"/>
          <w:color w:val="0000FF"/>
          <w:kern w:val="0"/>
          <w:szCs w:val="21"/>
        </w:rPr>
        <w:t>；</w:t>
      </w:r>
    </w:p>
    <w:p>
      <w:pPr>
        <w:autoSpaceDE w:val="0"/>
        <w:autoSpaceDN w:val="0"/>
        <w:adjustRightInd w:val="0"/>
        <w:ind w:firstLine="617" w:firstLineChars="294"/>
        <w:jc w:val="left"/>
        <w:rPr>
          <w:rFonts w:hint="eastAsia"/>
          <w:color w:val="0000FF"/>
          <w:kern w:val="0"/>
          <w:szCs w:val="21"/>
        </w:rPr>
      </w:pPr>
      <w:r>
        <w:rPr>
          <w:rFonts w:hint="eastAsia"/>
          <w:color w:val="0000FF"/>
          <w:kern w:val="0"/>
          <w:szCs w:val="21"/>
        </w:rPr>
        <w:t>a+1：</w:t>
      </w:r>
      <w:r>
        <w:rPr>
          <w:color w:val="0000FF"/>
          <w:kern w:val="0"/>
          <w:szCs w:val="21"/>
        </w:rPr>
        <w:t>F=A+1</w:t>
      </w:r>
      <w:r>
        <w:rPr>
          <w:rFonts w:hint="eastAsia"/>
          <w:color w:val="0000FF"/>
          <w:kern w:val="0"/>
          <w:szCs w:val="21"/>
        </w:rPr>
        <w:t>；</w:t>
      </w:r>
      <w:r>
        <w:rPr>
          <w:rFonts w:hint="eastAsia"/>
          <w:color w:val="0000FF"/>
          <w:kern w:val="0"/>
          <w:szCs w:val="21"/>
        </w:rPr>
        <w:tab/>
      </w:r>
      <w:r>
        <w:rPr>
          <w:rFonts w:hint="eastAsia"/>
          <w:color w:val="0000FF"/>
          <w:kern w:val="0"/>
          <w:szCs w:val="21"/>
        </w:rPr>
        <w:t>b+1：</w:t>
      </w:r>
      <w:r>
        <w:rPr>
          <w:color w:val="0000FF"/>
          <w:kern w:val="0"/>
          <w:szCs w:val="21"/>
        </w:rPr>
        <w:t>F=B+1</w:t>
      </w:r>
    </w:p>
    <w:p>
      <w:pPr>
        <w:autoSpaceDE w:val="0"/>
        <w:autoSpaceDN w:val="0"/>
        <w:adjustRightInd w:val="0"/>
        <w:ind w:firstLine="617" w:firstLineChars="294"/>
        <w:jc w:val="left"/>
        <w:rPr>
          <w:rFonts w:hint="eastAsia"/>
          <w:color w:val="0000FF"/>
          <w:kern w:val="0"/>
          <w:szCs w:val="21"/>
        </w:rPr>
      </w:pPr>
      <w:r>
        <w:rPr>
          <w:bCs/>
          <w:szCs w:val="21"/>
        </w:rPr>
        <w:pict>
          <v:shape id="Picture 556" o:spid="_x0000_s2488" o:spt="75" type="#_x0000_t75" style="position:absolute;left:0pt;margin-left:345.7pt;margin-top:7.8pt;height:204.65pt;width:158.3pt;mso-wrap-distance-bottom:0pt;mso-wrap-distance-left:9pt;mso-wrap-distance-right:9pt;mso-wrap-distance-top:0pt;z-index:251798528;mso-width-relative:page;mso-height-relative:page;" o:ole="t" filled="f" stroked="f" coordsize="21600,21600">
            <v:path/>
            <v:fill on="f" focussize="0,0"/>
            <v:stroke on="f"/>
            <v:imagedata r:id="rId12" o:title=""/>
            <o:lock v:ext="edit" grouping="f" rotation="f" text="f" aspectratio="t"/>
            <w10:wrap type="square"/>
          </v:shape>
          <o:OLEObject Type="Embed" ProgID="Visio.Drawing.11" ShapeID="Picture 556" DrawAspect="Content" ObjectID="_1468075725" r:id="rId11">
            <o:LockedField>false</o:LockedField>
          </o:OLEObject>
        </w:pict>
      </w:r>
      <w:r>
        <w:rPr>
          <w:rFonts w:hint="eastAsia"/>
          <w:color w:val="0000FF"/>
          <w:kern w:val="0"/>
          <w:szCs w:val="21"/>
        </w:rPr>
        <w:t>a-1：</w:t>
      </w:r>
      <w:r>
        <w:rPr>
          <w:color w:val="0000FF"/>
          <w:kern w:val="0"/>
          <w:szCs w:val="21"/>
        </w:rPr>
        <w:t>F=A-1</w:t>
      </w:r>
      <w:r>
        <w:rPr>
          <w:rFonts w:hint="eastAsia"/>
          <w:color w:val="0000FF"/>
          <w:kern w:val="0"/>
          <w:szCs w:val="21"/>
        </w:rPr>
        <w:t>；</w:t>
      </w:r>
      <w:r>
        <w:rPr>
          <w:rFonts w:hint="eastAsia"/>
          <w:color w:val="0000FF"/>
          <w:kern w:val="0"/>
          <w:szCs w:val="21"/>
        </w:rPr>
        <w:tab/>
      </w:r>
      <w:r>
        <w:rPr>
          <w:rFonts w:hint="eastAsia"/>
          <w:color w:val="0000FF"/>
          <w:kern w:val="0"/>
          <w:szCs w:val="21"/>
        </w:rPr>
        <w:t>b-1：</w:t>
      </w:r>
      <w:r>
        <w:rPr>
          <w:color w:val="0000FF"/>
          <w:kern w:val="0"/>
          <w:szCs w:val="21"/>
        </w:rPr>
        <w:t>F=B-1</w:t>
      </w:r>
    </w:p>
    <w:p>
      <w:pPr>
        <w:autoSpaceDE w:val="0"/>
        <w:autoSpaceDN w:val="0"/>
        <w:adjustRightInd w:val="0"/>
        <w:ind w:firstLine="348" w:firstLineChars="166"/>
        <w:jc w:val="left"/>
        <w:rPr>
          <w:rFonts w:hint="eastAsia"/>
          <w:color w:val="0000FF"/>
          <w:kern w:val="0"/>
          <w:szCs w:val="21"/>
        </w:rPr>
      </w:pPr>
      <w:r>
        <w:rPr>
          <w:color w:val="0000FF"/>
          <w:kern w:val="0"/>
          <w:szCs w:val="21"/>
        </w:rPr>
        <w:t>其中A和B是ALU的输入</w:t>
      </w:r>
      <w:r>
        <w:rPr>
          <w:rFonts w:hint="eastAsia"/>
          <w:color w:val="0000FF"/>
          <w:kern w:val="0"/>
          <w:szCs w:val="21"/>
        </w:rPr>
        <w:t>，</w:t>
      </w:r>
      <w:r>
        <w:rPr>
          <w:color w:val="0000FF"/>
          <w:kern w:val="0"/>
          <w:szCs w:val="21"/>
        </w:rPr>
        <w:t>F是ALU的输出。</w:t>
      </w:r>
      <w:r>
        <w:rPr>
          <w:rFonts w:hint="eastAsia"/>
          <w:color w:val="0000FF"/>
          <w:kern w:val="0"/>
          <w:szCs w:val="21"/>
        </w:rPr>
        <w:t>假定</w:t>
      </w:r>
      <w:r>
        <w:rPr>
          <w:color w:val="0000FF"/>
          <w:kern w:val="0"/>
          <w:szCs w:val="21"/>
        </w:rPr>
        <w:t>JSR（转子指令）指令占两个字</w:t>
      </w:r>
      <w:r>
        <w:rPr>
          <w:rFonts w:hint="eastAsia"/>
          <w:color w:val="0000FF"/>
          <w:kern w:val="0"/>
          <w:szCs w:val="21"/>
        </w:rPr>
        <w:t>，</w:t>
      </w:r>
      <w:r>
        <w:rPr>
          <w:color w:val="0000FF"/>
          <w:kern w:val="0"/>
          <w:szCs w:val="21"/>
        </w:rPr>
        <w:t>第一个字是操作码，第二个字</w:t>
      </w:r>
      <w:r>
        <w:rPr>
          <w:rFonts w:hint="eastAsia"/>
          <w:color w:val="0000FF"/>
          <w:kern w:val="0"/>
          <w:szCs w:val="21"/>
        </w:rPr>
        <w:t>给出</w:t>
      </w:r>
      <w:r>
        <w:rPr>
          <w:color w:val="0000FF"/>
          <w:kern w:val="0"/>
          <w:szCs w:val="21"/>
        </w:rPr>
        <w:t>子程序的起始地址</w:t>
      </w:r>
      <w:r>
        <w:rPr>
          <w:rFonts w:hint="eastAsia"/>
          <w:color w:val="0000FF"/>
          <w:kern w:val="0"/>
          <w:szCs w:val="21"/>
        </w:rPr>
        <w:t>，</w:t>
      </w:r>
      <w:r>
        <w:rPr>
          <w:color w:val="0000FF"/>
          <w:kern w:val="0"/>
          <w:szCs w:val="21"/>
        </w:rPr>
        <w:t>返回地址保存在主存</w:t>
      </w:r>
      <w:r>
        <w:rPr>
          <w:rFonts w:hint="eastAsia"/>
          <w:color w:val="0000FF"/>
          <w:kern w:val="0"/>
          <w:szCs w:val="21"/>
        </w:rPr>
        <w:t>的</w:t>
      </w:r>
      <w:r>
        <w:rPr>
          <w:color w:val="0000FF"/>
          <w:kern w:val="0"/>
          <w:szCs w:val="21"/>
        </w:rPr>
        <w:t>栈中，用SP（栈指示器）指向栈顶</w:t>
      </w:r>
      <w:r>
        <w:rPr>
          <w:rFonts w:hint="eastAsia"/>
          <w:color w:val="0000FF"/>
          <w:kern w:val="0"/>
          <w:szCs w:val="21"/>
        </w:rPr>
        <w:t>，按字编址，每次从主存读取一个字。</w:t>
      </w:r>
      <w:r>
        <w:rPr>
          <w:color w:val="0000FF"/>
          <w:kern w:val="0"/>
          <w:szCs w:val="21"/>
        </w:rPr>
        <w:t>请写出读取并执行JSR</w:t>
      </w:r>
      <w:r>
        <w:rPr>
          <w:rFonts w:hint="eastAsia"/>
          <w:color w:val="0000FF"/>
          <w:kern w:val="0"/>
          <w:szCs w:val="21"/>
        </w:rPr>
        <w:t>指令</w:t>
      </w:r>
      <w:r>
        <w:rPr>
          <w:color w:val="0000FF"/>
          <w:kern w:val="0"/>
          <w:szCs w:val="21"/>
        </w:rPr>
        <w:t>所要求的控制</w:t>
      </w:r>
      <w:r>
        <w:rPr>
          <w:rFonts w:hint="eastAsia"/>
          <w:color w:val="0000FF"/>
          <w:kern w:val="0"/>
          <w:szCs w:val="21"/>
        </w:rPr>
        <w:t>信号</w:t>
      </w:r>
      <w:r>
        <w:rPr>
          <w:color w:val="0000FF"/>
          <w:kern w:val="0"/>
          <w:szCs w:val="21"/>
        </w:rPr>
        <w:t>序列</w:t>
      </w:r>
      <w:r>
        <w:rPr>
          <w:rFonts w:hint="eastAsia"/>
          <w:color w:val="0000FF"/>
          <w:kern w:val="0"/>
          <w:szCs w:val="21"/>
        </w:rPr>
        <w:t>（提示：当前指令地址在PC中）。</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参考答案：</w:t>
      </w:r>
    </w:p>
    <w:p>
      <w:pPr>
        <w:autoSpaceDE w:val="0"/>
        <w:autoSpaceDN w:val="0"/>
        <w:adjustRightInd w:val="0"/>
        <w:ind w:firstLine="348" w:firstLineChars="165"/>
        <w:jc w:val="left"/>
        <w:rPr>
          <w:rFonts w:hint="eastAsia"/>
          <w:b/>
          <w:color w:val="FF0000"/>
          <w:kern w:val="0"/>
          <w:szCs w:val="21"/>
        </w:rPr>
      </w:pPr>
      <w:r>
        <w:rPr>
          <w:rFonts w:hint="eastAsia"/>
          <w:b/>
          <w:color w:val="FF0000"/>
          <w:kern w:val="0"/>
          <w:szCs w:val="21"/>
        </w:rPr>
        <w:t>假定采用同步方式</w:t>
      </w:r>
      <w:r>
        <w:rPr>
          <w:rFonts w:hint="eastAsia"/>
          <w:color w:val="FF0000"/>
          <w:kern w:val="0"/>
          <w:szCs w:val="21"/>
        </w:rPr>
        <w:t>（</w:t>
      </w:r>
      <w:r>
        <w:rPr>
          <w:rFonts w:hint="eastAsia"/>
          <w:b/>
          <w:color w:val="FF0000"/>
          <w:kern w:val="0"/>
          <w:szCs w:val="21"/>
        </w:rPr>
        <w:t>若为异步，则只需在read和Write后加一个等待信号WMFC）</w:t>
      </w:r>
    </w:p>
    <w:p>
      <w:pPr>
        <w:autoSpaceDE w:val="0"/>
        <w:autoSpaceDN w:val="0"/>
        <w:adjustRightInd w:val="0"/>
        <w:ind w:firstLine="552" w:firstLineChars="263"/>
        <w:jc w:val="left"/>
        <w:rPr>
          <w:rFonts w:hint="eastAsia"/>
          <w:color w:val="FF0000"/>
          <w:kern w:val="0"/>
          <w:szCs w:val="21"/>
        </w:rPr>
      </w:pPr>
      <w:r>
        <w:rPr>
          <w:rFonts w:hint="eastAsia"/>
          <w:color w:val="FF0000"/>
          <w:kern w:val="0"/>
          <w:szCs w:val="21"/>
        </w:rPr>
        <w:t>分三个阶段：</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1. 取指令操作码：PCout, MOVb, MARin</w:t>
      </w:r>
    </w:p>
    <w:p>
      <w:pPr>
        <w:autoSpaceDE w:val="0"/>
        <w:autoSpaceDN w:val="0"/>
        <w:adjustRightInd w:val="0"/>
        <w:ind w:firstLine="346" w:firstLineChars="165"/>
        <w:jc w:val="left"/>
        <w:rPr>
          <w:rFonts w:hint="eastAsia"/>
          <w:color w:val="FF0000"/>
          <w:kern w:val="0"/>
          <w:sz w:val="15"/>
          <w:szCs w:val="15"/>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Read, b+1,</w:t>
      </w:r>
      <w:r>
        <w:rPr>
          <w:rFonts w:hint="eastAsia"/>
          <w:color w:val="0000FF"/>
          <w:kern w:val="0"/>
          <w:szCs w:val="21"/>
        </w:rPr>
        <w:t xml:space="preserve"> </w:t>
      </w:r>
      <w:r>
        <w:rPr>
          <w:rFonts w:hint="eastAsia"/>
          <w:color w:val="FF0000"/>
          <w:kern w:val="0"/>
          <w:szCs w:val="21"/>
        </w:rPr>
        <w:t>PCin</w:t>
      </w:r>
      <w:r>
        <w:rPr>
          <w:color w:val="0000FF"/>
          <w:kern w:val="0"/>
          <w:szCs w:val="21"/>
        </w:rPr>
        <w:t>（</w:t>
      </w:r>
      <w:r>
        <w:rPr>
          <w:rFonts w:hint="eastAsia"/>
          <w:color w:val="0000FF"/>
          <w:kern w:val="0"/>
          <w:sz w:val="15"/>
          <w:szCs w:val="15"/>
        </w:rPr>
        <w:t>假设PC输出到总线后，下个时钟周期只要没有其他信号输出到总线，该信号一直有效</w:t>
      </w:r>
      <w:r>
        <w:rPr>
          <w:color w:val="0000FF"/>
          <w:kern w:val="0"/>
          <w:sz w:val="15"/>
          <w:szCs w:val="15"/>
        </w:rPr>
        <w:t>）</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MDRout, MOVb, IRin</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2. 取子程序首址：PCout, MOVb, MARin</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Read,</w:t>
      </w:r>
      <w:r>
        <w:rPr>
          <w:rFonts w:hint="eastAsia"/>
          <w:color w:val="0000FF"/>
          <w:kern w:val="0"/>
          <w:szCs w:val="21"/>
        </w:rPr>
        <w:t xml:space="preserve"> </w:t>
      </w:r>
      <w:r>
        <w:rPr>
          <w:rFonts w:hint="eastAsia"/>
          <w:color w:val="FF0000"/>
          <w:kern w:val="0"/>
          <w:szCs w:val="21"/>
        </w:rPr>
        <w:t>b+1, Yin (返回地址送Y中)</w:t>
      </w:r>
    </w:p>
    <w:p>
      <w:pPr>
        <w:autoSpaceDE w:val="0"/>
        <w:autoSpaceDN w:val="0"/>
        <w:adjustRightInd w:val="0"/>
        <w:ind w:firstLine="346" w:firstLineChars="165"/>
        <w:jc w:val="left"/>
        <w:rPr>
          <w:rFonts w:hint="eastAsia"/>
          <w:b/>
          <w:color w:val="FF0000"/>
          <w:kern w:val="0"/>
          <w:szCs w:val="21"/>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MDRout, MOVb,</w:t>
      </w:r>
      <w:r>
        <w:rPr>
          <w:rFonts w:hint="eastAsia"/>
          <w:color w:val="0000FF"/>
          <w:kern w:val="0"/>
          <w:szCs w:val="21"/>
        </w:rPr>
        <w:t xml:space="preserve"> </w:t>
      </w:r>
      <w:r>
        <w:rPr>
          <w:rFonts w:hint="eastAsia"/>
          <w:b/>
          <w:color w:val="FF0000"/>
          <w:kern w:val="0"/>
          <w:szCs w:val="21"/>
        </w:rPr>
        <w:t>PCin</w:t>
      </w:r>
      <w:r>
        <w:rPr>
          <w:rFonts w:hint="eastAsia"/>
          <w:color w:val="FF0000"/>
          <w:kern w:val="0"/>
          <w:szCs w:val="21"/>
        </w:rPr>
        <w:t>(子程序首址送PC中)</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3. 保存返址至栈：SPout, MOVb, MARin</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 xml:space="preserve">  Yout, MOVb, MDRin </w:t>
      </w:r>
    </w:p>
    <w:p>
      <w:pPr>
        <w:autoSpaceDE w:val="0"/>
        <w:autoSpaceDN w:val="0"/>
        <w:adjustRightInd w:val="0"/>
        <w:ind w:left="1747" w:leftChars="832" w:firstLine="287" w:firstLineChars="137"/>
        <w:jc w:val="left"/>
        <w:rPr>
          <w:rFonts w:hint="eastAsia"/>
          <w:color w:val="FF0000"/>
          <w:kern w:val="0"/>
          <w:szCs w:val="21"/>
        </w:rPr>
      </w:pPr>
      <w:r>
        <w:rPr>
          <w:rFonts w:hint="eastAsia"/>
          <w:color w:val="FF0000"/>
          <w:kern w:val="0"/>
          <w:szCs w:val="21"/>
        </w:rPr>
        <w:t>Write, SPout, b-1, SPin</w:t>
      </w:r>
    </w:p>
    <w:p>
      <w:pPr>
        <w:autoSpaceDE w:val="0"/>
        <w:autoSpaceDN w:val="0"/>
        <w:adjustRightInd w:val="0"/>
        <w:jc w:val="left"/>
        <w:rPr>
          <w:rFonts w:hint="eastAsia"/>
          <w:color w:val="FF0000"/>
          <w:kern w:val="0"/>
          <w:szCs w:val="21"/>
        </w:rPr>
      </w:pPr>
      <w:r>
        <w:rPr>
          <w:rFonts w:hint="eastAsia"/>
          <w:color w:val="FF0000"/>
          <w:kern w:val="0"/>
          <w:szCs w:val="21"/>
        </w:rPr>
        <w:t xml:space="preserve">   (注：若按最长的存储访问时间作为CPU时钟周期，则上述每个阶段都需三个时钟周期)</w:t>
      </w:r>
    </w:p>
    <w:p>
      <w:pPr>
        <w:autoSpaceDE w:val="0"/>
        <w:autoSpaceDN w:val="0"/>
        <w:adjustRightInd w:val="0"/>
        <w:ind w:firstLine="308" w:firstLineChars="147"/>
        <w:jc w:val="left"/>
        <w:rPr>
          <w:rFonts w:hint="eastAsia"/>
          <w:color w:val="FF0000"/>
          <w:kern w:val="0"/>
          <w:szCs w:val="21"/>
        </w:rPr>
      </w:pPr>
      <w:r>
        <w:rPr>
          <w:rFonts w:hint="eastAsia"/>
          <w:color w:val="FF0000"/>
          <w:kern w:val="0"/>
          <w:szCs w:val="21"/>
        </w:rPr>
        <w:t>能否用更少的时钟周期完成上述功能？不能！以下是另一种方式）</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1. 取指令操作码：PCout, MOVb, MARin</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 xml:space="preserve">  Read, b+1, </w:t>
      </w:r>
      <w:r>
        <w:rPr>
          <w:rFonts w:hint="eastAsia"/>
          <w:color w:val="0000FF"/>
          <w:kern w:val="0"/>
          <w:szCs w:val="21"/>
        </w:rPr>
        <w:t>Yin</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 xml:space="preserve">  MDRout, MOVb, IRin</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2. 取子程序首址：</w:t>
      </w:r>
      <w:r>
        <w:rPr>
          <w:rFonts w:hint="eastAsia"/>
          <w:color w:val="0000FF"/>
          <w:kern w:val="0"/>
          <w:szCs w:val="21"/>
        </w:rPr>
        <w:t>Yout,</w:t>
      </w:r>
      <w:r>
        <w:rPr>
          <w:rFonts w:hint="eastAsia"/>
          <w:color w:val="FF0000"/>
          <w:kern w:val="0"/>
          <w:szCs w:val="21"/>
        </w:rPr>
        <w:t xml:space="preserve"> MOVb, MARin</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 xml:space="preserve">  Read, </w:t>
      </w:r>
      <w:r>
        <w:rPr>
          <w:rFonts w:hint="eastAsia"/>
          <w:color w:val="0000FF"/>
          <w:kern w:val="0"/>
          <w:szCs w:val="21"/>
        </w:rPr>
        <w:t>a+1</w:t>
      </w:r>
      <w:r>
        <w:rPr>
          <w:rFonts w:hint="eastAsia"/>
          <w:color w:val="FF0000"/>
          <w:kern w:val="0"/>
          <w:szCs w:val="21"/>
        </w:rPr>
        <w:t xml:space="preserve">, Yin            </w:t>
      </w:r>
      <w:r>
        <w:rPr>
          <w:rFonts w:hint="eastAsia"/>
          <w:color w:val="0000FF"/>
          <w:kern w:val="0"/>
          <w:szCs w:val="21"/>
        </w:rPr>
        <w:t>（用b+1也行）</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 xml:space="preserve">  MDRout, MOVb, PCin</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3. 保存返址至栈：SPout, MOVb, MARin</w:t>
      </w:r>
    </w:p>
    <w:p>
      <w:pPr>
        <w:autoSpaceDE w:val="0"/>
        <w:autoSpaceDN w:val="0"/>
        <w:adjustRightInd w:val="0"/>
        <w:ind w:firstLine="346" w:firstLineChars="165"/>
        <w:jc w:val="left"/>
        <w:rPr>
          <w:rFonts w:hint="eastAsia"/>
          <w:color w:val="FF0000"/>
          <w:kern w:val="0"/>
          <w:szCs w:val="21"/>
        </w:rPr>
      </w:pP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ab/>
      </w:r>
      <w:r>
        <w:rPr>
          <w:rFonts w:hint="eastAsia"/>
          <w:color w:val="FF0000"/>
          <w:kern w:val="0"/>
          <w:szCs w:val="21"/>
        </w:rPr>
        <w:t xml:space="preserve">  Yout, MOVb, MDRin </w:t>
      </w:r>
    </w:p>
    <w:p>
      <w:pPr>
        <w:autoSpaceDE w:val="0"/>
        <w:autoSpaceDN w:val="0"/>
        <w:adjustRightInd w:val="0"/>
        <w:ind w:left="1747" w:leftChars="832" w:firstLine="287" w:firstLineChars="137"/>
        <w:jc w:val="left"/>
        <w:rPr>
          <w:rFonts w:hint="eastAsia"/>
          <w:color w:val="FF0000"/>
          <w:kern w:val="0"/>
          <w:szCs w:val="21"/>
        </w:rPr>
      </w:pPr>
      <w:r>
        <w:rPr>
          <w:rFonts w:hint="eastAsia"/>
          <w:color w:val="FF0000"/>
          <w:kern w:val="0"/>
          <w:szCs w:val="21"/>
        </w:rPr>
        <w:t>Write, SPout, b-1, S</w:t>
      </w:r>
      <w:r>
        <w:rPr>
          <w:color w:val="FF0000"/>
          <w:kern w:val="0"/>
          <w:szCs w:val="21"/>
        </w:rPr>
        <w:t>p</w:t>
      </w:r>
      <w:r>
        <w:rPr>
          <w:rFonts w:hint="eastAsia"/>
          <w:color w:val="FF0000"/>
          <w:kern w:val="0"/>
          <w:szCs w:val="21"/>
        </w:rPr>
        <w:t>in</w:t>
      </w:r>
    </w:p>
    <w:p>
      <w:pPr>
        <w:autoSpaceDE w:val="0"/>
        <w:autoSpaceDN w:val="0"/>
        <w:adjustRightInd w:val="0"/>
        <w:ind w:left="1747" w:leftChars="832" w:firstLine="287" w:firstLineChars="137"/>
        <w:jc w:val="left"/>
        <w:rPr>
          <w:rFonts w:hint="eastAsia"/>
          <w:color w:val="FF0000"/>
          <w:kern w:val="0"/>
          <w:szCs w:val="21"/>
        </w:rPr>
      </w:pPr>
    </w:p>
    <w:p>
      <w:pPr>
        <w:autoSpaceDE w:val="0"/>
        <w:autoSpaceDN w:val="0"/>
        <w:adjustRightInd w:val="0"/>
        <w:ind w:left="1747" w:leftChars="832" w:firstLine="287" w:firstLineChars="137"/>
        <w:jc w:val="left"/>
        <w:rPr>
          <w:rFonts w:hint="eastAsia"/>
          <w:color w:val="FF0000"/>
          <w:kern w:val="0"/>
          <w:szCs w:val="21"/>
        </w:rPr>
      </w:pPr>
    </w:p>
    <w:p>
      <w:pPr>
        <w:autoSpaceDE w:val="0"/>
        <w:autoSpaceDN w:val="0"/>
        <w:adjustRightInd w:val="0"/>
        <w:ind w:left="1747" w:leftChars="832" w:firstLine="287" w:firstLineChars="137"/>
        <w:jc w:val="left"/>
        <w:rPr>
          <w:rFonts w:hint="eastAsia"/>
          <w:color w:val="FF0000"/>
          <w:kern w:val="0"/>
          <w:szCs w:val="21"/>
        </w:rPr>
      </w:pPr>
    </w:p>
    <w:p>
      <w:pPr>
        <w:autoSpaceDE w:val="0"/>
        <w:autoSpaceDN w:val="0"/>
        <w:adjustRightInd w:val="0"/>
        <w:ind w:left="309" w:hanging="308" w:hangingChars="147"/>
        <w:jc w:val="left"/>
        <w:rPr>
          <w:rFonts w:hint="eastAsia"/>
          <w:color w:val="0000FF"/>
          <w:kern w:val="0"/>
          <w:szCs w:val="21"/>
        </w:rPr>
      </w:pPr>
      <w:r>
        <w:rPr>
          <w:rFonts w:hint="eastAsia"/>
          <w:color w:val="000000"/>
          <w:kern w:val="0"/>
          <w:szCs w:val="21"/>
        </w:rPr>
        <w:t xml:space="preserve">5. </w:t>
      </w:r>
      <w:r>
        <w:rPr>
          <w:color w:val="0000FF"/>
          <w:kern w:val="0"/>
          <w:szCs w:val="21"/>
        </w:rPr>
        <w:t>假定</w:t>
      </w:r>
      <w:r>
        <w:rPr>
          <w:rFonts w:hint="eastAsia"/>
          <w:color w:val="0000FF"/>
          <w:kern w:val="0"/>
          <w:szCs w:val="21"/>
        </w:rPr>
        <w:t>某计算机字长16位，CPU内部结构如书中</w:t>
      </w:r>
      <w:r>
        <w:rPr>
          <w:color w:val="0000FF"/>
          <w:kern w:val="0"/>
          <w:szCs w:val="21"/>
        </w:rPr>
        <w:t>图5.7</w:t>
      </w:r>
      <w:r>
        <w:rPr>
          <w:rFonts w:hint="eastAsia"/>
          <w:color w:val="0000FF"/>
          <w:kern w:val="0"/>
          <w:szCs w:val="21"/>
        </w:rPr>
        <w:t>所示，CPU和存储器之间采用同步方式通信，按字编址。采用定长指令字格式，</w:t>
      </w:r>
      <w:r>
        <w:rPr>
          <w:color w:val="0000FF"/>
          <w:kern w:val="0"/>
          <w:szCs w:val="21"/>
        </w:rPr>
        <w:t>指令由两个字组成，第一个字指明操作码和寻址方式，第二个字包含</w:t>
      </w:r>
      <w:r>
        <w:rPr>
          <w:rFonts w:hint="eastAsia"/>
          <w:color w:val="0000FF"/>
          <w:kern w:val="0"/>
          <w:szCs w:val="21"/>
        </w:rPr>
        <w:t>立即</w:t>
      </w:r>
      <w:r>
        <w:rPr>
          <w:color w:val="0000FF"/>
          <w:kern w:val="0"/>
          <w:szCs w:val="21"/>
        </w:rPr>
        <w:t>数</w:t>
      </w:r>
      <w:r>
        <w:rPr>
          <w:rFonts w:hint="eastAsia"/>
          <w:color w:val="0000FF"/>
          <w:kern w:val="0"/>
          <w:szCs w:val="21"/>
        </w:rPr>
        <w:t>Imm16</w:t>
      </w:r>
      <w:r>
        <w:rPr>
          <w:color w:val="0000FF"/>
          <w:kern w:val="0"/>
          <w:szCs w:val="21"/>
        </w:rPr>
        <w:t>。</w:t>
      </w:r>
      <w:r>
        <w:rPr>
          <w:rFonts w:hint="eastAsia"/>
          <w:color w:val="0000FF"/>
          <w:kern w:val="0"/>
          <w:szCs w:val="21"/>
        </w:rPr>
        <w:t>若</w:t>
      </w:r>
      <w:r>
        <w:rPr>
          <w:rFonts w:hint="eastAsia"/>
          <w:color w:val="FF0000"/>
          <w:kern w:val="0"/>
          <w:szCs w:val="21"/>
        </w:rPr>
        <w:t>一次存储访问所花时间为2个CPU时钟周期</w:t>
      </w:r>
      <w:r>
        <w:rPr>
          <w:rFonts w:hint="eastAsia"/>
          <w:color w:val="0000FF"/>
          <w:kern w:val="0"/>
          <w:szCs w:val="21"/>
        </w:rPr>
        <w:t>，每次存储访问存取一个字，取指令阶段第二次访存将</w:t>
      </w:r>
      <w:r>
        <w:rPr>
          <w:rFonts w:hint="eastAsia"/>
          <w:color w:val="FF0000"/>
          <w:kern w:val="0"/>
          <w:szCs w:val="21"/>
        </w:rPr>
        <w:t>Imm16取到MDR</w:t>
      </w:r>
      <w:r>
        <w:rPr>
          <w:rFonts w:hint="eastAsia"/>
          <w:color w:val="0000FF"/>
          <w:kern w:val="0"/>
          <w:szCs w:val="21"/>
        </w:rPr>
        <w:t>中，</w:t>
      </w:r>
      <w:r>
        <w:rPr>
          <w:color w:val="0000FF"/>
          <w:kern w:val="0"/>
          <w:szCs w:val="21"/>
        </w:rPr>
        <w:t>请写出下列指令</w:t>
      </w:r>
      <w:r>
        <w:rPr>
          <w:rFonts w:hint="eastAsia"/>
          <w:color w:val="0000FF"/>
          <w:kern w:val="0"/>
          <w:szCs w:val="21"/>
        </w:rPr>
        <w:t>在</w:t>
      </w:r>
      <w:r>
        <w:rPr>
          <w:rFonts w:hint="eastAsia"/>
          <w:color w:val="FF0000"/>
          <w:kern w:val="0"/>
          <w:szCs w:val="21"/>
        </w:rPr>
        <w:t>指令执行阶段</w:t>
      </w:r>
      <w:r>
        <w:rPr>
          <w:color w:val="0000FF"/>
          <w:kern w:val="0"/>
          <w:szCs w:val="21"/>
        </w:rPr>
        <w:t>的控</w:t>
      </w:r>
      <w:r>
        <w:rPr>
          <w:rFonts w:hint="eastAsia"/>
          <w:color w:val="0000FF"/>
          <w:kern w:val="0"/>
          <w:szCs w:val="21"/>
        </w:rPr>
        <w:t>制信号</w:t>
      </w:r>
      <w:r>
        <w:rPr>
          <w:color w:val="0000FF"/>
          <w:kern w:val="0"/>
          <w:szCs w:val="21"/>
        </w:rPr>
        <w:t>序列</w:t>
      </w:r>
      <w:r>
        <w:rPr>
          <w:rFonts w:hint="eastAsia"/>
          <w:color w:val="0000FF"/>
          <w:kern w:val="0"/>
          <w:szCs w:val="21"/>
        </w:rPr>
        <w:t>，并说明需要几个时钟周期。</w:t>
      </w:r>
    </w:p>
    <w:p>
      <w:pPr>
        <w:autoSpaceDE w:val="0"/>
        <w:autoSpaceDN w:val="0"/>
        <w:adjustRightInd w:val="0"/>
        <w:ind w:left="315"/>
        <w:jc w:val="left"/>
        <w:rPr>
          <w:rFonts w:hint="eastAsia"/>
          <w:color w:val="0000FF"/>
          <w:kern w:val="0"/>
          <w:szCs w:val="21"/>
        </w:rPr>
      </w:pPr>
      <w:r>
        <w:rPr>
          <w:rFonts w:hint="eastAsia"/>
          <w:color w:val="0000FF"/>
          <w:kern w:val="0"/>
          <w:szCs w:val="21"/>
        </w:rPr>
        <w:t>（1）</w:t>
      </w:r>
      <w:r>
        <w:rPr>
          <w:color w:val="0000FF"/>
          <w:kern w:val="0"/>
          <w:szCs w:val="21"/>
        </w:rPr>
        <w:t>将立即数</w:t>
      </w:r>
      <w:r>
        <w:rPr>
          <w:rFonts w:hint="eastAsia"/>
          <w:color w:val="0000FF"/>
          <w:kern w:val="0"/>
          <w:szCs w:val="21"/>
        </w:rPr>
        <w:t>Imm16</w:t>
      </w:r>
      <w:r>
        <w:rPr>
          <w:color w:val="0000FF"/>
          <w:kern w:val="0"/>
          <w:szCs w:val="21"/>
        </w:rPr>
        <w:t>加到寄存器R1中</w:t>
      </w:r>
      <w:r>
        <w:rPr>
          <w:rFonts w:hint="eastAsia"/>
          <w:color w:val="0000FF"/>
          <w:kern w:val="0"/>
          <w:szCs w:val="21"/>
        </w:rPr>
        <w:t>，此时，Imm16为立即操作数。</w:t>
      </w:r>
    </w:p>
    <w:p>
      <w:pPr>
        <w:autoSpaceDE w:val="0"/>
        <w:autoSpaceDN w:val="0"/>
        <w:adjustRightInd w:val="0"/>
        <w:ind w:left="275" w:leftChars="131" w:firstLine="514" w:firstLineChars="245"/>
        <w:jc w:val="left"/>
        <w:rPr>
          <w:rFonts w:hint="eastAsia"/>
          <w:color w:val="0000FF"/>
          <w:kern w:val="0"/>
          <w:szCs w:val="21"/>
          <w:lang w:val="pt-BR"/>
        </w:rPr>
      </w:pPr>
      <w:r>
        <w:rPr>
          <w:rFonts w:hint="eastAsia"/>
          <w:color w:val="0000FF"/>
          <w:kern w:val="0"/>
          <w:szCs w:val="21"/>
        </w:rPr>
        <w:t>即</w:t>
      </w:r>
      <w:r>
        <w:rPr>
          <w:rFonts w:hint="eastAsia"/>
          <w:color w:val="0000FF"/>
          <w:kern w:val="0"/>
          <w:szCs w:val="21"/>
          <w:lang w:val="pt-BR"/>
        </w:rPr>
        <w:t>：R[R1]</w:t>
      </w:r>
      <w:r>
        <w:rPr>
          <w:rFonts w:ascii="Arial" w:hAnsi="Arial" w:cs="Arial"/>
          <w:color w:val="0000FF"/>
          <w:kern w:val="0"/>
          <w:szCs w:val="21"/>
          <w:lang w:val="pt-BR"/>
        </w:rPr>
        <w:t>←</w:t>
      </w:r>
      <w:r>
        <w:rPr>
          <w:rFonts w:hint="eastAsia"/>
          <w:color w:val="0000FF"/>
          <w:kern w:val="0"/>
          <w:szCs w:val="21"/>
          <w:lang w:val="pt-BR"/>
        </w:rPr>
        <w:t>R[R1]+ Imm16</w:t>
      </w:r>
    </w:p>
    <w:p>
      <w:pPr>
        <w:autoSpaceDE w:val="0"/>
        <w:autoSpaceDN w:val="0"/>
        <w:adjustRightInd w:val="0"/>
        <w:ind w:left="789" w:leftChars="131" w:hanging="514" w:hangingChars="245"/>
        <w:jc w:val="left"/>
        <w:rPr>
          <w:rFonts w:hint="eastAsia"/>
          <w:color w:val="0000FF"/>
          <w:kern w:val="0"/>
          <w:szCs w:val="21"/>
        </w:rPr>
      </w:pPr>
      <w:r>
        <w:rPr>
          <w:rFonts w:hint="eastAsia"/>
          <w:color w:val="0000FF"/>
          <w:kern w:val="0"/>
          <w:szCs w:val="21"/>
        </w:rPr>
        <w:t>（2）</w:t>
      </w:r>
      <w:r>
        <w:rPr>
          <w:color w:val="0000FF"/>
          <w:kern w:val="0"/>
          <w:szCs w:val="21"/>
        </w:rPr>
        <w:t>将</w:t>
      </w:r>
      <w:r>
        <w:rPr>
          <w:rFonts w:hint="eastAsia"/>
          <w:color w:val="0000FF"/>
          <w:kern w:val="0"/>
          <w:szCs w:val="21"/>
        </w:rPr>
        <w:t>地址为Imm16的</w:t>
      </w:r>
      <w:r>
        <w:rPr>
          <w:color w:val="0000FF"/>
          <w:kern w:val="0"/>
          <w:szCs w:val="21"/>
        </w:rPr>
        <w:t>存储单元的内容加到寄存器R1中</w:t>
      </w:r>
      <w:r>
        <w:rPr>
          <w:rFonts w:hint="eastAsia"/>
          <w:color w:val="0000FF"/>
          <w:kern w:val="0"/>
          <w:szCs w:val="21"/>
        </w:rPr>
        <w:t>，此时，Imm16为直接地址。</w:t>
      </w:r>
    </w:p>
    <w:p>
      <w:pPr>
        <w:autoSpaceDE w:val="0"/>
        <w:autoSpaceDN w:val="0"/>
        <w:adjustRightInd w:val="0"/>
        <w:ind w:left="790" w:leftChars="376"/>
        <w:jc w:val="left"/>
        <w:rPr>
          <w:rFonts w:hint="eastAsia"/>
          <w:color w:val="0000FF"/>
          <w:kern w:val="0"/>
          <w:szCs w:val="21"/>
          <w:lang w:val="pt-BR"/>
        </w:rPr>
      </w:pPr>
      <w:r>
        <w:rPr>
          <w:rFonts w:hint="eastAsia"/>
          <w:color w:val="0000FF"/>
          <w:kern w:val="0"/>
          <w:szCs w:val="21"/>
        </w:rPr>
        <w:t>即</w:t>
      </w:r>
      <w:r>
        <w:rPr>
          <w:rFonts w:hint="eastAsia"/>
          <w:color w:val="0000FF"/>
          <w:kern w:val="0"/>
          <w:szCs w:val="21"/>
          <w:lang w:val="pt-BR"/>
        </w:rPr>
        <w:t>：R[R1]</w:t>
      </w:r>
      <w:r>
        <w:rPr>
          <w:rFonts w:ascii="Arial" w:hAnsi="Arial" w:cs="Arial"/>
          <w:color w:val="0000FF"/>
          <w:kern w:val="0"/>
          <w:szCs w:val="21"/>
          <w:lang w:val="pt-BR"/>
        </w:rPr>
        <w:t>←</w:t>
      </w:r>
      <w:r>
        <w:rPr>
          <w:rFonts w:hint="eastAsia"/>
          <w:color w:val="0000FF"/>
          <w:kern w:val="0"/>
          <w:szCs w:val="21"/>
          <w:lang w:val="pt-BR"/>
        </w:rPr>
        <w:t>R[R1]+ M[Imm16]</w:t>
      </w:r>
    </w:p>
    <w:p>
      <w:pPr>
        <w:autoSpaceDE w:val="0"/>
        <w:autoSpaceDN w:val="0"/>
        <w:adjustRightInd w:val="0"/>
        <w:ind w:left="789" w:leftChars="131" w:hanging="514" w:hangingChars="245"/>
        <w:jc w:val="left"/>
        <w:rPr>
          <w:rFonts w:hint="eastAsia"/>
          <w:color w:val="0000FF"/>
          <w:kern w:val="0"/>
          <w:szCs w:val="21"/>
          <w:lang w:val="pt-BR"/>
        </w:rPr>
      </w:pPr>
      <w:r>
        <w:rPr>
          <w:rFonts w:hint="eastAsia"/>
          <w:color w:val="0000FF"/>
          <w:kern w:val="0"/>
          <w:szCs w:val="21"/>
        </w:rPr>
        <w:t>（3）</w:t>
      </w:r>
      <w:r>
        <w:rPr>
          <w:color w:val="0000FF"/>
          <w:kern w:val="0"/>
          <w:szCs w:val="21"/>
        </w:rPr>
        <w:t>将存储单元</w:t>
      </w:r>
      <w:r>
        <w:rPr>
          <w:rFonts w:hint="eastAsia"/>
          <w:color w:val="0000FF"/>
          <w:kern w:val="0"/>
          <w:szCs w:val="21"/>
        </w:rPr>
        <w:t>Imm16</w:t>
      </w:r>
      <w:r>
        <w:rPr>
          <w:color w:val="0000FF"/>
          <w:kern w:val="0"/>
          <w:szCs w:val="21"/>
        </w:rPr>
        <w:t>的内容作为地址</w:t>
      </w:r>
      <w:r>
        <w:rPr>
          <w:rFonts w:hint="eastAsia"/>
          <w:color w:val="0000FF"/>
          <w:kern w:val="0"/>
          <w:szCs w:val="21"/>
        </w:rPr>
        <w:t>所指的</w:t>
      </w:r>
      <w:r>
        <w:rPr>
          <w:color w:val="0000FF"/>
          <w:kern w:val="0"/>
          <w:szCs w:val="21"/>
        </w:rPr>
        <w:t>存储单元的内容加到寄存器R1中。</w:t>
      </w:r>
      <w:r>
        <w:rPr>
          <w:rFonts w:hint="eastAsia"/>
          <w:color w:val="0000FF"/>
          <w:kern w:val="0"/>
          <w:szCs w:val="21"/>
        </w:rPr>
        <w:t>此时，Imm16为间接地址。即</w:t>
      </w:r>
      <w:r>
        <w:rPr>
          <w:rFonts w:hint="eastAsia"/>
          <w:color w:val="0000FF"/>
          <w:kern w:val="0"/>
          <w:szCs w:val="21"/>
          <w:lang w:val="pt-BR"/>
        </w:rPr>
        <w:t>：R[R1]</w:t>
      </w:r>
      <w:r>
        <w:rPr>
          <w:rFonts w:ascii="Arial" w:hAnsi="Arial" w:cs="Arial"/>
          <w:color w:val="0000FF"/>
          <w:kern w:val="0"/>
          <w:szCs w:val="21"/>
          <w:lang w:val="pt-BR"/>
        </w:rPr>
        <w:t>←</w:t>
      </w:r>
      <w:r>
        <w:rPr>
          <w:rFonts w:hint="eastAsia"/>
          <w:color w:val="0000FF"/>
          <w:kern w:val="0"/>
          <w:szCs w:val="21"/>
          <w:lang w:val="pt-BR"/>
        </w:rPr>
        <w:t>R[R1]+ M[M[Imm16]]</w:t>
      </w:r>
    </w:p>
    <w:p>
      <w:pPr>
        <w:autoSpaceDE w:val="0"/>
        <w:autoSpaceDN w:val="0"/>
        <w:adjustRightInd w:val="0"/>
        <w:ind w:left="789" w:leftChars="131" w:hanging="514" w:hangingChars="245"/>
        <w:jc w:val="left"/>
        <w:rPr>
          <w:rFonts w:hint="eastAsia"/>
          <w:color w:val="FF0000"/>
          <w:kern w:val="0"/>
          <w:szCs w:val="21"/>
          <w:lang w:val="pt-BR"/>
        </w:rPr>
      </w:pPr>
      <w:r>
        <w:rPr>
          <w:rFonts w:hint="eastAsia"/>
          <w:color w:val="FF0000"/>
          <w:kern w:val="0"/>
          <w:szCs w:val="21"/>
          <w:lang w:val="pt-BR"/>
        </w:rPr>
        <w:t>参考答案：</w:t>
      </w:r>
    </w:p>
    <w:p>
      <w:pPr>
        <w:numPr>
          <w:ilvl w:val="0"/>
          <w:numId w:val="14"/>
        </w:numPr>
        <w:autoSpaceDE w:val="0"/>
        <w:autoSpaceDN w:val="0"/>
        <w:adjustRightInd w:val="0"/>
        <w:jc w:val="left"/>
        <w:rPr>
          <w:rFonts w:hint="eastAsia"/>
          <w:color w:val="FF0000"/>
          <w:kern w:val="0"/>
          <w:szCs w:val="21"/>
          <w:lang w:val="pt-BR"/>
        </w:rPr>
      </w:pPr>
      <w:r>
        <w:rPr>
          <w:rFonts w:hint="eastAsia"/>
          <w:color w:val="FF0000"/>
          <w:kern w:val="0"/>
          <w:szCs w:val="21"/>
        </w:rPr>
        <w:drawing>
          <wp:anchor distT="0" distB="0" distL="114300" distR="114300" simplePos="0" relativeHeight="251797504" behindDoc="0" locked="0" layoutInCell="1" allowOverlap="1">
            <wp:simplePos x="0" y="0"/>
            <wp:positionH relativeFrom="column">
              <wp:posOffset>2971800</wp:posOffset>
            </wp:positionH>
            <wp:positionV relativeFrom="paragraph">
              <wp:posOffset>33020</wp:posOffset>
            </wp:positionV>
            <wp:extent cx="3388995" cy="2209165"/>
            <wp:effectExtent l="0" t="0" r="1905" b="635"/>
            <wp:wrapSquare wrapText="bothSides"/>
            <wp:docPr id="372"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557"/>
                    <pic:cNvPicPr>
                      <a:picLocks noChangeAspect="1"/>
                    </pic:cNvPicPr>
                  </pic:nvPicPr>
                  <pic:blipFill>
                    <a:blip r:embed="rId10"/>
                    <a:srcRect l="23286"/>
                    <a:stretch>
                      <a:fillRect/>
                    </a:stretch>
                  </pic:blipFill>
                  <pic:spPr>
                    <a:xfrm>
                      <a:off x="0" y="0"/>
                      <a:ext cx="3388995" cy="2209165"/>
                    </a:xfrm>
                    <a:prstGeom prst="rect">
                      <a:avLst/>
                    </a:prstGeom>
                    <a:noFill/>
                    <a:ln>
                      <a:noFill/>
                    </a:ln>
                  </pic:spPr>
                </pic:pic>
              </a:graphicData>
            </a:graphic>
          </wp:anchor>
        </w:drawing>
      </w:r>
      <w:r>
        <w:rPr>
          <w:rFonts w:hint="eastAsia"/>
          <w:color w:val="FF0000"/>
          <w:kern w:val="0"/>
          <w:szCs w:val="21"/>
          <w:lang w:val="pt-BR"/>
        </w:rPr>
        <w:t>MDRout, Yin</w:t>
      </w:r>
    </w:p>
    <w:p>
      <w:pPr>
        <w:autoSpaceDE w:val="0"/>
        <w:autoSpaceDN w:val="0"/>
        <w:adjustRightInd w:val="0"/>
        <w:ind w:left="932" w:firstLine="104"/>
        <w:jc w:val="left"/>
        <w:rPr>
          <w:rFonts w:hint="eastAsia"/>
          <w:color w:val="FF0000"/>
          <w:kern w:val="0"/>
          <w:szCs w:val="21"/>
          <w:lang w:val="pt-BR"/>
        </w:rPr>
      </w:pPr>
      <w:r>
        <w:rPr>
          <w:rFonts w:hint="eastAsia"/>
          <w:color w:val="FF0000"/>
          <w:kern w:val="0"/>
          <w:szCs w:val="21"/>
          <w:lang w:val="pt-BR"/>
        </w:rPr>
        <w:t>R1out, add, Zin</w:t>
      </w:r>
    </w:p>
    <w:p>
      <w:pPr>
        <w:autoSpaceDE w:val="0"/>
        <w:autoSpaceDN w:val="0"/>
        <w:adjustRightInd w:val="0"/>
        <w:ind w:left="1036"/>
        <w:jc w:val="left"/>
        <w:rPr>
          <w:rFonts w:hint="eastAsia"/>
          <w:color w:val="FF0000"/>
          <w:kern w:val="0"/>
          <w:szCs w:val="21"/>
          <w:lang w:val="pt-BR"/>
        </w:rPr>
      </w:pPr>
      <w:r>
        <w:rPr>
          <w:rFonts w:hint="eastAsia"/>
          <w:color w:val="FF0000"/>
          <w:kern w:val="0"/>
          <w:szCs w:val="21"/>
          <w:lang w:val="pt-BR"/>
        </w:rPr>
        <w:t>Zout, R1in</w:t>
      </w:r>
    </w:p>
    <w:p>
      <w:pPr>
        <w:autoSpaceDE w:val="0"/>
        <w:autoSpaceDN w:val="0"/>
        <w:adjustRightInd w:val="0"/>
        <w:ind w:left="1036"/>
        <w:jc w:val="left"/>
        <w:rPr>
          <w:rFonts w:hint="eastAsia"/>
          <w:color w:val="FF0000"/>
          <w:kern w:val="0"/>
          <w:szCs w:val="21"/>
          <w:lang w:val="pt-BR"/>
        </w:rPr>
      </w:pPr>
      <w:r>
        <w:rPr>
          <w:rFonts w:hint="eastAsia"/>
          <w:color w:val="FF0000"/>
          <w:kern w:val="0"/>
          <w:szCs w:val="21"/>
          <w:lang w:val="pt-BR"/>
        </w:rPr>
        <w:t>需3个时钟周期</w:t>
      </w:r>
    </w:p>
    <w:p>
      <w:pPr>
        <w:numPr>
          <w:ilvl w:val="0"/>
          <w:numId w:val="14"/>
        </w:numPr>
        <w:autoSpaceDE w:val="0"/>
        <w:autoSpaceDN w:val="0"/>
        <w:adjustRightInd w:val="0"/>
        <w:jc w:val="left"/>
        <w:rPr>
          <w:rFonts w:hint="eastAsia"/>
          <w:color w:val="FF0000"/>
          <w:kern w:val="0"/>
          <w:szCs w:val="21"/>
          <w:lang w:val="pt-BR"/>
        </w:rPr>
      </w:pPr>
      <w:r>
        <w:rPr>
          <w:rFonts w:hint="eastAsia"/>
          <w:color w:val="FF0000"/>
          <w:kern w:val="0"/>
          <w:szCs w:val="21"/>
          <w:lang w:val="pt-BR"/>
        </w:rPr>
        <w:t>MDRout, MARin</w:t>
      </w:r>
    </w:p>
    <w:p>
      <w:pPr>
        <w:autoSpaceDE w:val="0"/>
        <w:autoSpaceDN w:val="0"/>
        <w:adjustRightInd w:val="0"/>
        <w:ind w:left="1036"/>
        <w:jc w:val="left"/>
        <w:rPr>
          <w:rFonts w:hint="eastAsia"/>
          <w:color w:val="FF0000"/>
          <w:kern w:val="0"/>
          <w:szCs w:val="21"/>
        </w:rPr>
      </w:pPr>
      <w:r>
        <w:rPr>
          <w:rFonts w:hint="eastAsia"/>
          <w:color w:val="FF0000"/>
          <w:kern w:val="0"/>
          <w:szCs w:val="21"/>
        </w:rPr>
        <w:t>Read1,</w:t>
      </w:r>
      <w:r>
        <w:rPr>
          <w:rFonts w:hint="eastAsia"/>
          <w:color w:val="0000FF"/>
          <w:kern w:val="0"/>
          <w:szCs w:val="21"/>
        </w:rPr>
        <w:t>（R1out, Yin也可以放在该控制信号所在的时钟周期中）</w:t>
      </w:r>
      <w:r>
        <w:rPr>
          <w:rFonts w:hint="eastAsia"/>
          <w:color w:val="FF0000"/>
          <w:kern w:val="0"/>
          <w:szCs w:val="21"/>
        </w:rPr>
        <w:t xml:space="preserve">      </w:t>
      </w:r>
    </w:p>
    <w:p>
      <w:pPr>
        <w:autoSpaceDE w:val="0"/>
        <w:autoSpaceDN w:val="0"/>
        <w:adjustRightInd w:val="0"/>
        <w:ind w:left="1036"/>
        <w:jc w:val="left"/>
        <w:rPr>
          <w:rFonts w:hint="eastAsia"/>
          <w:color w:val="FF0000"/>
          <w:kern w:val="0"/>
          <w:szCs w:val="21"/>
        </w:rPr>
      </w:pPr>
      <w:commentRangeStart w:id="0"/>
      <w:r>
        <w:rPr>
          <w:rFonts w:hint="eastAsia"/>
          <w:color w:val="FF0000"/>
          <w:kern w:val="0"/>
          <w:szCs w:val="21"/>
        </w:rPr>
        <w:t>Read2</w:t>
      </w:r>
      <w:commentRangeEnd w:id="0"/>
      <w:r>
        <w:rPr>
          <w:rStyle w:val="10"/>
        </w:rPr>
        <w:commentReference w:id="0"/>
      </w:r>
      <w:r>
        <w:rPr>
          <w:rFonts w:hint="eastAsia"/>
          <w:color w:val="FF0000"/>
          <w:kern w:val="0"/>
          <w:szCs w:val="21"/>
        </w:rPr>
        <w:t xml:space="preserve">, R1out, Yin </w:t>
      </w:r>
    </w:p>
    <w:p>
      <w:pPr>
        <w:autoSpaceDE w:val="0"/>
        <w:autoSpaceDN w:val="0"/>
        <w:adjustRightInd w:val="0"/>
        <w:ind w:left="1036"/>
        <w:jc w:val="left"/>
        <w:rPr>
          <w:rFonts w:hint="eastAsia"/>
          <w:color w:val="FF0000"/>
          <w:kern w:val="0"/>
          <w:szCs w:val="21"/>
        </w:rPr>
      </w:pPr>
      <w:r>
        <w:rPr>
          <w:rFonts w:hint="eastAsia"/>
          <w:color w:val="FF0000"/>
          <w:kern w:val="0"/>
          <w:szCs w:val="21"/>
        </w:rPr>
        <w:t>MDRout, add, Zin</w:t>
      </w:r>
    </w:p>
    <w:p>
      <w:pPr>
        <w:autoSpaceDE w:val="0"/>
        <w:autoSpaceDN w:val="0"/>
        <w:adjustRightInd w:val="0"/>
        <w:ind w:left="1036"/>
        <w:jc w:val="left"/>
        <w:rPr>
          <w:rFonts w:hint="eastAsia"/>
          <w:color w:val="FF0000"/>
          <w:kern w:val="0"/>
          <w:szCs w:val="21"/>
        </w:rPr>
      </w:pPr>
      <w:r>
        <w:rPr>
          <w:rFonts w:hint="eastAsia"/>
          <w:color w:val="FF0000"/>
          <w:kern w:val="0"/>
          <w:szCs w:val="21"/>
        </w:rPr>
        <w:t>Zout, R1in</w:t>
      </w:r>
    </w:p>
    <w:p>
      <w:pPr>
        <w:autoSpaceDE w:val="0"/>
        <w:autoSpaceDN w:val="0"/>
        <w:adjustRightInd w:val="0"/>
        <w:ind w:left="1036"/>
        <w:jc w:val="left"/>
        <w:rPr>
          <w:rFonts w:hint="eastAsia"/>
          <w:color w:val="FF0000"/>
          <w:kern w:val="0"/>
          <w:szCs w:val="21"/>
          <w:lang w:val="pt-BR"/>
        </w:rPr>
      </w:pPr>
      <w:r>
        <w:rPr>
          <w:rFonts w:hint="eastAsia"/>
          <w:color w:val="FF0000"/>
          <w:kern w:val="0"/>
          <w:szCs w:val="21"/>
          <w:lang w:val="pt-BR"/>
        </w:rPr>
        <w:t>需5个时钟周期</w:t>
      </w:r>
    </w:p>
    <w:p>
      <w:pPr>
        <w:numPr>
          <w:ilvl w:val="0"/>
          <w:numId w:val="14"/>
        </w:numPr>
        <w:autoSpaceDE w:val="0"/>
        <w:autoSpaceDN w:val="0"/>
        <w:adjustRightInd w:val="0"/>
        <w:jc w:val="left"/>
        <w:rPr>
          <w:rFonts w:hint="eastAsia"/>
          <w:color w:val="FF0000"/>
          <w:kern w:val="0"/>
          <w:szCs w:val="21"/>
          <w:lang w:val="pt-BR"/>
        </w:rPr>
      </w:pPr>
      <w:r>
        <w:rPr>
          <w:rFonts w:hint="eastAsia"/>
          <w:color w:val="FF0000"/>
          <w:kern w:val="0"/>
          <w:szCs w:val="21"/>
          <w:lang w:val="pt-BR"/>
        </w:rPr>
        <w:t>MDRout, MARin</w:t>
      </w:r>
    </w:p>
    <w:p>
      <w:pPr>
        <w:autoSpaceDE w:val="0"/>
        <w:autoSpaceDN w:val="0"/>
        <w:adjustRightInd w:val="0"/>
        <w:ind w:left="1036"/>
        <w:jc w:val="left"/>
        <w:rPr>
          <w:rFonts w:hint="eastAsia"/>
          <w:color w:val="FF0000"/>
          <w:kern w:val="0"/>
          <w:szCs w:val="21"/>
        </w:rPr>
      </w:pPr>
      <w:r>
        <w:rPr>
          <w:rFonts w:hint="eastAsia"/>
          <w:color w:val="FF0000"/>
          <w:kern w:val="0"/>
          <w:szCs w:val="21"/>
        </w:rPr>
        <w:t xml:space="preserve">Read1      </w:t>
      </w:r>
    </w:p>
    <w:p>
      <w:pPr>
        <w:autoSpaceDE w:val="0"/>
        <w:autoSpaceDN w:val="0"/>
        <w:adjustRightInd w:val="0"/>
        <w:ind w:left="1036"/>
        <w:jc w:val="left"/>
        <w:rPr>
          <w:rFonts w:hint="eastAsia"/>
          <w:color w:val="FF0000"/>
          <w:kern w:val="0"/>
          <w:szCs w:val="21"/>
        </w:rPr>
      </w:pPr>
      <w:r>
        <w:rPr>
          <w:rFonts w:hint="eastAsia"/>
          <w:color w:val="FF0000"/>
          <w:kern w:val="0"/>
          <w:szCs w:val="21"/>
        </w:rPr>
        <w:t xml:space="preserve">Read2 </w:t>
      </w:r>
    </w:p>
    <w:p>
      <w:pPr>
        <w:autoSpaceDE w:val="0"/>
        <w:autoSpaceDN w:val="0"/>
        <w:adjustRightInd w:val="0"/>
        <w:ind w:left="1036"/>
        <w:jc w:val="left"/>
        <w:rPr>
          <w:rFonts w:hint="eastAsia"/>
          <w:color w:val="FF0000"/>
          <w:kern w:val="0"/>
          <w:szCs w:val="21"/>
        </w:rPr>
      </w:pPr>
      <w:r>
        <w:rPr>
          <w:rFonts w:hint="eastAsia"/>
          <w:color w:val="FF0000"/>
          <w:kern w:val="0"/>
          <w:szCs w:val="21"/>
        </w:rPr>
        <w:t>MDRout, MARin</w:t>
      </w:r>
    </w:p>
    <w:p>
      <w:pPr>
        <w:autoSpaceDE w:val="0"/>
        <w:autoSpaceDN w:val="0"/>
        <w:adjustRightInd w:val="0"/>
        <w:ind w:left="1036"/>
        <w:jc w:val="left"/>
        <w:rPr>
          <w:rFonts w:hint="eastAsia"/>
          <w:color w:val="FF0000"/>
          <w:kern w:val="0"/>
          <w:szCs w:val="21"/>
        </w:rPr>
      </w:pPr>
      <w:r>
        <w:rPr>
          <w:rFonts w:hint="eastAsia"/>
          <w:color w:val="FF0000"/>
          <w:kern w:val="0"/>
          <w:szCs w:val="21"/>
        </w:rPr>
        <w:t xml:space="preserve">Read1,（R1out, Yin）      </w:t>
      </w:r>
    </w:p>
    <w:p>
      <w:pPr>
        <w:autoSpaceDE w:val="0"/>
        <w:autoSpaceDN w:val="0"/>
        <w:adjustRightInd w:val="0"/>
        <w:ind w:left="1036"/>
        <w:jc w:val="left"/>
        <w:rPr>
          <w:rFonts w:hint="eastAsia"/>
          <w:color w:val="FF0000"/>
          <w:kern w:val="0"/>
          <w:szCs w:val="21"/>
        </w:rPr>
      </w:pPr>
      <w:r>
        <w:rPr>
          <w:rFonts w:hint="eastAsia"/>
          <w:color w:val="FF0000"/>
          <w:kern w:val="0"/>
          <w:szCs w:val="21"/>
        </w:rPr>
        <w:t xml:space="preserve">Read2, R1out, Yin </w:t>
      </w:r>
    </w:p>
    <w:p>
      <w:pPr>
        <w:autoSpaceDE w:val="0"/>
        <w:autoSpaceDN w:val="0"/>
        <w:adjustRightInd w:val="0"/>
        <w:ind w:left="1036"/>
        <w:jc w:val="left"/>
        <w:rPr>
          <w:rFonts w:hint="eastAsia"/>
          <w:color w:val="FF0000"/>
          <w:kern w:val="0"/>
          <w:szCs w:val="21"/>
        </w:rPr>
      </w:pPr>
      <w:r>
        <w:rPr>
          <w:rFonts w:hint="eastAsia"/>
          <w:color w:val="FF0000"/>
          <w:kern w:val="0"/>
          <w:szCs w:val="21"/>
        </w:rPr>
        <w:t>MDRout, add, Zin</w:t>
      </w:r>
    </w:p>
    <w:p>
      <w:pPr>
        <w:autoSpaceDE w:val="0"/>
        <w:autoSpaceDN w:val="0"/>
        <w:adjustRightInd w:val="0"/>
        <w:ind w:left="1036"/>
        <w:jc w:val="left"/>
        <w:rPr>
          <w:rFonts w:hint="eastAsia"/>
          <w:color w:val="FF0000"/>
          <w:kern w:val="0"/>
          <w:szCs w:val="21"/>
        </w:rPr>
      </w:pPr>
      <w:r>
        <w:rPr>
          <w:rFonts w:hint="eastAsia"/>
          <w:color w:val="FF0000"/>
          <w:kern w:val="0"/>
          <w:szCs w:val="21"/>
        </w:rPr>
        <w:t>Zout, R1in</w:t>
      </w:r>
    </w:p>
    <w:p>
      <w:pPr>
        <w:autoSpaceDE w:val="0"/>
        <w:autoSpaceDN w:val="0"/>
        <w:adjustRightInd w:val="0"/>
        <w:ind w:left="1036"/>
        <w:jc w:val="left"/>
        <w:rPr>
          <w:rFonts w:hint="eastAsia"/>
          <w:color w:val="FF0000"/>
          <w:kern w:val="0"/>
          <w:szCs w:val="21"/>
          <w:lang w:val="pt-BR"/>
        </w:rPr>
      </w:pPr>
      <w:r>
        <w:rPr>
          <w:rFonts w:hint="eastAsia"/>
          <w:color w:val="FF0000"/>
          <w:kern w:val="0"/>
          <w:szCs w:val="21"/>
          <w:lang w:val="pt-BR"/>
        </w:rPr>
        <w:t>需8个时钟周期</w:t>
      </w:r>
    </w:p>
    <w:p>
      <w:pPr>
        <w:autoSpaceDE w:val="0"/>
        <w:autoSpaceDN w:val="0"/>
        <w:adjustRightInd w:val="0"/>
        <w:ind w:left="1036"/>
        <w:jc w:val="left"/>
        <w:rPr>
          <w:rFonts w:hint="eastAsia"/>
          <w:color w:val="FF0000"/>
          <w:kern w:val="0"/>
          <w:szCs w:val="21"/>
          <w:lang w:val="pt-BR"/>
        </w:rPr>
      </w:pPr>
    </w:p>
    <w:p>
      <w:pPr>
        <w:autoSpaceDE w:val="0"/>
        <w:autoSpaceDN w:val="0"/>
        <w:adjustRightInd w:val="0"/>
        <w:ind w:left="1036"/>
        <w:jc w:val="left"/>
        <w:rPr>
          <w:rFonts w:hint="eastAsia"/>
          <w:color w:val="FF0000"/>
          <w:kern w:val="0"/>
          <w:szCs w:val="21"/>
          <w:lang w:val="pt-BR"/>
        </w:rPr>
      </w:pPr>
    </w:p>
    <w:p>
      <w:pPr>
        <w:autoSpaceDE w:val="0"/>
        <w:autoSpaceDN w:val="0"/>
        <w:adjustRightInd w:val="0"/>
        <w:ind w:left="1036"/>
        <w:jc w:val="left"/>
        <w:rPr>
          <w:rFonts w:hint="eastAsia"/>
          <w:color w:val="FF0000"/>
          <w:kern w:val="0"/>
          <w:szCs w:val="21"/>
          <w:lang w:val="pt-BR"/>
        </w:rPr>
      </w:pPr>
    </w:p>
    <w:p>
      <w:pPr>
        <w:autoSpaceDE w:val="0"/>
        <w:autoSpaceDN w:val="0"/>
        <w:adjustRightInd w:val="0"/>
        <w:ind w:left="1036"/>
        <w:jc w:val="left"/>
        <w:rPr>
          <w:rFonts w:hint="eastAsia"/>
          <w:color w:val="FF0000"/>
          <w:kern w:val="0"/>
          <w:szCs w:val="21"/>
          <w:lang w:val="pt-BR"/>
        </w:rPr>
      </w:pPr>
    </w:p>
    <w:p>
      <w:pPr>
        <w:autoSpaceDE w:val="0"/>
        <w:autoSpaceDN w:val="0"/>
        <w:adjustRightInd w:val="0"/>
        <w:ind w:left="309" w:hanging="308" w:hangingChars="147"/>
        <w:jc w:val="left"/>
        <w:rPr>
          <w:rFonts w:hint="eastAsia"/>
          <w:color w:val="000000"/>
          <w:kern w:val="0"/>
          <w:szCs w:val="21"/>
        </w:rPr>
      </w:pPr>
      <w:r>
        <w:rPr>
          <w:rFonts w:hint="eastAsia"/>
          <w:color w:val="000000"/>
          <w:kern w:val="0"/>
          <w:szCs w:val="21"/>
          <w:lang w:val="pt-BR"/>
        </w:rPr>
        <w:t>6</w:t>
      </w:r>
      <w:r>
        <w:rPr>
          <w:rFonts w:hint="eastAsia"/>
          <w:color w:val="000000"/>
          <w:kern w:val="0"/>
          <w:szCs w:val="21"/>
        </w:rPr>
        <w:t xml:space="preserve">. </w:t>
      </w:r>
      <w:r>
        <w:rPr>
          <w:rFonts w:hint="eastAsia"/>
          <w:color w:val="0000FF"/>
          <w:kern w:val="0"/>
          <w:szCs w:val="21"/>
        </w:rPr>
        <w:t>假定图6.24单周期数据通路对应的控制逻辑发生错误，使得在任何情况下控制信号RegWr、RegDst、Branch、MemWr、ExtOp、R-type总是为0，则哪些指令不能正确执行？为什么？</w:t>
      </w:r>
    </w:p>
    <w:p>
      <w:pPr>
        <w:autoSpaceDE w:val="0"/>
        <w:autoSpaceDN w:val="0"/>
        <w:adjustRightInd w:val="0"/>
        <w:ind w:left="309" w:leftChars="147"/>
        <w:jc w:val="left"/>
        <w:rPr>
          <w:rFonts w:hint="eastAsia"/>
          <w:color w:val="FF0000"/>
          <w:kern w:val="0"/>
          <w:szCs w:val="21"/>
        </w:rPr>
      </w:pPr>
      <w:r>
        <w:rPr>
          <w:rFonts w:hint="eastAsia"/>
          <w:color w:val="FF0000"/>
          <w:kern w:val="0"/>
          <w:szCs w:val="21"/>
        </w:rPr>
        <w:drawing>
          <wp:inline distT="0" distB="0" distL="114300" distR="114300">
            <wp:extent cx="6115050" cy="3345815"/>
            <wp:effectExtent l="0" t="0" r="0" b="6985"/>
            <wp:docPr id="3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6"/>
                    <pic:cNvPicPr>
                      <a:picLocks noChangeAspect="1"/>
                    </pic:cNvPicPr>
                  </pic:nvPicPr>
                  <pic:blipFill>
                    <a:blip r:embed="rId13"/>
                    <a:stretch>
                      <a:fillRect/>
                    </a:stretch>
                  </pic:blipFill>
                  <pic:spPr>
                    <a:xfrm>
                      <a:off x="0" y="0"/>
                      <a:ext cx="6115050" cy="3345815"/>
                    </a:xfrm>
                    <a:prstGeom prst="rect">
                      <a:avLst/>
                    </a:prstGeom>
                    <a:noFill/>
                    <a:ln>
                      <a:noFill/>
                    </a:ln>
                  </pic:spPr>
                </pic:pic>
              </a:graphicData>
            </a:graphic>
          </wp:inline>
        </w:drawing>
      </w:r>
    </w:p>
    <w:p>
      <w:pPr>
        <w:autoSpaceDE w:val="0"/>
        <w:autoSpaceDN w:val="0"/>
        <w:adjustRightInd w:val="0"/>
        <w:ind w:left="309" w:leftChars="147"/>
        <w:jc w:val="left"/>
        <w:rPr>
          <w:rFonts w:hint="eastAsia"/>
          <w:color w:val="FF0000"/>
          <w:kern w:val="0"/>
          <w:szCs w:val="21"/>
        </w:rPr>
      </w:pPr>
      <w:r>
        <w:rPr>
          <w:rFonts w:hint="eastAsia"/>
          <w:color w:val="FF0000"/>
          <w:kern w:val="0"/>
          <w:szCs w:val="21"/>
        </w:rPr>
        <w:t>参考答案：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5"/>
        <w:gridCol w:w="4323"/>
        <w:gridCol w:w="3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noWrap w:val="0"/>
            <w:vAlign w:val="top"/>
          </w:tcPr>
          <w:p>
            <w:pPr>
              <w:autoSpaceDE w:val="0"/>
              <w:autoSpaceDN w:val="0"/>
              <w:adjustRightInd w:val="0"/>
              <w:jc w:val="left"/>
              <w:rPr>
                <w:rFonts w:hint="eastAsia"/>
                <w:color w:val="FF0000"/>
                <w:kern w:val="0"/>
                <w:szCs w:val="21"/>
              </w:rPr>
            </w:pPr>
          </w:p>
        </w:tc>
        <w:tc>
          <w:tcPr>
            <w:tcW w:w="432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总是0</w:t>
            </w:r>
          </w:p>
        </w:tc>
        <w:tc>
          <w:tcPr>
            <w:tcW w:w="3960"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总是1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RegWr</w:t>
            </w:r>
          </w:p>
        </w:tc>
        <w:tc>
          <w:tcPr>
            <w:tcW w:w="432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则所有需写结果到寄存器的指令（如：R-Type指令、load指令等）都不能正确执行，因为寄存器不发生写操作</w:t>
            </w:r>
          </w:p>
        </w:tc>
        <w:tc>
          <w:tcPr>
            <w:tcW w:w="3960" w:type="dxa"/>
            <w:noWrap w:val="0"/>
            <w:vAlign w:val="top"/>
          </w:tcPr>
          <w:p>
            <w:pPr>
              <w:autoSpaceDE w:val="0"/>
              <w:autoSpaceDN w:val="0"/>
              <w:adjustRightInd w:val="0"/>
              <w:jc w:val="left"/>
              <w:rPr>
                <w:rFonts w:hint="eastAsia"/>
                <w:color w:val="FF0000"/>
                <w:kern w:val="0"/>
                <w:szCs w:val="21"/>
              </w:rPr>
            </w:pPr>
            <w:r>
              <w:rPr>
                <w:rFonts w:hint="eastAsia"/>
                <w:color w:val="0000FF"/>
                <w:kern w:val="0"/>
                <w:szCs w:val="21"/>
              </w:rPr>
              <w:t>不</w:t>
            </w:r>
            <w:r>
              <w:rPr>
                <w:rFonts w:hint="eastAsia"/>
                <w:color w:val="FF0000"/>
                <w:kern w:val="0"/>
                <w:szCs w:val="21"/>
              </w:rPr>
              <w:t>需写结果到寄存器的指令可能会出错（如store,分支,转移指令等）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RegDst</w:t>
            </w:r>
          </w:p>
        </w:tc>
        <w:tc>
          <w:tcPr>
            <w:tcW w:w="432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则所有R-Type指令都不能正确执行，因为目的寄存器指定错误</w:t>
            </w:r>
          </w:p>
        </w:tc>
        <w:tc>
          <w:tcPr>
            <w:tcW w:w="3960"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所有</w:t>
            </w:r>
            <w:r>
              <w:rPr>
                <w:rFonts w:hint="eastAsia"/>
                <w:color w:val="0000FF"/>
                <w:kern w:val="0"/>
                <w:szCs w:val="21"/>
              </w:rPr>
              <w:t>非</w:t>
            </w:r>
            <w:r>
              <w:rPr>
                <w:rFonts w:hint="eastAsia"/>
                <w:color w:val="FF0000"/>
                <w:kern w:val="0"/>
                <w:szCs w:val="21"/>
              </w:rPr>
              <w:t>R-Type指令都不能正确执行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Branch</w:t>
            </w:r>
          </w:p>
        </w:tc>
        <w:tc>
          <w:tcPr>
            <w:tcW w:w="432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Branch指令可能出错，因为永远不会发生转移</w:t>
            </w:r>
          </w:p>
        </w:tc>
        <w:tc>
          <w:tcPr>
            <w:tcW w:w="3960" w:type="dxa"/>
            <w:noWrap w:val="0"/>
            <w:vAlign w:val="top"/>
          </w:tcPr>
          <w:p>
            <w:pPr>
              <w:autoSpaceDE w:val="0"/>
              <w:autoSpaceDN w:val="0"/>
              <w:adjustRightInd w:val="0"/>
              <w:jc w:val="left"/>
              <w:rPr>
                <w:rFonts w:hint="eastAsia"/>
                <w:color w:val="FF0000"/>
                <w:kern w:val="0"/>
                <w:szCs w:val="21"/>
              </w:rPr>
            </w:pPr>
            <w:r>
              <w:rPr>
                <w:rFonts w:hint="eastAsia"/>
                <w:color w:val="0000FF"/>
                <w:kern w:val="0"/>
                <w:szCs w:val="21"/>
              </w:rPr>
              <w:t>非Branch</w:t>
            </w:r>
            <w:r>
              <w:rPr>
                <w:rFonts w:hint="eastAsia"/>
                <w:color w:val="FF0000"/>
                <w:kern w:val="0"/>
                <w:szCs w:val="21"/>
              </w:rPr>
              <w:t>指令都出错,因为下条指令的地址计算错误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MemWr</w:t>
            </w:r>
          </w:p>
        </w:tc>
        <w:tc>
          <w:tcPr>
            <w:tcW w:w="432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Store指令不能正确执行，因为存储器不能写入所需数据</w:t>
            </w:r>
          </w:p>
        </w:tc>
        <w:tc>
          <w:tcPr>
            <w:tcW w:w="3960" w:type="dxa"/>
            <w:noWrap w:val="0"/>
            <w:vAlign w:val="top"/>
          </w:tcPr>
          <w:p>
            <w:pPr>
              <w:autoSpaceDE w:val="0"/>
              <w:autoSpaceDN w:val="0"/>
              <w:adjustRightInd w:val="0"/>
              <w:jc w:val="left"/>
              <w:rPr>
                <w:rFonts w:hint="eastAsia"/>
                <w:color w:val="FF0000"/>
                <w:kern w:val="0"/>
                <w:szCs w:val="21"/>
              </w:rPr>
            </w:pPr>
            <w:r>
              <w:rPr>
                <w:rFonts w:hint="eastAsia"/>
                <w:color w:val="0000FF"/>
                <w:kern w:val="0"/>
                <w:szCs w:val="21"/>
              </w:rPr>
              <w:t>非Store</w:t>
            </w:r>
            <w:r>
              <w:rPr>
                <w:rFonts w:hint="eastAsia"/>
                <w:color w:val="FF0000"/>
                <w:kern w:val="0"/>
                <w:szCs w:val="21"/>
              </w:rPr>
              <w:t>指令都会出错,因为存储器内会写入错误数据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5"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ExtOp</w:t>
            </w:r>
          </w:p>
        </w:tc>
        <w:tc>
          <w:tcPr>
            <w:tcW w:w="432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需要符号扩展的指令（如Beq、lw/sw,addiu等）发生错误</w:t>
            </w:r>
          </w:p>
        </w:tc>
        <w:tc>
          <w:tcPr>
            <w:tcW w:w="3960" w:type="dxa"/>
            <w:noWrap w:val="0"/>
            <w:vAlign w:val="top"/>
          </w:tcPr>
          <w:p>
            <w:pPr>
              <w:autoSpaceDE w:val="0"/>
              <w:autoSpaceDN w:val="0"/>
              <w:adjustRightInd w:val="0"/>
              <w:jc w:val="left"/>
              <w:rPr>
                <w:rFonts w:hint="eastAsia"/>
                <w:color w:val="FF0000"/>
                <w:kern w:val="0"/>
                <w:szCs w:val="21"/>
              </w:rPr>
            </w:pPr>
            <w:r>
              <w:rPr>
                <w:rFonts w:hint="eastAsia"/>
                <w:color w:val="0000FF"/>
                <w:kern w:val="0"/>
                <w:szCs w:val="21"/>
              </w:rPr>
              <w:t>必须0扩展</w:t>
            </w:r>
            <w:r>
              <w:rPr>
                <w:rFonts w:hint="eastAsia"/>
                <w:color w:val="FF0000"/>
                <w:kern w:val="0"/>
                <w:szCs w:val="21"/>
              </w:rPr>
              <w:t>的指令会出错(比如ori)</w:t>
            </w:r>
          </w:p>
        </w:tc>
      </w:tr>
    </w:tbl>
    <w:p>
      <w:pPr>
        <w:autoSpaceDE w:val="0"/>
        <w:autoSpaceDN w:val="0"/>
        <w:adjustRightInd w:val="0"/>
        <w:ind w:left="309" w:leftChars="147"/>
        <w:jc w:val="left"/>
        <w:rPr>
          <w:rFonts w:hint="eastAsia"/>
          <w:color w:val="FF0000"/>
          <w:kern w:val="0"/>
          <w:szCs w:val="21"/>
        </w:rPr>
      </w:pPr>
    </w:p>
    <w:p>
      <w:pPr>
        <w:autoSpaceDE w:val="0"/>
        <w:autoSpaceDN w:val="0"/>
        <w:adjustRightInd w:val="0"/>
        <w:ind w:left="309" w:leftChars="147"/>
        <w:jc w:val="left"/>
        <w:rPr>
          <w:rFonts w:hint="eastAsia"/>
          <w:color w:val="FF0000"/>
          <w:kern w:val="0"/>
          <w:szCs w:val="21"/>
        </w:rPr>
      </w:pPr>
    </w:p>
    <w:p>
      <w:pPr>
        <w:autoSpaceDE w:val="0"/>
        <w:autoSpaceDN w:val="0"/>
        <w:adjustRightInd w:val="0"/>
        <w:ind w:left="309" w:leftChars="147"/>
        <w:jc w:val="left"/>
        <w:rPr>
          <w:rFonts w:hint="eastAsia"/>
          <w:color w:val="FF0000"/>
          <w:kern w:val="0"/>
          <w:szCs w:val="21"/>
        </w:rPr>
      </w:pPr>
    </w:p>
    <w:p>
      <w:pPr>
        <w:autoSpaceDE w:val="0"/>
        <w:autoSpaceDN w:val="0"/>
        <w:adjustRightInd w:val="0"/>
        <w:ind w:left="309" w:hanging="308" w:hangingChars="147"/>
        <w:jc w:val="left"/>
        <w:rPr>
          <w:rFonts w:hint="eastAsia"/>
          <w:color w:val="000000"/>
          <w:kern w:val="0"/>
          <w:szCs w:val="21"/>
        </w:rPr>
      </w:pPr>
      <w:r>
        <w:rPr>
          <w:rFonts w:hint="eastAsia"/>
          <w:color w:val="000000"/>
          <w:kern w:val="0"/>
          <w:szCs w:val="21"/>
        </w:rPr>
        <w:t xml:space="preserve">7. </w:t>
      </w:r>
      <w:r>
        <w:rPr>
          <w:rFonts w:hint="eastAsia"/>
          <w:color w:val="0000FF"/>
          <w:kern w:val="0"/>
          <w:szCs w:val="21"/>
        </w:rPr>
        <w:t>假定图6.24单周期数据通路对应的控制逻辑发生错误，使得在任何情况下控制信号RegWr、RegDst、Branch、MemWr、ExtOp、R-type总是为1，则哪些指令不能正确执行？为什么？</w:t>
      </w:r>
    </w:p>
    <w:p>
      <w:pPr>
        <w:autoSpaceDE w:val="0"/>
        <w:autoSpaceDN w:val="0"/>
        <w:adjustRightInd w:val="0"/>
        <w:ind w:left="309" w:leftChars="147"/>
        <w:jc w:val="left"/>
        <w:rPr>
          <w:rFonts w:hint="eastAsia"/>
          <w:color w:val="FF0000"/>
          <w:kern w:val="0"/>
          <w:szCs w:val="21"/>
        </w:rPr>
      </w:pPr>
      <w:r>
        <w:rPr>
          <w:rFonts w:hint="eastAsia"/>
          <w:color w:val="FF0000"/>
          <w:kern w:val="0"/>
          <w:szCs w:val="21"/>
        </w:rPr>
        <w:t xml:space="preserve">参考答案：见第6题的表格. </w:t>
      </w:r>
    </w:p>
    <w:p>
      <w:pPr>
        <w:autoSpaceDE w:val="0"/>
        <w:autoSpaceDN w:val="0"/>
        <w:adjustRightInd w:val="0"/>
        <w:ind w:left="309" w:leftChars="147"/>
        <w:jc w:val="left"/>
        <w:rPr>
          <w:rFonts w:hint="eastAsia"/>
          <w:color w:val="FF0000"/>
          <w:kern w:val="0"/>
          <w:szCs w:val="21"/>
        </w:rPr>
      </w:pPr>
    </w:p>
    <w:p>
      <w:pPr>
        <w:autoSpaceDE w:val="0"/>
        <w:autoSpaceDN w:val="0"/>
        <w:adjustRightInd w:val="0"/>
        <w:ind w:left="309" w:hanging="308" w:hangingChars="147"/>
        <w:jc w:val="left"/>
        <w:rPr>
          <w:rFonts w:hint="eastAsia"/>
          <w:color w:val="0000FF"/>
          <w:kern w:val="0"/>
          <w:szCs w:val="21"/>
        </w:rPr>
      </w:pPr>
      <w:r>
        <w:rPr>
          <w:rFonts w:hint="eastAsia"/>
          <w:color w:val="000000"/>
          <w:kern w:val="0"/>
          <w:szCs w:val="21"/>
        </w:rPr>
        <w:t xml:space="preserve">8. </w:t>
      </w:r>
      <w:r>
        <w:rPr>
          <w:rFonts w:hint="eastAsia"/>
          <w:color w:val="0000FF"/>
          <w:kern w:val="0"/>
          <w:szCs w:val="21"/>
        </w:rPr>
        <w:t>在MIPS指令集中需要增加一条swap指令，可以使用软件方式用若干条已有指令来实现伪指令，也可以通过改动硬件来实现。</w:t>
      </w:r>
    </w:p>
    <w:p>
      <w:pPr>
        <w:autoSpaceDE w:val="0"/>
        <w:autoSpaceDN w:val="0"/>
        <w:adjustRightInd w:val="0"/>
        <w:ind w:left="309" w:hanging="308" w:hangingChars="147"/>
        <w:jc w:val="left"/>
        <w:rPr>
          <w:rFonts w:hint="eastAsia"/>
          <w:color w:val="0000FF"/>
          <w:kern w:val="0"/>
          <w:szCs w:val="21"/>
        </w:rPr>
      </w:pPr>
      <w:r>
        <w:rPr>
          <w:rFonts w:hint="eastAsia"/>
          <w:color w:val="0000FF"/>
          <w:kern w:val="0"/>
          <w:szCs w:val="21"/>
        </w:rPr>
        <w:t xml:space="preserve">   （1）写出用伪指令方式实现“swap $rs, $rt”时的指令序列</w:t>
      </w:r>
    </w:p>
    <w:p>
      <w:pPr>
        <w:autoSpaceDE w:val="0"/>
        <w:autoSpaceDN w:val="0"/>
        <w:adjustRightInd w:val="0"/>
        <w:ind w:left="309" w:hanging="308" w:hangingChars="147"/>
        <w:jc w:val="left"/>
        <w:rPr>
          <w:rFonts w:hint="eastAsia"/>
          <w:color w:val="0000FF"/>
          <w:kern w:val="0"/>
          <w:szCs w:val="21"/>
        </w:rPr>
      </w:pPr>
      <w:r>
        <w:rPr>
          <w:rFonts w:hint="eastAsia"/>
          <w:color w:val="0000FF"/>
          <w:kern w:val="0"/>
          <w:szCs w:val="21"/>
        </w:rPr>
        <w:tab/>
      </w:r>
      <w:r>
        <w:rPr>
          <w:rFonts w:hint="eastAsia"/>
          <w:color w:val="0000FF"/>
          <w:kern w:val="0"/>
          <w:szCs w:val="21"/>
        </w:rPr>
        <w:t>（2）假定用硬件实现时会使一条指令的执行时间增加10%，则swap指令在程序中占多大的比例才值得用硬件方式来实现？</w:t>
      </w:r>
    </w:p>
    <w:p>
      <w:pPr>
        <w:autoSpaceDE w:val="0"/>
        <w:autoSpaceDN w:val="0"/>
        <w:adjustRightInd w:val="0"/>
        <w:ind w:left="309" w:hanging="308" w:hangingChars="147"/>
        <w:jc w:val="left"/>
        <w:rPr>
          <w:rFonts w:hint="eastAsia"/>
          <w:color w:val="FF0000"/>
          <w:kern w:val="0"/>
          <w:szCs w:val="21"/>
        </w:rPr>
      </w:pPr>
      <w:r>
        <w:rPr>
          <w:rFonts w:hint="eastAsia"/>
          <w:color w:val="000000"/>
          <w:kern w:val="0"/>
          <w:szCs w:val="21"/>
        </w:rPr>
        <w:t xml:space="preserve">   </w:t>
      </w:r>
      <w:r>
        <w:rPr>
          <w:rFonts w:hint="eastAsia"/>
          <w:color w:val="FF0000"/>
          <w:kern w:val="0"/>
          <w:szCs w:val="21"/>
        </w:rPr>
        <w:t>参考答案：</w:t>
      </w:r>
    </w:p>
    <w:p>
      <w:pPr>
        <w:autoSpaceDE w:val="0"/>
        <w:autoSpaceDN w:val="0"/>
        <w:adjustRightInd w:val="0"/>
        <w:ind w:left="309" w:hanging="308" w:hangingChars="147"/>
        <w:jc w:val="left"/>
        <w:rPr>
          <w:rFonts w:hint="eastAsia"/>
          <w:color w:val="FF0000"/>
          <w:kern w:val="0"/>
          <w:szCs w:val="21"/>
        </w:rPr>
      </w:pPr>
      <w:r>
        <w:rPr>
          <w:rFonts w:hint="eastAsia"/>
          <w:color w:val="FF0000"/>
          <w:kern w:val="0"/>
          <w:szCs w:val="21"/>
        </w:rPr>
        <w:t xml:space="preserve">  （1） swap指令可用以下三条指令实现。</w:t>
      </w:r>
    </w:p>
    <w:p>
      <w:pPr>
        <w:autoSpaceDE w:val="0"/>
        <w:autoSpaceDN w:val="0"/>
        <w:adjustRightInd w:val="0"/>
        <w:ind w:left="307" w:leftChars="146" w:firstLine="432" w:firstLineChars="206"/>
        <w:jc w:val="left"/>
        <w:rPr>
          <w:color w:val="FF0000"/>
          <w:kern w:val="0"/>
          <w:szCs w:val="21"/>
        </w:rPr>
      </w:pPr>
      <w:r>
        <w:rPr>
          <w:color w:val="FF0000"/>
          <w:kern w:val="0"/>
          <w:szCs w:val="21"/>
        </w:rPr>
        <w:t xml:space="preserve">   xor $rs, $rs, $rt</w:t>
      </w:r>
    </w:p>
    <w:p>
      <w:pPr>
        <w:autoSpaceDE w:val="0"/>
        <w:autoSpaceDN w:val="0"/>
        <w:adjustRightInd w:val="0"/>
        <w:ind w:left="307" w:leftChars="146" w:firstLine="432" w:firstLineChars="206"/>
        <w:jc w:val="left"/>
        <w:rPr>
          <w:color w:val="FF0000"/>
          <w:kern w:val="0"/>
          <w:szCs w:val="21"/>
        </w:rPr>
      </w:pPr>
      <w:r>
        <w:rPr>
          <w:color w:val="FF0000"/>
          <w:kern w:val="0"/>
          <w:szCs w:val="21"/>
        </w:rPr>
        <w:tab/>
      </w:r>
      <w:r>
        <w:rPr>
          <w:color w:val="FF0000"/>
          <w:kern w:val="0"/>
          <w:szCs w:val="21"/>
        </w:rPr>
        <w:t xml:space="preserve">  xor $rt, $rs, $rt</w:t>
      </w:r>
    </w:p>
    <w:p>
      <w:pPr>
        <w:autoSpaceDE w:val="0"/>
        <w:autoSpaceDN w:val="0"/>
        <w:adjustRightInd w:val="0"/>
        <w:ind w:firstLine="1050" w:firstLineChars="500"/>
        <w:jc w:val="left"/>
        <w:rPr>
          <w:rFonts w:hint="eastAsia"/>
          <w:color w:val="FF0000"/>
          <w:kern w:val="0"/>
          <w:szCs w:val="21"/>
        </w:rPr>
      </w:pPr>
      <w:r>
        <w:rPr>
          <w:color w:val="FF0000"/>
          <w:kern w:val="0"/>
          <w:szCs w:val="21"/>
        </w:rPr>
        <w:t>xor $rs, $rs, $rt</w:t>
      </w:r>
    </w:p>
    <w:p>
      <w:pPr>
        <w:autoSpaceDE w:val="0"/>
        <w:autoSpaceDN w:val="0"/>
        <w:adjustRightInd w:val="0"/>
        <w:ind w:left="308" w:leftChars="100" w:hanging="98" w:hangingChars="47"/>
        <w:jc w:val="left"/>
        <w:rPr>
          <w:rFonts w:hint="eastAsia"/>
          <w:kern w:val="0"/>
          <w:szCs w:val="21"/>
        </w:rPr>
      </w:pPr>
      <w:r>
        <w:rPr>
          <w:rFonts w:hint="eastAsia"/>
          <w:kern w:val="0"/>
          <w:szCs w:val="21"/>
        </w:rPr>
        <w:t>（若使用额外寄存器$rtemp，则$rtemp内容会被破坏，所以伪指令一般不能用额外寄存器）</w:t>
      </w:r>
    </w:p>
    <w:p>
      <w:pPr>
        <w:autoSpaceDE w:val="0"/>
        <w:autoSpaceDN w:val="0"/>
        <w:adjustRightInd w:val="0"/>
        <w:ind w:left="309" w:leftChars="147" w:firstLine="432" w:firstLineChars="206"/>
        <w:jc w:val="left"/>
        <w:rPr>
          <w:bCs/>
          <w:kern w:val="0"/>
          <w:szCs w:val="21"/>
          <w:lang w:val="pt-BR"/>
        </w:rPr>
      </w:pPr>
      <w:r>
        <w:rPr>
          <w:rFonts w:hint="eastAsia"/>
          <w:bCs/>
          <w:kern w:val="0"/>
          <w:szCs w:val="21"/>
          <w:lang w:val="pt-BR"/>
        </w:rPr>
        <w:t>add $rtemp, $rs, $zero</w:t>
      </w:r>
    </w:p>
    <w:p>
      <w:pPr>
        <w:autoSpaceDE w:val="0"/>
        <w:autoSpaceDN w:val="0"/>
        <w:adjustRightInd w:val="0"/>
        <w:ind w:left="210" w:leftChars="100" w:firstLine="432" w:firstLineChars="206"/>
        <w:jc w:val="left"/>
        <w:rPr>
          <w:rFonts w:hint="eastAsia"/>
          <w:bCs/>
          <w:kern w:val="0"/>
          <w:szCs w:val="21"/>
          <w:lang w:val="pt-BR"/>
        </w:rPr>
      </w:pPr>
      <w:r>
        <w:rPr>
          <w:rFonts w:hint="eastAsia"/>
          <w:bCs/>
          <w:kern w:val="0"/>
          <w:szCs w:val="21"/>
          <w:lang w:val="pt-BR"/>
        </w:rPr>
        <w:tab/>
      </w:r>
      <w:r>
        <w:rPr>
          <w:rFonts w:hint="eastAsia"/>
          <w:bCs/>
          <w:kern w:val="0"/>
          <w:szCs w:val="21"/>
          <w:lang w:val="pt-BR"/>
        </w:rPr>
        <w:t>add $rs, $rt, $zero</w:t>
      </w:r>
    </w:p>
    <w:p>
      <w:pPr>
        <w:autoSpaceDE w:val="0"/>
        <w:autoSpaceDN w:val="0"/>
        <w:adjustRightInd w:val="0"/>
        <w:ind w:left="210" w:leftChars="100" w:firstLine="432" w:firstLineChars="206"/>
        <w:jc w:val="left"/>
        <w:rPr>
          <w:rFonts w:hint="eastAsia"/>
          <w:kern w:val="0"/>
          <w:szCs w:val="21"/>
          <w:lang w:val="pt-BR"/>
        </w:rPr>
      </w:pPr>
      <w:r>
        <w:rPr>
          <w:rFonts w:hint="eastAsia"/>
          <w:bCs/>
          <w:kern w:val="0"/>
          <w:szCs w:val="21"/>
          <w:lang w:val="pt-BR"/>
        </w:rPr>
        <w:tab/>
      </w:r>
      <w:r>
        <w:rPr>
          <w:rFonts w:hint="eastAsia"/>
          <w:bCs/>
          <w:kern w:val="0"/>
          <w:szCs w:val="21"/>
          <w:lang w:val="pt-BR"/>
        </w:rPr>
        <w:t>add $rt, $rtemp, $zero</w:t>
      </w:r>
    </w:p>
    <w:p>
      <w:pPr>
        <w:autoSpaceDE w:val="0"/>
        <w:autoSpaceDN w:val="0"/>
        <w:adjustRightInd w:val="0"/>
        <w:ind w:left="308" w:leftChars="100" w:hanging="98" w:hangingChars="47"/>
        <w:jc w:val="left"/>
        <w:rPr>
          <w:rFonts w:hint="eastAsia"/>
          <w:kern w:val="0"/>
          <w:szCs w:val="21"/>
          <w:lang w:val="pt-BR"/>
        </w:rPr>
      </w:pPr>
      <w:r>
        <w:rPr>
          <w:rFonts w:hint="eastAsia"/>
          <w:kern w:val="0"/>
          <w:szCs w:val="21"/>
          <w:lang w:val="pt-BR"/>
        </w:rPr>
        <w:t>（</w:t>
      </w:r>
      <w:r>
        <w:rPr>
          <w:rFonts w:hint="eastAsia"/>
          <w:kern w:val="0"/>
          <w:szCs w:val="21"/>
        </w:rPr>
        <w:t>若使用加减法</w:t>
      </w:r>
      <w:r>
        <w:rPr>
          <w:rFonts w:hint="eastAsia"/>
          <w:kern w:val="0"/>
          <w:szCs w:val="21"/>
          <w:lang w:val="pt-BR"/>
        </w:rPr>
        <w:t>,，</w:t>
      </w:r>
      <w:r>
        <w:rPr>
          <w:rFonts w:hint="eastAsia"/>
          <w:kern w:val="0"/>
          <w:szCs w:val="21"/>
        </w:rPr>
        <w:t>可能溢出。如使用无符号数加减法</w:t>
      </w:r>
      <w:r>
        <w:rPr>
          <w:rFonts w:hint="eastAsia"/>
          <w:kern w:val="0"/>
          <w:szCs w:val="21"/>
          <w:lang w:val="pt-BR"/>
        </w:rPr>
        <w:t>addu,subu</w:t>
      </w:r>
      <w:r>
        <w:rPr>
          <w:rFonts w:hint="eastAsia"/>
          <w:kern w:val="0"/>
          <w:szCs w:val="21"/>
        </w:rPr>
        <w:t>也可以</w:t>
      </w:r>
      <w:r>
        <w:rPr>
          <w:rFonts w:hint="eastAsia"/>
          <w:kern w:val="0"/>
          <w:szCs w:val="21"/>
          <w:lang w:val="pt-BR"/>
        </w:rPr>
        <w:t>）</w:t>
      </w:r>
    </w:p>
    <w:p>
      <w:pPr>
        <w:autoSpaceDE w:val="0"/>
        <w:autoSpaceDN w:val="0"/>
        <w:adjustRightInd w:val="0"/>
        <w:ind w:left="309" w:leftChars="147" w:firstLine="432" w:firstLineChars="206"/>
        <w:jc w:val="left"/>
        <w:rPr>
          <w:bCs/>
          <w:kern w:val="0"/>
          <w:szCs w:val="21"/>
        </w:rPr>
      </w:pPr>
      <w:r>
        <w:rPr>
          <w:rFonts w:hint="eastAsia"/>
          <w:bCs/>
          <w:kern w:val="0"/>
          <w:szCs w:val="21"/>
        </w:rPr>
        <w:t>add $rs, $rs, $rt</w:t>
      </w:r>
    </w:p>
    <w:p>
      <w:pPr>
        <w:autoSpaceDE w:val="0"/>
        <w:autoSpaceDN w:val="0"/>
        <w:adjustRightInd w:val="0"/>
        <w:ind w:left="210" w:leftChars="100" w:firstLine="432" w:firstLineChars="206"/>
        <w:jc w:val="left"/>
        <w:rPr>
          <w:rFonts w:hint="eastAsia"/>
          <w:bCs/>
          <w:kern w:val="0"/>
          <w:szCs w:val="21"/>
        </w:rPr>
      </w:pPr>
      <w:r>
        <w:rPr>
          <w:rFonts w:hint="eastAsia"/>
          <w:bCs/>
          <w:kern w:val="0"/>
          <w:szCs w:val="21"/>
        </w:rPr>
        <w:tab/>
      </w:r>
      <w:r>
        <w:rPr>
          <w:rFonts w:hint="eastAsia"/>
          <w:bCs/>
          <w:kern w:val="0"/>
          <w:szCs w:val="21"/>
        </w:rPr>
        <w:t>sub $rt, $rs, $rt</w:t>
      </w:r>
    </w:p>
    <w:p>
      <w:pPr>
        <w:autoSpaceDE w:val="0"/>
        <w:autoSpaceDN w:val="0"/>
        <w:adjustRightInd w:val="0"/>
        <w:ind w:left="210" w:leftChars="100" w:firstLine="432" w:firstLineChars="206"/>
        <w:jc w:val="left"/>
        <w:rPr>
          <w:rFonts w:hint="eastAsia"/>
          <w:kern w:val="0"/>
          <w:szCs w:val="21"/>
        </w:rPr>
      </w:pPr>
      <w:r>
        <w:rPr>
          <w:rFonts w:hint="eastAsia"/>
          <w:bCs/>
          <w:kern w:val="0"/>
          <w:szCs w:val="21"/>
        </w:rPr>
        <w:tab/>
      </w:r>
      <w:r>
        <w:rPr>
          <w:rFonts w:hint="eastAsia"/>
          <w:bCs/>
          <w:kern w:val="0"/>
          <w:szCs w:val="21"/>
        </w:rPr>
        <w:t>add $rs, $rs, $rt</w:t>
      </w:r>
    </w:p>
    <w:p>
      <w:pPr>
        <w:autoSpaceDE w:val="0"/>
        <w:autoSpaceDN w:val="0"/>
        <w:adjustRightInd w:val="0"/>
        <w:ind w:left="308" w:leftChars="100" w:hanging="98" w:hangingChars="47"/>
        <w:jc w:val="left"/>
        <w:rPr>
          <w:rFonts w:hint="eastAsia"/>
          <w:color w:val="FF0000"/>
          <w:kern w:val="0"/>
          <w:szCs w:val="21"/>
        </w:rPr>
      </w:pPr>
      <w:r>
        <w:rPr>
          <w:rFonts w:hint="eastAsia"/>
          <w:color w:val="FF0000"/>
          <w:kern w:val="0"/>
          <w:szCs w:val="21"/>
        </w:rPr>
        <w:t>（2）假定该指令占x%，其他指令占(1-x)%</w:t>
      </w:r>
    </w:p>
    <w:p>
      <w:pPr>
        <w:autoSpaceDE w:val="0"/>
        <w:autoSpaceDN w:val="0"/>
        <w:adjustRightInd w:val="0"/>
        <w:ind w:left="309" w:leftChars="147" w:firstLine="411" w:firstLineChars="196"/>
        <w:jc w:val="left"/>
        <w:rPr>
          <w:rFonts w:hint="eastAsia"/>
          <w:color w:val="FF0000"/>
          <w:kern w:val="0"/>
          <w:szCs w:val="21"/>
        </w:rPr>
      </w:pPr>
      <w:r>
        <w:rPr>
          <w:rFonts w:hint="eastAsia"/>
          <w:color w:val="FF0000"/>
          <w:kern w:val="0"/>
          <w:szCs w:val="21"/>
        </w:rPr>
        <w:t>则用硬件实现该指令时, 程序执行时间为原来的1.1*(x+1-x) =1.1 倍</w:t>
      </w:r>
    </w:p>
    <w:p>
      <w:pPr>
        <w:autoSpaceDE w:val="0"/>
        <w:autoSpaceDN w:val="0"/>
        <w:adjustRightInd w:val="0"/>
        <w:ind w:left="309" w:leftChars="147" w:firstLine="411" w:firstLineChars="196"/>
        <w:jc w:val="left"/>
        <w:rPr>
          <w:rFonts w:hint="eastAsia"/>
          <w:color w:val="FF0000"/>
          <w:kern w:val="0"/>
          <w:szCs w:val="21"/>
        </w:rPr>
      </w:pPr>
      <w:r>
        <w:rPr>
          <w:rFonts w:hint="eastAsia"/>
          <w:color w:val="FF0000"/>
          <w:kern w:val="0"/>
          <w:szCs w:val="21"/>
        </w:rPr>
        <w:t>用软件实现该指令时，程序执行时间为原来的3x+1-x =（2x+1）倍</w:t>
      </w:r>
    </w:p>
    <w:p>
      <w:pPr>
        <w:autoSpaceDE w:val="0"/>
        <w:autoSpaceDN w:val="0"/>
        <w:adjustRightInd w:val="0"/>
        <w:ind w:left="309" w:leftChars="147" w:firstLine="411" w:firstLineChars="196"/>
        <w:jc w:val="left"/>
        <w:rPr>
          <w:rFonts w:hint="eastAsia"/>
          <w:color w:val="FF0000"/>
          <w:kern w:val="0"/>
          <w:szCs w:val="21"/>
        </w:rPr>
      </w:pPr>
      <w:r>
        <w:rPr>
          <w:rFonts w:hint="eastAsia"/>
          <w:color w:val="FF0000"/>
          <w:kern w:val="0"/>
          <w:szCs w:val="21"/>
        </w:rPr>
        <w:t>当1.1 &lt; 2x+1 时，硬件实现才有意义</w:t>
      </w:r>
    </w:p>
    <w:p>
      <w:pPr>
        <w:autoSpaceDE w:val="0"/>
        <w:autoSpaceDN w:val="0"/>
        <w:adjustRightInd w:val="0"/>
        <w:ind w:left="309" w:leftChars="147" w:firstLine="411" w:firstLineChars="196"/>
        <w:jc w:val="left"/>
        <w:rPr>
          <w:rFonts w:hint="eastAsia"/>
          <w:color w:val="FF0000"/>
          <w:kern w:val="0"/>
          <w:szCs w:val="21"/>
        </w:rPr>
      </w:pPr>
      <w:r>
        <w:rPr>
          <w:rFonts w:hint="eastAsia"/>
          <w:color w:val="FF0000"/>
          <w:kern w:val="0"/>
          <w:szCs w:val="21"/>
        </w:rPr>
        <w:t>由此可知，x &gt; 5%</w:t>
      </w:r>
    </w:p>
    <w:p>
      <w:pPr>
        <w:autoSpaceDE w:val="0"/>
        <w:autoSpaceDN w:val="0"/>
        <w:adjustRightInd w:val="0"/>
        <w:ind w:left="309" w:leftChars="147" w:firstLine="411" w:firstLineChars="196"/>
        <w:jc w:val="left"/>
        <w:rPr>
          <w:rFonts w:hint="eastAsia"/>
          <w:color w:val="FF0000"/>
          <w:kern w:val="0"/>
          <w:szCs w:val="21"/>
        </w:rPr>
      </w:pPr>
    </w:p>
    <w:p>
      <w:pPr>
        <w:autoSpaceDE w:val="0"/>
        <w:autoSpaceDN w:val="0"/>
        <w:adjustRightInd w:val="0"/>
        <w:ind w:left="309" w:leftChars="147" w:firstLine="411" w:firstLineChars="196"/>
        <w:jc w:val="left"/>
        <w:rPr>
          <w:rFonts w:hint="eastAsia"/>
          <w:color w:val="FF0000"/>
          <w:kern w:val="0"/>
          <w:szCs w:val="21"/>
        </w:rPr>
      </w:pPr>
      <w:r>
        <w:rPr>
          <w:color w:val="FF0000"/>
          <w:kern w:val="0"/>
          <w:szCs w:val="21"/>
        </w:rPr>
        <w:br w:type="page"/>
      </w:r>
    </w:p>
    <w:p>
      <w:pPr>
        <w:autoSpaceDE w:val="0"/>
        <w:autoSpaceDN w:val="0"/>
        <w:adjustRightInd w:val="0"/>
        <w:ind w:left="309" w:hanging="308" w:hangingChars="147"/>
        <w:jc w:val="left"/>
        <w:rPr>
          <w:rFonts w:hint="eastAsia"/>
          <w:color w:val="0000FF"/>
          <w:kern w:val="0"/>
          <w:szCs w:val="21"/>
        </w:rPr>
      </w:pPr>
      <w:r>
        <w:rPr>
          <w:rFonts w:hint="eastAsia"/>
          <w:color w:val="000000"/>
          <w:kern w:val="0"/>
          <w:szCs w:val="21"/>
        </w:rPr>
        <w:t xml:space="preserve">9. </w:t>
      </w:r>
      <w:r>
        <w:rPr>
          <w:rFonts w:hint="eastAsia"/>
          <w:color w:val="0000FF"/>
          <w:kern w:val="0"/>
          <w:szCs w:val="21"/>
        </w:rPr>
        <w:t>假定图6.33多周期数据通路对应的控制逻辑发生错误，使得在任何情况下控制信号PCWr、IRWr、RegWr、BrWr、PCSource、MemWr、MemtoReg、PCWrCond、R-type总是为0，则哪些指令不能正确执行？为什么？</w:t>
      </w:r>
    </w:p>
    <w:p>
      <w:pPr>
        <w:autoSpaceDE w:val="0"/>
        <w:autoSpaceDN w:val="0"/>
        <w:adjustRightInd w:val="0"/>
        <w:ind w:left="309" w:leftChars="147"/>
        <w:jc w:val="left"/>
        <w:rPr>
          <w:rFonts w:hint="eastAsia"/>
          <w:color w:val="FF0000"/>
          <w:kern w:val="0"/>
          <w:szCs w:val="21"/>
        </w:rPr>
      </w:pPr>
      <w:r>
        <w:rPr>
          <w:rFonts w:hint="eastAsia"/>
          <w:color w:val="FF0000"/>
          <w:kern w:val="0"/>
          <w:szCs w:val="21"/>
        </w:rPr>
        <w:t>参考答案：</w:t>
      </w:r>
    </w:p>
    <w:p>
      <w:pPr>
        <w:autoSpaceDE w:val="0"/>
        <w:autoSpaceDN w:val="0"/>
        <w:adjustRightInd w:val="0"/>
        <w:ind w:left="309" w:leftChars="147"/>
        <w:jc w:val="left"/>
        <w:rPr>
          <w:rFonts w:hint="eastAsia"/>
          <w:color w:val="FF0000"/>
          <w:kern w:val="0"/>
          <w:szCs w:val="21"/>
        </w:rPr>
      </w:pPr>
      <w:r>
        <w:rPr>
          <w:rFonts w:hint="eastAsia"/>
          <w:color w:val="FF0000"/>
          <w:kern w:val="0"/>
          <w:szCs w:val="21"/>
        </w:rPr>
        <w:t>若PCWr=0，则所有指令都不正确，因为无法更新PC</w:t>
      </w:r>
    </w:p>
    <w:p>
      <w:pPr>
        <w:autoSpaceDE w:val="0"/>
        <w:autoSpaceDN w:val="0"/>
        <w:adjustRightInd w:val="0"/>
        <w:ind w:left="309" w:hanging="308" w:hangingChars="147"/>
        <w:jc w:val="left"/>
        <w:rPr>
          <w:rFonts w:hint="eastAsia"/>
          <w:color w:val="FF0000"/>
          <w:kern w:val="0"/>
          <w:szCs w:val="21"/>
        </w:rPr>
      </w:pPr>
      <w:r>
        <w:rPr>
          <w:rFonts w:hint="eastAsia"/>
          <w:color w:val="FF0000"/>
          <w:kern w:val="0"/>
          <w:szCs w:val="21"/>
        </w:rPr>
        <w:t xml:space="preserve">   若IRWr=0，则所有指令都不能正确执行，因为IR中不能写入指令</w:t>
      </w:r>
    </w:p>
    <w:p>
      <w:pPr>
        <w:autoSpaceDE w:val="0"/>
        <w:autoSpaceDN w:val="0"/>
        <w:adjustRightInd w:val="0"/>
        <w:ind w:left="309" w:leftChars="147"/>
        <w:jc w:val="left"/>
        <w:rPr>
          <w:rFonts w:hint="eastAsia"/>
          <w:color w:val="FF0000"/>
          <w:kern w:val="0"/>
          <w:szCs w:val="21"/>
        </w:rPr>
      </w:pPr>
      <w:r>
        <w:rPr>
          <w:rFonts w:hint="eastAsia"/>
          <w:color w:val="FF0000"/>
          <w:kern w:val="0"/>
          <w:szCs w:val="21"/>
        </w:rPr>
        <w:t>若RegWr=0，则所有需要写结果到寄存器的指令（如：R-Type指令、load指令等）都</w:t>
      </w:r>
    </w:p>
    <w:p>
      <w:pPr>
        <w:autoSpaceDE w:val="0"/>
        <w:autoSpaceDN w:val="0"/>
        <w:adjustRightInd w:val="0"/>
        <w:ind w:left="309" w:hanging="308" w:hangingChars="147"/>
        <w:jc w:val="left"/>
        <w:rPr>
          <w:rFonts w:hint="eastAsia"/>
          <w:color w:val="FF0000"/>
          <w:kern w:val="0"/>
          <w:szCs w:val="21"/>
        </w:rPr>
      </w:pPr>
      <w:r>
        <w:rPr>
          <w:rFonts w:hint="eastAsia"/>
          <w:color w:val="FF0000"/>
          <w:kern w:val="0"/>
          <w:szCs w:val="21"/>
        </w:rPr>
        <w:t xml:space="preserve">               不能正确执行，因为寄存器不发生写操作</w:t>
      </w:r>
    </w:p>
    <w:p>
      <w:pPr>
        <w:autoSpaceDE w:val="0"/>
        <w:autoSpaceDN w:val="0"/>
        <w:adjustRightInd w:val="0"/>
        <w:ind w:left="354"/>
        <w:jc w:val="left"/>
        <w:rPr>
          <w:rFonts w:hint="eastAsia"/>
          <w:color w:val="0000FF"/>
          <w:kern w:val="0"/>
          <w:szCs w:val="21"/>
        </w:rPr>
      </w:pPr>
      <w:r>
        <w:rPr>
          <w:rFonts w:hint="eastAsia"/>
          <w:color w:val="0000FF"/>
          <w:kern w:val="0"/>
          <w:szCs w:val="21"/>
        </w:rPr>
        <w:t>若BrWr=0，则Branch指令不能正确执行，因为投机计算的分支地址无法送入寄存器</w:t>
      </w:r>
    </w:p>
    <w:p>
      <w:pPr>
        <w:autoSpaceDE w:val="0"/>
        <w:autoSpaceDN w:val="0"/>
        <w:adjustRightInd w:val="0"/>
        <w:ind w:left="309" w:hanging="308" w:hangingChars="147"/>
        <w:jc w:val="left"/>
        <w:rPr>
          <w:rFonts w:hint="eastAsia"/>
          <w:color w:val="FF0000"/>
          <w:kern w:val="0"/>
          <w:szCs w:val="21"/>
        </w:rPr>
      </w:pPr>
      <w:r>
        <w:rPr>
          <w:rFonts w:hint="eastAsia"/>
          <w:color w:val="FF0000"/>
          <w:kern w:val="0"/>
          <w:szCs w:val="21"/>
        </w:rPr>
        <w:t xml:space="preserve">   若PCSource=00，则除j之外的其他指令都不能正确得到下条指令地址</w:t>
      </w:r>
    </w:p>
    <w:p>
      <w:pPr>
        <w:autoSpaceDE w:val="0"/>
        <w:autoSpaceDN w:val="0"/>
        <w:adjustRightInd w:val="0"/>
        <w:ind w:left="309" w:hanging="308" w:hangingChars="147"/>
        <w:jc w:val="left"/>
        <w:rPr>
          <w:rFonts w:hint="eastAsia"/>
          <w:color w:val="FF0000"/>
          <w:kern w:val="0"/>
          <w:szCs w:val="21"/>
        </w:rPr>
      </w:pPr>
      <w:r>
        <w:rPr>
          <w:rFonts w:hint="eastAsia"/>
          <w:color w:val="FF0000"/>
          <w:kern w:val="0"/>
          <w:szCs w:val="21"/>
        </w:rPr>
        <w:t xml:space="preserve">   若MemWr=0，则Store指令不能正确执行，因为存储器不能写入数据</w:t>
      </w:r>
    </w:p>
    <w:p>
      <w:pPr>
        <w:autoSpaceDE w:val="0"/>
        <w:autoSpaceDN w:val="0"/>
        <w:adjustRightInd w:val="0"/>
        <w:ind w:left="309" w:hanging="308" w:hangingChars="147"/>
        <w:jc w:val="left"/>
        <w:rPr>
          <w:rFonts w:hint="eastAsia"/>
          <w:color w:val="FF0000"/>
          <w:kern w:val="0"/>
          <w:szCs w:val="21"/>
        </w:rPr>
      </w:pPr>
      <w:r>
        <w:rPr>
          <w:rFonts w:hint="eastAsia"/>
          <w:color w:val="FF0000"/>
          <w:kern w:val="0"/>
          <w:szCs w:val="21"/>
        </w:rPr>
        <w:t xml:space="preserve">   若MemtoReg=0，则所有Load指令执行错误，因为寄存器写入的是ALU输出</w:t>
      </w:r>
    </w:p>
    <w:p>
      <w:pPr>
        <w:autoSpaceDE w:val="0"/>
        <w:autoSpaceDN w:val="0"/>
        <w:adjustRightInd w:val="0"/>
        <w:ind w:left="309" w:hanging="308" w:hangingChars="147"/>
        <w:jc w:val="left"/>
        <w:rPr>
          <w:rFonts w:hint="eastAsia"/>
          <w:color w:val="FF0000"/>
          <w:kern w:val="0"/>
          <w:szCs w:val="21"/>
        </w:rPr>
      </w:pPr>
      <w:r>
        <w:rPr>
          <w:color w:val="FF0000"/>
          <w:kern w:val="0"/>
          <w:szCs w:val="21"/>
        </w:rPr>
        <w:t xml:space="preserve">   </w:t>
      </w:r>
      <w:r>
        <w:rPr>
          <w:rFonts w:hint="eastAsia"/>
          <w:color w:val="FF0000"/>
          <w:kern w:val="0"/>
          <w:szCs w:val="21"/>
        </w:rPr>
        <w:t>若PCWrCond=0，则Branch指令不能正确执行，因为不能写入转移目标地址到PC</w:t>
      </w:r>
    </w:p>
    <w:p>
      <w:pPr>
        <w:autoSpaceDE w:val="0"/>
        <w:autoSpaceDN w:val="0"/>
        <w:adjustRightInd w:val="0"/>
        <w:ind w:left="309" w:leftChars="147"/>
        <w:jc w:val="left"/>
        <w:rPr>
          <w:rFonts w:hint="eastAsia"/>
          <w:color w:val="FF0000"/>
          <w:kern w:val="0"/>
          <w:szCs w:val="21"/>
        </w:rPr>
      </w:pPr>
      <w:r>
        <w:rPr>
          <w:rFonts w:hint="eastAsia"/>
          <w:color w:val="FF0000"/>
          <w:kern w:val="0"/>
          <w:szCs w:val="21"/>
        </w:rPr>
        <w:t>若R-type=0，则所有R-type指令的执行可能出错</w:t>
      </w:r>
    </w:p>
    <w:p>
      <w:pPr>
        <w:autoSpaceDE w:val="0"/>
        <w:autoSpaceDN w:val="0"/>
        <w:adjustRightInd w:val="0"/>
        <w:ind w:left="309" w:hanging="308" w:hangingChars="147"/>
        <w:jc w:val="left"/>
        <w:rPr>
          <w:rFonts w:hint="eastAsia"/>
          <w:color w:val="FF0000"/>
          <w:kern w:val="0"/>
          <w:szCs w:val="21"/>
        </w:rPr>
      </w:pPr>
    </w:p>
    <w:p>
      <w:pPr>
        <w:autoSpaceDE w:val="0"/>
        <w:autoSpaceDN w:val="0"/>
        <w:adjustRightInd w:val="0"/>
        <w:ind w:left="309" w:hanging="308" w:hangingChars="147"/>
        <w:jc w:val="left"/>
        <w:rPr>
          <w:rFonts w:hint="eastAsia"/>
          <w:color w:val="000000"/>
          <w:kern w:val="0"/>
          <w:szCs w:val="21"/>
        </w:rPr>
      </w:pPr>
      <w:r>
        <w:rPr>
          <w:rFonts w:hint="eastAsia"/>
          <w:color w:val="000000"/>
          <w:kern w:val="0"/>
          <w:szCs w:val="21"/>
        </w:rPr>
        <w:t xml:space="preserve">10. </w:t>
      </w:r>
      <w:r>
        <w:rPr>
          <w:rFonts w:hint="eastAsia"/>
          <w:color w:val="0000FF"/>
          <w:kern w:val="0"/>
          <w:szCs w:val="21"/>
        </w:rPr>
        <w:t>假定P.185图6.32多周期数据通路对应的控制逻辑发生错误，使得在任何情况下控制信号PCWr、IRWr、RegWr、BrWr、PCSource、MemWr、MemtoReg、PCWrCond、R-type总是为1，则哪些指令不能正确执行？为什么？</w:t>
      </w:r>
    </w:p>
    <w:p>
      <w:pPr>
        <w:autoSpaceDE w:val="0"/>
        <w:autoSpaceDN w:val="0"/>
        <w:adjustRightInd w:val="0"/>
        <w:ind w:left="309" w:leftChars="147"/>
        <w:jc w:val="left"/>
        <w:rPr>
          <w:rFonts w:hint="eastAsia"/>
          <w:color w:val="FF0000"/>
          <w:kern w:val="0"/>
          <w:szCs w:val="21"/>
        </w:rPr>
      </w:pPr>
      <w:r>
        <w:rPr>
          <w:rFonts w:hint="eastAsia"/>
          <w:color w:val="FF0000"/>
          <w:kern w:val="0"/>
          <w:szCs w:val="21"/>
        </w:rPr>
        <w:t>参考答案：</w:t>
      </w:r>
    </w:p>
    <w:p>
      <w:pPr>
        <w:autoSpaceDE w:val="0"/>
        <w:autoSpaceDN w:val="0"/>
        <w:adjustRightInd w:val="0"/>
        <w:ind w:left="309" w:leftChars="147"/>
        <w:jc w:val="left"/>
        <w:rPr>
          <w:rFonts w:hint="eastAsia"/>
          <w:color w:val="FF0000"/>
          <w:kern w:val="0"/>
          <w:szCs w:val="21"/>
        </w:rPr>
      </w:pPr>
      <w:r>
        <w:rPr>
          <w:rFonts w:hint="eastAsia"/>
          <w:color w:val="FF0000"/>
          <w:kern w:val="0"/>
          <w:szCs w:val="21"/>
        </w:rPr>
        <w:t>若PCWr=1，则程序执行顺序失控，因为每个时钟都会更新PC</w:t>
      </w:r>
    </w:p>
    <w:p>
      <w:pPr>
        <w:autoSpaceDE w:val="0"/>
        <w:autoSpaceDN w:val="0"/>
        <w:adjustRightInd w:val="0"/>
        <w:ind w:left="309" w:hanging="308" w:hangingChars="147"/>
        <w:jc w:val="left"/>
        <w:rPr>
          <w:rFonts w:hint="eastAsia"/>
          <w:color w:val="FF0000"/>
          <w:kern w:val="0"/>
          <w:szCs w:val="21"/>
        </w:rPr>
      </w:pPr>
      <w:r>
        <w:rPr>
          <w:rFonts w:hint="eastAsia"/>
          <w:color w:val="FF0000"/>
          <w:kern w:val="0"/>
          <w:szCs w:val="21"/>
        </w:rPr>
        <w:t xml:space="preserve">   若IRWr=1，则所有指令都可能不能正确执行，因为写入IR的可能不是当前指令</w:t>
      </w:r>
    </w:p>
    <w:p>
      <w:pPr>
        <w:autoSpaceDE w:val="0"/>
        <w:autoSpaceDN w:val="0"/>
        <w:adjustRightInd w:val="0"/>
        <w:ind w:left="309" w:leftChars="147"/>
        <w:jc w:val="left"/>
        <w:rPr>
          <w:rFonts w:hint="eastAsia"/>
          <w:color w:val="FF0000"/>
          <w:kern w:val="0"/>
          <w:szCs w:val="21"/>
        </w:rPr>
      </w:pPr>
      <w:r>
        <w:rPr>
          <w:rFonts w:hint="eastAsia"/>
          <w:color w:val="FF0000"/>
          <w:kern w:val="0"/>
          <w:szCs w:val="21"/>
        </w:rPr>
        <w:t>若RegWr=1，则所有不需写结果到寄存器的指令（如：sw、beq等）都不能正确执行</w:t>
      </w:r>
    </w:p>
    <w:p>
      <w:pPr>
        <w:autoSpaceDE w:val="0"/>
        <w:autoSpaceDN w:val="0"/>
        <w:adjustRightInd w:val="0"/>
        <w:ind w:left="354"/>
        <w:jc w:val="left"/>
        <w:rPr>
          <w:rFonts w:hint="eastAsia"/>
          <w:color w:val="0000FF"/>
          <w:kern w:val="0"/>
          <w:szCs w:val="21"/>
        </w:rPr>
      </w:pPr>
      <w:r>
        <w:rPr>
          <w:rFonts w:hint="eastAsia"/>
          <w:color w:val="0000FF"/>
          <w:kern w:val="0"/>
          <w:szCs w:val="21"/>
        </w:rPr>
        <w:t>若BrWr=1，则Branch指令不能正确执行，因为运算阶段的ALU输出也会放入寄存器，成为错误的分支转移目标地址。</w:t>
      </w:r>
    </w:p>
    <w:p>
      <w:pPr>
        <w:autoSpaceDE w:val="0"/>
        <w:autoSpaceDN w:val="0"/>
        <w:adjustRightInd w:val="0"/>
        <w:ind w:left="354"/>
        <w:jc w:val="left"/>
        <w:rPr>
          <w:rFonts w:hint="eastAsia"/>
          <w:color w:val="FF0000"/>
          <w:kern w:val="0"/>
          <w:szCs w:val="21"/>
        </w:rPr>
      </w:pPr>
      <w:r>
        <w:rPr>
          <w:rFonts w:hint="eastAsia"/>
          <w:color w:val="FF0000"/>
          <w:kern w:val="0"/>
          <w:szCs w:val="21"/>
        </w:rPr>
        <w:t>若PCSource=01，则j和Branch指令不能正确得到下条指令地址</w:t>
      </w:r>
    </w:p>
    <w:p>
      <w:pPr>
        <w:autoSpaceDE w:val="0"/>
        <w:autoSpaceDN w:val="0"/>
        <w:adjustRightInd w:val="0"/>
        <w:ind w:left="309" w:hanging="308" w:hangingChars="147"/>
        <w:jc w:val="left"/>
        <w:rPr>
          <w:rFonts w:hint="eastAsia"/>
          <w:color w:val="FF0000"/>
          <w:kern w:val="0"/>
          <w:szCs w:val="21"/>
        </w:rPr>
      </w:pPr>
      <w:r>
        <w:rPr>
          <w:rFonts w:hint="eastAsia"/>
          <w:color w:val="FF0000"/>
          <w:kern w:val="0"/>
          <w:szCs w:val="21"/>
        </w:rPr>
        <w:t xml:space="preserve">   若MemWr=1，则除Store指令外的所有指令都不能正确执行</w:t>
      </w:r>
    </w:p>
    <w:p>
      <w:pPr>
        <w:autoSpaceDE w:val="0"/>
        <w:autoSpaceDN w:val="0"/>
        <w:adjustRightInd w:val="0"/>
        <w:ind w:left="309" w:hanging="308" w:hangingChars="147"/>
        <w:jc w:val="left"/>
        <w:rPr>
          <w:rFonts w:hint="eastAsia"/>
          <w:color w:val="FF0000"/>
          <w:kern w:val="0"/>
          <w:szCs w:val="21"/>
        </w:rPr>
      </w:pPr>
      <w:r>
        <w:rPr>
          <w:rFonts w:hint="eastAsia"/>
          <w:color w:val="FF0000"/>
          <w:kern w:val="0"/>
          <w:szCs w:val="21"/>
        </w:rPr>
        <w:t xml:space="preserve">   若MemtoReg=1，则除Load外的所有指令执行错误</w:t>
      </w:r>
    </w:p>
    <w:p>
      <w:pPr>
        <w:autoSpaceDE w:val="0"/>
        <w:autoSpaceDN w:val="0"/>
        <w:adjustRightInd w:val="0"/>
        <w:ind w:left="309" w:hanging="308" w:hangingChars="147"/>
        <w:jc w:val="left"/>
        <w:rPr>
          <w:rFonts w:hint="eastAsia"/>
          <w:color w:val="FF0000"/>
          <w:kern w:val="0"/>
          <w:szCs w:val="21"/>
        </w:rPr>
      </w:pPr>
      <w:r>
        <w:rPr>
          <w:color w:val="FF0000"/>
          <w:kern w:val="0"/>
          <w:szCs w:val="21"/>
        </w:rPr>
        <w:t xml:space="preserve">   </w:t>
      </w:r>
      <w:r>
        <w:rPr>
          <w:rFonts w:hint="eastAsia"/>
          <w:color w:val="FF0000"/>
          <w:kern w:val="0"/>
          <w:szCs w:val="21"/>
        </w:rPr>
        <w:t>若PCWrCond=1，则除Branch外的其他指令可能不能正确执行</w:t>
      </w:r>
    </w:p>
    <w:p>
      <w:pPr>
        <w:autoSpaceDE w:val="0"/>
        <w:autoSpaceDN w:val="0"/>
        <w:adjustRightInd w:val="0"/>
        <w:ind w:left="309" w:leftChars="147"/>
        <w:jc w:val="left"/>
        <w:rPr>
          <w:rFonts w:hint="eastAsia"/>
          <w:color w:val="FF0000"/>
          <w:kern w:val="0"/>
          <w:szCs w:val="21"/>
        </w:rPr>
      </w:pPr>
      <w:r>
        <w:rPr>
          <w:rFonts w:hint="eastAsia"/>
          <w:color w:val="FF0000"/>
          <w:kern w:val="0"/>
          <w:szCs w:val="21"/>
        </w:rPr>
        <w:t>若R-type=1，则所有非R-type指令的执行可能出错</w:t>
      </w:r>
    </w:p>
    <w:p>
      <w:pPr>
        <w:autoSpaceDE w:val="0"/>
        <w:autoSpaceDN w:val="0"/>
        <w:adjustRightInd w:val="0"/>
        <w:ind w:left="309" w:hanging="308" w:hangingChars="147"/>
        <w:jc w:val="left"/>
        <w:rPr>
          <w:rFonts w:hint="eastAsia"/>
          <w:color w:val="FF0000"/>
          <w:kern w:val="0"/>
          <w:szCs w:val="21"/>
        </w:rPr>
      </w:pPr>
    </w:p>
    <w:p>
      <w:pPr>
        <w:autoSpaceDE w:val="0"/>
        <w:autoSpaceDN w:val="0"/>
        <w:adjustRightInd w:val="0"/>
        <w:ind w:left="412" w:hanging="411" w:hangingChars="196"/>
        <w:jc w:val="left"/>
        <w:rPr>
          <w:rFonts w:hint="eastAsia"/>
          <w:color w:val="000000"/>
          <w:kern w:val="0"/>
          <w:szCs w:val="21"/>
        </w:rPr>
      </w:pPr>
    </w:p>
    <w:p>
      <w:pPr>
        <w:autoSpaceDE w:val="0"/>
        <w:autoSpaceDN w:val="0"/>
        <w:adjustRightInd w:val="0"/>
        <w:ind w:left="412" w:hanging="411" w:hangingChars="196"/>
        <w:jc w:val="left"/>
        <w:rPr>
          <w:color w:val="000000"/>
          <w:kern w:val="0"/>
          <w:szCs w:val="21"/>
        </w:rPr>
      </w:pPr>
      <w:r>
        <w:rPr>
          <w:rFonts w:hint="eastAsia"/>
          <w:color w:val="000000"/>
          <w:kern w:val="0"/>
          <w:szCs w:val="21"/>
        </w:rPr>
        <w:t xml:space="preserve">    </w:t>
      </w:r>
    </w:p>
    <w:p>
      <w:pPr>
        <w:autoSpaceDE w:val="0"/>
        <w:autoSpaceDN w:val="0"/>
        <w:adjustRightInd w:val="0"/>
        <w:ind w:left="412" w:hanging="411" w:hangingChars="196"/>
        <w:jc w:val="left"/>
        <w:rPr>
          <w:rFonts w:hint="eastAsia"/>
          <w:color w:val="000000"/>
          <w:kern w:val="0"/>
          <w:szCs w:val="21"/>
        </w:rPr>
      </w:pPr>
      <w:r>
        <w:rPr>
          <w:color w:val="000000"/>
          <w:kern w:val="0"/>
          <w:szCs w:val="21"/>
        </w:rPr>
        <w:br w:type="page"/>
      </w:r>
    </w:p>
    <w:p>
      <w:pPr>
        <w:autoSpaceDE w:val="0"/>
        <w:autoSpaceDN w:val="0"/>
        <w:adjustRightInd w:val="0"/>
        <w:ind w:left="309" w:hanging="308" w:hangingChars="147"/>
        <w:jc w:val="left"/>
        <w:rPr>
          <w:rFonts w:hint="eastAsia"/>
          <w:color w:val="0000FF"/>
          <w:kern w:val="0"/>
          <w:szCs w:val="21"/>
        </w:rPr>
      </w:pPr>
      <w:r>
        <w:rPr>
          <w:rFonts w:hint="eastAsia"/>
          <w:color w:val="000000"/>
          <w:kern w:val="0"/>
          <w:szCs w:val="21"/>
        </w:rPr>
        <w:t xml:space="preserve">12. </w:t>
      </w:r>
      <w:r>
        <w:rPr>
          <w:color w:val="0000FF"/>
          <w:kern w:val="0"/>
          <w:szCs w:val="21"/>
        </w:rPr>
        <w:t>假定</w:t>
      </w:r>
      <w:r>
        <w:rPr>
          <w:rFonts w:hint="eastAsia"/>
          <w:color w:val="0000FF"/>
          <w:kern w:val="0"/>
          <w:szCs w:val="21"/>
        </w:rPr>
        <w:t>某计算机字长16位，标志寄存器Flag中的</w:t>
      </w:r>
      <w:r>
        <w:rPr>
          <w:color w:val="0000FF"/>
          <w:kern w:val="0"/>
          <w:szCs w:val="21"/>
        </w:rPr>
        <w:t>Z</w:t>
      </w:r>
      <w:r>
        <w:rPr>
          <w:rFonts w:hint="eastAsia"/>
          <w:color w:val="0000FF"/>
          <w:kern w:val="0"/>
          <w:szCs w:val="21"/>
        </w:rPr>
        <w:t>F、</w:t>
      </w:r>
      <w:r>
        <w:rPr>
          <w:color w:val="0000FF"/>
          <w:kern w:val="0"/>
          <w:szCs w:val="21"/>
        </w:rPr>
        <w:t>N</w:t>
      </w:r>
      <w:r>
        <w:rPr>
          <w:rFonts w:hint="eastAsia"/>
          <w:color w:val="0000FF"/>
          <w:kern w:val="0"/>
          <w:szCs w:val="21"/>
        </w:rPr>
        <w:t>F</w:t>
      </w:r>
      <w:r>
        <w:rPr>
          <w:color w:val="0000FF"/>
          <w:kern w:val="0"/>
          <w:szCs w:val="21"/>
        </w:rPr>
        <w:t>和V</w:t>
      </w:r>
      <w:r>
        <w:rPr>
          <w:rFonts w:hint="eastAsia"/>
          <w:color w:val="0000FF"/>
          <w:kern w:val="0"/>
          <w:szCs w:val="21"/>
        </w:rPr>
        <w:t>F</w:t>
      </w:r>
      <w:r>
        <w:rPr>
          <w:color w:val="0000FF"/>
          <w:kern w:val="0"/>
          <w:szCs w:val="21"/>
        </w:rPr>
        <w:t>分别是零、负和溢出标志</w:t>
      </w:r>
      <w:r>
        <w:rPr>
          <w:rFonts w:hint="eastAsia"/>
          <w:color w:val="0000FF"/>
          <w:kern w:val="0"/>
          <w:szCs w:val="21"/>
        </w:rPr>
        <w:t>，采用双字节定长指令字。假定</w:t>
      </w:r>
      <w:r>
        <w:rPr>
          <w:color w:val="0000FF"/>
          <w:kern w:val="0"/>
          <w:szCs w:val="21"/>
        </w:rPr>
        <w:t>B</w:t>
      </w:r>
      <w:r>
        <w:rPr>
          <w:rFonts w:hint="eastAsia"/>
          <w:color w:val="0000FF"/>
          <w:kern w:val="0"/>
          <w:szCs w:val="21"/>
        </w:rPr>
        <w:t>gt (</w:t>
      </w:r>
      <w:r>
        <w:rPr>
          <w:color w:val="0000FF"/>
          <w:kern w:val="0"/>
          <w:szCs w:val="21"/>
        </w:rPr>
        <w:t>大于零转移</w:t>
      </w:r>
      <w:r>
        <w:rPr>
          <w:rFonts w:hint="eastAsia"/>
          <w:color w:val="0000FF"/>
          <w:kern w:val="0"/>
          <w:szCs w:val="21"/>
        </w:rPr>
        <w:t>)</w:t>
      </w:r>
      <w:r>
        <w:rPr>
          <w:color w:val="0000FF"/>
          <w:kern w:val="0"/>
          <w:szCs w:val="21"/>
        </w:rPr>
        <w:t xml:space="preserve"> 指令</w:t>
      </w:r>
      <w:r>
        <w:rPr>
          <w:rFonts w:hint="eastAsia"/>
          <w:color w:val="0000FF"/>
          <w:kern w:val="0"/>
          <w:szCs w:val="21"/>
        </w:rPr>
        <w:t>的</w:t>
      </w:r>
      <w:r>
        <w:rPr>
          <w:color w:val="0000FF"/>
          <w:kern w:val="0"/>
          <w:szCs w:val="21"/>
        </w:rPr>
        <w:t>第一个字</w:t>
      </w:r>
      <w:r>
        <w:rPr>
          <w:rFonts w:hint="eastAsia"/>
          <w:color w:val="0000FF"/>
          <w:kern w:val="0"/>
          <w:szCs w:val="21"/>
        </w:rPr>
        <w:t>节</w:t>
      </w:r>
      <w:r>
        <w:rPr>
          <w:color w:val="0000FF"/>
          <w:kern w:val="0"/>
          <w:szCs w:val="21"/>
        </w:rPr>
        <w:t>指明操作码和寻址方式，第二个</w:t>
      </w:r>
      <w:r>
        <w:rPr>
          <w:rFonts w:hint="eastAsia"/>
          <w:color w:val="0000FF"/>
          <w:kern w:val="0"/>
          <w:szCs w:val="21"/>
        </w:rPr>
        <w:t>字节为偏移地址Imm8，其功能是：</w:t>
      </w:r>
    </w:p>
    <w:p>
      <w:pPr>
        <w:autoSpaceDE w:val="0"/>
        <w:autoSpaceDN w:val="0"/>
        <w:adjustRightInd w:val="0"/>
        <w:ind w:firstLine="617" w:firstLineChars="294"/>
        <w:jc w:val="left"/>
        <w:rPr>
          <w:rFonts w:hint="eastAsia"/>
          <w:color w:val="0000FF"/>
          <w:kern w:val="0"/>
          <w:szCs w:val="21"/>
        </w:rPr>
      </w:pPr>
      <w:r>
        <w:rPr>
          <w:rFonts w:hint="eastAsia"/>
          <w:color w:val="0000FF"/>
          <w:kern w:val="0"/>
          <w:szCs w:val="21"/>
        </w:rPr>
        <w:t>若(</w:t>
      </w:r>
      <w:r>
        <w:rPr>
          <w:color w:val="0000FF"/>
          <w:kern w:val="0"/>
          <w:szCs w:val="21"/>
        </w:rPr>
        <w:t>Z</w:t>
      </w:r>
      <w:r>
        <w:rPr>
          <w:rFonts w:hint="eastAsia"/>
          <w:color w:val="0000FF"/>
          <w:kern w:val="0"/>
          <w:szCs w:val="21"/>
        </w:rPr>
        <w:t>F</w:t>
      </w:r>
      <w:r>
        <w:rPr>
          <w:color w:val="0000FF"/>
          <w:kern w:val="0"/>
          <w:szCs w:val="21"/>
        </w:rPr>
        <w:t>+</w:t>
      </w:r>
      <w:r>
        <w:rPr>
          <w:rFonts w:hint="eastAsia"/>
          <w:color w:val="0000FF"/>
          <w:kern w:val="0"/>
          <w:szCs w:val="21"/>
        </w:rPr>
        <w:t>(</w:t>
      </w:r>
      <w:r>
        <w:rPr>
          <w:color w:val="0000FF"/>
          <w:kern w:val="0"/>
          <w:szCs w:val="21"/>
        </w:rPr>
        <w:t>N</w:t>
      </w:r>
      <w:r>
        <w:rPr>
          <w:rFonts w:hint="eastAsia"/>
          <w:color w:val="0000FF"/>
          <w:kern w:val="0"/>
          <w:szCs w:val="21"/>
        </w:rPr>
        <w:t>F</w:t>
      </w:r>
      <w:r>
        <w:rPr>
          <w:color w:val="0000FF"/>
          <w:kern w:val="0"/>
          <w:szCs w:val="21"/>
        </w:rPr>
        <w:t>⊕V</w:t>
      </w:r>
      <w:r>
        <w:rPr>
          <w:rFonts w:hint="eastAsia"/>
          <w:color w:val="0000FF"/>
          <w:kern w:val="0"/>
          <w:szCs w:val="21"/>
        </w:rPr>
        <w:t>F)</w:t>
      </w:r>
      <w:r>
        <w:rPr>
          <w:color w:val="0000FF"/>
          <w:kern w:val="0"/>
          <w:szCs w:val="21"/>
        </w:rPr>
        <w:t>=0</w:t>
      </w:r>
      <w:r>
        <w:rPr>
          <w:rFonts w:hint="eastAsia"/>
          <w:color w:val="0000FF"/>
          <w:kern w:val="0"/>
          <w:szCs w:val="21"/>
        </w:rPr>
        <w:t>) 则 PC=PC+2+Imm8 否则 PC=PC+2</w:t>
      </w:r>
    </w:p>
    <w:p>
      <w:pPr>
        <w:numPr>
          <w:ilvl w:val="0"/>
          <w:numId w:val="15"/>
        </w:numPr>
        <w:autoSpaceDE w:val="0"/>
        <w:autoSpaceDN w:val="0"/>
        <w:adjustRightInd w:val="0"/>
        <w:jc w:val="left"/>
        <w:rPr>
          <w:rFonts w:hint="eastAsia"/>
          <w:color w:val="0000FF"/>
          <w:kern w:val="0"/>
          <w:szCs w:val="21"/>
        </w:rPr>
      </w:pPr>
      <w:r>
        <w:rPr>
          <w:rFonts w:hint="eastAsia"/>
          <w:color w:val="0000FF"/>
          <w:kern w:val="0"/>
          <w:szCs w:val="21"/>
        </w:rPr>
        <w:t>该计算机的编址单位是什么？</w:t>
      </w:r>
    </w:p>
    <w:p>
      <w:pPr>
        <w:numPr>
          <w:ilvl w:val="0"/>
          <w:numId w:val="15"/>
        </w:numPr>
        <w:autoSpaceDE w:val="0"/>
        <w:autoSpaceDN w:val="0"/>
        <w:adjustRightInd w:val="0"/>
        <w:jc w:val="left"/>
        <w:rPr>
          <w:rFonts w:hint="eastAsia"/>
          <w:color w:val="0000FF"/>
          <w:kern w:val="0"/>
          <w:szCs w:val="21"/>
        </w:rPr>
      </w:pPr>
      <w:r>
        <w:rPr>
          <w:rFonts w:hint="eastAsia"/>
          <w:color w:val="0000FF"/>
          <w:kern w:val="0"/>
          <w:szCs w:val="21"/>
        </w:rPr>
        <w:t>画出实现Bgt指令的数据通路。</w:t>
      </w:r>
    </w:p>
    <w:p>
      <w:pPr>
        <w:autoSpaceDE w:val="0"/>
        <w:autoSpaceDN w:val="0"/>
        <w:adjustRightInd w:val="0"/>
        <w:ind w:left="309" w:leftChars="147" w:firstLine="102" w:firstLineChars="49"/>
        <w:jc w:val="left"/>
        <w:rPr>
          <w:rFonts w:hint="eastAsia"/>
          <w:color w:val="FF0000"/>
          <w:kern w:val="0"/>
          <w:szCs w:val="21"/>
        </w:rPr>
      </w:pPr>
      <w:r>
        <w:rPr>
          <w:rFonts w:hint="eastAsia"/>
          <w:color w:val="FF0000"/>
          <w:kern w:val="0"/>
          <w:szCs w:val="21"/>
        </w:rPr>
        <w:t>参考答案：</w:t>
      </w:r>
    </w:p>
    <w:p>
      <w:pPr>
        <w:autoSpaceDE w:val="0"/>
        <w:autoSpaceDN w:val="0"/>
        <w:adjustRightInd w:val="0"/>
        <w:ind w:left="309" w:leftChars="147" w:firstLine="102" w:firstLineChars="49"/>
        <w:jc w:val="left"/>
        <w:rPr>
          <w:rFonts w:hint="eastAsia"/>
          <w:color w:val="FF0000"/>
          <w:kern w:val="0"/>
          <w:szCs w:val="21"/>
        </w:rPr>
      </w:pPr>
      <w:r>
        <w:rPr>
          <w:rFonts w:hint="eastAsia"/>
          <w:color w:val="FF0000"/>
          <w:kern w:val="0"/>
          <w:szCs w:val="21"/>
        </w:rPr>
        <w:t>（1）该计算机的编址单位是字节。</w:t>
      </w:r>
    </w:p>
    <w:p>
      <w:pPr>
        <w:pStyle w:val="7"/>
        <w:tabs>
          <w:tab w:val="left" w:pos="284"/>
        </w:tabs>
        <w:snapToGrid w:val="0"/>
        <w:spacing w:before="0" w:beforeAutospacing="0" w:after="0" w:afterAutospacing="0" w:line="360" w:lineRule="auto"/>
        <w:ind w:firstLine="420" w:firstLineChars="200"/>
        <w:rPr>
          <w:rFonts w:hint="eastAsia" w:ascii="Times New Roman"/>
          <w:sz w:val="21"/>
          <w:szCs w:val="21"/>
        </w:rPr>
      </w:pPr>
      <w:r>
        <w:rPr>
          <w:rFonts w:hint="eastAsia" w:ascii="Times New Roman"/>
          <w:sz w:val="21"/>
          <w:szCs w:val="21"/>
        </w:rPr>
        <w:t>因为PC的增量是2，且每条指令占2个字节，所以编址单位是字节。</w:t>
      </w:r>
    </w:p>
    <w:p>
      <w:pPr>
        <w:autoSpaceDE w:val="0"/>
        <w:autoSpaceDN w:val="0"/>
        <w:adjustRightInd w:val="0"/>
        <w:ind w:left="309" w:leftChars="147" w:firstLine="102" w:firstLineChars="49"/>
        <w:jc w:val="left"/>
        <w:rPr>
          <w:rFonts w:hint="eastAsia"/>
          <w:color w:val="FF0000"/>
          <w:kern w:val="0"/>
          <w:szCs w:val="21"/>
        </w:rPr>
      </w:pPr>
      <w:r>
        <w:rPr>
          <w:rFonts w:hint="eastAsia"/>
          <w:color w:val="FF0000"/>
          <w:kern w:val="0"/>
          <w:szCs w:val="21"/>
        </w:rPr>
        <w:t>（2）实现Bgt指令的数据通路如下</w:t>
      </w:r>
    </w:p>
    <w:p>
      <w:pPr>
        <w:autoSpaceDE w:val="0"/>
        <w:autoSpaceDN w:val="0"/>
        <w:adjustRightInd w:val="0"/>
        <w:ind w:left="309" w:leftChars="147" w:firstLine="102" w:firstLineChars="49"/>
        <w:jc w:val="left"/>
        <w:rPr>
          <w:rFonts w:hint="eastAsia"/>
          <w:bCs/>
          <w:szCs w:val="21"/>
        </w:rPr>
      </w:pPr>
      <w:r>
        <w:rPr>
          <w:rFonts w:hint="eastAsia"/>
          <w:szCs w:val="21"/>
        </w:rPr>
        <w:t>根据“大于”条件判断表达式，可以看出该bgt指令实现的是</w:t>
      </w:r>
      <w:r>
        <w:rPr>
          <w:rFonts w:hint="eastAsia"/>
          <w:color w:val="FF0000"/>
          <w:szCs w:val="21"/>
        </w:rPr>
        <w:t>带符号整数比较</w:t>
      </w:r>
      <w:r>
        <w:rPr>
          <w:rFonts w:hint="eastAsia"/>
          <w:szCs w:val="21"/>
        </w:rPr>
        <w:t>。因为无符号数比较时，其判断表达式中没有溢出标志OF。</w:t>
      </w:r>
      <w:r>
        <w:rPr>
          <w:rFonts w:hint="eastAsia"/>
          <w:color w:val="FF0000"/>
          <w:szCs w:val="21"/>
        </w:rPr>
        <w:t>偏移地址Imm8为补码表示</w:t>
      </w:r>
      <w:r>
        <w:rPr>
          <w:rFonts w:hint="eastAsia"/>
          <w:szCs w:val="21"/>
        </w:rPr>
        <w:t>，转移目标地址可能在bgt指令之前，也可能在bgt指令之后。计算转移目标地址时，</w:t>
      </w:r>
      <w:r>
        <w:rPr>
          <w:rFonts w:hint="eastAsia"/>
          <w:color w:val="FF0000"/>
          <w:szCs w:val="21"/>
        </w:rPr>
        <w:t>偏移量为Imm8</w:t>
      </w:r>
      <w:r>
        <w:rPr>
          <w:rFonts w:hint="eastAsia"/>
          <w:bCs/>
          <w:color w:val="FF0000"/>
          <w:szCs w:val="21"/>
        </w:rPr>
        <w:t>, 范围为</w:t>
      </w:r>
      <w:r>
        <w:rPr>
          <w:bCs/>
          <w:color w:val="FF0000"/>
          <w:szCs w:val="21"/>
        </w:rPr>
        <w:t>-128～127</w:t>
      </w:r>
      <w:r>
        <w:rPr>
          <w:bCs/>
          <w:szCs w:val="21"/>
        </w:rPr>
        <w:t>，</w:t>
      </w:r>
      <w:r>
        <w:rPr>
          <w:rFonts w:hint="eastAsia"/>
          <w:bCs/>
          <w:szCs w:val="21"/>
        </w:rPr>
        <w:t>故转移目标地址的范围是PC+2+(</w:t>
      </w:r>
      <w:r>
        <w:rPr>
          <w:bCs/>
          <w:szCs w:val="21"/>
        </w:rPr>
        <w:t>-128</w:t>
      </w:r>
      <w:r>
        <w:rPr>
          <w:rFonts w:hint="eastAsia"/>
          <w:bCs/>
          <w:szCs w:val="21"/>
        </w:rPr>
        <w:t>)</w:t>
      </w:r>
      <w:r>
        <w:rPr>
          <w:bCs/>
          <w:szCs w:val="21"/>
        </w:rPr>
        <w:t>～</w:t>
      </w:r>
      <w:r>
        <w:rPr>
          <w:rFonts w:hint="eastAsia"/>
          <w:bCs/>
          <w:szCs w:val="21"/>
        </w:rPr>
        <w:t>PC+2+</w:t>
      </w:r>
      <w:r>
        <w:rPr>
          <w:bCs/>
          <w:szCs w:val="21"/>
        </w:rPr>
        <w:t>127</w:t>
      </w:r>
    </w:p>
    <w:p>
      <w:pPr>
        <w:autoSpaceDE w:val="0"/>
        <w:autoSpaceDN w:val="0"/>
        <w:adjustRightInd w:val="0"/>
        <w:ind w:left="309" w:leftChars="147" w:firstLine="102" w:firstLineChars="49"/>
        <w:jc w:val="left"/>
        <w:rPr>
          <w:rFonts w:hint="eastAsia"/>
          <w:bCs/>
          <w:szCs w:val="21"/>
        </w:rPr>
      </w:pPr>
    </w:p>
    <w:p>
      <w:pPr>
        <w:autoSpaceDE w:val="0"/>
        <w:autoSpaceDN w:val="0"/>
        <w:adjustRightInd w:val="0"/>
        <w:ind w:left="309" w:leftChars="147" w:firstLine="102" w:firstLineChars="49"/>
        <w:jc w:val="left"/>
        <w:rPr>
          <w:rFonts w:hint="eastAsia"/>
          <w:color w:val="FF0000"/>
          <w:kern w:val="0"/>
          <w:szCs w:val="21"/>
        </w:rPr>
      </w:pPr>
      <w:r>
        <w:rPr>
          <w:rFonts w:hint="eastAsia"/>
          <w:bCs/>
          <w:szCs w:val="21"/>
        </w:rPr>
        <w:t xml:space="preserve">   </w:t>
      </w:r>
      <w:r>
        <w:rPr>
          <w:rFonts w:hint="eastAsia"/>
          <w:bCs/>
          <w:color w:val="FF0000"/>
          <w:szCs w:val="21"/>
        </w:rPr>
        <w:t>如果</w:t>
      </w:r>
      <w:r>
        <w:rPr>
          <w:rFonts w:hint="eastAsia"/>
          <w:color w:val="FF0000"/>
          <w:szCs w:val="21"/>
        </w:rPr>
        <w:t>偏移量为Imm8x2</w:t>
      </w:r>
      <w:r>
        <w:rPr>
          <w:rFonts w:hint="eastAsia"/>
          <w:szCs w:val="21"/>
        </w:rPr>
        <w:t xml:space="preserve">, </w:t>
      </w:r>
      <w:r>
        <w:rPr>
          <w:rFonts w:hint="eastAsia"/>
          <w:bCs/>
          <w:szCs w:val="21"/>
        </w:rPr>
        <w:t>转移目标地址的范围是PC+2+(</w:t>
      </w:r>
      <w:r>
        <w:rPr>
          <w:bCs/>
          <w:szCs w:val="21"/>
        </w:rPr>
        <w:t>-128×</w:t>
      </w:r>
      <w:r>
        <w:rPr>
          <w:rFonts w:hint="eastAsia"/>
          <w:bCs/>
          <w:szCs w:val="21"/>
        </w:rPr>
        <w:t>2)</w:t>
      </w:r>
      <w:r>
        <w:rPr>
          <w:bCs/>
          <w:szCs w:val="21"/>
        </w:rPr>
        <w:t>～</w:t>
      </w:r>
      <w:r>
        <w:rPr>
          <w:rFonts w:hint="eastAsia"/>
          <w:bCs/>
          <w:szCs w:val="21"/>
        </w:rPr>
        <w:t>PC+2+</w:t>
      </w:r>
      <w:r>
        <w:rPr>
          <w:bCs/>
          <w:szCs w:val="21"/>
        </w:rPr>
        <w:t>127×</w:t>
      </w:r>
      <w:r>
        <w:rPr>
          <w:rFonts w:hint="eastAsia"/>
          <w:bCs/>
          <w:szCs w:val="21"/>
        </w:rPr>
        <w:t>2，</w:t>
      </w:r>
      <w:r>
        <w:rPr>
          <w:rFonts w:hint="eastAsia"/>
          <w:szCs w:val="21"/>
        </w:rPr>
        <w:t>其实意味着</w:t>
      </w:r>
      <w:r>
        <w:rPr>
          <w:rFonts w:hint="eastAsia"/>
          <w:bCs/>
          <w:color w:val="FF0000"/>
          <w:szCs w:val="21"/>
        </w:rPr>
        <w:t>相对于bgt指令的前127条指令到后128条指令之间</w:t>
      </w:r>
      <w:r>
        <w:rPr>
          <w:rFonts w:hint="eastAsia"/>
          <w:bCs/>
          <w:szCs w:val="21"/>
        </w:rPr>
        <w:t>。</w:t>
      </w:r>
    </w:p>
    <w:p>
      <w:pPr>
        <w:autoSpaceDE w:val="0"/>
        <w:autoSpaceDN w:val="0"/>
        <w:adjustRightInd w:val="0"/>
        <w:ind w:left="309" w:leftChars="147" w:firstLine="102" w:firstLineChars="49"/>
        <w:jc w:val="left"/>
        <w:rPr>
          <w:rFonts w:hint="eastAsia"/>
          <w:color w:val="FF0000"/>
          <w:kern w:val="0"/>
          <w:szCs w:val="21"/>
        </w:rPr>
      </w:pPr>
      <w:r>
        <w:rPr>
          <w:color w:val="FF0000"/>
          <w:kern w:val="0"/>
          <w:szCs w:val="21"/>
        </w:rPr>
        <w:pict>
          <v:group id="Group 558" o:spid="_x0000_s2490" o:spt="203" style="height:207.15pt;width:481.95pt;" coordsize="9639,4143">
            <o:lock v:ext="edit" grouping="f" rotation="t"/>
            <v:shape id="Picture 559" o:spid="_x0000_s2491" o:spt="75" type="#_x0000_t75" style="position:absolute;left:0;top:0;height:4143;width:9639;" filled="f" o:preferrelative="f" stroked="f" coordsize="21600,21600">
              <v:path/>
              <v:fill on="f" focussize="0,0"/>
              <v:stroke on="f"/>
              <v:imagedata o:title=""/>
              <o:lock v:ext="edit" grouping="f" rotation="f" text="t" aspectratio="t"/>
            </v:shape>
            <v:rect id="Rectangle 560" o:spid="_x0000_s2492" o:spt="1" style="position:absolute;left:874;top:502;height:329;width:2198;" coordsize="21600,21600">
              <v:path/>
              <v:fill focussize="0,0"/>
              <v:stroke/>
              <v:imagedata o:title=""/>
              <o:lock v:ext="edit" grouping="f" rotation="f" text="f" aspectratio="f"/>
            </v:rect>
            <v:line id="Line 561" o:spid="_x0000_s2493" o:spt="20" style="position:absolute;left:1444;top:502;height:329;width:1;" filled="f" coordsize="21600,21600">
              <v:path arrowok="t"/>
              <v:fill on="f" focussize="0,0"/>
              <v:stroke/>
              <v:imagedata o:title=""/>
              <o:lock v:ext="edit" grouping="f" rotation="f" text="f" aspectratio="f"/>
            </v:line>
            <v:line id="Line 562" o:spid="_x0000_s2494" o:spt="20" style="position:absolute;left:2019;top:517;height:309;width:1;" filled="f" coordsize="21600,21600">
              <v:path arrowok="t"/>
              <v:fill on="f" focussize="0,0"/>
              <v:stroke/>
              <v:imagedata o:title=""/>
              <o:lock v:ext="edit" grouping="f" rotation="f" text="f" aspectratio="f"/>
            </v:line>
            <v:shape id="Text Box 563" o:spid="_x0000_s2495" o:spt="202" type="#_x0000_t202" style="position:absolute;left:1014;top:501;height:310;width:45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OP</w:t>
                    </w:r>
                  </w:p>
                </w:txbxContent>
              </v:textbox>
            </v:shape>
            <v:shape id="Text Box 564" o:spid="_x0000_s2496" o:spt="202" type="#_x0000_t202" style="position:absolute;left:1505;top:497;height:310;width:53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MOD</w:t>
                    </w:r>
                  </w:p>
                </w:txbxContent>
              </v:textbox>
            </v:shape>
            <v:shape id="Text Box 565" o:spid="_x0000_s2497" o:spt="202" type="#_x0000_t202" style="position:absolute;left:2275;top:497;height:310;width:53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Imm8</w:t>
                    </w:r>
                  </w:p>
                </w:txbxContent>
              </v:textbox>
            </v:shape>
            <v:shape id="Text Box 566" o:spid="_x0000_s2498" o:spt="202" type="#_x0000_t202" style="position:absolute;left:545;top:477;height:310;width:32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IR</w:t>
                    </w:r>
                  </w:p>
                </w:txbxContent>
              </v:textbox>
            </v:shape>
            <v:rect id="Rectangle 567" o:spid="_x0000_s2499" o:spt="1" style="position:absolute;left:3411;top:497;height:329;width:2198;" coordsize="21600,21600">
              <v:path/>
              <v:fill focussize="0,0"/>
              <v:stroke/>
              <v:imagedata o:title=""/>
              <o:lock v:ext="edit" grouping="f" rotation="f" text="f" aspectratio="f"/>
            </v:rect>
            <v:shape id="Text Box 568" o:spid="_x0000_s2500" o:spt="202" type="#_x0000_t202" style="position:absolute;left:4305;top:497;height:310;width:45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PC</w:t>
                    </w:r>
                  </w:p>
                </w:txbxContent>
              </v:textbox>
            </v:shape>
            <v:rect id="Rectangle 569" o:spid="_x0000_s2501" o:spt="1" style="position:absolute;left:7561;top:527;height:329;width:1168;" coordsize="21600,21600">
              <v:path/>
              <v:fill focussize="0,0"/>
              <v:stroke/>
              <v:imagedata o:title=""/>
              <o:lock v:ext="edit" grouping="f" rotation="f" text="f" aspectratio="f"/>
            </v:rect>
            <v:shape id="Text Box 570" o:spid="_x0000_s2502" o:spt="202" type="#_x0000_t202" style="position:absolute;left:8385;top:507;height:310;width:31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VF</w:t>
                    </w:r>
                  </w:p>
                </w:txbxContent>
              </v:textbox>
            </v:shape>
            <v:line id="Line 571" o:spid="_x0000_s2503" o:spt="20" style="position:absolute;left:8344;top:529;height:320;width:1;" filled="f" coordsize="21600,21600">
              <v:path arrowok="t"/>
              <v:fill on="f" focussize="0,0"/>
              <v:stroke/>
              <v:imagedata o:title=""/>
              <o:lock v:ext="edit" grouping="f" rotation="f" text="f" aspectratio="f"/>
            </v:line>
            <v:shape id="Text Box 572" o:spid="_x0000_s2504" o:spt="202" type="#_x0000_t202" style="position:absolute;left:8015;top:507;height:310;width:31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NF</w:t>
                    </w:r>
                  </w:p>
                </w:txbxContent>
              </v:textbox>
            </v:shape>
            <v:line id="Line 573" o:spid="_x0000_s2505" o:spt="20" style="position:absolute;left:7944;top:529;height:320;width:1;" filled="f" coordsize="21600,21600">
              <v:path arrowok="t"/>
              <v:fill on="f" focussize="0,0"/>
              <v:stroke/>
              <v:imagedata o:title=""/>
              <o:lock v:ext="edit" grouping="f" rotation="f" text="f" aspectratio="f"/>
            </v:line>
            <v:shape id="Text Box 574" o:spid="_x0000_s2506" o:spt="202" type="#_x0000_t202" style="position:absolute;left:7605;top:517;height:310;width:31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ZF</w:t>
                    </w:r>
                  </w:p>
                </w:txbxContent>
              </v:textbox>
            </v:shape>
            <v:group id="Group 575" o:spid="_x0000_s2507" o:spt="203" style="position:absolute;left:6054;top:1420;height:480;width:1120;" coordsize="1120,480">
              <o:lock v:ext="edit" grouping="f" rotation="f" text="f" aspectratio="f"/>
              <v:line id="Line 576" o:spid="_x0000_s2508" o:spt="20" style="position:absolute;left:0;top:10;height:1;width:500;" filled="f" coordsize="21600,21600">
                <v:path arrowok="t"/>
                <v:fill on="f" focussize="0,0"/>
                <v:stroke/>
                <v:imagedata o:title=""/>
                <o:lock v:ext="edit" grouping="f" rotation="f" text="f" aspectratio="f"/>
              </v:line>
              <v:line id="Line 577" o:spid="_x0000_s2509" o:spt="20" style="position:absolute;left:500;top:20;height:170;width:100;" filled="f" coordsize="21600,21600">
                <v:path arrowok="t"/>
                <v:fill on="f" focussize="0,0"/>
                <v:stroke/>
                <v:imagedata o:title=""/>
                <o:lock v:ext="edit" grouping="f" rotation="f" text="f" aspectratio="f"/>
              </v:line>
              <v:line id="Line 578" o:spid="_x0000_s2510" o:spt="20" style="position:absolute;left:590;top:0;flip:x;height:190;width:110;" filled="f" coordsize="21600,21600">
                <v:path arrowok="t"/>
                <v:fill on="f" focussize="0,0"/>
                <v:stroke/>
                <v:imagedata o:title=""/>
                <o:lock v:ext="edit" grouping="f" rotation="f" text="f" aspectratio="f"/>
              </v:line>
              <v:line id="Line 579" o:spid="_x0000_s2511" o:spt="20" style="position:absolute;left:690;top:10;height:1;width:430;" filled="f" coordsize="21600,21600">
                <v:path arrowok="t"/>
                <v:fill on="f" focussize="0,0"/>
                <v:stroke/>
                <v:imagedata o:title=""/>
                <o:lock v:ext="edit" grouping="f" rotation="f" text="f" aspectratio="f"/>
              </v:line>
              <v:line id="Line 580" o:spid="_x0000_s2512" o:spt="20" style="position:absolute;left:0;top:10;height:450;width:290;" filled="f" coordsize="21600,21600">
                <v:path arrowok="t"/>
                <v:fill on="f" focussize="0,0"/>
                <v:stroke/>
                <v:imagedata o:title=""/>
                <o:lock v:ext="edit" grouping="f" rotation="f" text="f" aspectratio="f"/>
              </v:line>
              <v:line id="Line 581" o:spid="_x0000_s2513" o:spt="20" style="position:absolute;left:290;top:460;height:0;width:550;" filled="f" coordsize="21600,21600">
                <v:path arrowok="t"/>
                <v:fill on="f" focussize="0,0"/>
                <v:stroke/>
                <v:imagedata o:title=""/>
                <o:lock v:ext="edit" grouping="f" rotation="f" text="f" aspectratio="f"/>
              </v:line>
              <v:line id="Line 582" o:spid="_x0000_s2514" o:spt="20" style="position:absolute;left:840;top:10;flip:x;height:470;width:270;" filled="f" coordsize="21600,21600">
                <v:path arrowok="t"/>
                <v:fill on="f" focussize="0,0"/>
                <v:stroke/>
                <v:imagedata o:title=""/>
                <o:lock v:ext="edit" grouping="f" rotation="f" text="f" aspectratio="f"/>
              </v:line>
            </v:group>
            <v:group id="Group 583" o:spid="_x0000_s2515" o:spt="203" style="position:absolute;left:4014;top:2398;height:480;width:1120;" coordsize="1120,480">
              <o:lock v:ext="edit" grouping="f" rotation="f" text="f" aspectratio="f"/>
              <v:line id="Line 584" o:spid="_x0000_s2516" o:spt="20" style="position:absolute;left:0;top:10;height:1;width:500;" filled="f" coordsize="21600,21600">
                <v:path arrowok="t"/>
                <v:fill on="f" focussize="0,0"/>
                <v:stroke/>
                <v:imagedata o:title=""/>
                <o:lock v:ext="edit" grouping="f" rotation="f" text="f" aspectratio="f"/>
              </v:line>
              <v:line id="Line 585" o:spid="_x0000_s2517" o:spt="20" style="position:absolute;left:500;top:20;height:170;width:100;" filled="f" coordsize="21600,21600">
                <v:path arrowok="t"/>
                <v:fill on="f" focussize="0,0"/>
                <v:stroke/>
                <v:imagedata o:title=""/>
                <o:lock v:ext="edit" grouping="f" rotation="f" text="f" aspectratio="f"/>
              </v:line>
              <v:line id="Line 586" o:spid="_x0000_s2518" o:spt="20" style="position:absolute;left:590;top:0;flip:x;height:190;width:110;" filled="f" coordsize="21600,21600">
                <v:path arrowok="t"/>
                <v:fill on="f" focussize="0,0"/>
                <v:stroke/>
                <v:imagedata o:title=""/>
                <o:lock v:ext="edit" grouping="f" rotation="f" text="f" aspectratio="f"/>
              </v:line>
              <v:line id="Line 587" o:spid="_x0000_s2519" o:spt="20" style="position:absolute;left:690;top:10;height:1;width:430;" filled="f" coordsize="21600,21600">
                <v:path arrowok="t"/>
                <v:fill on="f" focussize="0,0"/>
                <v:stroke/>
                <v:imagedata o:title=""/>
                <o:lock v:ext="edit" grouping="f" rotation="f" text="f" aspectratio="f"/>
              </v:line>
              <v:line id="Line 588" o:spid="_x0000_s2520" o:spt="20" style="position:absolute;left:0;top:10;height:450;width:290;" filled="f" coordsize="21600,21600">
                <v:path arrowok="t"/>
                <v:fill on="f" focussize="0,0"/>
                <v:stroke/>
                <v:imagedata o:title=""/>
                <o:lock v:ext="edit" grouping="f" rotation="f" text="f" aspectratio="f"/>
              </v:line>
              <v:line id="Line 589" o:spid="_x0000_s2521" o:spt="20" style="position:absolute;left:290;top:460;height:0;width:550;" filled="f" coordsize="21600,21600">
                <v:path arrowok="t"/>
                <v:fill on="f" focussize="0,0"/>
                <v:stroke/>
                <v:imagedata o:title=""/>
                <o:lock v:ext="edit" grouping="f" rotation="f" text="f" aspectratio="f"/>
              </v:line>
              <v:line id="Line 590" o:spid="_x0000_s2522" o:spt="20" style="position:absolute;left:840;top:10;flip:x;height:470;width:270;" filled="f" coordsize="21600,21600">
                <v:path arrowok="t"/>
                <v:fill on="f" focussize="0,0"/>
                <v:stroke/>
                <v:imagedata o:title=""/>
                <o:lock v:ext="edit" grouping="f" rotation="f" text="f" aspectratio="f"/>
              </v:line>
            </v:group>
            <v:group id="Group 591" o:spid="_x0000_s2523" o:spt="203" style="position:absolute;left:5884;top:3356;height:301;width:970;" coordsize="1110,301">
              <o:lock v:ext="edit" grouping="f" rotation="f" text="f" aspectratio="f"/>
              <v:line id="Line 592" o:spid="_x0000_s2524" o:spt="20" style="position:absolute;left:0;top:0;height:1;width:1090;" filled="f" coordsize="21600,21600">
                <v:path arrowok="t"/>
                <v:fill on="f" focussize="0,0"/>
                <v:stroke/>
                <v:imagedata o:title=""/>
                <o:lock v:ext="edit" grouping="f" rotation="f" text="f" aspectratio="f"/>
              </v:line>
              <v:line id="Line 593" o:spid="_x0000_s2525" o:spt="20" style="position:absolute;left:0;top:0;height:290;width:150;" filled="f" coordsize="21600,21600">
                <v:path arrowok="t"/>
                <v:fill on="f" focussize="0,0"/>
                <v:stroke/>
                <v:imagedata o:title=""/>
                <o:lock v:ext="edit" grouping="f" rotation="f" text="f" aspectratio="f"/>
              </v:line>
              <v:line id="Line 594" o:spid="_x0000_s2526" o:spt="20" style="position:absolute;left:140;top:300;height:1;width:810;" filled="f" coordsize="21600,21600">
                <v:path arrowok="t"/>
                <v:fill on="f" focussize="0,0"/>
                <v:stroke/>
                <v:imagedata o:title=""/>
                <o:lock v:ext="edit" grouping="f" rotation="f" text="f" aspectratio="f"/>
              </v:line>
              <v:line id="Line 595" o:spid="_x0000_s2527" o:spt="20" style="position:absolute;left:940;top:0;flip:x;height:290;width:170;" filled="f" coordsize="21600,21600">
                <v:path arrowok="t"/>
                <v:fill on="f" focussize="0,0"/>
                <v:stroke/>
                <v:imagedata o:title=""/>
                <o:lock v:ext="edit" grouping="f" rotation="f" text="f" aspectratio="f"/>
              </v:line>
            </v:group>
            <v:line id="Line 596" o:spid="_x0000_s2528" o:spt="20" style="position:absolute;left:4474;top:828;height:300;width:0;" filled="f" coordsize="21600,21600">
              <v:path arrowok="t"/>
              <v:fill on="f" focussize="0,0"/>
              <v:stroke/>
              <v:imagedata o:title=""/>
              <o:lock v:ext="edit" grouping="f" rotation="f" text="f" aspectratio="f"/>
            </v:line>
            <v:line id="Line 597" o:spid="_x0000_s2529" o:spt="20" style="position:absolute;left:4474;top:1138;height:0;width:1730;" filled="f" coordsize="21600,21600">
              <v:path arrowok="t"/>
              <v:fill on="f" focussize="0,0"/>
              <v:stroke/>
              <v:imagedata o:title=""/>
              <o:lock v:ext="edit" grouping="f" rotation="f" text="f" aspectratio="f"/>
            </v:line>
            <v:line id="Line 598" o:spid="_x0000_s2530" o:spt="20" style="position:absolute;left:6204;top:1138;height:290;width:0;" filled="f" coordsize="21600,21600">
              <v:path arrowok="t"/>
              <v:fill on="f" focussize="0,0"/>
              <v:stroke endarrow="block"/>
              <v:imagedata o:title=""/>
              <o:lock v:ext="edit" grouping="f" rotation="f" text="f" aspectratio="f"/>
            </v:line>
            <v:line id="Line 599" o:spid="_x0000_s2531" o:spt="20" style="position:absolute;left:6934;top:1028;height:400;width:0;" filled="f" coordsize="21600,21600">
              <v:path arrowok="t"/>
              <v:fill on="f" focussize="0,0"/>
              <v:stroke endarrow="block"/>
              <v:imagedata o:title=""/>
              <o:lock v:ext="edit" grouping="f" rotation="f" text="f" aspectratio="f"/>
            </v:line>
            <v:shape id="Text Box 600" o:spid="_x0000_s2532" o:spt="202" type="#_x0000_t202" style="position:absolute;left:6895;top:697;height:310;width:45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+2</w:t>
                    </w:r>
                  </w:p>
                </w:txbxContent>
              </v:textbox>
            </v:shape>
            <v:line id="Line 601" o:spid="_x0000_s2533" o:spt="20" style="position:absolute;left:6624;top:1878;height:1460;width:1;" filled="f" stroked="t" coordsize="21600,21600">
              <v:path arrowok="t"/>
              <v:fill on="f" focussize="0,0"/>
              <v:stroke endarrow="block"/>
              <v:imagedata o:title=""/>
              <o:lock v:ext="edit" grouping="f" rotation="f" text="f" aspectratio="f"/>
            </v:line>
            <v:line id="Line 602" o:spid="_x0000_s2534" o:spt="20" style="position:absolute;left:2484;top:838;height:860;width:0;" filled="f" coordsize="21600,21600">
              <v:path arrowok="t"/>
              <v:fill on="f" focussize="0,0"/>
              <v:stroke/>
              <v:imagedata o:title=""/>
              <o:lock v:ext="edit" grouping="f" rotation="f" text="f" aspectratio="f"/>
            </v:line>
            <v:line id="Line 603" o:spid="_x0000_s2535" o:spt="20" style="position:absolute;left:2484;top:1688;flip:y;height:1;width:1730;" filled="f" coordsize="21600,21600">
              <v:path arrowok="t"/>
              <v:fill on="f" focussize="0,0"/>
              <v:stroke/>
              <v:imagedata o:title=""/>
              <o:lock v:ext="edit" grouping="f" rotation="f" text="f" aspectratio="f"/>
            </v:line>
            <v:line id="Line 604" o:spid="_x0000_s2536" o:spt="20" style="position:absolute;left:4214;top:1688;height:730;width:0;" filled="f" coordsize="21600,21600">
              <v:path arrowok="t"/>
              <v:fill on="f" focussize="0,0"/>
              <v:stroke endarrow="block"/>
              <v:imagedata o:title=""/>
              <o:lock v:ext="edit" grouping="f" rotation="f" text="f" aspectratio="f"/>
            </v:line>
            <v:line id="Line 605" o:spid="_x0000_s2537" o:spt="20" style="position:absolute;left:4964;top:2108;flip:x;height:1;width:1660;" filled="f" coordsize="21600,21600">
              <v:path arrowok="t"/>
              <v:fill on="f" focussize="0,0"/>
              <v:stroke/>
              <v:imagedata o:title=""/>
              <o:lock v:ext="edit" grouping="f" rotation="f" text="f" aspectratio="f"/>
            </v:line>
            <v:line id="Line 606" o:spid="_x0000_s2538" o:spt="20" style="position:absolute;left:4964;top:2108;height:300;width:1;" filled="f" coordsize="21600,21600">
              <v:path arrowok="t"/>
              <v:fill on="f" focussize="0,0"/>
              <v:stroke endarrow="block"/>
              <v:imagedata o:title=""/>
              <o:lock v:ext="edit" grouping="f" rotation="f" text="f" aspectratio="f"/>
            </v:line>
            <v:line id="Line 607" o:spid="_x0000_s2539" o:spt="20" style="position:absolute;left:4584;top:2868;height:200;width:1;" filled="f" coordsize="21600,21600">
              <v:path arrowok="t"/>
              <v:fill on="f" focussize="0,0"/>
              <v:stroke/>
              <v:imagedata o:title=""/>
              <o:lock v:ext="edit" grouping="f" rotation="f" text="f" aspectratio="f"/>
            </v:line>
            <v:line id="Line 608" o:spid="_x0000_s2540" o:spt="20" style="position:absolute;left:4574;top:3068;height:0;width:1510;" filled="f" coordsize="21600,21600">
              <v:path arrowok="t"/>
              <v:fill on="f" focussize="0,0"/>
              <v:stroke/>
              <v:imagedata o:title=""/>
              <o:lock v:ext="edit" grouping="f" rotation="f" text="f" aspectratio="f"/>
            </v:line>
            <v:line id="Line 609" o:spid="_x0000_s2541" o:spt="20" style="position:absolute;left:6074;top:3068;height:280;width:0;" filled="f" coordsize="21600,21600">
              <v:path arrowok="t"/>
              <v:fill on="f" focussize="0,0"/>
              <v:stroke endarrow="block"/>
              <v:imagedata o:title=""/>
              <o:lock v:ext="edit" grouping="f" rotation="f" text="f" aspectratio="f"/>
            </v:line>
            <v:line id="Line 610" o:spid="_x0000_s2542" o:spt="20" style="position:absolute;left:6364;top:3648;height:280;width:0;" filled="f" coordsize="21600,21600">
              <v:path arrowok="t"/>
              <v:fill on="f" focussize="0,0"/>
              <v:stroke/>
              <v:imagedata o:title=""/>
              <o:lock v:ext="edit" grouping="f" rotation="f" text="f" aspectratio="f"/>
            </v:line>
            <v:line id="Line 611" o:spid="_x0000_s2543" o:spt="20" style="position:absolute;left:6354;top:3938;height:1;width:2720;" filled="f" coordsize="21600,21600">
              <v:path arrowok="t"/>
              <v:fill on="f" focussize="0,0"/>
              <v:stroke/>
              <v:imagedata o:title=""/>
              <o:lock v:ext="edit" grouping="f" rotation="f" text="f" aspectratio="f"/>
            </v:line>
            <v:line id="Line 612" o:spid="_x0000_s2544" o:spt="20" style="position:absolute;left:4484;top:238;height:240;width:1;" filled="f" coordsize="21600,21600">
              <v:path arrowok="t"/>
              <v:fill on="f" focussize="0,0"/>
              <v:stroke endarrow="block"/>
              <v:imagedata o:title=""/>
              <o:lock v:ext="edit" grouping="f" rotation="f" text="f" aspectratio="f"/>
            </v:line>
            <v:line id="Line 613" o:spid="_x0000_s2545" o:spt="20" style="position:absolute;left:4484;top:218;height:1;width:4590;" filled="f" coordsize="21600,21600">
              <v:path arrowok="t"/>
              <v:fill on="f" focussize="0,0"/>
              <v:stroke/>
              <v:imagedata o:title=""/>
              <o:lock v:ext="edit" grouping="f" rotation="f" text="f" aspectratio="f"/>
            </v:line>
            <v:line id="Line 614" o:spid="_x0000_s2546" o:spt="20" style="position:absolute;left:9084;top:228;height:3720;width:1;" filled="f" coordsize="21600,21600">
              <v:path arrowok="t"/>
              <v:fill on="f" focussize="0,0"/>
              <v:stroke/>
              <v:imagedata o:title=""/>
              <o:lock v:ext="edit" grouping="f" rotation="f" text="f" aspectratio="f"/>
            </v:line>
            <v:line id="Line 615" o:spid="_x0000_s2547" o:spt="20" style="position:absolute;left:8224;top:858;height:330;width:1;" filled="f" coordsize="21600,21600">
              <v:path arrowok="t"/>
              <v:fill on="f" focussize="0,0"/>
              <v:stroke/>
              <v:imagedata o:title=""/>
              <o:lock v:ext="edit" grouping="f" rotation="f" text="f" aspectratio="f"/>
            </v:line>
            <v:line id="Line 616" o:spid="_x0000_s2548" o:spt="20" style="position:absolute;left:8450;top:858;height:330;width:1;" filled="f" coordsize="21600,21600">
              <v:path arrowok="t"/>
              <v:fill on="f" focussize="0,0"/>
              <v:stroke/>
              <v:imagedata o:title=""/>
              <o:lock v:ext="edit" grouping="f" rotation="f" text="f" aspectratio="f"/>
            </v:line>
            <v:group id="Group 617" o:spid="_x0000_s2549" o:spt="203" style="position:absolute;left:7972;top:1085;height:490;width:723;rotation:-5898240f;" coordsize="1093,560">
              <o:lock v:ext="edit" grouping="f" rotation="f" text="f" aspectratio="f"/>
              <v:shape id="AutoShape 618" o:spid="_x0000_s2550" o:spt="184" type="#_x0000_t184" style="position:absolute;left:0;top:0;height:560;width:720;" coordsize="21600,21600" adj="16500">
                <v:path/>
                <v:fill focussize="0,0"/>
                <v:stroke/>
                <v:imagedata o:title=""/>
                <o:lock v:ext="edit" grouping="f" rotation="f" text="f" aspectratio="f"/>
              </v:shape>
              <v:shape id="Arc 619" o:spid="_x0000_s2551" o:spt="19" type="#_x0000_t19" style="position:absolute;left:710;top:30;flip:x;height:497;width:383;" filled="f" coordsize="21600,35596" adj="-3557219,3717986,,17536">
                <v:path arrowok="t" o:connectlocs="12611,0;11849,35596;0,17536"/>
                <v:fill on="f" focussize="0,0"/>
                <v:stroke/>
                <v:imagedata o:title=""/>
                <o:lock v:ext="edit" grouping="f" rotation="f" text="f" aspectratio="f"/>
              </v:shape>
            </v:group>
            <v:shape id="AutoShape 620" o:spid="_x0000_s2552" o:spt="184" type="#_x0000_t184" style="position:absolute;left:7973;top:2065;height:490;width:506;rotation:17694720f;" coordsize="21600,21600" adj="16500">
              <v:path/>
              <v:fill focussize="0,0"/>
              <v:stroke/>
              <v:imagedata o:title=""/>
              <o:lock v:ext="edit" grouping="f" rotation="f" text="f" aspectratio="f"/>
            </v:shape>
            <v:line id="Line 621" o:spid="_x0000_s2553" o:spt="20" style="position:absolute;left:7744;top:858;height:1000;width:1;" filled="f" stroked="t" coordsize="21600,21600">
              <v:path arrowok="t"/>
              <v:fill on="f" focussize="0,0"/>
              <v:stroke/>
              <v:imagedata o:title=""/>
              <o:lock v:ext="edit" grouping="f" rotation="f" text="f" aspectratio="f"/>
            </v:line>
            <v:line id="Line 622" o:spid="_x0000_s2554" o:spt="20" style="position:absolute;left:8344;top:1708;height:460;width:1;" filled="f" coordsize="21600,21600">
              <v:path arrowok="t"/>
              <v:fill on="f" focussize="0,0"/>
              <v:stroke/>
              <v:imagedata o:title=""/>
              <o:lock v:ext="edit" grouping="f" rotation="f" text="f" aspectratio="f"/>
            </v:line>
            <v:line id="Line 623" o:spid="_x0000_s2555" o:spt="20" style="position:absolute;left:8124;top:1868;height:300;width:1;" filled="f" coordsize="21600,21600">
              <v:path arrowok="t"/>
              <v:fill on="f" focussize="0,0"/>
              <v:stroke/>
              <v:imagedata o:title=""/>
              <o:lock v:ext="edit" grouping="f" rotation="f" text="f" aspectratio="f"/>
            </v:line>
            <v:shape id="AutoShape 624" o:spid="_x0000_s2556" o:spt="135" type="#_x0000_t135" style="position:absolute;left:7384;top:3328;flip:x;height:380;width:490;" coordsize="21600,21600">
              <v:path/>
              <v:fill focussize="0,0"/>
              <v:stroke/>
              <v:imagedata o:title=""/>
              <o:lock v:ext="edit" grouping="f" rotation="f" text="f" aspectratio="f"/>
            </v:shape>
            <v:line id="Line 625" o:spid="_x0000_s2557" o:spt="20" style="position:absolute;left:7744;top:1858;height:0;width:360;" filled="f" coordsize="21600,21600">
              <v:path arrowok="t"/>
              <v:fill on="f" focussize="0,0"/>
              <v:stroke/>
              <v:imagedata o:title=""/>
              <o:lock v:ext="edit" grouping="f" rotation="f" text="f" aspectratio="f"/>
            </v:line>
            <v:line id="Line 626" o:spid="_x0000_s2558" o:spt="20" style="position:absolute;left:6774;top:3508;flip:x;height:1;width:590;" filled="f" coordsize="21600,21600">
              <v:path arrowok="t"/>
              <v:fill on="f" focussize="0,0"/>
              <v:stroke endarrow="block"/>
              <v:imagedata o:title=""/>
              <o:lock v:ext="edit" grouping="f" rotation="f" text="f" aspectratio="f"/>
            </v:line>
            <v:line id="Line 627" o:spid="_x0000_s2559" o:spt="20" style="position:absolute;left:8234;top:2628;height:790;width:1;" filled="f" coordsize="21600,21600">
              <v:path arrowok="t"/>
              <v:fill on="f" focussize="0,0"/>
              <v:stroke/>
              <v:imagedata o:title=""/>
              <o:lock v:ext="edit" grouping="f" rotation="f" text="f" aspectratio="f"/>
            </v:line>
            <v:line id="Line 628" o:spid="_x0000_s2560" o:spt="20" style="position:absolute;left:7864;top:3418;height:0;width:370;" filled="f" coordsize="21600,21600">
              <v:path arrowok="t"/>
              <v:fill on="f" focussize="0,0"/>
              <v:stroke/>
              <v:imagedata o:title=""/>
              <o:lock v:ext="edit" grouping="f" rotation="f" text="f" aspectratio="f"/>
            </v:line>
            <v:line id="Line 629" o:spid="_x0000_s2561" o:spt="20" style="position:absolute;left:7864;top:3588;height:0;width:540;" filled="f" coordsize="21600,21600">
              <v:path arrowok="t"/>
              <v:fill on="f" focussize="0,0"/>
              <v:stroke/>
              <v:imagedata o:title=""/>
              <o:lock v:ext="edit" grouping="f" rotation="f" text="f" aspectratio="f"/>
            </v:line>
            <v:shape id="Text Box 630" o:spid="_x0000_s2562" o:spt="202" type="#_x0000_t202" style="position:absolute;left:8435;top:3367;height:310;width:45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Bgt</w:t>
                    </w:r>
                  </w:p>
                </w:txbxContent>
              </v:textbox>
            </v:shape>
            <v:shape id="AutoShape 631" o:spid="_x0000_s2563" o:spt="120" type="#_x0000_t120" style="position:absolute;left:8194;top:2558;height:83;width:93;" coordsize="21600,21600">
              <v:path/>
              <v:fill focussize="0,0"/>
              <v:stroke/>
              <v:imagedata o:title=""/>
              <o:lock v:ext="edit" grouping="f" rotation="f" text="f" aspectratio="f"/>
            </v:shape>
            <v:shape id="Text Box 632" o:spid="_x0000_s2564" o:spt="202" type="#_x0000_t202" style="position:absolute;left:6055;top:3277;height:310;width:800;" filled="f" stroked="f" coordsize="21600,21600">
              <v:path/>
              <v:fill on="f" focussize="0,0"/>
              <v:stroke on="f"/>
              <v:imagedata o:title=""/>
              <o:lock v:ext="edit" grouping="f" rotation="f" text="f" aspectratio="f"/>
              <v:textbox inset="0mm,0mm,0mm,0mm">
                <w:txbxContent>
                  <w:p>
                    <w:pPr>
                      <w:rPr>
                        <w:rFonts w:hint="eastAsia"/>
                        <w:sz w:val="18"/>
                        <w:szCs w:val="18"/>
                      </w:rPr>
                    </w:pPr>
                    <w:r>
                      <w:rPr>
                        <w:rFonts w:hint="eastAsia"/>
                        <w:sz w:val="18"/>
                        <w:szCs w:val="18"/>
                      </w:rPr>
                      <w:t>1    0</w:t>
                    </w:r>
                  </w:p>
                </w:txbxContent>
              </v:textbox>
            </v:shape>
            <w10:wrap type="none"/>
            <w10:anchorlock/>
          </v:group>
        </w:pict>
      </w:r>
    </w:p>
    <w:p>
      <w:pPr>
        <w:autoSpaceDE w:val="0"/>
        <w:autoSpaceDN w:val="0"/>
        <w:adjustRightInd w:val="0"/>
        <w:ind w:left="412" w:hanging="411" w:hangingChars="196"/>
        <w:jc w:val="left"/>
        <w:rPr>
          <w:rFonts w:hint="eastAsia"/>
          <w:color w:val="0000FF"/>
          <w:kern w:val="0"/>
          <w:szCs w:val="21"/>
        </w:rPr>
      </w:pPr>
      <w:r>
        <w:rPr>
          <w:color w:val="000000"/>
          <w:kern w:val="0"/>
          <w:szCs w:val="21"/>
        </w:rPr>
        <w:br w:type="page"/>
      </w:r>
      <w:r>
        <w:rPr>
          <w:color w:val="FF0000"/>
          <w:kern w:val="0"/>
          <w:szCs w:val="21"/>
        </w:rPr>
        <mc:AlternateContent>
          <mc:Choice Requires="wps">
            <w:drawing>
              <wp:anchor distT="0" distB="0" distL="114300" distR="114300" simplePos="0" relativeHeight="251803648" behindDoc="0" locked="0" layoutInCell="1" allowOverlap="1">
                <wp:simplePos x="0" y="0"/>
                <wp:positionH relativeFrom="column">
                  <wp:posOffset>9754870</wp:posOffset>
                </wp:positionH>
                <wp:positionV relativeFrom="paragraph">
                  <wp:posOffset>178435</wp:posOffset>
                </wp:positionV>
                <wp:extent cx="635" cy="203200"/>
                <wp:effectExtent l="4445" t="0" r="13970" b="6350"/>
                <wp:wrapNone/>
                <wp:docPr id="448" name="直接连接符 448"/>
                <wp:cNvGraphicFramePr/>
                <a:graphic xmlns:a="http://schemas.openxmlformats.org/drawingml/2006/main">
                  <a:graphicData uri="http://schemas.microsoft.com/office/word/2010/wordprocessingShape">
                    <wps:wsp>
                      <wps:cNvSpPr/>
                      <wps:spPr>
                        <a:xfrm>
                          <a:off x="0" y="0"/>
                          <a:ext cx="635" cy="2032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68.1pt;margin-top:14.05pt;height:16pt;width:0.05pt;z-index:251803648;mso-width-relative:page;mso-height-relative:page;" filled="f" coordsize="21600,21600" o:gfxdata="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RcNcZ1wAAAAsBAAAPAAAAAAAAAAEAIAAAACIAAABkcnMvZG93bnJldi54bWxQSwEC&#10;FAAUAAAACACHTuJA/YnLO/UBAADpAwAADgAAAAAAAAABACAAAAAmAQAAZHJzL2Uyb0RvYy54bWxQ&#10;SwUGAAAAAAYABgBZAQAAjQUAAAAA&#10;">
                <v:path arrowok="t"/>
                <v:fill on="f" focussize="0,0"/>
                <v:stroke/>
                <v:imagedata o:title=""/>
                <o:lock v:ext="edit" grouping="f" rotation="f" text="f" aspectratio="f"/>
              </v:line>
            </w:pict>
          </mc:Fallback>
        </mc:AlternateContent>
      </w:r>
      <w:r>
        <w:rPr>
          <w:color w:val="FF0000"/>
          <w:kern w:val="0"/>
          <w:szCs w:val="21"/>
        </w:rPr>
        <mc:AlternateContent>
          <mc:Choice Requires="wps">
            <w:drawing>
              <wp:anchor distT="0" distB="0" distL="114300" distR="114300" simplePos="0" relativeHeight="251802624" behindDoc="0" locked="0" layoutInCell="1" allowOverlap="1">
                <wp:simplePos x="0" y="0"/>
                <wp:positionH relativeFrom="column">
                  <wp:posOffset>9754870</wp:posOffset>
                </wp:positionH>
                <wp:positionV relativeFrom="paragraph">
                  <wp:posOffset>178435</wp:posOffset>
                </wp:positionV>
                <wp:extent cx="635" cy="203200"/>
                <wp:effectExtent l="4445" t="0" r="13970" b="6350"/>
                <wp:wrapNone/>
                <wp:docPr id="456" name="直接连接符 456"/>
                <wp:cNvGraphicFramePr/>
                <a:graphic xmlns:a="http://schemas.openxmlformats.org/drawingml/2006/main">
                  <a:graphicData uri="http://schemas.microsoft.com/office/word/2010/wordprocessingShape">
                    <wps:wsp>
                      <wps:cNvSpPr/>
                      <wps:spPr>
                        <a:xfrm>
                          <a:off x="0" y="0"/>
                          <a:ext cx="635" cy="2032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68.1pt;margin-top:14.05pt;height:16pt;width:0.05pt;z-index:251802624;mso-width-relative:page;mso-height-relative:page;" filled="f" coordsize="21600,21600" o:gfxdata="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RcNcZ1wAAAAsBAAAPAAAAAAAAAAEAIAAAACIAAABkcnMvZG93bnJldi54bWxQSwEC&#10;FAAUAAAACACHTuJAfKxrvPUBAADpAwAADgAAAAAAAAABACAAAAAmAQAAZHJzL2Uyb0RvYy54bWxQ&#10;SwUGAAAAAAYABgBZAQAAjQUAAAAA&#10;">
                <v:path arrowok="t"/>
                <v:fill on="f" focussize="0,0"/>
                <v:stroke/>
                <v:imagedata o:title=""/>
                <o:lock v:ext="edit" grouping="f" rotation="f" text="f" aspectratio="f"/>
              </v:line>
            </w:pict>
          </mc:Fallback>
        </mc:AlternateContent>
      </w:r>
      <w:r>
        <w:rPr>
          <w:color w:val="FF0000"/>
          <w:kern w:val="0"/>
          <w:szCs w:val="21"/>
        </w:rPr>
        <mc:AlternateContent>
          <mc:Choice Requires="wps">
            <w:drawing>
              <wp:anchor distT="0" distB="0" distL="114300" distR="114300" simplePos="0" relativeHeight="251801600" behindDoc="0" locked="0" layoutInCell="1" allowOverlap="1">
                <wp:simplePos x="0" y="0"/>
                <wp:positionH relativeFrom="column">
                  <wp:posOffset>9754870</wp:posOffset>
                </wp:positionH>
                <wp:positionV relativeFrom="paragraph">
                  <wp:posOffset>178435</wp:posOffset>
                </wp:positionV>
                <wp:extent cx="635" cy="203200"/>
                <wp:effectExtent l="4445" t="0" r="13970" b="6350"/>
                <wp:wrapNone/>
                <wp:docPr id="449" name="直接连接符 449"/>
                <wp:cNvGraphicFramePr/>
                <a:graphic xmlns:a="http://schemas.openxmlformats.org/drawingml/2006/main">
                  <a:graphicData uri="http://schemas.microsoft.com/office/word/2010/wordprocessingShape">
                    <wps:wsp>
                      <wps:cNvSpPr/>
                      <wps:spPr>
                        <a:xfrm>
                          <a:off x="0" y="0"/>
                          <a:ext cx="635" cy="2032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68.1pt;margin-top:14.05pt;height:16pt;width:0.05pt;z-index:251801600;mso-width-relative:page;mso-height-relative:page;" filled="f" coordsize="21600,21600" o:gfxdata="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RcNcZ1wAAAAsBAAAPAAAAAAAAAAEAIAAAACIAAABkcnMvZG93bnJldi54bWxQSwEC&#10;FAAUAAAACACHTuJAi4FRtfUBAADpAwAADgAAAAAAAAABACAAAAAmAQAAZHJzL2Uyb0RvYy54bWxQ&#10;SwUGAAAAAAYABgBZAQAAjQUAAAAA&#10;">
                <v:path arrowok="t"/>
                <v:fill on="f" focussize="0,0"/>
                <v:stroke/>
                <v:imagedata o:title=""/>
                <o:lock v:ext="edit" grouping="f" rotation="f" text="f" aspectratio="f"/>
              </v:line>
            </w:pict>
          </mc:Fallback>
        </mc:AlternateContent>
      </w:r>
      <w:r>
        <w:rPr>
          <w:color w:val="FF0000"/>
          <w:kern w:val="0"/>
          <w:szCs w:val="21"/>
        </w:rPr>
        <mc:AlternateContent>
          <mc:Choice Requires="wps">
            <w:drawing>
              <wp:anchor distT="0" distB="0" distL="114300" distR="114300" simplePos="0" relativeHeight="251800576" behindDoc="0" locked="0" layoutInCell="1" allowOverlap="1">
                <wp:simplePos x="0" y="0"/>
                <wp:positionH relativeFrom="column">
                  <wp:posOffset>9754870</wp:posOffset>
                </wp:positionH>
                <wp:positionV relativeFrom="paragraph">
                  <wp:posOffset>178435</wp:posOffset>
                </wp:positionV>
                <wp:extent cx="635" cy="203200"/>
                <wp:effectExtent l="4445" t="0" r="13970" b="6350"/>
                <wp:wrapNone/>
                <wp:docPr id="446" name="直接连接符 446"/>
                <wp:cNvGraphicFramePr/>
                <a:graphic xmlns:a="http://schemas.openxmlformats.org/drawingml/2006/main">
                  <a:graphicData uri="http://schemas.microsoft.com/office/word/2010/wordprocessingShape">
                    <wps:wsp>
                      <wps:cNvSpPr/>
                      <wps:spPr>
                        <a:xfrm>
                          <a:off x="0" y="0"/>
                          <a:ext cx="635" cy="2032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68.1pt;margin-top:14.05pt;height:16pt;width:0.05pt;z-index:251800576;mso-width-relative:page;mso-height-relative:page;" filled="f" coordsize="21600,21600" o:gfxdata="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RcNcZ1wAAAAsBAAAPAAAAAAAAAAEAIAAAACIAAABkcnMvZG93bnJldi54bWxQSwEC&#10;FAAUAAAACACHTuJAfeKDBfUBAADpAwAADgAAAAAAAAABACAAAAAmAQAAZHJzL2Uyb0RvYy54bWxQ&#10;SwUGAAAAAAYABgBZAQAAjQUAAAAA&#10;">
                <v:path arrowok="t"/>
                <v:fill on="f" focussize="0,0"/>
                <v:stroke/>
                <v:imagedata o:title=""/>
                <o:lock v:ext="edit" grouping="f" rotation="f" text="f" aspectratio="f"/>
              </v:line>
            </w:pict>
          </mc:Fallback>
        </mc:AlternateContent>
      </w:r>
      <w:r>
        <w:rPr>
          <w:color w:val="FF0000"/>
          <w:kern w:val="0"/>
          <w:szCs w:val="21"/>
        </w:rPr>
        <mc:AlternateContent>
          <mc:Choice Requires="wps">
            <w:drawing>
              <wp:anchor distT="0" distB="0" distL="114300" distR="114300" simplePos="0" relativeHeight="251799552" behindDoc="0" locked="0" layoutInCell="1" allowOverlap="1">
                <wp:simplePos x="0" y="0"/>
                <wp:positionH relativeFrom="column">
                  <wp:posOffset>9754870</wp:posOffset>
                </wp:positionH>
                <wp:positionV relativeFrom="paragraph">
                  <wp:posOffset>178435</wp:posOffset>
                </wp:positionV>
                <wp:extent cx="635" cy="203200"/>
                <wp:effectExtent l="4445" t="0" r="13970" b="6350"/>
                <wp:wrapNone/>
                <wp:docPr id="447" name="直接连接符 447"/>
                <wp:cNvGraphicFramePr/>
                <a:graphic xmlns:a="http://schemas.openxmlformats.org/drawingml/2006/main">
                  <a:graphicData uri="http://schemas.microsoft.com/office/word/2010/wordprocessingShape">
                    <wps:wsp>
                      <wps:cNvSpPr/>
                      <wps:spPr>
                        <a:xfrm>
                          <a:off x="0" y="0"/>
                          <a:ext cx="635" cy="2032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768.1pt;margin-top:14.05pt;height:16pt;width:0.05pt;z-index:251799552;mso-width-relative:page;mso-height-relative:page;" filled="f" coordsize="21600,21600" o:gfxdata="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RcNcZ1wAAAAsBAAAPAAAAAAAAAAEAIAAAACIAAABkcnMvZG93bnJldi54bWxQSwEC&#10;FAAUAAAACACHTuJAC+oZi/UBAADpAwAADgAAAAAAAAABACAAAAAmAQAAZHJzL2Uyb0RvYy54bWxQ&#10;SwUGAAAAAAYABgBZAQAAjQUAAAAA&#10;">
                <v:path arrowok="t"/>
                <v:fill on="f" focussize="0,0"/>
                <v:stroke/>
                <v:imagedata o:title=""/>
                <o:lock v:ext="edit" grouping="f" rotation="f" text="f" aspectratio="f"/>
              </v:line>
            </w:pict>
          </mc:Fallback>
        </mc:AlternateContent>
      </w:r>
      <w:r>
        <w:rPr>
          <w:rFonts w:hint="eastAsia"/>
          <w:color w:val="000000"/>
          <w:kern w:val="0"/>
          <w:szCs w:val="21"/>
        </w:rPr>
        <w:t xml:space="preserve">13. </w:t>
      </w:r>
      <w:r>
        <w:rPr>
          <w:rFonts w:hint="eastAsia"/>
          <w:color w:val="0000FF"/>
          <w:kern w:val="0"/>
          <w:szCs w:val="21"/>
        </w:rPr>
        <w:t>对于多周期MIPS处理器，假定将访问数据的过程分成两个时钟周期可使时钟频率从4.8GHz提高到5.6GHz，但会使得lw和sw指令增加时钟周期数。已知基准程序CPUint 2000中各类指令的频率为：</w:t>
      </w:r>
      <w:r>
        <w:rPr>
          <w:color w:val="0000FF"/>
          <w:kern w:val="0"/>
          <w:szCs w:val="21"/>
        </w:rPr>
        <w:t>Load: 25%</w:t>
      </w:r>
      <w:r>
        <w:rPr>
          <w:rFonts w:hint="eastAsia"/>
          <w:color w:val="0000FF"/>
          <w:kern w:val="0"/>
          <w:szCs w:val="21"/>
        </w:rPr>
        <w:t>，</w:t>
      </w:r>
      <w:r>
        <w:rPr>
          <w:color w:val="0000FF"/>
          <w:kern w:val="0"/>
          <w:szCs w:val="21"/>
        </w:rPr>
        <w:t>Store:</w:t>
      </w:r>
      <w:r>
        <w:rPr>
          <w:rFonts w:hint="eastAsia"/>
          <w:color w:val="0000FF"/>
          <w:kern w:val="0"/>
          <w:szCs w:val="21"/>
        </w:rPr>
        <w:t xml:space="preserve"> </w:t>
      </w:r>
      <w:r>
        <w:rPr>
          <w:color w:val="0000FF"/>
          <w:kern w:val="0"/>
          <w:szCs w:val="21"/>
        </w:rPr>
        <w:t>10%</w:t>
      </w:r>
      <w:r>
        <w:rPr>
          <w:rFonts w:hint="eastAsia"/>
          <w:color w:val="0000FF"/>
          <w:kern w:val="0"/>
          <w:szCs w:val="21"/>
        </w:rPr>
        <w:t>，</w:t>
      </w:r>
      <w:r>
        <w:rPr>
          <w:color w:val="0000FF"/>
          <w:kern w:val="0"/>
          <w:szCs w:val="21"/>
        </w:rPr>
        <w:t>Bran</w:t>
      </w:r>
      <w:r>
        <w:rPr>
          <w:rFonts w:hint="eastAsia"/>
          <w:color w:val="0000FF"/>
          <w:kern w:val="0"/>
          <w:szCs w:val="21"/>
        </w:rPr>
        <w:t>ch</w:t>
      </w:r>
      <w:r>
        <w:rPr>
          <w:color w:val="0000FF"/>
          <w:kern w:val="0"/>
          <w:szCs w:val="21"/>
        </w:rPr>
        <w:t>: 11%</w:t>
      </w:r>
      <w:r>
        <w:rPr>
          <w:rFonts w:hint="eastAsia"/>
          <w:color w:val="0000FF"/>
          <w:kern w:val="0"/>
          <w:szCs w:val="21"/>
        </w:rPr>
        <w:t>，</w:t>
      </w:r>
      <w:r>
        <w:rPr>
          <w:color w:val="0000FF"/>
          <w:kern w:val="0"/>
          <w:szCs w:val="21"/>
        </w:rPr>
        <w:t>Jump:</w:t>
      </w:r>
      <w:r>
        <w:rPr>
          <w:rFonts w:hint="eastAsia"/>
          <w:color w:val="0000FF"/>
          <w:kern w:val="0"/>
          <w:szCs w:val="21"/>
        </w:rPr>
        <w:t xml:space="preserve"> </w:t>
      </w:r>
      <w:r>
        <w:rPr>
          <w:color w:val="0000FF"/>
          <w:kern w:val="0"/>
          <w:szCs w:val="21"/>
        </w:rPr>
        <w:t>2%</w:t>
      </w:r>
      <w:r>
        <w:rPr>
          <w:rFonts w:hint="eastAsia"/>
          <w:color w:val="0000FF"/>
          <w:kern w:val="0"/>
          <w:szCs w:val="21"/>
        </w:rPr>
        <w:t>，</w:t>
      </w:r>
      <w:r>
        <w:rPr>
          <w:color w:val="0000FF"/>
          <w:kern w:val="0"/>
          <w:szCs w:val="21"/>
        </w:rPr>
        <w:t>ALU: 52%</w:t>
      </w:r>
      <w:r>
        <w:rPr>
          <w:rFonts w:hint="eastAsia"/>
          <w:color w:val="0000FF"/>
          <w:kern w:val="0"/>
          <w:szCs w:val="21"/>
        </w:rPr>
        <w:t>。以基准程序CPUint 2000为标准计算时钟频率提高后处理器的性能提高了多少？若将取指令过程再分成两个时钟周期，则可进一步使时钟频率提高到6.4GHz，此时，时钟频率的提高是否也能带来处理器性能的提高？为什么？</w:t>
      </w:r>
    </w:p>
    <w:p>
      <w:pPr>
        <w:autoSpaceDE w:val="0"/>
        <w:autoSpaceDN w:val="0"/>
        <w:adjustRightInd w:val="0"/>
        <w:ind w:left="412" w:leftChars="196"/>
        <w:jc w:val="left"/>
        <w:rPr>
          <w:rFonts w:hint="eastAsia"/>
          <w:color w:val="FF0000"/>
          <w:kern w:val="0"/>
          <w:szCs w:val="21"/>
        </w:rPr>
      </w:pPr>
      <w:r>
        <w:rPr>
          <w:rFonts w:hint="eastAsia"/>
          <w:color w:val="FF0000"/>
          <w:kern w:val="0"/>
          <w:szCs w:val="21"/>
        </w:rPr>
        <w:t>参考答案：</w:t>
      </w:r>
    </w:p>
    <w:p>
      <w:pPr>
        <w:autoSpaceDE w:val="0"/>
        <w:autoSpaceDN w:val="0"/>
        <w:adjustRightInd w:val="0"/>
        <w:ind w:left="409" w:leftChars="195" w:firstLine="81" w:firstLineChars="39"/>
        <w:jc w:val="left"/>
        <w:rPr>
          <w:rFonts w:hint="eastAsia"/>
          <w:color w:val="FF0000"/>
          <w:kern w:val="0"/>
          <w:szCs w:val="21"/>
        </w:rPr>
      </w:pPr>
      <w:r>
        <w:rPr>
          <w:rFonts w:hint="eastAsia"/>
          <w:color w:val="FF0000"/>
          <w:kern w:val="0"/>
          <w:szCs w:val="21"/>
        </w:rPr>
        <w:t xml:space="preserve">  三种频率的机器上，各类指令的百分比和 CPI</w:t>
      </w:r>
    </w:p>
    <w:p>
      <w:pPr>
        <w:autoSpaceDE w:val="0"/>
        <w:autoSpaceDN w:val="0"/>
        <w:adjustRightInd w:val="0"/>
        <w:ind w:left="409" w:leftChars="195" w:firstLine="81" w:firstLineChars="39"/>
        <w:jc w:val="left"/>
        <w:rPr>
          <w:rFonts w:hint="eastAsia"/>
          <w:color w:val="FF0000"/>
          <w:kern w:val="0"/>
          <w:szCs w:val="21"/>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3"/>
        <w:gridCol w:w="1653"/>
        <w:gridCol w:w="1659"/>
        <w:gridCol w:w="1704"/>
        <w:gridCol w:w="1658"/>
        <w:gridCol w:w="1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noWrap w:val="0"/>
            <w:vAlign w:val="top"/>
          </w:tcPr>
          <w:p>
            <w:pPr>
              <w:autoSpaceDE w:val="0"/>
              <w:autoSpaceDN w:val="0"/>
              <w:adjustRightInd w:val="0"/>
              <w:jc w:val="left"/>
              <w:rPr>
                <w:color w:val="FF0000"/>
                <w:kern w:val="0"/>
                <w:szCs w:val="21"/>
              </w:rPr>
            </w:pPr>
          </w:p>
        </w:tc>
        <w:tc>
          <w:tcPr>
            <w:tcW w:w="1653" w:type="dxa"/>
            <w:noWrap w:val="0"/>
            <w:vAlign w:val="top"/>
          </w:tcPr>
          <w:p>
            <w:pPr>
              <w:autoSpaceDE w:val="0"/>
              <w:autoSpaceDN w:val="0"/>
              <w:adjustRightInd w:val="0"/>
              <w:jc w:val="left"/>
              <w:rPr>
                <w:rFonts w:hint="eastAsia"/>
                <w:color w:val="FF0000"/>
                <w:kern w:val="0"/>
                <w:szCs w:val="21"/>
              </w:rPr>
            </w:pPr>
            <w:r>
              <w:rPr>
                <w:color w:val="FF0000"/>
                <w:kern w:val="0"/>
                <w:szCs w:val="21"/>
              </w:rPr>
              <w:t>Load</w:t>
            </w:r>
          </w:p>
        </w:tc>
        <w:tc>
          <w:tcPr>
            <w:tcW w:w="1659" w:type="dxa"/>
            <w:noWrap w:val="0"/>
            <w:vAlign w:val="top"/>
          </w:tcPr>
          <w:p>
            <w:pPr>
              <w:autoSpaceDE w:val="0"/>
              <w:autoSpaceDN w:val="0"/>
              <w:adjustRightInd w:val="0"/>
              <w:jc w:val="left"/>
              <w:rPr>
                <w:rFonts w:hint="eastAsia"/>
                <w:color w:val="FF0000"/>
                <w:kern w:val="0"/>
                <w:szCs w:val="21"/>
              </w:rPr>
            </w:pPr>
            <w:r>
              <w:rPr>
                <w:color w:val="FF0000"/>
                <w:kern w:val="0"/>
                <w:szCs w:val="21"/>
              </w:rPr>
              <w:t>Store</w:t>
            </w:r>
          </w:p>
        </w:tc>
        <w:tc>
          <w:tcPr>
            <w:tcW w:w="1704" w:type="dxa"/>
            <w:noWrap w:val="0"/>
            <w:vAlign w:val="top"/>
          </w:tcPr>
          <w:p>
            <w:pPr>
              <w:autoSpaceDE w:val="0"/>
              <w:autoSpaceDN w:val="0"/>
              <w:adjustRightInd w:val="0"/>
              <w:jc w:val="left"/>
              <w:rPr>
                <w:rFonts w:hint="eastAsia"/>
                <w:color w:val="FF0000"/>
                <w:kern w:val="0"/>
                <w:szCs w:val="21"/>
              </w:rPr>
            </w:pPr>
            <w:r>
              <w:rPr>
                <w:color w:val="FF0000"/>
                <w:kern w:val="0"/>
                <w:szCs w:val="21"/>
              </w:rPr>
              <w:t>Bran</w:t>
            </w:r>
            <w:r>
              <w:rPr>
                <w:rFonts w:hint="eastAsia"/>
                <w:color w:val="FF0000"/>
                <w:kern w:val="0"/>
                <w:szCs w:val="21"/>
              </w:rPr>
              <w:t>ch</w:t>
            </w:r>
          </w:p>
        </w:tc>
        <w:tc>
          <w:tcPr>
            <w:tcW w:w="1658" w:type="dxa"/>
            <w:noWrap w:val="0"/>
            <w:vAlign w:val="top"/>
          </w:tcPr>
          <w:p>
            <w:pPr>
              <w:autoSpaceDE w:val="0"/>
              <w:autoSpaceDN w:val="0"/>
              <w:adjustRightInd w:val="0"/>
              <w:jc w:val="left"/>
              <w:rPr>
                <w:rFonts w:hint="eastAsia"/>
                <w:color w:val="FF0000"/>
                <w:kern w:val="0"/>
                <w:szCs w:val="21"/>
              </w:rPr>
            </w:pPr>
            <w:r>
              <w:rPr>
                <w:color w:val="FF0000"/>
                <w:kern w:val="0"/>
                <w:szCs w:val="21"/>
              </w:rPr>
              <w:t>Jump</w:t>
            </w:r>
          </w:p>
        </w:tc>
        <w:tc>
          <w:tcPr>
            <w:tcW w:w="1648" w:type="dxa"/>
            <w:noWrap w:val="0"/>
            <w:vAlign w:val="top"/>
          </w:tcPr>
          <w:p>
            <w:pPr>
              <w:autoSpaceDE w:val="0"/>
              <w:autoSpaceDN w:val="0"/>
              <w:adjustRightInd w:val="0"/>
              <w:jc w:val="left"/>
              <w:rPr>
                <w:rFonts w:hint="eastAsia"/>
                <w:color w:val="FF0000"/>
                <w:kern w:val="0"/>
                <w:szCs w:val="21"/>
              </w:rPr>
            </w:pPr>
            <w:r>
              <w:rPr>
                <w:color w:val="FF0000"/>
                <w:kern w:val="0"/>
                <w:szCs w:val="21"/>
              </w:rPr>
              <w:t>ALU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noWrap w:val="0"/>
            <w:vAlign w:val="top"/>
          </w:tcPr>
          <w:p>
            <w:pPr>
              <w:autoSpaceDE w:val="0"/>
              <w:autoSpaceDN w:val="0"/>
              <w:adjustRightInd w:val="0"/>
              <w:jc w:val="left"/>
              <w:rPr>
                <w:color w:val="FF0000"/>
                <w:kern w:val="0"/>
                <w:szCs w:val="21"/>
              </w:rPr>
            </w:pPr>
          </w:p>
        </w:tc>
        <w:tc>
          <w:tcPr>
            <w:tcW w:w="1653" w:type="dxa"/>
            <w:noWrap w:val="0"/>
            <w:vAlign w:val="top"/>
          </w:tcPr>
          <w:p>
            <w:pPr>
              <w:autoSpaceDE w:val="0"/>
              <w:autoSpaceDN w:val="0"/>
              <w:adjustRightInd w:val="0"/>
              <w:jc w:val="left"/>
              <w:rPr>
                <w:rFonts w:hint="eastAsia"/>
                <w:color w:val="FF0000"/>
                <w:kern w:val="0"/>
                <w:szCs w:val="21"/>
              </w:rPr>
            </w:pPr>
            <w:r>
              <w:rPr>
                <w:color w:val="FF0000"/>
                <w:kern w:val="0"/>
                <w:szCs w:val="21"/>
              </w:rPr>
              <w:t>25%</w:t>
            </w:r>
          </w:p>
        </w:tc>
        <w:tc>
          <w:tcPr>
            <w:tcW w:w="1659" w:type="dxa"/>
            <w:noWrap w:val="0"/>
            <w:vAlign w:val="top"/>
          </w:tcPr>
          <w:p>
            <w:pPr>
              <w:autoSpaceDE w:val="0"/>
              <w:autoSpaceDN w:val="0"/>
              <w:adjustRightInd w:val="0"/>
              <w:jc w:val="left"/>
              <w:rPr>
                <w:rFonts w:hint="eastAsia"/>
                <w:color w:val="FF0000"/>
                <w:kern w:val="0"/>
                <w:szCs w:val="21"/>
              </w:rPr>
            </w:pPr>
            <w:r>
              <w:rPr>
                <w:color w:val="FF0000"/>
                <w:kern w:val="0"/>
                <w:szCs w:val="21"/>
              </w:rPr>
              <w:t>10%</w:t>
            </w:r>
          </w:p>
        </w:tc>
        <w:tc>
          <w:tcPr>
            <w:tcW w:w="1704" w:type="dxa"/>
            <w:noWrap w:val="0"/>
            <w:vAlign w:val="top"/>
          </w:tcPr>
          <w:p>
            <w:pPr>
              <w:autoSpaceDE w:val="0"/>
              <w:autoSpaceDN w:val="0"/>
              <w:adjustRightInd w:val="0"/>
              <w:jc w:val="left"/>
              <w:rPr>
                <w:rFonts w:hint="eastAsia"/>
                <w:color w:val="FF0000"/>
                <w:kern w:val="0"/>
                <w:szCs w:val="21"/>
              </w:rPr>
            </w:pPr>
            <w:r>
              <w:rPr>
                <w:color w:val="FF0000"/>
                <w:kern w:val="0"/>
                <w:szCs w:val="21"/>
              </w:rPr>
              <w:t>11%</w:t>
            </w:r>
          </w:p>
        </w:tc>
        <w:tc>
          <w:tcPr>
            <w:tcW w:w="1658" w:type="dxa"/>
            <w:noWrap w:val="0"/>
            <w:vAlign w:val="top"/>
          </w:tcPr>
          <w:p>
            <w:pPr>
              <w:autoSpaceDE w:val="0"/>
              <w:autoSpaceDN w:val="0"/>
              <w:adjustRightInd w:val="0"/>
              <w:jc w:val="left"/>
              <w:rPr>
                <w:rFonts w:hint="eastAsia"/>
                <w:color w:val="FF0000"/>
                <w:kern w:val="0"/>
                <w:szCs w:val="21"/>
              </w:rPr>
            </w:pPr>
            <w:r>
              <w:rPr>
                <w:color w:val="FF0000"/>
                <w:kern w:val="0"/>
                <w:szCs w:val="21"/>
              </w:rPr>
              <w:t>2%</w:t>
            </w:r>
          </w:p>
        </w:tc>
        <w:tc>
          <w:tcPr>
            <w:tcW w:w="1648" w:type="dxa"/>
            <w:noWrap w:val="0"/>
            <w:vAlign w:val="top"/>
          </w:tcPr>
          <w:p>
            <w:pPr>
              <w:autoSpaceDE w:val="0"/>
              <w:autoSpaceDN w:val="0"/>
              <w:adjustRightInd w:val="0"/>
              <w:jc w:val="left"/>
              <w:rPr>
                <w:rFonts w:hint="eastAsia"/>
                <w:color w:val="FF0000"/>
                <w:kern w:val="0"/>
                <w:szCs w:val="21"/>
              </w:rPr>
            </w:pPr>
            <w:r>
              <w:rPr>
                <w:color w:val="FF0000"/>
                <w:kern w:val="0"/>
                <w:szCs w:val="21"/>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noWrap w:val="0"/>
            <w:vAlign w:val="top"/>
          </w:tcPr>
          <w:p>
            <w:pPr>
              <w:autoSpaceDE w:val="0"/>
              <w:autoSpaceDN w:val="0"/>
              <w:adjustRightInd w:val="0"/>
              <w:jc w:val="left"/>
              <w:rPr>
                <w:color w:val="FF0000"/>
                <w:kern w:val="0"/>
                <w:szCs w:val="21"/>
              </w:rPr>
            </w:pPr>
            <w:r>
              <w:rPr>
                <w:rFonts w:hint="eastAsia"/>
                <w:color w:val="FF0000"/>
                <w:kern w:val="0"/>
                <w:szCs w:val="21"/>
              </w:rPr>
              <w:t>M1 4.8GHz</w:t>
            </w:r>
          </w:p>
        </w:tc>
        <w:tc>
          <w:tcPr>
            <w:tcW w:w="165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5</w:t>
            </w:r>
          </w:p>
        </w:tc>
        <w:tc>
          <w:tcPr>
            <w:tcW w:w="1659"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4</w:t>
            </w:r>
          </w:p>
        </w:tc>
        <w:tc>
          <w:tcPr>
            <w:tcW w:w="1704"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3</w:t>
            </w:r>
          </w:p>
        </w:tc>
        <w:tc>
          <w:tcPr>
            <w:tcW w:w="1658"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3</w:t>
            </w:r>
          </w:p>
        </w:tc>
        <w:tc>
          <w:tcPr>
            <w:tcW w:w="1648"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M2 5.6GHz</w:t>
            </w:r>
          </w:p>
        </w:tc>
        <w:tc>
          <w:tcPr>
            <w:tcW w:w="165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6</w:t>
            </w:r>
          </w:p>
        </w:tc>
        <w:tc>
          <w:tcPr>
            <w:tcW w:w="1659"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5</w:t>
            </w:r>
          </w:p>
        </w:tc>
        <w:tc>
          <w:tcPr>
            <w:tcW w:w="1704"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3</w:t>
            </w:r>
          </w:p>
        </w:tc>
        <w:tc>
          <w:tcPr>
            <w:tcW w:w="1658"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3</w:t>
            </w:r>
          </w:p>
        </w:tc>
        <w:tc>
          <w:tcPr>
            <w:tcW w:w="1648"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M3 6.4GHz</w:t>
            </w:r>
          </w:p>
        </w:tc>
        <w:tc>
          <w:tcPr>
            <w:tcW w:w="1653"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7</w:t>
            </w:r>
          </w:p>
        </w:tc>
        <w:tc>
          <w:tcPr>
            <w:tcW w:w="1659"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6</w:t>
            </w:r>
          </w:p>
        </w:tc>
        <w:tc>
          <w:tcPr>
            <w:tcW w:w="1704"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4</w:t>
            </w:r>
          </w:p>
        </w:tc>
        <w:tc>
          <w:tcPr>
            <w:tcW w:w="1658"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4</w:t>
            </w:r>
          </w:p>
        </w:tc>
        <w:tc>
          <w:tcPr>
            <w:tcW w:w="1648" w:type="dxa"/>
            <w:noWrap w:val="0"/>
            <w:vAlign w:val="top"/>
          </w:tcPr>
          <w:p>
            <w:pPr>
              <w:autoSpaceDE w:val="0"/>
              <w:autoSpaceDN w:val="0"/>
              <w:adjustRightInd w:val="0"/>
              <w:jc w:val="left"/>
              <w:rPr>
                <w:rFonts w:hint="eastAsia"/>
                <w:color w:val="FF0000"/>
                <w:kern w:val="0"/>
                <w:szCs w:val="21"/>
              </w:rPr>
            </w:pPr>
            <w:r>
              <w:rPr>
                <w:rFonts w:hint="eastAsia"/>
                <w:color w:val="FF0000"/>
                <w:kern w:val="0"/>
                <w:szCs w:val="21"/>
              </w:rPr>
              <w:t>5</w:t>
            </w:r>
          </w:p>
        </w:tc>
      </w:tr>
    </w:tbl>
    <w:p>
      <w:pPr>
        <w:autoSpaceDE w:val="0"/>
        <w:autoSpaceDN w:val="0"/>
        <w:adjustRightInd w:val="0"/>
        <w:ind w:left="409" w:leftChars="195" w:firstLine="81" w:firstLineChars="39"/>
        <w:jc w:val="left"/>
        <w:rPr>
          <w:rFonts w:hint="eastAsia"/>
          <w:color w:val="FF0000"/>
          <w:kern w:val="0"/>
          <w:szCs w:val="21"/>
        </w:rPr>
      </w:pPr>
    </w:p>
    <w:p>
      <w:pPr>
        <w:autoSpaceDE w:val="0"/>
        <w:autoSpaceDN w:val="0"/>
        <w:adjustRightInd w:val="0"/>
        <w:ind w:left="409" w:leftChars="195" w:firstLine="81" w:firstLineChars="39"/>
        <w:jc w:val="left"/>
        <w:rPr>
          <w:rFonts w:hint="eastAsia"/>
          <w:color w:val="FF0000"/>
          <w:kern w:val="0"/>
          <w:szCs w:val="21"/>
        </w:rPr>
      </w:pPr>
      <w:r>
        <w:rPr>
          <w:rFonts w:hint="eastAsia"/>
          <w:color w:val="FF0000"/>
          <w:kern w:val="0"/>
          <w:szCs w:val="21"/>
        </w:rPr>
        <w:t>三种机器的平均CPI和MIPS</w:t>
      </w:r>
    </w:p>
    <w:p>
      <w:pPr>
        <w:autoSpaceDE w:val="0"/>
        <w:autoSpaceDN w:val="0"/>
        <w:adjustRightInd w:val="0"/>
        <w:ind w:left="720" w:leftChars="343"/>
        <w:jc w:val="left"/>
        <w:rPr>
          <w:rFonts w:hint="eastAsia"/>
          <w:color w:val="FF0000"/>
          <w:kern w:val="0"/>
          <w:szCs w:val="21"/>
          <w:lang w:val="pt-BR"/>
        </w:rPr>
      </w:pPr>
      <w:r>
        <w:rPr>
          <w:rFonts w:hint="eastAsia"/>
          <w:color w:val="FF0000"/>
          <w:kern w:val="0"/>
          <w:szCs w:val="21"/>
          <w:lang w:val="pt-BR"/>
        </w:rPr>
        <w:t>CPIofM1=25%x5+10%x4+11%x3+2%x3+52%x4=4.12</w:t>
      </w:r>
      <w:r>
        <w:rPr>
          <w:color w:val="FF0000"/>
          <w:kern w:val="0"/>
          <w:szCs w:val="21"/>
          <w:lang w:val="pt-BR"/>
        </w:rPr>
        <w:t xml:space="preserve"> CPI</w:t>
      </w:r>
      <w:r>
        <w:rPr>
          <w:rFonts w:hint="eastAsia"/>
          <w:color w:val="FF0000"/>
          <w:kern w:val="0"/>
          <w:szCs w:val="21"/>
          <w:lang w:val="pt-BR"/>
        </w:rPr>
        <w:t>of</w:t>
      </w:r>
      <w:r>
        <w:rPr>
          <w:color w:val="FF0000"/>
          <w:kern w:val="0"/>
          <w:szCs w:val="21"/>
          <w:lang w:val="pt-BR"/>
        </w:rPr>
        <w:t>M</w:t>
      </w:r>
      <w:r>
        <w:rPr>
          <w:rFonts w:hint="eastAsia"/>
          <w:color w:val="FF0000"/>
          <w:kern w:val="0"/>
          <w:szCs w:val="21"/>
          <w:lang w:val="pt-BR"/>
        </w:rPr>
        <w:t>2</w:t>
      </w:r>
      <w:r>
        <w:rPr>
          <w:color w:val="FF0000"/>
          <w:kern w:val="0"/>
          <w:szCs w:val="21"/>
          <w:lang w:val="pt-BR"/>
        </w:rPr>
        <w:t>=25%x6+10%x5+11%x3+2%x3+52%x4=4.47</w:t>
      </w:r>
    </w:p>
    <w:p>
      <w:pPr>
        <w:autoSpaceDE w:val="0"/>
        <w:autoSpaceDN w:val="0"/>
        <w:adjustRightInd w:val="0"/>
        <w:ind w:left="412" w:leftChars="196" w:firstLine="308" w:firstLineChars="147"/>
        <w:jc w:val="left"/>
        <w:rPr>
          <w:rFonts w:hint="eastAsia"/>
          <w:color w:val="FF0000"/>
          <w:kern w:val="0"/>
          <w:szCs w:val="21"/>
          <w:lang w:val="pt-BR"/>
        </w:rPr>
      </w:pPr>
      <w:r>
        <w:rPr>
          <w:color w:val="FF0000"/>
          <w:kern w:val="0"/>
          <w:szCs w:val="21"/>
          <w:lang w:val="pt-BR"/>
        </w:rPr>
        <w:t>CPI</w:t>
      </w:r>
      <w:r>
        <w:rPr>
          <w:rFonts w:hint="eastAsia"/>
          <w:color w:val="FF0000"/>
          <w:kern w:val="0"/>
          <w:szCs w:val="21"/>
          <w:lang w:val="pt-BR"/>
        </w:rPr>
        <w:t>of</w:t>
      </w:r>
      <w:r>
        <w:rPr>
          <w:color w:val="FF0000"/>
          <w:kern w:val="0"/>
          <w:szCs w:val="21"/>
          <w:lang w:val="pt-BR"/>
        </w:rPr>
        <w:t xml:space="preserve">M3=25%x7+10%x6+11%x4+2%x4+52%x5=5.47 </w:t>
      </w:r>
    </w:p>
    <w:p>
      <w:pPr>
        <w:autoSpaceDE w:val="0"/>
        <w:autoSpaceDN w:val="0"/>
        <w:adjustRightInd w:val="0"/>
        <w:ind w:left="412" w:leftChars="196" w:firstLine="308" w:firstLineChars="147"/>
        <w:jc w:val="left"/>
        <w:rPr>
          <w:rFonts w:hint="eastAsia"/>
          <w:color w:val="FF0000"/>
          <w:kern w:val="0"/>
          <w:szCs w:val="21"/>
          <w:lang w:val="pt-BR"/>
        </w:rPr>
      </w:pPr>
    </w:p>
    <w:p>
      <w:pPr>
        <w:autoSpaceDE w:val="0"/>
        <w:autoSpaceDN w:val="0"/>
        <w:adjustRightInd w:val="0"/>
        <w:ind w:left="412" w:leftChars="196" w:firstLine="308" w:firstLineChars="147"/>
        <w:jc w:val="left"/>
        <w:rPr>
          <w:color w:val="FF0000"/>
          <w:kern w:val="0"/>
          <w:szCs w:val="21"/>
          <w:lang w:val="pt-BR"/>
        </w:rPr>
      </w:pPr>
      <w:r>
        <w:rPr>
          <w:rFonts w:hint="eastAsia"/>
          <w:color w:val="FF0000"/>
          <w:kern w:val="0"/>
          <w:szCs w:val="21"/>
          <w:lang w:val="pt-BR"/>
        </w:rPr>
        <w:t>MIPSofM1=4.8G / 4.12 =1165</w:t>
      </w:r>
    </w:p>
    <w:p>
      <w:pPr>
        <w:autoSpaceDE w:val="0"/>
        <w:autoSpaceDN w:val="0"/>
        <w:adjustRightInd w:val="0"/>
        <w:ind w:left="412" w:leftChars="196" w:firstLine="308" w:firstLineChars="147"/>
        <w:jc w:val="left"/>
        <w:rPr>
          <w:color w:val="FF0000"/>
          <w:kern w:val="0"/>
          <w:szCs w:val="21"/>
          <w:lang w:val="pt-BR"/>
        </w:rPr>
      </w:pPr>
      <w:r>
        <w:rPr>
          <w:rFonts w:hint="eastAsia"/>
          <w:color w:val="FF0000"/>
          <w:kern w:val="0"/>
          <w:szCs w:val="21"/>
          <w:lang w:val="pt-BR"/>
        </w:rPr>
        <w:t>MIPSofM2=5.6G / 4.47 = 1253</w:t>
      </w:r>
    </w:p>
    <w:p>
      <w:pPr>
        <w:autoSpaceDE w:val="0"/>
        <w:autoSpaceDN w:val="0"/>
        <w:adjustRightInd w:val="0"/>
        <w:ind w:left="412" w:leftChars="196" w:firstLine="308" w:firstLineChars="147"/>
        <w:jc w:val="left"/>
        <w:rPr>
          <w:color w:val="FF0000"/>
          <w:kern w:val="0"/>
          <w:szCs w:val="21"/>
          <w:lang w:val="pt-BR"/>
        </w:rPr>
      </w:pPr>
      <w:r>
        <w:rPr>
          <w:rFonts w:hint="eastAsia"/>
          <w:color w:val="FF0000"/>
          <w:kern w:val="0"/>
          <w:szCs w:val="21"/>
          <w:lang w:val="pt-BR"/>
        </w:rPr>
        <w:t>MIPSofM3=6.4 G / 5.47 = 1170</w:t>
      </w:r>
    </w:p>
    <w:p>
      <w:pPr>
        <w:autoSpaceDE w:val="0"/>
        <w:autoSpaceDN w:val="0"/>
        <w:adjustRightInd w:val="0"/>
        <w:ind w:left="412" w:leftChars="196" w:firstLine="308" w:firstLineChars="147"/>
        <w:jc w:val="left"/>
        <w:rPr>
          <w:b/>
          <w:bCs/>
          <w:color w:val="FF0000"/>
          <w:kern w:val="0"/>
          <w:szCs w:val="21"/>
        </w:rPr>
      </w:pPr>
      <w:r>
        <w:rPr>
          <w:rFonts w:hint="eastAsia"/>
          <w:color w:val="FF0000"/>
          <w:kern w:val="0"/>
          <w:szCs w:val="21"/>
        </w:rPr>
        <w:t>由此可见，</w:t>
      </w:r>
      <w:r>
        <w:rPr>
          <w:rFonts w:hint="eastAsia"/>
          <w:bCs/>
          <w:color w:val="FF0000"/>
          <w:kern w:val="0"/>
          <w:szCs w:val="21"/>
        </w:rPr>
        <w:t>数据存取改为双周期的做法效果较好。进一步把取指令改为双周期的做法反而使MIPS数变小了，所以不可取。</w:t>
      </w:r>
      <w:r>
        <w:rPr>
          <w:rFonts w:hint="eastAsia"/>
          <w:b/>
          <w:bCs/>
          <w:color w:val="FF0000"/>
          <w:kern w:val="0"/>
          <w:szCs w:val="21"/>
        </w:rPr>
        <w:t>因为数据存取只涉及到load/Store指令，而指令存取涉及到所有指令</w:t>
      </w:r>
      <w:r>
        <w:rPr>
          <w:rFonts w:hint="eastAsia"/>
          <w:bCs/>
          <w:color w:val="FF0000"/>
          <w:kern w:val="0"/>
          <w:szCs w:val="21"/>
        </w:rPr>
        <w:t>，使得CPI显著提高。</w:t>
      </w:r>
    </w:p>
    <w:p>
      <w:pPr>
        <w:autoSpaceDE w:val="0"/>
        <w:autoSpaceDN w:val="0"/>
        <w:adjustRightInd w:val="0"/>
        <w:ind w:left="412" w:leftChars="196"/>
        <w:jc w:val="left"/>
        <w:rPr>
          <w:rFonts w:hint="eastAsia"/>
          <w:color w:val="000000"/>
          <w:kern w:val="0"/>
          <w:szCs w:val="21"/>
        </w:rPr>
      </w:pPr>
      <w:r>
        <w:rPr>
          <w:color w:val="000000"/>
          <w:kern w:val="0"/>
          <w:szCs w:val="21"/>
          <w:lang w:val="pt-BR"/>
        </w:rPr>
        <w:br w:type="page"/>
      </w:r>
    </w:p>
    <w:p>
      <w:pPr>
        <w:autoSpaceDE w:val="0"/>
        <w:autoSpaceDN w:val="0"/>
        <w:adjustRightInd w:val="0"/>
        <w:ind w:left="420" w:hanging="420" w:hangingChars="200"/>
        <w:jc w:val="left"/>
        <w:rPr>
          <w:rFonts w:hint="eastAsia"/>
          <w:color w:val="000000"/>
          <w:kern w:val="0"/>
          <w:szCs w:val="21"/>
        </w:rPr>
      </w:pPr>
      <w:r>
        <w:rPr>
          <w:color w:val="000000"/>
          <w:kern w:val="0"/>
          <w:szCs w:val="21"/>
        </w:rPr>
        <w:t>1</w:t>
      </w:r>
      <w:r>
        <w:rPr>
          <w:rFonts w:hint="eastAsia"/>
          <w:color w:val="000000"/>
          <w:kern w:val="0"/>
          <w:szCs w:val="21"/>
        </w:rPr>
        <w:t xml:space="preserve">5. </w:t>
      </w:r>
      <w:r>
        <w:rPr>
          <w:color w:val="0000FF"/>
          <w:kern w:val="0"/>
          <w:szCs w:val="21"/>
        </w:rPr>
        <w:t>微程序控制器容量为1024×48</w:t>
      </w:r>
      <w:r>
        <w:rPr>
          <w:rFonts w:hint="eastAsia"/>
          <w:color w:val="0000FF"/>
          <w:kern w:val="0"/>
          <w:szCs w:val="21"/>
        </w:rPr>
        <w:t>位</w:t>
      </w:r>
      <w:r>
        <w:rPr>
          <w:color w:val="0000FF"/>
          <w:kern w:val="0"/>
          <w:szCs w:val="21"/>
        </w:rPr>
        <w:t>，微程序可</w:t>
      </w:r>
      <w:r>
        <w:rPr>
          <w:rFonts w:hint="eastAsia"/>
          <w:color w:val="0000FF"/>
          <w:kern w:val="0"/>
          <w:szCs w:val="21"/>
        </w:rPr>
        <w:t>在</w:t>
      </w:r>
      <w:r>
        <w:rPr>
          <w:color w:val="0000FF"/>
          <w:kern w:val="0"/>
          <w:szCs w:val="21"/>
        </w:rPr>
        <w:t>整个</w:t>
      </w:r>
      <w:r>
        <w:rPr>
          <w:rFonts w:hint="eastAsia"/>
          <w:color w:val="0000FF"/>
          <w:kern w:val="0"/>
          <w:szCs w:val="21"/>
        </w:rPr>
        <w:t>控存内实现</w:t>
      </w:r>
      <w:r>
        <w:rPr>
          <w:color w:val="0000FF"/>
          <w:kern w:val="0"/>
          <w:szCs w:val="21"/>
        </w:rPr>
        <w:t>转移，</w:t>
      </w:r>
      <w:r>
        <w:rPr>
          <w:rFonts w:hint="eastAsia"/>
          <w:color w:val="0000FF"/>
          <w:kern w:val="0"/>
          <w:szCs w:val="21"/>
        </w:rPr>
        <w:t>反映所有指令执行状态转换的有限状态机中有4个分支点，</w:t>
      </w:r>
      <w:r>
        <w:rPr>
          <w:color w:val="0000FF"/>
          <w:kern w:val="0"/>
          <w:szCs w:val="21"/>
        </w:rPr>
        <w:t>微指令采用水平格式，微地址由</w:t>
      </w:r>
      <w:r>
        <w:rPr>
          <w:rFonts w:hint="eastAsia"/>
          <w:color w:val="0000FF"/>
          <w:kern w:val="0"/>
          <w:szCs w:val="21"/>
        </w:rPr>
        <w:t>专门的</w:t>
      </w:r>
      <w:r>
        <w:rPr>
          <w:color w:val="0000FF"/>
          <w:kern w:val="0"/>
          <w:szCs w:val="21"/>
        </w:rPr>
        <w:t>下地址字段确定。请设计微指令的格式，</w:t>
      </w:r>
      <w:r>
        <w:rPr>
          <w:rFonts w:hint="eastAsia"/>
          <w:color w:val="0000FF"/>
          <w:kern w:val="0"/>
          <w:szCs w:val="21"/>
        </w:rPr>
        <w:t>说明</w:t>
      </w:r>
      <w:r>
        <w:rPr>
          <w:color w:val="0000FF"/>
          <w:kern w:val="0"/>
          <w:szCs w:val="21"/>
        </w:rPr>
        <w:t>各字段</w:t>
      </w:r>
      <w:r>
        <w:rPr>
          <w:rFonts w:hint="eastAsia"/>
          <w:color w:val="0000FF"/>
          <w:kern w:val="0"/>
          <w:szCs w:val="21"/>
        </w:rPr>
        <w:t>有</w:t>
      </w:r>
      <w:r>
        <w:rPr>
          <w:color w:val="0000FF"/>
          <w:kern w:val="0"/>
          <w:szCs w:val="21"/>
        </w:rPr>
        <w:t>多少位？为什么？</w:t>
      </w:r>
    </w:p>
    <w:p>
      <w:pPr>
        <w:autoSpaceDE w:val="0"/>
        <w:autoSpaceDN w:val="0"/>
        <w:adjustRightInd w:val="0"/>
        <w:ind w:left="420" w:hanging="420" w:hangingChars="200"/>
        <w:jc w:val="left"/>
        <w:rPr>
          <w:rFonts w:hint="eastAsia"/>
          <w:color w:val="FF0000"/>
          <w:kern w:val="0"/>
          <w:szCs w:val="21"/>
        </w:rPr>
      </w:pPr>
      <w:r>
        <w:rPr>
          <w:rFonts w:hint="eastAsia"/>
          <w:color w:val="000000"/>
          <w:kern w:val="0"/>
          <w:szCs w:val="21"/>
        </w:rPr>
        <w:t xml:space="preserve">    </w:t>
      </w:r>
      <w:r>
        <w:rPr>
          <w:rFonts w:hint="eastAsia"/>
          <w:color w:val="FF0000"/>
          <w:kern w:val="0"/>
          <w:szCs w:val="21"/>
        </w:rPr>
        <w:t>参考答案：</w:t>
      </w:r>
    </w:p>
    <w:p>
      <w:pPr>
        <w:autoSpaceDE w:val="0"/>
        <w:autoSpaceDN w:val="0"/>
        <w:adjustRightInd w:val="0"/>
        <w:ind w:left="420" w:hanging="420" w:hangingChars="200"/>
        <w:jc w:val="left"/>
        <w:rPr>
          <w:rFonts w:hint="eastAsia"/>
          <w:color w:val="FF0000"/>
          <w:kern w:val="0"/>
          <w:szCs w:val="21"/>
        </w:rPr>
      </w:pPr>
      <w:r>
        <w:rPr>
          <w:rFonts w:hint="eastAsia"/>
          <w:color w:val="FF0000"/>
          <w:kern w:val="0"/>
          <w:szCs w:val="21"/>
        </w:rPr>
        <w:t xml:space="preserve">    微程序控制器容量为1024</w:t>
      </w:r>
      <w:r>
        <w:rPr>
          <w:color w:val="FF0000"/>
          <w:kern w:val="0"/>
          <w:szCs w:val="21"/>
        </w:rPr>
        <w:t>×48</w:t>
      </w:r>
      <w:r>
        <w:rPr>
          <w:rFonts w:hint="eastAsia"/>
          <w:color w:val="FF0000"/>
          <w:kern w:val="0"/>
          <w:szCs w:val="21"/>
        </w:rPr>
        <w:t>位，说明微地址占10位，微指令字共48位，其中10位下地址字段用来给出下条微地址；转移控制字段需要对5种情况进行控制，需3位。例如，</w:t>
      </w:r>
    </w:p>
    <w:p>
      <w:pPr>
        <w:autoSpaceDE w:val="0"/>
        <w:autoSpaceDN w:val="0"/>
        <w:adjustRightInd w:val="0"/>
        <w:ind w:left="420" w:hanging="420" w:hangingChars="200"/>
        <w:jc w:val="left"/>
        <w:rPr>
          <w:rFonts w:hint="eastAsia"/>
          <w:color w:val="FF0000"/>
          <w:kern w:val="0"/>
          <w:szCs w:val="21"/>
        </w:rPr>
      </w:pPr>
      <w:r>
        <w:rPr>
          <w:rFonts w:hint="eastAsia"/>
          <w:color w:val="FF0000"/>
          <w:kern w:val="0"/>
          <w:szCs w:val="21"/>
        </w:rPr>
        <w:t xml:space="preserve">    000：取指令微指令首地址</w:t>
      </w:r>
    </w:p>
    <w:p>
      <w:pPr>
        <w:autoSpaceDE w:val="0"/>
        <w:autoSpaceDN w:val="0"/>
        <w:adjustRightInd w:val="0"/>
        <w:ind w:left="420" w:hanging="420" w:hangingChars="200"/>
        <w:jc w:val="left"/>
        <w:rPr>
          <w:rFonts w:hint="eastAsia"/>
          <w:color w:val="FF0000"/>
          <w:kern w:val="0"/>
          <w:szCs w:val="21"/>
        </w:rPr>
      </w:pPr>
      <w:r>
        <w:rPr>
          <w:rFonts w:hint="eastAsia"/>
          <w:color w:val="FF0000"/>
          <w:kern w:val="0"/>
          <w:szCs w:val="21"/>
        </w:rPr>
        <w:t xml:space="preserve">    100：根据分支1处的条件选择下条微地址</w:t>
      </w:r>
    </w:p>
    <w:p>
      <w:pPr>
        <w:autoSpaceDE w:val="0"/>
        <w:autoSpaceDN w:val="0"/>
        <w:adjustRightInd w:val="0"/>
        <w:ind w:left="420" w:hanging="420" w:hangingChars="200"/>
        <w:jc w:val="left"/>
        <w:rPr>
          <w:rFonts w:hint="eastAsia"/>
          <w:color w:val="FF0000"/>
          <w:kern w:val="0"/>
          <w:szCs w:val="21"/>
        </w:rPr>
      </w:pPr>
      <w:r>
        <w:rPr>
          <w:rFonts w:hint="eastAsia"/>
          <w:color w:val="FF0000"/>
          <w:kern w:val="0"/>
          <w:szCs w:val="21"/>
        </w:rPr>
        <w:t xml:space="preserve">    101：根据分支2处的条件选择下条微地址</w:t>
      </w:r>
    </w:p>
    <w:p>
      <w:pPr>
        <w:autoSpaceDE w:val="0"/>
        <w:autoSpaceDN w:val="0"/>
        <w:adjustRightInd w:val="0"/>
        <w:ind w:left="420" w:leftChars="200"/>
        <w:jc w:val="left"/>
        <w:rPr>
          <w:rFonts w:hint="eastAsia"/>
          <w:color w:val="FF0000"/>
          <w:kern w:val="0"/>
          <w:szCs w:val="21"/>
        </w:rPr>
      </w:pPr>
      <w:r>
        <w:rPr>
          <w:rFonts w:hint="eastAsia"/>
          <w:color w:val="FF0000"/>
          <w:kern w:val="0"/>
          <w:szCs w:val="21"/>
        </w:rPr>
        <w:t>110：根据分支3处的条件选择下条微地址</w:t>
      </w:r>
    </w:p>
    <w:p>
      <w:pPr>
        <w:autoSpaceDE w:val="0"/>
        <w:autoSpaceDN w:val="0"/>
        <w:adjustRightInd w:val="0"/>
        <w:ind w:left="420" w:leftChars="200"/>
        <w:jc w:val="left"/>
        <w:rPr>
          <w:rFonts w:hint="eastAsia"/>
          <w:color w:val="FF0000"/>
          <w:kern w:val="0"/>
          <w:szCs w:val="21"/>
        </w:rPr>
      </w:pPr>
      <w:r>
        <w:rPr>
          <w:rFonts w:hint="eastAsia"/>
          <w:color w:val="FF0000"/>
          <w:kern w:val="0"/>
          <w:szCs w:val="21"/>
        </w:rPr>
        <w:t>111：根据分支4处的条件选择下条微地址</w:t>
      </w:r>
    </w:p>
    <w:p>
      <w:pPr>
        <w:autoSpaceDE w:val="0"/>
        <w:autoSpaceDN w:val="0"/>
        <w:adjustRightInd w:val="0"/>
        <w:ind w:left="420" w:leftChars="200"/>
        <w:jc w:val="left"/>
        <w:rPr>
          <w:rFonts w:hint="eastAsia"/>
          <w:color w:val="FF0000"/>
          <w:kern w:val="0"/>
          <w:szCs w:val="21"/>
        </w:rPr>
      </w:pPr>
      <w:r>
        <w:rPr>
          <w:rFonts w:hint="eastAsia"/>
          <w:color w:val="FF0000"/>
          <w:kern w:val="0"/>
          <w:szCs w:val="21"/>
        </w:rPr>
        <w:t>剩下的48-10-3=35位用来表示微操作码字段。</w:t>
      </w:r>
    </w:p>
    <w:p>
      <w:pPr>
        <w:autoSpaceDE w:val="0"/>
        <w:autoSpaceDN w:val="0"/>
        <w:adjustRightInd w:val="0"/>
        <w:ind w:left="420" w:leftChars="200"/>
        <w:jc w:val="left"/>
        <w:rPr>
          <w:rFonts w:hint="eastAsia"/>
          <w:color w:val="FF0000"/>
          <w:kern w:val="0"/>
          <w:szCs w:val="21"/>
        </w:rPr>
      </w:pPr>
      <w:r>
        <w:rPr>
          <w:rFonts w:hint="eastAsia"/>
          <w:color w:val="FF0000"/>
          <w:kern w:val="0"/>
          <w:szCs w:val="21"/>
        </w:rPr>
        <w:t>（如果采用计数器法，则转移控制字段需要对6种情况进行控制，比上述5种情况多一种：即顺序执行下条微指令，此时，也要3位。）</w:t>
      </w:r>
    </w:p>
    <w:p>
      <w:pPr>
        <w:autoSpaceDE w:val="0"/>
        <w:autoSpaceDN w:val="0"/>
        <w:adjustRightInd w:val="0"/>
        <w:ind w:left="420" w:leftChars="200"/>
        <w:jc w:val="left"/>
        <w:rPr>
          <w:rFonts w:hint="eastAsia"/>
          <w:color w:val="FF0000"/>
          <w:kern w:val="0"/>
          <w:szCs w:val="21"/>
        </w:rPr>
      </w:pPr>
    </w:p>
    <w:p>
      <w:pPr>
        <w:autoSpaceDE w:val="0"/>
        <w:autoSpaceDN w:val="0"/>
        <w:adjustRightInd w:val="0"/>
        <w:ind w:left="420" w:leftChars="200"/>
        <w:jc w:val="left"/>
        <w:rPr>
          <w:rFonts w:hint="eastAsia"/>
          <w:kern w:val="0"/>
          <w:szCs w:val="21"/>
        </w:rPr>
      </w:pPr>
      <w:r>
        <w:rPr>
          <w:rFonts w:hint="eastAsia"/>
          <w:kern w:val="0"/>
          <w:szCs w:val="21"/>
        </w:rPr>
        <w:t>也可以用5位作为转移控制字段, 33位作为微操作码字段</w:t>
      </w:r>
    </w:p>
    <w:p>
      <w:pPr>
        <w:autoSpaceDE w:val="0"/>
        <w:autoSpaceDN w:val="0"/>
        <w:adjustRightInd w:val="0"/>
        <w:ind w:left="420" w:hanging="420" w:hangingChars="200"/>
        <w:jc w:val="left"/>
        <w:rPr>
          <w:rFonts w:hint="eastAsia"/>
          <w:kern w:val="0"/>
          <w:szCs w:val="21"/>
        </w:rPr>
      </w:pPr>
      <w:r>
        <w:rPr>
          <w:rFonts w:hint="eastAsia"/>
          <w:kern w:val="0"/>
          <w:szCs w:val="21"/>
        </w:rPr>
        <w:t xml:space="preserve">    00001，00010,00100,01000,10000</w:t>
      </w:r>
    </w:p>
    <w:p>
      <w:pPr>
        <w:autoSpaceDE w:val="0"/>
        <w:autoSpaceDN w:val="0"/>
        <w:adjustRightInd w:val="0"/>
        <w:ind w:left="420" w:leftChars="200"/>
        <w:jc w:val="left"/>
        <w:rPr>
          <w:rFonts w:hint="eastAsia"/>
          <w:kern w:val="0"/>
          <w:szCs w:val="21"/>
        </w:rPr>
      </w:pPr>
      <w:r>
        <w:rPr>
          <w:rFonts w:hint="eastAsia"/>
          <w:kern w:val="0"/>
          <w:szCs w:val="21"/>
        </w:rPr>
        <w:t xml:space="preserve">    </w:t>
      </w:r>
    </w:p>
    <w:p>
      <w:pPr>
        <w:autoSpaceDE w:val="0"/>
        <w:autoSpaceDN w:val="0"/>
        <w:adjustRightInd w:val="0"/>
        <w:ind w:left="420" w:leftChars="200"/>
        <w:jc w:val="left"/>
        <w:rPr>
          <w:rFonts w:hint="eastAsia"/>
          <w:color w:val="FF0000"/>
          <w:kern w:val="0"/>
          <w:szCs w:val="21"/>
        </w:rPr>
      </w:pPr>
    </w:p>
    <w:p>
      <w:pPr>
        <w:autoSpaceDE w:val="0"/>
        <w:autoSpaceDN w:val="0"/>
        <w:adjustRightInd w:val="0"/>
        <w:ind w:left="412" w:hanging="411" w:hangingChars="196"/>
        <w:jc w:val="left"/>
        <w:rPr>
          <w:rFonts w:hint="eastAsia"/>
          <w:color w:val="FF0000"/>
          <w:szCs w:val="21"/>
        </w:rPr>
      </w:pPr>
      <w:r>
        <w:rPr>
          <w:color w:val="FF0000"/>
          <w:kern w:val="0"/>
          <w:szCs w:val="21"/>
        </w:rPr>
        <w:br w:type="page"/>
      </w:r>
      <w:r>
        <w:rPr>
          <w:rFonts w:hint="eastAsia"/>
          <w:color w:val="FF0000"/>
          <w:szCs w:val="21"/>
        </w:rPr>
        <w:t>------------------其它</w:t>
      </w:r>
    </w:p>
    <w:p>
      <w:pPr>
        <w:autoSpaceDE w:val="0"/>
        <w:autoSpaceDN w:val="0"/>
        <w:adjustRightInd w:val="0"/>
        <w:ind w:left="420" w:leftChars="200"/>
        <w:jc w:val="left"/>
        <w:rPr>
          <w:rFonts w:hint="eastAsia"/>
          <w:color w:val="FF0000"/>
          <w:kern w:val="0"/>
          <w:szCs w:val="21"/>
        </w:rPr>
      </w:pPr>
    </w:p>
    <w:p>
      <w:pPr>
        <w:autoSpaceDE w:val="0"/>
        <w:autoSpaceDN w:val="0"/>
        <w:adjustRightInd w:val="0"/>
        <w:jc w:val="left"/>
        <w:rPr>
          <w:rFonts w:hint="eastAsia"/>
          <w:bCs/>
          <w:kern w:val="0"/>
          <w:szCs w:val="21"/>
        </w:rPr>
      </w:pPr>
      <w:r>
        <w:rPr>
          <w:rFonts w:hint="eastAsia"/>
          <w:bCs/>
          <w:kern w:val="0"/>
          <w:szCs w:val="21"/>
        </w:rPr>
        <w:t xml:space="preserve">16. </w:t>
      </w:r>
      <w:r>
        <w:rPr>
          <w:rFonts w:hint="eastAsia"/>
          <w:kern w:val="0"/>
          <w:szCs w:val="21"/>
        </w:rPr>
        <w:t>对于多周期CPU的异常和中断处理，回答以下问题：</w:t>
      </w:r>
    </w:p>
    <w:p>
      <w:pPr>
        <w:tabs>
          <w:tab w:val="left" w:pos="946"/>
        </w:tabs>
        <w:autoSpaceDE w:val="0"/>
        <w:autoSpaceDN w:val="0"/>
        <w:adjustRightInd w:val="0"/>
        <w:ind w:left="875" w:leftChars="174" w:hanging="510" w:hangingChars="243"/>
        <w:jc w:val="left"/>
        <w:rPr>
          <w:rFonts w:hint="eastAsia"/>
          <w:kern w:val="0"/>
          <w:szCs w:val="21"/>
        </w:rPr>
      </w:pPr>
      <w:r>
        <w:rPr>
          <w:rFonts w:hint="eastAsia"/>
          <w:kern w:val="0"/>
          <w:szCs w:val="21"/>
        </w:rPr>
        <w:t>（1）对于除数为0、溢出、无效指令操作码、无效指令地址、无效数据地址、缺页、访问越权和外部中断， CPU在哪些指令的哪个时钟周期能分别检测到这些异常或中断？</w:t>
      </w:r>
    </w:p>
    <w:p>
      <w:pPr>
        <w:tabs>
          <w:tab w:val="left" w:pos="976"/>
        </w:tabs>
        <w:autoSpaceDE w:val="0"/>
        <w:autoSpaceDN w:val="0"/>
        <w:adjustRightInd w:val="0"/>
        <w:ind w:left="819" w:leftChars="147" w:hanging="510" w:hangingChars="243"/>
        <w:jc w:val="left"/>
        <w:rPr>
          <w:rFonts w:hint="eastAsia"/>
          <w:kern w:val="0"/>
          <w:szCs w:val="21"/>
        </w:rPr>
      </w:pPr>
      <w:r>
        <w:rPr>
          <w:rFonts w:hint="eastAsia"/>
          <w:kern w:val="0"/>
          <w:szCs w:val="21"/>
        </w:rPr>
        <w:t>（2）在检测到某个异常或中断后，CPU通常要完成哪些工作？简要说明CPU如何完成这些工作？</w:t>
      </w:r>
    </w:p>
    <w:p>
      <w:pPr>
        <w:autoSpaceDE w:val="0"/>
        <w:autoSpaceDN w:val="0"/>
        <w:adjustRightInd w:val="0"/>
        <w:ind w:left="823" w:leftChars="147" w:hanging="514" w:hangingChars="245"/>
        <w:jc w:val="left"/>
        <w:rPr>
          <w:rFonts w:hint="eastAsia"/>
          <w:bCs/>
          <w:kern w:val="0"/>
          <w:szCs w:val="21"/>
        </w:rPr>
      </w:pPr>
      <w:r>
        <w:rPr>
          <w:rFonts w:hint="eastAsia"/>
          <w:kern w:val="0"/>
          <w:szCs w:val="21"/>
        </w:rPr>
        <w:t>（3）TLB缺失和cache缺失各在哪个指令的哪个时钟周期被检测到？如果检测到发生了TLB缺失和cache缺失，那么，CPU各要完成哪些工作？简要说明CPU如何完成这些工作？（提示：TLB缺失可以有软件和硬件两种处理方式。）</w:t>
      </w:r>
    </w:p>
    <w:p>
      <w:pPr>
        <w:autoSpaceDE w:val="0"/>
        <w:autoSpaceDN w:val="0"/>
        <w:adjustRightInd w:val="0"/>
        <w:ind w:firstLine="411" w:firstLineChars="196"/>
        <w:jc w:val="left"/>
        <w:rPr>
          <w:rFonts w:hint="eastAsia"/>
          <w:color w:val="FF0000"/>
          <w:kern w:val="0"/>
          <w:szCs w:val="21"/>
        </w:rPr>
      </w:pPr>
      <w:r>
        <w:rPr>
          <w:rFonts w:hint="eastAsia"/>
          <w:color w:val="FF0000"/>
          <w:kern w:val="0"/>
          <w:szCs w:val="21"/>
        </w:rPr>
        <w:t>部分参考答案：</w:t>
      </w:r>
    </w:p>
    <w:p>
      <w:pPr>
        <w:ind w:firstLine="420"/>
        <w:rPr>
          <w:rFonts w:hint="eastAsia"/>
          <w:color w:val="FF0000"/>
          <w:szCs w:val="21"/>
        </w:rPr>
      </w:pPr>
      <w:r>
        <w:rPr>
          <w:rFonts w:hint="eastAsia"/>
          <w:color w:val="FF0000"/>
          <w:szCs w:val="21"/>
        </w:rPr>
        <w:t>a. “除数为0”异常在取数/译码(ID/Reg)周期进行检测</w:t>
      </w:r>
    </w:p>
    <w:p>
      <w:pPr>
        <w:rPr>
          <w:rFonts w:hint="eastAsia"/>
          <w:color w:val="FF0000"/>
          <w:szCs w:val="21"/>
        </w:rPr>
      </w:pPr>
      <w:r>
        <w:rPr>
          <w:rFonts w:hint="eastAsia"/>
          <w:color w:val="FF0000"/>
          <w:szCs w:val="21"/>
        </w:rPr>
        <w:t xml:space="preserve">    b. “溢出”异常在R-Type指令的执行(Exe)周期进行检测</w:t>
      </w:r>
    </w:p>
    <w:p>
      <w:pPr>
        <w:rPr>
          <w:rFonts w:hint="eastAsia"/>
          <w:color w:val="FF0000"/>
          <w:szCs w:val="21"/>
        </w:rPr>
      </w:pPr>
      <w:r>
        <w:rPr>
          <w:rFonts w:hint="eastAsia"/>
          <w:color w:val="FF0000"/>
          <w:szCs w:val="21"/>
        </w:rPr>
        <w:t xml:space="preserve">    c. “无效指令”异常在取数/译码(ID/Reg)周期进行检测</w:t>
      </w:r>
    </w:p>
    <w:p>
      <w:pPr>
        <w:rPr>
          <w:rFonts w:hint="eastAsia"/>
          <w:color w:val="FF0000"/>
          <w:szCs w:val="21"/>
        </w:rPr>
      </w:pPr>
      <w:r>
        <w:rPr>
          <w:rFonts w:hint="eastAsia"/>
          <w:color w:val="FF0000"/>
          <w:szCs w:val="21"/>
        </w:rPr>
        <w:t xml:space="preserve">    d. “无效指令地址”、“缺页”和“访问越权”异常在取指令(IF)周期检测</w:t>
      </w:r>
    </w:p>
    <w:p>
      <w:pPr>
        <w:rPr>
          <w:rFonts w:hint="eastAsia"/>
          <w:color w:val="FF0000"/>
          <w:szCs w:val="21"/>
        </w:rPr>
      </w:pPr>
      <w:r>
        <w:rPr>
          <w:rFonts w:hint="eastAsia"/>
          <w:color w:val="FF0000"/>
          <w:szCs w:val="21"/>
        </w:rPr>
        <w:t xml:space="preserve">    e. “无效数据地址”、“缺页”和“访问越权”异常在存储器访问（Mem）周期检测</w:t>
      </w:r>
    </w:p>
    <w:p>
      <w:pPr>
        <w:ind w:firstLine="411" w:firstLineChars="196"/>
        <w:rPr>
          <w:rFonts w:hint="eastAsia"/>
          <w:color w:val="FF0000"/>
          <w:szCs w:val="21"/>
        </w:rPr>
      </w:pPr>
      <w:r>
        <w:rPr>
          <w:rFonts w:hint="eastAsia"/>
          <w:color w:val="FF0000"/>
          <w:szCs w:val="21"/>
        </w:rPr>
        <w:t>f. “中断”可在每条指令的最后一个周期(WB)的最后进行检测</w:t>
      </w:r>
    </w:p>
    <w:p>
      <w:pPr>
        <w:autoSpaceDE w:val="0"/>
        <w:autoSpaceDN w:val="0"/>
        <w:adjustRightInd w:val="0"/>
        <w:ind w:left="412" w:hanging="411" w:hangingChars="196"/>
        <w:jc w:val="left"/>
        <w:rPr>
          <w:rFonts w:hint="eastAsia"/>
          <w:color w:val="FF0000"/>
          <w:szCs w:val="21"/>
        </w:rPr>
      </w:pPr>
      <w:r>
        <w:rPr>
          <w:color w:val="FF0000"/>
          <w:szCs w:val="21"/>
        </w:rPr>
        <w:br w:type="page"/>
      </w:r>
    </w:p>
    <w:p>
      <w:pPr>
        <w:autoSpaceDE w:val="0"/>
        <w:autoSpaceDN w:val="0"/>
        <w:adjustRightInd w:val="0"/>
        <w:ind w:left="412" w:hanging="411" w:hangingChars="196"/>
        <w:jc w:val="left"/>
        <w:rPr>
          <w:rFonts w:hint="eastAsia"/>
          <w:color w:val="FF0000"/>
          <w:szCs w:val="21"/>
        </w:rPr>
      </w:pPr>
    </w:p>
    <w:p>
      <w:pPr>
        <w:autoSpaceDE w:val="0"/>
        <w:autoSpaceDN w:val="0"/>
        <w:adjustRightInd w:val="0"/>
        <w:ind w:left="412" w:hanging="411" w:hangingChars="196"/>
        <w:jc w:val="left"/>
        <w:rPr>
          <w:rFonts w:hint="eastAsia"/>
          <w:color w:val="000000"/>
          <w:kern w:val="0"/>
          <w:szCs w:val="21"/>
        </w:rPr>
      </w:pPr>
      <w:r>
        <w:rPr>
          <w:color w:val="000000"/>
          <w:kern w:val="0"/>
          <w:szCs w:val="21"/>
        </w:rPr>
        <w:t>1</w:t>
      </w:r>
      <w:r>
        <w:rPr>
          <w:rFonts w:hint="eastAsia"/>
          <w:color w:val="000000"/>
          <w:kern w:val="0"/>
          <w:szCs w:val="21"/>
        </w:rPr>
        <w:t>1. 假定有一条MIPS伪指令“Bcmp $t1, $t2, $t3”，其功能是实现对两个主存块数据的比较，$t1和$t2中分别存放两个主存块的首地址，$t3中存放数据块的长度，每个数据占四个字节，若所有数据都相等，则将0置入$t1；否则，将第一次出现不相等时的地址分别置入$t1和$t2并结束比较。若$t4和$t5是两个空闲寄存器，请给出实现该伪指令的指令序列，并说明在类似于P.185图6.32的多周期数据通路中执行该伪指令时要用多少时钟周期。</w:t>
      </w:r>
    </w:p>
    <w:p>
      <w:pPr>
        <w:autoSpaceDE w:val="0"/>
        <w:autoSpaceDN w:val="0"/>
        <w:adjustRightInd w:val="0"/>
        <w:ind w:firstLine="411" w:firstLineChars="196"/>
        <w:jc w:val="left"/>
        <w:rPr>
          <w:rFonts w:hint="eastAsia"/>
          <w:color w:val="FF0000"/>
          <w:kern w:val="0"/>
          <w:szCs w:val="21"/>
        </w:rPr>
      </w:pPr>
      <w:r>
        <w:rPr>
          <w:rFonts w:hint="eastAsia"/>
          <w:color w:val="FF0000"/>
          <w:kern w:val="0"/>
          <w:szCs w:val="21"/>
        </w:rPr>
        <w:t>参考答案：</w:t>
      </w:r>
    </w:p>
    <w:p>
      <w:pPr>
        <w:pStyle w:val="7"/>
        <w:tabs>
          <w:tab w:val="left" w:pos="284"/>
        </w:tabs>
        <w:snapToGrid w:val="0"/>
        <w:spacing w:before="0" w:beforeAutospacing="0" w:after="0" w:afterAutospacing="0" w:line="360" w:lineRule="auto"/>
        <w:rPr>
          <w:rFonts w:hint="eastAsia" w:ascii="Times New Roman"/>
          <w:color w:val="FF0000"/>
          <w:sz w:val="21"/>
          <w:szCs w:val="21"/>
          <w:lang w:val="pt-BR"/>
        </w:rPr>
      </w:pPr>
      <w:r>
        <w:rPr>
          <w:rFonts w:hint="eastAsia" w:ascii="Times New Roman"/>
          <w:sz w:val="21"/>
          <w:szCs w:val="21"/>
          <w:lang w:val="pt-BR"/>
        </w:rPr>
        <w:t xml:space="preserve">    </w:t>
      </w:r>
      <w:r>
        <w:rPr>
          <w:rFonts w:hint="eastAsia" w:ascii="Times New Roman"/>
          <w:color w:val="FF0000"/>
          <w:sz w:val="21"/>
          <w:szCs w:val="21"/>
          <w:lang w:val="pt-BR"/>
        </w:rPr>
        <w:t>（1）实现</w:t>
      </w:r>
      <w:r>
        <w:rPr>
          <w:rFonts w:hint="eastAsia" w:ascii="Times New Roman"/>
          <w:color w:val="FF0000"/>
          <w:sz w:val="21"/>
          <w:szCs w:val="21"/>
        </w:rPr>
        <w:t>伪指令“bcmp $t1, $t2, $t3”的指令序列如下。</w:t>
      </w:r>
    </w:p>
    <w:p>
      <w:pPr>
        <w:pStyle w:val="7"/>
        <w:tabs>
          <w:tab w:val="left" w:pos="284"/>
        </w:tabs>
        <w:snapToGrid w:val="0"/>
        <w:spacing w:before="0" w:beforeAutospacing="0" w:after="0" w:afterAutospacing="0" w:line="360" w:lineRule="auto"/>
        <w:ind w:firstLine="424" w:firstLineChars="202"/>
        <w:rPr>
          <w:rFonts w:hint="eastAsia" w:ascii="Times New Roman"/>
          <w:sz w:val="21"/>
          <w:szCs w:val="21"/>
          <w:lang w:val="pt-BR"/>
        </w:rPr>
      </w:pPr>
      <w:r>
        <w:rPr>
          <w:rFonts w:hint="eastAsia" w:ascii="Times New Roman"/>
          <w:sz w:val="21"/>
          <w:szCs w:val="21"/>
          <w:lang w:val="pt-BR"/>
        </w:rPr>
        <w:tab/>
      </w:r>
      <w:r>
        <w:rPr>
          <w:rFonts w:hint="eastAsia" w:ascii="Times New Roman"/>
          <w:sz w:val="21"/>
          <w:szCs w:val="21"/>
          <w:lang w:val="pt-BR"/>
        </w:rPr>
        <w:tab/>
      </w:r>
      <w:r>
        <w:rPr>
          <w:rFonts w:hint="eastAsia" w:ascii="Times New Roman"/>
          <w:sz w:val="21"/>
          <w:szCs w:val="21"/>
          <w:lang w:val="pt-BR"/>
        </w:rPr>
        <w:tab/>
      </w:r>
      <w:r>
        <w:rPr>
          <w:rFonts w:hint="eastAsia" w:ascii="Times New Roman"/>
          <w:sz w:val="21"/>
          <w:szCs w:val="21"/>
          <w:lang w:val="pt-BR"/>
        </w:rPr>
        <w:tab/>
      </w:r>
      <w:r>
        <w:rPr>
          <w:rFonts w:ascii="Times New Roman"/>
          <w:sz w:val="21"/>
          <w:szCs w:val="21"/>
          <w:lang w:val="pt-BR"/>
        </w:rPr>
        <w:t xml:space="preserve">beq   $t3, $zero, done </w:t>
      </w:r>
      <w:r>
        <w:rPr>
          <w:rFonts w:hint="eastAsia" w:ascii="Times New Roman"/>
          <w:sz w:val="21"/>
          <w:szCs w:val="21"/>
          <w:lang w:val="pt-BR"/>
        </w:rPr>
        <w:tab/>
      </w:r>
      <w:r>
        <w:rPr>
          <w:rFonts w:hint="eastAsia" w:ascii="Times New Roman"/>
          <w:sz w:val="21"/>
          <w:szCs w:val="21"/>
          <w:lang w:val="pt-BR"/>
        </w:rPr>
        <w:tab/>
      </w:r>
      <w:r>
        <w:rPr>
          <w:rFonts w:hint="eastAsia" w:ascii="Times New Roman"/>
          <w:sz w:val="21"/>
          <w:szCs w:val="21"/>
          <w:lang w:val="pt-BR"/>
        </w:rPr>
        <w:t xml:space="preserve"># </w:t>
      </w:r>
      <w:r>
        <w:rPr>
          <w:rFonts w:hint="eastAsia" w:ascii="Times New Roman"/>
          <w:sz w:val="21"/>
          <w:szCs w:val="21"/>
        </w:rPr>
        <w:t>若数据块长度为</w:t>
      </w:r>
      <w:r>
        <w:rPr>
          <w:rFonts w:hint="eastAsia" w:ascii="Times New Roman"/>
          <w:sz w:val="21"/>
          <w:szCs w:val="21"/>
          <w:lang w:val="pt-BR"/>
        </w:rPr>
        <w:t>0，</w:t>
      </w:r>
      <w:r>
        <w:rPr>
          <w:rFonts w:hint="eastAsia" w:ascii="Times New Roman"/>
          <w:sz w:val="21"/>
          <w:szCs w:val="21"/>
        </w:rPr>
        <w:t>则结束</w:t>
      </w:r>
    </w:p>
    <w:p>
      <w:pPr>
        <w:pStyle w:val="7"/>
        <w:tabs>
          <w:tab w:val="left" w:pos="284"/>
        </w:tabs>
        <w:snapToGrid w:val="0"/>
        <w:spacing w:before="0" w:beforeAutospacing="0" w:after="0" w:afterAutospacing="0" w:line="360" w:lineRule="auto"/>
        <w:ind w:firstLine="424" w:firstLineChars="202"/>
        <w:rPr>
          <w:rFonts w:hint="eastAsia" w:ascii="Times New Roman"/>
          <w:b/>
          <w:sz w:val="21"/>
          <w:szCs w:val="21"/>
          <w:lang w:val="pt-BR"/>
        </w:rPr>
      </w:pPr>
      <w:r>
        <w:rPr>
          <w:rFonts w:hint="eastAsia" w:ascii="Times New Roman"/>
          <w:sz w:val="21"/>
          <w:szCs w:val="21"/>
          <w:lang w:val="pt-BR"/>
        </w:rPr>
        <w:tab/>
      </w:r>
      <w:r>
        <w:rPr>
          <w:rFonts w:ascii="Times New Roman"/>
          <w:b/>
          <w:sz w:val="21"/>
          <w:szCs w:val="21"/>
          <w:lang w:val="pt-BR"/>
        </w:rPr>
        <w:t xml:space="preserve">compare: </w:t>
      </w:r>
      <w:r>
        <w:rPr>
          <w:rFonts w:ascii="Times New Roman"/>
          <w:b/>
          <w:sz w:val="21"/>
          <w:szCs w:val="21"/>
          <w:lang w:val="pt-BR"/>
        </w:rPr>
        <w:tab/>
      </w:r>
      <w:r>
        <w:rPr>
          <w:rFonts w:ascii="Times New Roman"/>
          <w:b/>
          <w:sz w:val="21"/>
          <w:szCs w:val="21"/>
          <w:lang w:val="pt-BR"/>
        </w:rPr>
        <w:t>lw    $t4, 0($t1)</w:t>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 xml:space="preserve"># </w:t>
      </w:r>
      <w:r>
        <w:rPr>
          <w:rFonts w:hint="eastAsia" w:ascii="Times New Roman"/>
          <w:b/>
          <w:sz w:val="21"/>
          <w:szCs w:val="21"/>
        </w:rPr>
        <w:t>块</w:t>
      </w:r>
      <w:r>
        <w:rPr>
          <w:rFonts w:hint="eastAsia" w:ascii="Times New Roman"/>
          <w:b/>
          <w:sz w:val="21"/>
          <w:szCs w:val="21"/>
          <w:lang w:val="pt-BR"/>
        </w:rPr>
        <w:t>1</w:t>
      </w:r>
      <w:r>
        <w:rPr>
          <w:rFonts w:hint="eastAsia" w:ascii="Times New Roman"/>
          <w:b/>
          <w:sz w:val="21"/>
          <w:szCs w:val="21"/>
        </w:rPr>
        <w:t>的当前数据取到</w:t>
      </w:r>
      <w:r>
        <w:rPr>
          <w:rFonts w:hint="eastAsia" w:ascii="Times New Roman"/>
          <w:b/>
          <w:sz w:val="21"/>
          <w:szCs w:val="21"/>
          <w:lang w:val="pt-BR"/>
        </w:rPr>
        <w:t>$t4</w:t>
      </w:r>
    </w:p>
    <w:p>
      <w:pPr>
        <w:pStyle w:val="7"/>
        <w:tabs>
          <w:tab w:val="left" w:pos="284"/>
        </w:tabs>
        <w:snapToGrid w:val="0"/>
        <w:spacing w:before="0" w:beforeAutospacing="0" w:after="0" w:afterAutospacing="0" w:line="360" w:lineRule="auto"/>
        <w:ind w:firstLine="426" w:firstLineChars="202"/>
        <w:rPr>
          <w:rFonts w:ascii="Times New Roman"/>
          <w:b/>
          <w:sz w:val="21"/>
          <w:szCs w:val="21"/>
          <w:lang w:val="pt-BR"/>
        </w:rPr>
      </w:pPr>
      <w:r>
        <w:rPr>
          <w:rFonts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ascii="Times New Roman"/>
          <w:b/>
          <w:sz w:val="21"/>
          <w:szCs w:val="21"/>
          <w:lang w:val="pt-BR"/>
        </w:rPr>
        <w:tab/>
      </w:r>
      <w:r>
        <w:rPr>
          <w:rFonts w:ascii="Times New Roman"/>
          <w:b/>
          <w:sz w:val="21"/>
          <w:szCs w:val="21"/>
          <w:lang w:val="pt-BR"/>
        </w:rPr>
        <w:t>lw    $t5, 0($t2)</w:t>
      </w:r>
      <w:r>
        <w:rPr>
          <w:rFonts w:hint="eastAsia" w:ascii="Times New Roman"/>
          <w:b/>
          <w:sz w:val="21"/>
          <w:szCs w:val="21"/>
          <w:lang w:val="pt-BR"/>
        </w:rPr>
        <w:t xml:space="preserve"> </w:t>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 xml:space="preserve"># </w:t>
      </w:r>
      <w:r>
        <w:rPr>
          <w:rFonts w:hint="eastAsia" w:ascii="Times New Roman"/>
          <w:b/>
          <w:sz w:val="21"/>
          <w:szCs w:val="21"/>
        </w:rPr>
        <w:t>块</w:t>
      </w:r>
      <w:r>
        <w:rPr>
          <w:rFonts w:hint="eastAsia" w:ascii="Times New Roman"/>
          <w:b/>
          <w:sz w:val="21"/>
          <w:szCs w:val="21"/>
          <w:lang w:val="pt-BR"/>
        </w:rPr>
        <w:t>2</w:t>
      </w:r>
      <w:r>
        <w:rPr>
          <w:rFonts w:hint="eastAsia" w:ascii="Times New Roman"/>
          <w:b/>
          <w:sz w:val="21"/>
          <w:szCs w:val="21"/>
        </w:rPr>
        <w:t>的当前数据取到</w:t>
      </w:r>
      <w:r>
        <w:rPr>
          <w:rFonts w:hint="eastAsia" w:ascii="Times New Roman"/>
          <w:b/>
          <w:sz w:val="21"/>
          <w:szCs w:val="21"/>
          <w:lang w:val="pt-BR"/>
        </w:rPr>
        <w:t>$t5</w:t>
      </w:r>
    </w:p>
    <w:p>
      <w:pPr>
        <w:pStyle w:val="7"/>
        <w:tabs>
          <w:tab w:val="left" w:pos="284"/>
        </w:tabs>
        <w:snapToGrid w:val="0"/>
        <w:spacing w:before="0" w:beforeAutospacing="0" w:after="0" w:afterAutospacing="0" w:line="360" w:lineRule="auto"/>
        <w:ind w:firstLine="426" w:firstLineChars="202"/>
        <w:rPr>
          <w:rFonts w:hint="eastAsia" w:ascii="Times New Roman"/>
          <w:b/>
          <w:sz w:val="21"/>
          <w:szCs w:val="21"/>
          <w:lang w:val="pt-BR"/>
        </w:rPr>
      </w:pPr>
      <w:r>
        <w:rPr>
          <w:rFonts w:ascii="Times New Roman"/>
          <w:b/>
          <w:sz w:val="21"/>
          <w:szCs w:val="21"/>
          <w:lang w:val="pt-BR"/>
        </w:rPr>
        <w:tab/>
      </w:r>
      <w:r>
        <w:rPr>
          <w:rFonts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ascii="Times New Roman"/>
          <w:b/>
          <w:sz w:val="21"/>
          <w:szCs w:val="21"/>
          <w:lang w:val="pt-BR"/>
        </w:rPr>
        <w:t>bne   $t4, $t5, done</w:t>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 $t4</w:t>
      </w:r>
      <w:r>
        <w:rPr>
          <w:rFonts w:hint="eastAsia" w:ascii="Times New Roman"/>
          <w:b/>
          <w:sz w:val="21"/>
          <w:szCs w:val="21"/>
        </w:rPr>
        <w:t>和</w:t>
      </w:r>
      <w:r>
        <w:rPr>
          <w:rFonts w:hint="eastAsia" w:ascii="Times New Roman"/>
          <w:b/>
          <w:sz w:val="21"/>
          <w:szCs w:val="21"/>
          <w:lang w:val="pt-BR"/>
        </w:rPr>
        <w:t>$t5</w:t>
      </w:r>
      <w:r>
        <w:rPr>
          <w:rFonts w:hint="eastAsia" w:ascii="Times New Roman"/>
          <w:b/>
          <w:sz w:val="21"/>
          <w:szCs w:val="21"/>
        </w:rPr>
        <w:t>的内容不等</w:t>
      </w:r>
      <w:r>
        <w:rPr>
          <w:rFonts w:hint="eastAsia" w:ascii="Times New Roman"/>
          <w:b/>
          <w:sz w:val="21"/>
          <w:szCs w:val="21"/>
          <w:lang w:val="pt-BR"/>
        </w:rPr>
        <w:t>，</w:t>
      </w:r>
      <w:r>
        <w:rPr>
          <w:rFonts w:hint="eastAsia" w:ascii="Times New Roman"/>
          <w:b/>
          <w:sz w:val="21"/>
          <w:szCs w:val="21"/>
        </w:rPr>
        <w:t>则结束</w:t>
      </w:r>
    </w:p>
    <w:p>
      <w:pPr>
        <w:pStyle w:val="7"/>
        <w:tabs>
          <w:tab w:val="left" w:pos="284"/>
        </w:tabs>
        <w:snapToGrid w:val="0"/>
        <w:spacing w:before="0" w:beforeAutospacing="0" w:after="0" w:afterAutospacing="0" w:line="360" w:lineRule="auto"/>
        <w:ind w:firstLine="426" w:firstLineChars="202"/>
        <w:rPr>
          <w:rFonts w:ascii="Times New Roman"/>
          <w:b/>
          <w:sz w:val="21"/>
          <w:szCs w:val="21"/>
          <w:lang w:val="pt-BR"/>
        </w:rPr>
      </w:pPr>
      <w:r>
        <w:rPr>
          <w:rFonts w:ascii="Times New Roman"/>
          <w:b/>
          <w:sz w:val="21"/>
          <w:szCs w:val="21"/>
          <w:lang w:val="pt-BR"/>
        </w:rPr>
        <w:tab/>
      </w:r>
      <w:r>
        <w:rPr>
          <w:rFonts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ascii="Times New Roman"/>
          <w:b/>
          <w:sz w:val="21"/>
          <w:szCs w:val="21"/>
          <w:lang w:val="pt-BR"/>
        </w:rPr>
        <w:t xml:space="preserve">addi  </w:t>
      </w:r>
      <w:r>
        <w:rPr>
          <w:rFonts w:hint="eastAsia" w:ascii="Times New Roman"/>
          <w:b/>
          <w:sz w:val="21"/>
          <w:szCs w:val="21"/>
          <w:lang w:val="pt-BR"/>
        </w:rPr>
        <w:t xml:space="preserve"> </w:t>
      </w:r>
      <w:r>
        <w:rPr>
          <w:rFonts w:ascii="Times New Roman"/>
          <w:b/>
          <w:sz w:val="21"/>
          <w:szCs w:val="21"/>
          <w:lang w:val="pt-BR"/>
        </w:rPr>
        <w:t>$t1, $t1, 4</w:t>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 块1中的当前数据指向下一个</w:t>
      </w:r>
    </w:p>
    <w:p>
      <w:pPr>
        <w:pStyle w:val="7"/>
        <w:tabs>
          <w:tab w:val="left" w:pos="284"/>
        </w:tabs>
        <w:snapToGrid w:val="0"/>
        <w:spacing w:before="0" w:beforeAutospacing="0" w:after="0" w:afterAutospacing="0" w:line="360" w:lineRule="auto"/>
        <w:ind w:firstLine="426" w:firstLineChars="202"/>
        <w:rPr>
          <w:rFonts w:ascii="Times New Roman"/>
          <w:b/>
          <w:sz w:val="21"/>
          <w:szCs w:val="21"/>
          <w:lang w:val="pt-BR"/>
        </w:rPr>
      </w:pPr>
      <w:r>
        <w:rPr>
          <w:rFonts w:ascii="Times New Roman"/>
          <w:b/>
          <w:sz w:val="21"/>
          <w:szCs w:val="21"/>
          <w:lang w:val="pt-BR"/>
        </w:rPr>
        <w:tab/>
      </w:r>
      <w:r>
        <w:rPr>
          <w:rFonts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ascii="Times New Roman"/>
          <w:b/>
          <w:sz w:val="21"/>
          <w:szCs w:val="21"/>
          <w:lang w:val="pt-BR"/>
        </w:rPr>
        <w:t>addi   $t2, $t2, 4</w:t>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 块2中的当前数据指向下一个</w:t>
      </w:r>
    </w:p>
    <w:p>
      <w:pPr>
        <w:pStyle w:val="7"/>
        <w:tabs>
          <w:tab w:val="left" w:pos="284"/>
        </w:tabs>
        <w:snapToGrid w:val="0"/>
        <w:spacing w:before="0" w:beforeAutospacing="0" w:after="0" w:afterAutospacing="0" w:line="360" w:lineRule="auto"/>
        <w:ind w:firstLine="426" w:firstLineChars="202"/>
        <w:rPr>
          <w:rFonts w:ascii="Times New Roman"/>
          <w:b/>
          <w:sz w:val="21"/>
          <w:szCs w:val="21"/>
          <w:lang w:val="pt-BR"/>
        </w:rPr>
      </w:pPr>
      <w:r>
        <w:rPr>
          <w:rFonts w:ascii="Times New Roman"/>
          <w:b/>
          <w:sz w:val="21"/>
          <w:szCs w:val="21"/>
          <w:lang w:val="pt-BR"/>
        </w:rPr>
        <w:tab/>
      </w:r>
      <w:r>
        <w:rPr>
          <w:rFonts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ascii="Times New Roman"/>
          <w:b/>
          <w:sz w:val="21"/>
          <w:szCs w:val="21"/>
          <w:lang w:val="pt-BR"/>
        </w:rPr>
        <w:t xml:space="preserve">addi  </w:t>
      </w:r>
      <w:r>
        <w:rPr>
          <w:rFonts w:hint="eastAsia" w:ascii="Times New Roman"/>
          <w:b/>
          <w:sz w:val="21"/>
          <w:szCs w:val="21"/>
          <w:lang w:val="pt-BR"/>
        </w:rPr>
        <w:t xml:space="preserve"> </w:t>
      </w:r>
      <w:r>
        <w:rPr>
          <w:rFonts w:ascii="Times New Roman"/>
          <w:b/>
          <w:sz w:val="21"/>
          <w:szCs w:val="21"/>
          <w:lang w:val="pt-BR"/>
        </w:rPr>
        <w:t>$t3, $t3, -1</w:t>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 比较次数减1</w:t>
      </w:r>
    </w:p>
    <w:p>
      <w:pPr>
        <w:pStyle w:val="7"/>
        <w:tabs>
          <w:tab w:val="left" w:pos="284"/>
        </w:tabs>
        <w:snapToGrid w:val="0"/>
        <w:spacing w:before="0" w:beforeAutospacing="0" w:after="0" w:afterAutospacing="0" w:line="360" w:lineRule="auto"/>
        <w:ind w:firstLine="426" w:firstLineChars="202"/>
        <w:rPr>
          <w:rFonts w:ascii="Times New Roman"/>
          <w:b/>
          <w:sz w:val="21"/>
          <w:szCs w:val="21"/>
          <w:lang w:val="pt-BR"/>
        </w:rPr>
      </w:pPr>
      <w:r>
        <w:rPr>
          <w:rFonts w:ascii="Times New Roman"/>
          <w:b/>
          <w:sz w:val="21"/>
          <w:szCs w:val="21"/>
          <w:lang w:val="pt-BR"/>
        </w:rPr>
        <w:tab/>
      </w:r>
      <w:r>
        <w:rPr>
          <w:rFonts w:ascii="Times New Roman"/>
          <w:b/>
          <w:sz w:val="21"/>
          <w:szCs w:val="21"/>
          <w:lang w:val="pt-BR"/>
        </w:rPr>
        <w:tab/>
      </w:r>
      <w:r>
        <w:rPr>
          <w:rFonts w:hint="eastAsia" w:ascii="Times New Roman"/>
          <w:b/>
          <w:sz w:val="21"/>
          <w:szCs w:val="21"/>
          <w:lang w:val="pt-BR"/>
        </w:rPr>
        <w:tab/>
      </w:r>
      <w:r>
        <w:rPr>
          <w:rFonts w:hint="eastAsia" w:ascii="Times New Roman"/>
          <w:b/>
          <w:sz w:val="21"/>
          <w:szCs w:val="21"/>
          <w:lang w:val="pt-BR"/>
        </w:rPr>
        <w:tab/>
      </w:r>
      <w:r>
        <w:rPr>
          <w:rFonts w:ascii="Times New Roman"/>
          <w:b/>
          <w:sz w:val="21"/>
          <w:szCs w:val="21"/>
          <w:lang w:val="pt-BR"/>
        </w:rPr>
        <w:t>bne   $t3, $zero, compare</w:t>
      </w:r>
      <w:r>
        <w:rPr>
          <w:rFonts w:hint="eastAsia" w:ascii="Times New Roman"/>
          <w:b/>
          <w:sz w:val="21"/>
          <w:szCs w:val="21"/>
          <w:lang w:val="pt-BR"/>
        </w:rPr>
        <w:tab/>
      </w:r>
      <w:r>
        <w:rPr>
          <w:rFonts w:hint="eastAsia" w:ascii="Times New Roman"/>
          <w:b/>
          <w:sz w:val="21"/>
          <w:szCs w:val="21"/>
          <w:lang w:val="pt-BR"/>
        </w:rPr>
        <w:t># 若没有全部比较完，则继续比较</w:t>
      </w:r>
    </w:p>
    <w:p>
      <w:pPr>
        <w:pStyle w:val="7"/>
        <w:tabs>
          <w:tab w:val="left" w:pos="284"/>
        </w:tabs>
        <w:snapToGrid w:val="0"/>
        <w:spacing w:before="0" w:beforeAutospacing="0" w:after="0" w:afterAutospacing="0" w:line="360" w:lineRule="auto"/>
        <w:ind w:firstLine="424" w:firstLineChars="202"/>
        <w:rPr>
          <w:rFonts w:hint="eastAsia" w:ascii="Times New Roman"/>
          <w:sz w:val="21"/>
          <w:szCs w:val="21"/>
          <w:lang w:val="pt-BR"/>
        </w:rPr>
      </w:pPr>
      <w:r>
        <w:rPr>
          <w:rFonts w:ascii="Times New Roman"/>
          <w:sz w:val="21"/>
          <w:szCs w:val="21"/>
          <w:lang w:val="pt-BR"/>
        </w:rPr>
        <w:tab/>
      </w:r>
      <w:r>
        <w:rPr>
          <w:rFonts w:ascii="Times New Roman"/>
          <w:sz w:val="21"/>
          <w:szCs w:val="21"/>
          <w:lang w:val="pt-BR"/>
        </w:rPr>
        <w:tab/>
      </w:r>
      <w:r>
        <w:rPr>
          <w:rFonts w:hint="eastAsia" w:ascii="Times New Roman"/>
          <w:sz w:val="21"/>
          <w:szCs w:val="21"/>
          <w:lang w:val="pt-BR"/>
        </w:rPr>
        <w:tab/>
      </w:r>
      <w:r>
        <w:rPr>
          <w:rFonts w:hint="eastAsia" w:ascii="Times New Roman"/>
          <w:sz w:val="21"/>
          <w:szCs w:val="21"/>
          <w:lang w:val="pt-BR"/>
        </w:rPr>
        <w:tab/>
      </w:r>
      <w:r>
        <w:rPr>
          <w:rFonts w:ascii="Times New Roman"/>
          <w:sz w:val="21"/>
          <w:szCs w:val="21"/>
          <w:lang w:val="pt-BR"/>
        </w:rPr>
        <w:t>addi   $t</w:t>
      </w:r>
      <w:r>
        <w:rPr>
          <w:rFonts w:hint="eastAsia" w:ascii="Times New Roman"/>
          <w:sz w:val="21"/>
          <w:szCs w:val="21"/>
          <w:lang w:val="pt-BR"/>
        </w:rPr>
        <w:t>1</w:t>
      </w:r>
      <w:r>
        <w:rPr>
          <w:rFonts w:ascii="Times New Roman"/>
          <w:sz w:val="21"/>
          <w:szCs w:val="21"/>
          <w:lang w:val="pt-BR"/>
        </w:rPr>
        <w:t>, $zero, 0</w:t>
      </w:r>
      <w:r>
        <w:rPr>
          <w:rFonts w:hint="eastAsia" w:ascii="Times New Roman"/>
          <w:sz w:val="21"/>
          <w:szCs w:val="21"/>
          <w:lang w:val="pt-BR"/>
        </w:rPr>
        <w:t xml:space="preserve">        # 若全部都相等，则将</w:t>
      </w:r>
      <w:r>
        <w:rPr>
          <w:rFonts w:ascii="Times New Roman"/>
          <w:sz w:val="21"/>
          <w:szCs w:val="21"/>
          <w:lang w:val="pt-BR"/>
        </w:rPr>
        <w:t>$t</w:t>
      </w:r>
      <w:r>
        <w:rPr>
          <w:rFonts w:hint="eastAsia" w:ascii="Times New Roman"/>
          <w:sz w:val="21"/>
          <w:szCs w:val="21"/>
          <w:lang w:val="pt-BR"/>
        </w:rPr>
        <w:t>1置0</w:t>
      </w:r>
    </w:p>
    <w:p>
      <w:pPr>
        <w:pStyle w:val="7"/>
        <w:tabs>
          <w:tab w:val="left" w:pos="284"/>
        </w:tabs>
        <w:snapToGrid w:val="0"/>
        <w:spacing w:before="0" w:beforeAutospacing="0" w:after="0" w:afterAutospacing="0" w:line="360" w:lineRule="auto"/>
        <w:ind w:firstLine="424" w:firstLineChars="202"/>
        <w:rPr>
          <w:rFonts w:hint="eastAsia" w:ascii="Times New Roman"/>
          <w:sz w:val="21"/>
          <w:szCs w:val="21"/>
          <w:lang w:val="pt-BR"/>
        </w:rPr>
      </w:pPr>
      <w:r>
        <w:rPr>
          <w:rFonts w:hint="eastAsia" w:ascii="Times New Roman"/>
          <w:sz w:val="21"/>
          <w:szCs w:val="21"/>
          <w:lang w:val="pt-BR"/>
        </w:rPr>
        <w:tab/>
      </w:r>
      <w:r>
        <w:rPr>
          <w:rFonts w:hint="eastAsia" w:ascii="Times New Roman"/>
          <w:sz w:val="21"/>
          <w:szCs w:val="21"/>
          <w:lang w:val="pt-BR"/>
        </w:rPr>
        <w:tab/>
      </w:r>
      <w:r>
        <w:rPr>
          <w:rFonts w:ascii="Times New Roman"/>
          <w:sz w:val="21"/>
          <w:szCs w:val="21"/>
          <w:lang w:val="pt-BR"/>
        </w:rPr>
        <w:t xml:space="preserve">done:   </w:t>
      </w:r>
    </w:p>
    <w:p>
      <w:pPr>
        <w:pStyle w:val="7"/>
        <w:tabs>
          <w:tab w:val="left" w:pos="284"/>
        </w:tabs>
        <w:snapToGrid w:val="0"/>
        <w:spacing w:before="0" w:beforeAutospacing="0" w:after="0" w:afterAutospacing="0" w:line="360" w:lineRule="auto"/>
        <w:ind w:firstLine="424" w:firstLineChars="202"/>
        <w:rPr>
          <w:rFonts w:hint="eastAsia" w:ascii="Times New Roman"/>
          <w:sz w:val="21"/>
          <w:szCs w:val="21"/>
          <w:lang w:val="pt-BR"/>
        </w:rPr>
      </w:pPr>
      <w:r>
        <w:rPr>
          <w:rFonts w:hint="eastAsia" w:ascii="Times New Roman"/>
          <w:sz w:val="21"/>
          <w:szCs w:val="21"/>
          <w:lang w:val="pt-BR"/>
        </w:rPr>
        <w:t>（2）在多周期数据通路执行时，上述程序段中用到的指令beq、lw、bne和addi的时钟周期数分别为3、5、3和4。</w:t>
      </w:r>
      <w:r>
        <w:rPr>
          <w:rFonts w:hint="eastAsia" w:ascii="Times New Roman"/>
          <w:color w:val="FF0000"/>
          <w:sz w:val="21"/>
          <w:szCs w:val="21"/>
          <w:lang w:val="pt-BR"/>
        </w:rPr>
        <w:t>若</w:t>
      </w:r>
      <w:r>
        <w:rPr>
          <w:rFonts w:hint="eastAsia" w:ascii="Times New Roman"/>
          <w:color w:val="FF0000"/>
          <w:sz w:val="21"/>
          <w:szCs w:val="21"/>
        </w:rPr>
        <w:t>比较的数据块大小为50个字</w:t>
      </w:r>
      <w:r>
        <w:rPr>
          <w:rFonts w:hint="eastAsia" w:ascii="Times New Roman"/>
          <w:sz w:val="21"/>
          <w:szCs w:val="21"/>
        </w:rPr>
        <w:t>，则</w:t>
      </w:r>
      <w:r>
        <w:rPr>
          <w:rFonts w:hint="eastAsia" w:ascii="Times New Roman"/>
          <w:sz w:val="21"/>
          <w:szCs w:val="21"/>
          <w:lang w:val="pt-BR"/>
        </w:rPr>
        <w:t>上述指令序列中的循环（粗体部分）最多被执行50次，因而所需的指令数最多为1+50</w:t>
      </w:r>
      <w:r>
        <w:rPr>
          <w:rFonts w:ascii="Times New Roman" w:hAnsi="Times New Roman"/>
          <w:bCs/>
          <w:sz w:val="21"/>
          <w:szCs w:val="21"/>
        </w:rPr>
        <w:t>×</w:t>
      </w:r>
      <w:r>
        <w:rPr>
          <w:rFonts w:hint="eastAsia" w:ascii="Times New Roman"/>
          <w:sz w:val="21"/>
          <w:szCs w:val="21"/>
          <w:lang w:val="pt-BR"/>
        </w:rPr>
        <w:t>7+1=352。其中，load指令为50</w:t>
      </w:r>
      <w:r>
        <w:rPr>
          <w:rFonts w:ascii="Times New Roman" w:hAnsi="Times New Roman"/>
          <w:bCs/>
          <w:sz w:val="21"/>
          <w:szCs w:val="21"/>
        </w:rPr>
        <w:t>×</w:t>
      </w:r>
      <w:r>
        <w:rPr>
          <w:rFonts w:hint="eastAsia" w:ascii="Times New Roman"/>
          <w:sz w:val="21"/>
          <w:szCs w:val="21"/>
          <w:lang w:val="pt-BR"/>
        </w:rPr>
        <w:t>2=100条，时钟周期数为5</w:t>
      </w:r>
      <w:r>
        <w:rPr>
          <w:rFonts w:ascii="Times New Roman" w:hAnsi="Times New Roman"/>
          <w:bCs/>
          <w:sz w:val="21"/>
          <w:szCs w:val="21"/>
        </w:rPr>
        <w:t>×</w:t>
      </w:r>
      <w:r>
        <w:rPr>
          <w:rFonts w:hint="eastAsia" w:ascii="Times New Roman"/>
          <w:sz w:val="21"/>
          <w:szCs w:val="21"/>
          <w:lang w:val="pt-BR"/>
        </w:rPr>
        <w:t>100=500；branch指令数为1+2</w:t>
      </w:r>
      <w:r>
        <w:rPr>
          <w:rFonts w:ascii="Times New Roman" w:hAnsi="Times New Roman"/>
          <w:bCs/>
          <w:sz w:val="21"/>
          <w:szCs w:val="21"/>
        </w:rPr>
        <w:t>×</w:t>
      </w:r>
      <w:r>
        <w:rPr>
          <w:rFonts w:hint="eastAsia" w:ascii="Times New Roman"/>
          <w:sz w:val="21"/>
          <w:szCs w:val="21"/>
          <w:lang w:val="pt-BR"/>
        </w:rPr>
        <w:t>50=101，时钟周期数为3</w:t>
      </w:r>
      <w:r>
        <w:rPr>
          <w:rFonts w:ascii="Times New Roman" w:hAnsi="Times New Roman"/>
          <w:bCs/>
          <w:sz w:val="21"/>
          <w:szCs w:val="21"/>
        </w:rPr>
        <w:t>×</w:t>
      </w:r>
      <w:r>
        <w:rPr>
          <w:rFonts w:hint="eastAsia" w:ascii="Times New Roman"/>
          <w:sz w:val="21"/>
          <w:szCs w:val="21"/>
          <w:lang w:val="pt-BR"/>
        </w:rPr>
        <w:t>101=303；addi指令数为1+3</w:t>
      </w:r>
      <w:r>
        <w:rPr>
          <w:rFonts w:ascii="Times New Roman" w:hAnsi="Times New Roman"/>
          <w:bCs/>
          <w:sz w:val="21"/>
          <w:szCs w:val="21"/>
        </w:rPr>
        <w:t>×</w:t>
      </w:r>
      <w:r>
        <w:rPr>
          <w:rFonts w:hint="eastAsia" w:ascii="Times New Roman"/>
          <w:sz w:val="21"/>
          <w:szCs w:val="21"/>
          <w:lang w:val="pt-BR"/>
        </w:rPr>
        <w:t>50=151，时钟周期数为4</w:t>
      </w:r>
      <w:r>
        <w:rPr>
          <w:rFonts w:ascii="Times New Roman" w:hAnsi="Times New Roman"/>
          <w:bCs/>
          <w:sz w:val="21"/>
          <w:szCs w:val="21"/>
        </w:rPr>
        <w:t>×</w:t>
      </w:r>
      <w:r>
        <w:rPr>
          <w:rFonts w:hint="eastAsia" w:ascii="Times New Roman"/>
          <w:sz w:val="21"/>
          <w:szCs w:val="21"/>
          <w:lang w:val="pt-BR"/>
        </w:rPr>
        <w:t>151=604。所以，总时钟周期数最多为500+303+604=1407。</w:t>
      </w:r>
    </w:p>
    <w:p>
      <w:pPr>
        <w:autoSpaceDE w:val="0"/>
        <w:autoSpaceDN w:val="0"/>
        <w:adjustRightInd w:val="0"/>
        <w:ind w:left="412" w:hanging="411" w:hangingChars="196"/>
        <w:jc w:val="left"/>
        <w:rPr>
          <w:color w:val="000000"/>
          <w:kern w:val="0"/>
          <w:szCs w:val="21"/>
        </w:rPr>
      </w:pPr>
    </w:p>
    <w:p>
      <w:pPr>
        <w:autoSpaceDE w:val="0"/>
        <w:autoSpaceDN w:val="0"/>
        <w:adjustRightInd w:val="0"/>
        <w:ind w:left="412" w:hanging="411" w:hangingChars="196"/>
        <w:jc w:val="left"/>
        <w:rPr>
          <w:color w:val="000000"/>
          <w:kern w:val="0"/>
          <w:szCs w:val="21"/>
        </w:rPr>
      </w:pPr>
    </w:p>
    <w:p>
      <w:pPr>
        <w:autoSpaceDE w:val="0"/>
        <w:autoSpaceDN w:val="0"/>
        <w:adjustRightInd w:val="0"/>
        <w:ind w:left="549" w:hanging="548" w:hangingChars="196"/>
        <w:jc w:val="center"/>
        <w:rPr>
          <w:rFonts w:hint="eastAsia"/>
          <w:color w:val="000000"/>
          <w:kern w:val="0"/>
          <w:sz w:val="28"/>
          <w:szCs w:val="28"/>
        </w:rPr>
      </w:pPr>
    </w:p>
    <w:p>
      <w:pPr>
        <w:pStyle w:val="2"/>
        <w:keepNext w:val="0"/>
        <w:autoSpaceDE w:val="0"/>
        <w:autoSpaceDN w:val="0"/>
        <w:adjustRightInd w:val="0"/>
        <w:ind w:left="181" w:hanging="181"/>
        <w:jc w:val="center"/>
        <w:textAlignment w:val="baseline"/>
        <w:rPr>
          <w:rFonts w:hint="eastAsia"/>
          <w:bCs w:val="0"/>
          <w:kern w:val="0"/>
          <w:sz w:val="28"/>
          <w:szCs w:val="20"/>
        </w:rPr>
      </w:pPr>
      <w:r>
        <w:rPr>
          <w:rFonts w:hint="eastAsia"/>
          <w:bCs w:val="0"/>
          <w:kern w:val="0"/>
          <w:sz w:val="28"/>
          <w:szCs w:val="20"/>
        </w:rPr>
        <w:t xml:space="preserve">第六章  </w:t>
      </w:r>
      <w:r>
        <w:rPr>
          <w:bCs w:val="0"/>
          <w:kern w:val="0"/>
          <w:sz w:val="28"/>
          <w:szCs w:val="20"/>
        </w:rPr>
        <w:t>习题</w:t>
      </w:r>
      <w:r>
        <w:rPr>
          <w:rFonts w:hint="eastAsia"/>
          <w:bCs w:val="0"/>
          <w:kern w:val="0"/>
          <w:sz w:val="28"/>
          <w:szCs w:val="20"/>
        </w:rPr>
        <w:t>答案</w:t>
      </w:r>
    </w:p>
    <w:p>
      <w:pPr>
        <w:numPr>
          <w:ilvl w:val="0"/>
          <w:numId w:val="16"/>
        </w:numPr>
        <w:rPr>
          <w:rFonts w:hint="eastAsia" w:ascii="Arial" w:hAnsi="Arial" w:cs="Arial"/>
          <w:szCs w:val="21"/>
        </w:rPr>
      </w:pPr>
      <w:r>
        <w:rPr>
          <w:rFonts w:ascii="Arial" w:hAnsi="Arial" w:cs="Arial"/>
          <w:szCs w:val="21"/>
        </w:rPr>
        <w:t>给出以下概念的解释说明。</w:t>
      </w:r>
    </w:p>
    <w:p>
      <w:pPr>
        <w:snapToGrid w:val="0"/>
        <w:spacing w:line="360" w:lineRule="auto"/>
        <w:ind w:left="420"/>
        <w:rPr>
          <w:rFonts w:hint="eastAsia" w:ascii="Arial" w:hAnsi="Arial" w:cs="Arial"/>
          <w:bCs/>
          <w:szCs w:val="21"/>
        </w:rPr>
      </w:pPr>
      <w:r>
        <w:rPr>
          <w:rFonts w:hint="eastAsia" w:ascii="Arial" w:hAnsi="Arial" w:cs="Arial"/>
          <w:szCs w:val="21"/>
        </w:rPr>
        <w:t>指令流水线（Instruction pipelining）</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bCs/>
          <w:szCs w:val="21"/>
        </w:rPr>
        <w:t>流水线深度（Pipeline Depth）</w:t>
      </w:r>
    </w:p>
    <w:p>
      <w:pPr>
        <w:snapToGrid w:val="0"/>
        <w:spacing w:line="360" w:lineRule="auto"/>
        <w:ind w:left="420"/>
        <w:rPr>
          <w:rFonts w:hint="eastAsia" w:ascii="Arial" w:hAnsi="Arial" w:cs="Arial"/>
          <w:szCs w:val="21"/>
        </w:rPr>
      </w:pPr>
      <w:r>
        <w:rPr>
          <w:rFonts w:hint="eastAsia" w:ascii="Arial" w:hAnsi="Arial" w:cs="Arial"/>
          <w:szCs w:val="21"/>
        </w:rPr>
        <w:t>指令吞吐量（Instruction throughput）</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流水线冒险（Hazard）</w:t>
      </w:r>
    </w:p>
    <w:p>
      <w:pPr>
        <w:snapToGrid w:val="0"/>
        <w:spacing w:line="360" w:lineRule="auto"/>
        <w:ind w:left="420"/>
        <w:rPr>
          <w:rFonts w:hint="eastAsia" w:ascii="Arial" w:hAnsi="Arial" w:cs="Arial"/>
          <w:szCs w:val="21"/>
        </w:rPr>
      </w:pPr>
      <w:r>
        <w:rPr>
          <w:rFonts w:hint="eastAsia" w:ascii="Arial" w:hAnsi="Arial" w:cs="Arial"/>
          <w:szCs w:val="21"/>
        </w:rPr>
        <w:t>结构冒险（Structural hazard）</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控制冒险（Control hazard）</w:t>
      </w:r>
    </w:p>
    <w:p>
      <w:pPr>
        <w:snapToGrid w:val="0"/>
        <w:spacing w:line="360" w:lineRule="auto"/>
        <w:ind w:left="420"/>
        <w:rPr>
          <w:rFonts w:hint="eastAsia" w:ascii="Arial" w:hAnsi="Arial" w:cs="Arial"/>
          <w:szCs w:val="21"/>
        </w:rPr>
      </w:pPr>
      <w:r>
        <w:rPr>
          <w:rFonts w:ascii="Arial" w:hAnsi="Arial" w:cs="Arial"/>
          <w:szCs w:val="21"/>
        </w:rPr>
        <w:t>数据</w:t>
      </w:r>
      <w:r>
        <w:rPr>
          <w:rFonts w:hint="eastAsia" w:ascii="Arial" w:hAnsi="Arial" w:cs="Arial"/>
          <w:szCs w:val="21"/>
        </w:rPr>
        <w:t>冒险（Data hazard）</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流水线阻塞（Pipeline stall）</w:t>
      </w:r>
    </w:p>
    <w:p>
      <w:pPr>
        <w:snapToGrid w:val="0"/>
        <w:spacing w:line="360" w:lineRule="auto"/>
        <w:ind w:left="420"/>
        <w:rPr>
          <w:rFonts w:hint="eastAsia" w:ascii="Arial" w:hAnsi="Arial" w:cs="Arial"/>
          <w:bCs/>
          <w:szCs w:val="21"/>
        </w:rPr>
      </w:pPr>
      <w:r>
        <w:rPr>
          <w:rFonts w:hint="eastAsia" w:ascii="Arial" w:hAnsi="Arial" w:cs="Arial"/>
          <w:szCs w:val="21"/>
        </w:rPr>
        <w:t>气泡（Bubble）</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bCs/>
          <w:szCs w:val="21"/>
        </w:rPr>
        <w:t>空操作（nop）</w:t>
      </w:r>
    </w:p>
    <w:p>
      <w:pPr>
        <w:snapToGrid w:val="0"/>
        <w:spacing w:line="360" w:lineRule="auto"/>
        <w:ind w:left="420"/>
        <w:rPr>
          <w:rFonts w:hint="eastAsia" w:ascii="Arial" w:hAnsi="Arial" w:cs="Arial"/>
          <w:szCs w:val="21"/>
        </w:rPr>
      </w:pPr>
      <w:r>
        <w:rPr>
          <w:rFonts w:hint="eastAsia" w:ascii="Arial" w:hAnsi="Arial" w:cs="Arial"/>
          <w:bCs/>
          <w:szCs w:val="21"/>
        </w:rPr>
        <w:t>分支条件满足（Branch taken）</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szCs w:val="21"/>
        </w:rPr>
        <w:t>分支预测（Branch predict）</w:t>
      </w:r>
    </w:p>
    <w:p>
      <w:pPr>
        <w:snapToGrid w:val="0"/>
        <w:spacing w:line="360" w:lineRule="auto"/>
        <w:ind w:left="420"/>
        <w:rPr>
          <w:rFonts w:hint="eastAsia" w:ascii="Arial" w:hAnsi="Arial" w:cs="Arial"/>
          <w:bCs/>
          <w:szCs w:val="21"/>
        </w:rPr>
      </w:pPr>
      <w:r>
        <w:rPr>
          <w:rFonts w:hint="eastAsia" w:ascii="Arial" w:hAnsi="Arial" w:cs="Arial"/>
          <w:szCs w:val="21"/>
        </w:rPr>
        <w:t xml:space="preserve">静态分支预测（Static </w:t>
      </w:r>
      <w:r>
        <w:rPr>
          <w:rFonts w:hint="eastAsia" w:ascii="Arial" w:hAnsi="Arial" w:cs="Arial"/>
          <w:bCs/>
          <w:szCs w:val="21"/>
        </w:rPr>
        <w:t>predict）</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szCs w:val="21"/>
        </w:rPr>
        <w:t>动态分支预测（</w:t>
      </w:r>
      <w:r>
        <w:rPr>
          <w:rFonts w:hint="eastAsia" w:ascii="Arial" w:hAnsi="Arial" w:cs="Arial"/>
          <w:bCs/>
          <w:szCs w:val="21"/>
        </w:rPr>
        <w:t>Dynamic predict）</w:t>
      </w:r>
    </w:p>
    <w:p>
      <w:pPr>
        <w:snapToGrid w:val="0"/>
        <w:spacing w:line="360" w:lineRule="auto"/>
        <w:ind w:left="420"/>
        <w:rPr>
          <w:rFonts w:hint="eastAsia" w:ascii="Arial" w:hAnsi="Arial" w:cs="Arial"/>
          <w:szCs w:val="21"/>
        </w:rPr>
      </w:pPr>
      <w:r>
        <w:rPr>
          <w:rFonts w:hint="eastAsia" w:ascii="Arial" w:hAnsi="Arial" w:cs="Arial"/>
          <w:szCs w:val="21"/>
        </w:rPr>
        <w:t>延迟分支（Delayed branch）</w:t>
      </w:r>
      <w:r>
        <w:rPr>
          <w:rFonts w:hint="eastAsia" w:ascii="Arial" w:hAnsi="Arial" w:cs="Arial"/>
          <w:szCs w:val="21"/>
        </w:rPr>
        <w:tab/>
      </w:r>
      <w:r>
        <w:rPr>
          <w:rFonts w:hint="eastAsia" w:ascii="Arial" w:hAnsi="Arial" w:cs="Arial"/>
          <w:szCs w:val="21"/>
        </w:rPr>
        <w:tab/>
      </w:r>
      <w:r>
        <w:rPr>
          <w:rFonts w:hint="eastAsia" w:ascii="Arial" w:hAnsi="Arial" w:cs="Arial"/>
          <w:szCs w:val="21"/>
        </w:rPr>
        <w:t xml:space="preserve">          分支延迟槽（Delayed branch slot）</w:t>
      </w:r>
    </w:p>
    <w:p>
      <w:pPr>
        <w:snapToGrid w:val="0"/>
        <w:spacing w:line="360" w:lineRule="auto"/>
        <w:ind w:left="420"/>
        <w:rPr>
          <w:rFonts w:hint="eastAsia" w:ascii="Arial" w:hAnsi="Arial" w:cs="Arial"/>
          <w:szCs w:val="21"/>
        </w:rPr>
      </w:pPr>
      <w:r>
        <w:rPr>
          <w:rFonts w:hint="eastAsia" w:ascii="Arial" w:hAnsi="Arial" w:cs="Arial"/>
          <w:szCs w:val="21"/>
        </w:rPr>
        <w:t>转发（Forwarding）</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旁路（Bypassing）</w:t>
      </w:r>
    </w:p>
    <w:p>
      <w:pPr>
        <w:snapToGrid w:val="0"/>
        <w:spacing w:line="360" w:lineRule="auto"/>
        <w:ind w:left="420"/>
        <w:rPr>
          <w:rFonts w:hint="eastAsia" w:ascii="Arial" w:hAnsi="Arial" w:cs="Arial"/>
          <w:szCs w:val="21"/>
        </w:rPr>
      </w:pPr>
      <w:r>
        <w:rPr>
          <w:rFonts w:hint="eastAsia" w:ascii="Arial" w:hAnsi="Arial" w:cs="Arial"/>
          <w:szCs w:val="21"/>
        </w:rPr>
        <w:t>流水段寄存器（Pipeline register）</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IPC（Instructions Per Cycle）</w:t>
      </w:r>
    </w:p>
    <w:p>
      <w:pPr>
        <w:snapToGrid w:val="0"/>
        <w:spacing w:line="360" w:lineRule="auto"/>
        <w:ind w:left="420"/>
        <w:rPr>
          <w:rFonts w:hint="eastAsia" w:ascii="Arial" w:hAnsi="Arial" w:cs="Arial"/>
          <w:szCs w:val="21"/>
        </w:rPr>
      </w:pPr>
      <w:r>
        <w:rPr>
          <w:rFonts w:hint="eastAsia" w:ascii="Arial" w:hAnsi="Arial" w:cs="Arial"/>
          <w:szCs w:val="21"/>
        </w:rPr>
        <w:t>静态多发射（Static multiple issue）</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动态多发射（</w:t>
      </w:r>
      <w:r>
        <w:rPr>
          <w:rFonts w:hint="eastAsia" w:ascii="Arial" w:hAnsi="Arial" w:cs="Arial"/>
          <w:bCs/>
          <w:szCs w:val="21"/>
        </w:rPr>
        <w:t>Dynamic</w:t>
      </w:r>
      <w:r>
        <w:rPr>
          <w:rFonts w:hint="eastAsia" w:ascii="Arial" w:hAnsi="Arial" w:cs="Arial"/>
          <w:szCs w:val="21"/>
        </w:rPr>
        <w:t xml:space="preserve"> multiple issue）</w:t>
      </w:r>
    </w:p>
    <w:p>
      <w:pPr>
        <w:snapToGrid w:val="0"/>
        <w:spacing w:line="360" w:lineRule="auto"/>
        <w:ind w:left="420"/>
        <w:rPr>
          <w:rFonts w:hint="eastAsia" w:ascii="Arial" w:hAnsi="Arial" w:cs="Arial"/>
          <w:szCs w:val="21"/>
        </w:rPr>
      </w:pPr>
      <w:r>
        <w:rPr>
          <w:rFonts w:ascii="Arial" w:hAnsi="Arial" w:cs="Arial"/>
          <w:szCs w:val="21"/>
        </w:rPr>
        <w:t>超</w:t>
      </w:r>
      <w:r>
        <w:rPr>
          <w:rFonts w:hint="eastAsia" w:ascii="Arial" w:hAnsi="Arial" w:cs="Arial"/>
          <w:szCs w:val="21"/>
        </w:rPr>
        <w:t>流水线（</w:t>
      </w:r>
      <w:r>
        <w:rPr>
          <w:rFonts w:hint="eastAsia" w:ascii="Arial" w:hAnsi="Arial" w:cs="Arial"/>
          <w:bCs/>
          <w:szCs w:val="21"/>
        </w:rPr>
        <w:t>Superpipelining</w:t>
      </w:r>
      <w:r>
        <w:rPr>
          <w:rFonts w:hint="eastAsia" w:ascii="Arial" w:hAnsi="Arial" w:cs="Arial"/>
          <w:szCs w:val="21"/>
        </w:rPr>
        <w:t>）</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超长指令字VLIW</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p>
    <w:p>
      <w:pPr>
        <w:snapToGrid w:val="0"/>
        <w:spacing w:line="360" w:lineRule="auto"/>
        <w:ind w:left="420"/>
        <w:rPr>
          <w:rFonts w:hint="eastAsia" w:ascii="Arial" w:hAnsi="Arial" w:cs="Arial"/>
          <w:szCs w:val="21"/>
        </w:rPr>
      </w:pPr>
      <w:r>
        <w:rPr>
          <w:rFonts w:ascii="Arial" w:hAnsi="Arial" w:cs="Arial"/>
          <w:szCs w:val="21"/>
        </w:rPr>
        <w:t>超标量</w:t>
      </w:r>
      <w:r>
        <w:rPr>
          <w:rFonts w:hint="eastAsia" w:ascii="Arial" w:hAnsi="Arial" w:cs="Arial"/>
          <w:szCs w:val="21"/>
        </w:rPr>
        <w:t>流水线（S</w:t>
      </w:r>
      <w:r>
        <w:rPr>
          <w:rFonts w:hint="eastAsia" w:ascii="Arial" w:hAnsi="Arial" w:cs="Arial"/>
          <w:bCs/>
          <w:szCs w:val="21"/>
        </w:rPr>
        <w:t>uperscalar</w:t>
      </w:r>
      <w:r>
        <w:rPr>
          <w:rFonts w:hint="eastAsia" w:ascii="Arial" w:hAnsi="Arial" w:cs="Arial"/>
          <w:szCs w:val="21"/>
        </w:rPr>
        <w:t>）</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bCs/>
          <w:szCs w:val="21"/>
        </w:rPr>
        <w:t>动态流水线（Dynamic pipelining）</w:t>
      </w:r>
    </w:p>
    <w:p>
      <w:pPr>
        <w:snapToGrid w:val="0"/>
        <w:spacing w:line="360" w:lineRule="auto"/>
        <w:ind w:left="420"/>
        <w:rPr>
          <w:rFonts w:hint="eastAsia" w:ascii="Arial" w:hAnsi="Arial" w:cs="Arial"/>
          <w:szCs w:val="21"/>
        </w:rPr>
      </w:pPr>
      <w:r>
        <w:rPr>
          <w:rFonts w:ascii="Arial" w:hAnsi="Arial" w:cs="Arial"/>
          <w:szCs w:val="21"/>
        </w:rPr>
        <w:t>指令预取</w:t>
      </w:r>
      <w:r>
        <w:rPr>
          <w:rFonts w:hint="eastAsia" w:ascii="Arial" w:hAnsi="Arial" w:cs="Arial"/>
          <w:szCs w:val="21"/>
        </w:rPr>
        <w:t>（Instruction prefetch）</w:t>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szCs w:val="21"/>
        </w:rPr>
        <w:tab/>
      </w:r>
      <w:r>
        <w:rPr>
          <w:rFonts w:hint="eastAsia" w:ascii="Arial" w:hAnsi="Arial" w:cs="Arial"/>
          <w:bCs/>
          <w:szCs w:val="21"/>
        </w:rPr>
        <w:t>指令分发（Instruction dispatch）</w:t>
      </w:r>
    </w:p>
    <w:p>
      <w:pPr>
        <w:snapToGrid w:val="0"/>
        <w:spacing w:line="360" w:lineRule="auto"/>
        <w:ind w:left="420"/>
        <w:rPr>
          <w:rFonts w:hint="eastAsia" w:ascii="Arial" w:hAnsi="Arial" w:cs="Arial"/>
          <w:bCs/>
          <w:szCs w:val="21"/>
        </w:rPr>
      </w:pPr>
      <w:r>
        <w:rPr>
          <w:rFonts w:hint="eastAsia" w:ascii="Arial" w:hAnsi="Arial" w:cs="Arial"/>
          <w:bCs/>
          <w:szCs w:val="21"/>
        </w:rPr>
        <w:t>按序发射（in-order issue）</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无序发射（out-of-order issue）</w:t>
      </w:r>
    </w:p>
    <w:p>
      <w:pPr>
        <w:snapToGrid w:val="0"/>
        <w:spacing w:line="360" w:lineRule="auto"/>
        <w:ind w:left="420"/>
        <w:rPr>
          <w:rFonts w:hint="eastAsia" w:ascii="Arial" w:hAnsi="Arial" w:cs="Arial"/>
          <w:bCs/>
          <w:szCs w:val="21"/>
        </w:rPr>
      </w:pPr>
      <w:r>
        <w:rPr>
          <w:rFonts w:hint="eastAsia" w:ascii="Arial" w:hAnsi="Arial" w:cs="Arial"/>
          <w:bCs/>
          <w:szCs w:val="21"/>
        </w:rPr>
        <w:t>存储站（Reservation station）</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重排序缓冲（Reorder buffer）</w:t>
      </w:r>
    </w:p>
    <w:p>
      <w:pPr>
        <w:snapToGrid w:val="0"/>
        <w:spacing w:line="360" w:lineRule="auto"/>
        <w:ind w:left="420"/>
        <w:rPr>
          <w:rFonts w:hint="eastAsia" w:ascii="Arial" w:hAnsi="Arial" w:cs="Arial"/>
          <w:bCs/>
          <w:szCs w:val="21"/>
        </w:rPr>
      </w:pPr>
      <w:r>
        <w:rPr>
          <w:rFonts w:hint="eastAsia" w:ascii="Arial" w:hAnsi="Arial" w:cs="Arial"/>
          <w:bCs/>
          <w:szCs w:val="21"/>
        </w:rPr>
        <w:t>指令提交单元（Instruction commit unit）</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乱序执行（out-of-order execution）</w:t>
      </w:r>
    </w:p>
    <w:p>
      <w:pPr>
        <w:snapToGrid w:val="0"/>
        <w:spacing w:line="360" w:lineRule="auto"/>
        <w:ind w:left="420"/>
        <w:rPr>
          <w:rFonts w:hint="eastAsia" w:ascii="Arial" w:hAnsi="Arial" w:cs="Arial"/>
          <w:bCs/>
          <w:szCs w:val="21"/>
        </w:rPr>
      </w:pPr>
      <w:r>
        <w:rPr>
          <w:rFonts w:hint="eastAsia" w:ascii="Arial" w:hAnsi="Arial" w:cs="Arial"/>
          <w:bCs/>
          <w:szCs w:val="21"/>
        </w:rPr>
        <w:t>按序完成（in-order completion）</w:t>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ab/>
      </w:r>
      <w:r>
        <w:rPr>
          <w:rFonts w:hint="eastAsia" w:ascii="Arial" w:hAnsi="Arial" w:cs="Arial"/>
          <w:bCs/>
          <w:szCs w:val="21"/>
        </w:rPr>
        <w:t>无序完成（out-of-order completion）</w:t>
      </w:r>
    </w:p>
    <w:p>
      <w:pPr>
        <w:rPr>
          <w:rFonts w:hint="eastAsia"/>
        </w:rPr>
      </w:pPr>
      <w:r>
        <w:rPr>
          <w:rFonts w:hint="eastAsia"/>
          <w:bCs/>
          <w:color w:val="000000"/>
          <w:kern w:val="0"/>
          <w:szCs w:val="21"/>
        </w:rPr>
        <w:t xml:space="preserve">2. </w:t>
      </w:r>
      <w:r>
        <w:rPr>
          <w:rFonts w:hint="eastAsia"/>
        </w:rPr>
        <w:t>简单回答下列问题。</w:t>
      </w:r>
    </w:p>
    <w:p>
      <w:pPr>
        <w:autoSpaceDE w:val="0"/>
        <w:autoSpaceDN w:val="0"/>
        <w:adjustRightInd w:val="0"/>
        <w:ind w:left="720" w:hanging="720" w:hangingChars="343"/>
        <w:jc w:val="left"/>
        <w:rPr>
          <w:rFonts w:hint="eastAsia"/>
          <w:bCs/>
          <w:color w:val="000000"/>
          <w:kern w:val="0"/>
          <w:szCs w:val="21"/>
        </w:rPr>
      </w:pPr>
      <w:r>
        <w:rPr>
          <w:rFonts w:hint="eastAsia"/>
          <w:bCs/>
          <w:color w:val="000000"/>
          <w:kern w:val="0"/>
          <w:szCs w:val="21"/>
        </w:rPr>
        <w:t xml:space="preserve">  （1）流水线方式下，一条指令的执行时间缩短了还是加长了？程序的执行时间缩短了还是加长了？为什么？</w:t>
      </w:r>
    </w:p>
    <w:p>
      <w:pPr>
        <w:autoSpaceDE w:val="0"/>
        <w:autoSpaceDN w:val="0"/>
        <w:adjustRightInd w:val="0"/>
        <w:jc w:val="left"/>
        <w:rPr>
          <w:rFonts w:hint="eastAsia"/>
          <w:bCs/>
          <w:color w:val="000000"/>
          <w:kern w:val="0"/>
          <w:szCs w:val="21"/>
        </w:rPr>
      </w:pPr>
      <w:r>
        <w:rPr>
          <w:rFonts w:hint="eastAsia"/>
          <w:bCs/>
          <w:color w:val="000000"/>
          <w:kern w:val="0"/>
          <w:szCs w:val="21"/>
        </w:rPr>
        <w:t xml:space="preserve">  （2）具有什么特征的指令集易于实现指令流水线？</w:t>
      </w:r>
    </w:p>
    <w:p>
      <w:pPr>
        <w:autoSpaceDE w:val="0"/>
        <w:autoSpaceDN w:val="0"/>
        <w:adjustRightInd w:val="0"/>
        <w:ind w:left="720" w:leftChars="98" w:hanging="514" w:hangingChars="245"/>
        <w:jc w:val="left"/>
        <w:rPr>
          <w:rFonts w:hint="eastAsia"/>
          <w:bCs/>
          <w:color w:val="000000"/>
          <w:kern w:val="0"/>
          <w:szCs w:val="21"/>
        </w:rPr>
      </w:pPr>
      <w:r>
        <w:rPr>
          <w:rFonts w:hint="eastAsia"/>
          <w:bCs/>
          <w:color w:val="000000"/>
          <w:kern w:val="0"/>
          <w:szCs w:val="21"/>
        </w:rPr>
        <w:t>（3）流水线处理器中时钟周期如何确定？单条流水线处理器的CPI为多少？每个时钟周期一定有一条指令完成吗？为什么？</w:t>
      </w:r>
    </w:p>
    <w:p>
      <w:pPr>
        <w:autoSpaceDE w:val="0"/>
        <w:autoSpaceDN w:val="0"/>
        <w:adjustRightInd w:val="0"/>
        <w:ind w:left="720" w:leftChars="98" w:hanging="514" w:hangingChars="245"/>
        <w:jc w:val="left"/>
        <w:rPr>
          <w:rFonts w:hint="eastAsia"/>
          <w:bCs/>
          <w:color w:val="000000"/>
          <w:kern w:val="0"/>
          <w:szCs w:val="21"/>
        </w:rPr>
      </w:pPr>
      <w:r>
        <w:rPr>
          <w:rFonts w:hint="eastAsia"/>
          <w:bCs/>
          <w:color w:val="000000"/>
          <w:kern w:val="0"/>
          <w:szCs w:val="21"/>
        </w:rPr>
        <w:t>（4）流水线处理器的控制器实现方式更类似于单周期控制器还是多周期控制器？</w:t>
      </w:r>
    </w:p>
    <w:p>
      <w:pPr>
        <w:autoSpaceDE w:val="0"/>
        <w:autoSpaceDN w:val="0"/>
        <w:adjustRightInd w:val="0"/>
        <w:ind w:left="720" w:leftChars="98" w:hanging="514" w:hangingChars="245"/>
        <w:jc w:val="left"/>
        <w:rPr>
          <w:rFonts w:hint="eastAsia"/>
          <w:bCs/>
          <w:color w:val="000000"/>
          <w:kern w:val="0"/>
          <w:szCs w:val="21"/>
        </w:rPr>
      </w:pPr>
      <w:r>
        <w:rPr>
          <w:rFonts w:hint="eastAsia"/>
          <w:bCs/>
          <w:color w:val="000000"/>
          <w:kern w:val="0"/>
          <w:szCs w:val="21"/>
        </w:rPr>
        <w:t>（5）为什么要在各流水段之间加寄存器？各流水段寄存器的宽度是否都一样？为什么？</w:t>
      </w:r>
    </w:p>
    <w:p>
      <w:pPr>
        <w:autoSpaceDE w:val="0"/>
        <w:autoSpaceDN w:val="0"/>
        <w:adjustRightInd w:val="0"/>
        <w:ind w:left="720" w:leftChars="98" w:hanging="514" w:hangingChars="245"/>
        <w:jc w:val="left"/>
        <w:rPr>
          <w:rFonts w:hint="eastAsia"/>
          <w:bCs/>
          <w:color w:val="000000"/>
          <w:kern w:val="0"/>
          <w:szCs w:val="21"/>
        </w:rPr>
      </w:pPr>
      <w:r>
        <w:rPr>
          <w:rFonts w:hint="eastAsia"/>
          <w:bCs/>
          <w:color w:val="000000"/>
          <w:kern w:val="0"/>
          <w:szCs w:val="21"/>
        </w:rPr>
        <w:t>（6）你能列出哪几种流水线被阻塞的情况？你知道硬件和软件是如何处理它们的吗？</w:t>
      </w:r>
    </w:p>
    <w:p>
      <w:pPr>
        <w:autoSpaceDE w:val="0"/>
        <w:autoSpaceDN w:val="0"/>
        <w:adjustRightInd w:val="0"/>
        <w:ind w:left="720" w:leftChars="98" w:hanging="514" w:hangingChars="245"/>
        <w:jc w:val="left"/>
        <w:rPr>
          <w:rFonts w:hint="eastAsia"/>
          <w:bCs/>
          <w:color w:val="000000"/>
          <w:kern w:val="0"/>
          <w:szCs w:val="21"/>
        </w:rPr>
      </w:pPr>
      <w:r>
        <w:rPr>
          <w:rFonts w:hint="eastAsia"/>
          <w:bCs/>
          <w:color w:val="000000"/>
          <w:kern w:val="0"/>
          <w:szCs w:val="21"/>
        </w:rPr>
        <w:t>（7）超流水线和多发射流水线的主要区别是什么？</w:t>
      </w:r>
    </w:p>
    <w:p>
      <w:pPr>
        <w:autoSpaceDE w:val="0"/>
        <w:autoSpaceDN w:val="0"/>
        <w:adjustRightInd w:val="0"/>
        <w:ind w:left="720" w:leftChars="98" w:hanging="514" w:hangingChars="245"/>
        <w:jc w:val="left"/>
        <w:rPr>
          <w:rFonts w:hint="eastAsia"/>
          <w:bCs/>
          <w:color w:val="000000"/>
          <w:kern w:val="0"/>
          <w:szCs w:val="21"/>
        </w:rPr>
      </w:pPr>
      <w:r>
        <w:rPr>
          <w:rFonts w:hint="eastAsia"/>
          <w:bCs/>
          <w:color w:val="000000"/>
          <w:kern w:val="0"/>
          <w:szCs w:val="21"/>
        </w:rPr>
        <w:t>（8）静态多发射流水线和动态多发射流水线的主要区别是什么？</w:t>
      </w:r>
    </w:p>
    <w:p>
      <w:pPr>
        <w:autoSpaceDE w:val="0"/>
        <w:autoSpaceDN w:val="0"/>
        <w:adjustRightInd w:val="0"/>
        <w:ind w:firstLine="205" w:firstLineChars="98"/>
        <w:jc w:val="left"/>
        <w:rPr>
          <w:bCs/>
          <w:color w:val="000000"/>
          <w:kern w:val="0"/>
          <w:szCs w:val="21"/>
        </w:rPr>
      </w:pPr>
      <w:r>
        <w:rPr>
          <w:rFonts w:hint="eastAsia"/>
          <w:bCs/>
          <w:color w:val="000000"/>
          <w:kern w:val="0"/>
          <w:szCs w:val="21"/>
        </w:rPr>
        <w:t>（9）为什么说Pentium 4是“CISC壳、RISC核”的体系结构？</w:t>
      </w:r>
    </w:p>
    <w:p>
      <w:pPr>
        <w:autoSpaceDE w:val="0"/>
        <w:autoSpaceDN w:val="0"/>
        <w:adjustRightInd w:val="0"/>
        <w:ind w:firstLine="205" w:firstLineChars="98"/>
        <w:jc w:val="left"/>
        <w:rPr>
          <w:rFonts w:hint="eastAsia"/>
          <w:bCs/>
          <w:color w:val="000000"/>
          <w:kern w:val="0"/>
          <w:szCs w:val="21"/>
        </w:rPr>
      </w:pPr>
      <w:r>
        <w:rPr>
          <w:bCs/>
          <w:color w:val="000000"/>
          <w:kern w:val="0"/>
          <w:szCs w:val="21"/>
        </w:rPr>
        <w:br w:type="page"/>
      </w:r>
    </w:p>
    <w:p>
      <w:pPr>
        <w:snapToGrid w:val="0"/>
        <w:spacing w:line="360" w:lineRule="auto"/>
        <w:ind w:left="307" w:hanging="306" w:hangingChars="146"/>
        <w:rPr>
          <w:rFonts w:hint="eastAsia"/>
          <w:bCs/>
          <w:color w:val="0000FF"/>
          <w:szCs w:val="21"/>
        </w:rPr>
      </w:pPr>
      <w:r>
        <w:rPr>
          <w:rFonts w:hint="eastAsia"/>
          <w:color w:val="000000"/>
          <w:kern w:val="0"/>
          <w:szCs w:val="21"/>
        </w:rPr>
        <w:t>3.</w:t>
      </w:r>
      <w:r>
        <w:rPr>
          <w:rFonts w:hint="eastAsia"/>
          <w:color w:val="0000FF"/>
          <w:kern w:val="0"/>
          <w:szCs w:val="21"/>
        </w:rPr>
        <w:t xml:space="preserve"> 假定在一个五级流水线（如图7.5所示）处理器中，</w:t>
      </w:r>
      <w:r>
        <w:rPr>
          <w:rFonts w:hint="eastAsia"/>
          <w:color w:val="0000FF"/>
        </w:rPr>
        <w:t>各主要功能单元的操作时间为：</w:t>
      </w:r>
      <w:r>
        <w:rPr>
          <w:rFonts w:hint="eastAsia" w:ascii="Arial" w:hAnsi="Arial" w:cs="Arial"/>
          <w:color w:val="0000FF"/>
        </w:rPr>
        <w:t>存储单元：</w:t>
      </w:r>
      <w:r>
        <w:rPr>
          <w:color w:val="0000FF"/>
        </w:rPr>
        <w:t>200ps</w:t>
      </w:r>
      <w:r>
        <w:rPr>
          <w:rFonts w:hAnsi="Arial"/>
          <w:color w:val="0000FF"/>
        </w:rPr>
        <w:t>；</w:t>
      </w:r>
      <w:r>
        <w:rPr>
          <w:rFonts w:hint="eastAsia"/>
          <w:bCs/>
          <w:color w:val="0000FF"/>
          <w:szCs w:val="21"/>
        </w:rPr>
        <w:t>ALU和加法器：150ps；寄存器堆读口或写口：50ps。请问：</w:t>
      </w:r>
    </w:p>
    <w:p>
      <w:pPr>
        <w:snapToGrid w:val="0"/>
        <w:spacing w:line="360" w:lineRule="auto"/>
        <w:ind w:left="307" w:leftChars="146"/>
        <w:rPr>
          <w:rFonts w:hint="eastAsia"/>
          <w:color w:val="0000FF"/>
          <w:kern w:val="0"/>
          <w:szCs w:val="21"/>
        </w:rPr>
      </w:pPr>
      <w:r>
        <w:rPr>
          <w:rFonts w:hint="eastAsia"/>
          <w:color w:val="0000FF"/>
          <w:kern w:val="0"/>
          <w:szCs w:val="21"/>
        </w:rPr>
        <w:t>（1）</w:t>
      </w:r>
      <w:r>
        <w:rPr>
          <w:rFonts w:hint="eastAsia"/>
          <w:bCs/>
          <w:color w:val="0000FF"/>
          <w:szCs w:val="21"/>
        </w:rPr>
        <w:t>若</w:t>
      </w:r>
      <w:r>
        <w:rPr>
          <w:rFonts w:hint="eastAsia"/>
          <w:color w:val="0000FF"/>
          <w:kern w:val="0"/>
          <w:szCs w:val="21"/>
        </w:rPr>
        <w:t>执行阶段EX所用的ALU操作时间缩短20%，则能否加快流水线执行速度？如果能的话，能加快多少？如果不能的话，为什么？</w:t>
      </w:r>
    </w:p>
    <w:p>
      <w:pPr>
        <w:snapToGrid w:val="0"/>
        <w:spacing w:line="360" w:lineRule="auto"/>
        <w:ind w:left="307" w:leftChars="146"/>
        <w:rPr>
          <w:rFonts w:hint="eastAsia"/>
          <w:color w:val="0000FF"/>
          <w:kern w:val="0"/>
          <w:szCs w:val="21"/>
        </w:rPr>
      </w:pPr>
      <w:r>
        <w:rPr>
          <w:rFonts w:hint="eastAsia"/>
          <w:color w:val="0000FF"/>
          <w:kern w:val="0"/>
          <w:szCs w:val="21"/>
        </w:rPr>
        <w:t>（2）若ALU操作时间增加20%，对流水线的性能有何影响？</w:t>
      </w:r>
    </w:p>
    <w:p>
      <w:pPr>
        <w:snapToGrid w:val="0"/>
        <w:spacing w:line="360" w:lineRule="auto"/>
        <w:ind w:left="307" w:leftChars="146"/>
        <w:rPr>
          <w:rFonts w:hint="eastAsia"/>
          <w:color w:val="000000"/>
          <w:kern w:val="0"/>
          <w:szCs w:val="21"/>
        </w:rPr>
      </w:pPr>
      <w:r>
        <w:rPr>
          <w:rFonts w:hint="eastAsia"/>
          <w:color w:val="0000FF"/>
          <w:kern w:val="0"/>
          <w:szCs w:val="21"/>
        </w:rPr>
        <w:t>（3）若ALU操作时间增加40%，对流水线的性能有何影响？</w:t>
      </w:r>
    </w:p>
    <w:p>
      <w:pPr>
        <w:snapToGrid w:val="0"/>
        <w:spacing w:line="360" w:lineRule="auto"/>
        <w:ind w:left="309" w:leftChars="147"/>
        <w:rPr>
          <w:rFonts w:hint="eastAsia"/>
          <w:color w:val="FF0000"/>
          <w:kern w:val="0"/>
          <w:szCs w:val="21"/>
        </w:rPr>
      </w:pPr>
      <w:r>
        <w:rPr>
          <w:rFonts w:hint="eastAsia"/>
          <w:color w:val="FF0000"/>
          <w:kern w:val="0"/>
          <w:szCs w:val="21"/>
        </w:rPr>
        <w:t>参考答案：</w:t>
      </w:r>
    </w:p>
    <w:p>
      <w:pPr>
        <w:snapToGrid w:val="0"/>
        <w:spacing w:line="360" w:lineRule="auto"/>
        <w:ind w:left="309" w:leftChars="147"/>
        <w:rPr>
          <w:rFonts w:hint="eastAsia"/>
          <w:color w:val="FF0000"/>
          <w:kern w:val="0"/>
          <w:szCs w:val="21"/>
        </w:rPr>
      </w:pPr>
      <w:r>
        <w:rPr>
          <w:rFonts w:hint="eastAsia"/>
          <w:color w:val="FF0000"/>
          <w:kern w:val="0"/>
          <w:szCs w:val="21"/>
        </w:rPr>
        <w:t>a. ALU操作时间缩短20%不能加快流水线指令速度。因为存储单元的时间为200ps，所以流水线的时钟周期不会因为ALU操作时间的缩短而变短。</w:t>
      </w:r>
    </w:p>
    <w:p>
      <w:pPr>
        <w:snapToGrid w:val="0"/>
        <w:spacing w:line="360" w:lineRule="auto"/>
        <w:ind w:left="309" w:leftChars="147"/>
        <w:rPr>
          <w:rFonts w:hint="eastAsia"/>
          <w:color w:val="FF0000"/>
          <w:kern w:val="0"/>
          <w:szCs w:val="21"/>
        </w:rPr>
      </w:pPr>
      <w:r>
        <w:rPr>
          <w:rFonts w:hint="eastAsia"/>
          <w:color w:val="FF0000"/>
          <w:kern w:val="0"/>
          <w:szCs w:val="21"/>
        </w:rPr>
        <w:t>b. ALU操作时间延长20%时，变为180ps，比200ps小，对流水线性能没有影响；</w:t>
      </w:r>
    </w:p>
    <w:p>
      <w:pPr>
        <w:snapToGrid w:val="0"/>
        <w:spacing w:line="360" w:lineRule="auto"/>
        <w:ind w:left="309" w:leftChars="147"/>
        <w:rPr>
          <w:rFonts w:hint="eastAsia"/>
          <w:color w:val="FF0000"/>
          <w:kern w:val="0"/>
          <w:szCs w:val="21"/>
        </w:rPr>
      </w:pPr>
      <w:r>
        <w:rPr>
          <w:rFonts w:hint="eastAsia"/>
          <w:color w:val="FF0000"/>
          <w:kern w:val="0"/>
          <w:szCs w:val="21"/>
        </w:rPr>
        <w:t>c. ALU操作时间延长40%时，变为210ps，比200ps大，所以，流水线的时钟周期将变为210，其效率降低了（210-200)/200=5%。</w:t>
      </w:r>
    </w:p>
    <w:p>
      <w:pPr>
        <w:snapToGrid w:val="0"/>
        <w:spacing w:line="360" w:lineRule="auto"/>
        <w:ind w:left="309" w:leftChars="147"/>
        <w:rPr>
          <w:rFonts w:hint="eastAsia"/>
          <w:color w:val="FF0000"/>
          <w:kern w:val="0"/>
          <w:szCs w:val="21"/>
        </w:rPr>
      </w:pPr>
    </w:p>
    <w:p>
      <w:pPr>
        <w:snapToGrid w:val="0"/>
        <w:spacing w:line="360" w:lineRule="auto"/>
        <w:ind w:left="309" w:leftChars="147"/>
        <w:rPr>
          <w:rFonts w:hint="eastAsia"/>
          <w:color w:val="FF0000"/>
          <w:kern w:val="0"/>
          <w:szCs w:val="21"/>
        </w:rPr>
      </w:pPr>
    </w:p>
    <w:p>
      <w:pPr>
        <w:snapToGrid w:val="0"/>
        <w:spacing w:line="360" w:lineRule="auto"/>
        <w:ind w:left="309" w:hanging="308" w:hangingChars="147"/>
        <w:rPr>
          <w:rFonts w:hint="eastAsia"/>
          <w:color w:val="0000FF"/>
          <w:kern w:val="0"/>
          <w:szCs w:val="21"/>
        </w:rPr>
      </w:pPr>
      <w:r>
        <w:rPr>
          <w:rFonts w:hint="eastAsia"/>
          <w:color w:val="000000"/>
          <w:kern w:val="0"/>
          <w:szCs w:val="21"/>
        </w:rPr>
        <w:t xml:space="preserve">4. </w:t>
      </w:r>
      <w:r>
        <w:rPr>
          <w:rFonts w:hint="eastAsia"/>
          <w:color w:val="0000FF"/>
          <w:kern w:val="0"/>
          <w:szCs w:val="21"/>
        </w:rPr>
        <w:t>假定某计算机工程师想设计一个新CPU，一个典型程序的核心模块有一百万条指令，每条指令执行时间为100ps。请问：</w:t>
      </w:r>
    </w:p>
    <w:p>
      <w:pPr>
        <w:snapToGrid w:val="0"/>
        <w:spacing w:line="360" w:lineRule="auto"/>
        <w:ind w:firstLine="205" w:firstLineChars="98"/>
        <w:rPr>
          <w:rFonts w:hint="eastAsia"/>
          <w:color w:val="0000FF"/>
          <w:kern w:val="0"/>
          <w:szCs w:val="21"/>
        </w:rPr>
      </w:pPr>
      <w:r>
        <w:rPr>
          <w:rFonts w:hint="eastAsia"/>
          <w:color w:val="0000FF"/>
          <w:kern w:val="0"/>
          <w:szCs w:val="21"/>
        </w:rPr>
        <w:t>（1）在非流水线处理器上执行该程序需要花多长时间？</w:t>
      </w:r>
    </w:p>
    <w:p>
      <w:pPr>
        <w:snapToGrid w:val="0"/>
        <w:spacing w:line="360" w:lineRule="auto"/>
        <w:ind w:left="720" w:leftChars="98" w:hanging="514" w:hangingChars="245"/>
        <w:rPr>
          <w:rFonts w:hint="eastAsia"/>
          <w:color w:val="0000FF"/>
          <w:kern w:val="0"/>
          <w:szCs w:val="21"/>
        </w:rPr>
      </w:pPr>
      <w:r>
        <w:rPr>
          <w:rFonts w:hint="eastAsia"/>
          <w:color w:val="0000FF"/>
          <w:kern w:val="0"/>
          <w:szCs w:val="21"/>
        </w:rPr>
        <w:t>（2）若新CPU是一个20级流水线处理器，执行上述同样的程序，理想情况下，它比非流水线处理器快多少？</w:t>
      </w:r>
    </w:p>
    <w:p>
      <w:pPr>
        <w:snapToGrid w:val="0"/>
        <w:spacing w:line="360" w:lineRule="auto"/>
        <w:ind w:left="720" w:leftChars="98" w:hanging="514" w:hangingChars="245"/>
        <w:rPr>
          <w:rFonts w:hint="eastAsia"/>
          <w:color w:val="0000FF"/>
          <w:kern w:val="0"/>
          <w:szCs w:val="21"/>
        </w:rPr>
      </w:pPr>
      <w:r>
        <w:rPr>
          <w:rFonts w:hint="eastAsia"/>
          <w:color w:val="0000FF"/>
          <w:kern w:val="0"/>
          <w:szCs w:val="21"/>
        </w:rPr>
        <w:t>（3）实际流水线并不是理想的，流水段间数据传送会有额外开销。这些开销是否会影响指令执行时间（Instruction latency）和指令吞吐率（Instruction throughput）？</w:t>
      </w:r>
    </w:p>
    <w:p>
      <w:pPr>
        <w:snapToGrid w:val="0"/>
        <w:spacing w:line="360" w:lineRule="auto"/>
        <w:ind w:left="720" w:leftChars="98" w:hanging="514" w:hangingChars="245"/>
        <w:rPr>
          <w:bCs/>
          <w:color w:val="FF0000"/>
          <w:kern w:val="0"/>
          <w:szCs w:val="21"/>
        </w:rPr>
      </w:pPr>
      <w:r>
        <w:rPr>
          <w:rFonts w:hint="eastAsia"/>
          <w:bCs/>
          <w:color w:val="FF0000"/>
          <w:kern w:val="0"/>
          <w:szCs w:val="21"/>
        </w:rPr>
        <w:t>参考答案：</w:t>
      </w:r>
    </w:p>
    <w:p>
      <w:pPr>
        <w:snapToGrid w:val="0"/>
        <w:spacing w:line="360" w:lineRule="auto"/>
        <w:ind w:left="206" w:leftChars="98" w:firstLine="102" w:firstLineChars="49"/>
        <w:rPr>
          <w:bCs/>
          <w:color w:val="FF0000"/>
          <w:kern w:val="0"/>
          <w:szCs w:val="21"/>
        </w:rPr>
      </w:pPr>
      <w:r>
        <w:rPr>
          <w:rFonts w:hint="eastAsia"/>
          <w:bCs/>
          <w:color w:val="FF0000"/>
          <w:kern w:val="0"/>
          <w:szCs w:val="21"/>
        </w:rPr>
        <w:t>（1）非流水线处理器上执行该程序的时间为：</w:t>
      </w:r>
      <w:r>
        <w:rPr>
          <w:bCs/>
          <w:color w:val="FF0000"/>
          <w:kern w:val="0"/>
          <w:szCs w:val="21"/>
        </w:rPr>
        <w:t>100</w:t>
      </w:r>
      <w:r>
        <w:rPr>
          <w:rFonts w:hint="eastAsia"/>
          <w:bCs/>
          <w:color w:val="FF0000"/>
          <w:kern w:val="0"/>
          <w:szCs w:val="21"/>
        </w:rPr>
        <w:t xml:space="preserve">ps </w:t>
      </w:r>
      <w:r>
        <w:rPr>
          <w:bCs/>
          <w:color w:val="FF0000"/>
          <w:kern w:val="0"/>
          <w:szCs w:val="21"/>
        </w:rPr>
        <w:t>x</w:t>
      </w:r>
      <w:r>
        <w:rPr>
          <w:rFonts w:hint="eastAsia"/>
          <w:bCs/>
          <w:color w:val="FF0000"/>
          <w:kern w:val="0"/>
          <w:szCs w:val="21"/>
        </w:rPr>
        <w:t xml:space="preserve"> </w:t>
      </w:r>
      <w:r>
        <w:rPr>
          <w:bCs/>
          <w:color w:val="FF0000"/>
          <w:kern w:val="0"/>
          <w:szCs w:val="21"/>
        </w:rPr>
        <w:t>10</w:t>
      </w:r>
      <w:r>
        <w:rPr>
          <w:bCs/>
          <w:color w:val="FF0000"/>
          <w:kern w:val="0"/>
          <w:szCs w:val="21"/>
          <w:vertAlign w:val="superscript"/>
        </w:rPr>
        <w:t>6</w:t>
      </w:r>
      <w:r>
        <w:rPr>
          <w:bCs/>
          <w:color w:val="FF0000"/>
          <w:kern w:val="0"/>
          <w:szCs w:val="21"/>
        </w:rPr>
        <w:t>=100</w:t>
      </w:r>
      <w:r>
        <w:rPr>
          <w:rFonts w:hint="eastAsia" w:ascii="宋体" w:hAnsi="宋体"/>
          <w:bCs/>
          <w:color w:val="FF0000"/>
          <w:kern w:val="0"/>
          <w:szCs w:val="21"/>
        </w:rPr>
        <w:t>µ</w:t>
      </w:r>
      <w:r>
        <w:rPr>
          <w:bCs/>
          <w:color w:val="FF0000"/>
          <w:kern w:val="0"/>
          <w:szCs w:val="21"/>
        </w:rPr>
        <w:t>s.</w:t>
      </w:r>
    </w:p>
    <w:p>
      <w:pPr>
        <w:snapToGrid w:val="0"/>
        <w:spacing w:line="360" w:lineRule="auto"/>
        <w:ind w:left="823" w:leftChars="147" w:hanging="514" w:hangingChars="245"/>
        <w:rPr>
          <w:bCs/>
          <w:color w:val="FF0000"/>
          <w:kern w:val="0"/>
          <w:szCs w:val="21"/>
        </w:rPr>
      </w:pPr>
      <w:r>
        <w:rPr>
          <w:rFonts w:hint="eastAsia"/>
          <w:bCs/>
          <w:color w:val="FF0000"/>
          <w:kern w:val="0"/>
          <w:szCs w:val="21"/>
        </w:rPr>
        <w:t>（2）若在一个</w:t>
      </w:r>
      <w:r>
        <w:rPr>
          <w:bCs/>
          <w:color w:val="FF0000"/>
          <w:kern w:val="0"/>
          <w:szCs w:val="21"/>
        </w:rPr>
        <w:t>20</w:t>
      </w:r>
      <w:r>
        <w:rPr>
          <w:rFonts w:hint="eastAsia"/>
          <w:bCs/>
          <w:color w:val="FF0000"/>
          <w:kern w:val="0"/>
          <w:szCs w:val="21"/>
        </w:rPr>
        <w:t>级流水线的处理器上执行，理想情况下，每个时钟周期为：</w:t>
      </w:r>
      <w:r>
        <w:rPr>
          <w:bCs/>
          <w:color w:val="FF0000"/>
          <w:kern w:val="0"/>
          <w:szCs w:val="21"/>
        </w:rPr>
        <w:t>100/20=5ps</w:t>
      </w:r>
      <w:r>
        <w:rPr>
          <w:rFonts w:hint="eastAsia"/>
          <w:bCs/>
          <w:color w:val="FF0000"/>
          <w:kern w:val="0"/>
          <w:szCs w:val="21"/>
        </w:rPr>
        <w:t>，所以，程序执行时间约为</w:t>
      </w:r>
      <w:r>
        <w:rPr>
          <w:bCs/>
          <w:color w:val="FF0000"/>
          <w:kern w:val="0"/>
          <w:szCs w:val="21"/>
        </w:rPr>
        <w:t>5 x</w:t>
      </w:r>
      <w:r>
        <w:rPr>
          <w:rFonts w:hint="eastAsia"/>
          <w:bCs/>
          <w:color w:val="FF0000"/>
          <w:kern w:val="0"/>
          <w:szCs w:val="21"/>
        </w:rPr>
        <w:t xml:space="preserve"> </w:t>
      </w:r>
      <w:r>
        <w:rPr>
          <w:bCs/>
          <w:color w:val="FF0000"/>
          <w:kern w:val="0"/>
          <w:szCs w:val="21"/>
        </w:rPr>
        <w:t>10</w:t>
      </w:r>
      <w:r>
        <w:rPr>
          <w:bCs/>
          <w:color w:val="FF0000"/>
          <w:kern w:val="0"/>
          <w:szCs w:val="21"/>
          <w:vertAlign w:val="superscript"/>
        </w:rPr>
        <w:t>6</w:t>
      </w:r>
      <w:r>
        <w:rPr>
          <w:bCs/>
          <w:color w:val="FF0000"/>
          <w:kern w:val="0"/>
          <w:szCs w:val="21"/>
        </w:rPr>
        <w:t>=5</w:t>
      </w:r>
      <w:r>
        <w:rPr>
          <w:rFonts w:hint="eastAsia" w:ascii="宋体" w:hAnsi="宋体"/>
          <w:bCs/>
          <w:color w:val="FF0000"/>
          <w:kern w:val="0"/>
          <w:szCs w:val="21"/>
        </w:rPr>
        <w:t>µ</w:t>
      </w:r>
      <w:r>
        <w:rPr>
          <w:bCs/>
          <w:color w:val="FF0000"/>
          <w:kern w:val="0"/>
          <w:szCs w:val="21"/>
        </w:rPr>
        <w:t xml:space="preserve">s. </w:t>
      </w:r>
      <w:r>
        <w:rPr>
          <w:rFonts w:hint="eastAsia"/>
          <w:bCs/>
          <w:color w:val="FF0000"/>
          <w:kern w:val="0"/>
          <w:szCs w:val="21"/>
        </w:rPr>
        <w:t>快</w:t>
      </w:r>
      <w:r>
        <w:rPr>
          <w:bCs/>
          <w:color w:val="FF0000"/>
          <w:kern w:val="0"/>
          <w:szCs w:val="21"/>
        </w:rPr>
        <w:t>100/5=20</w:t>
      </w:r>
      <w:r>
        <w:rPr>
          <w:rFonts w:hint="eastAsia"/>
          <w:bCs/>
          <w:color w:val="FF0000"/>
          <w:kern w:val="0"/>
          <w:szCs w:val="21"/>
        </w:rPr>
        <w:t>倍。</w:t>
      </w:r>
    </w:p>
    <w:p>
      <w:pPr>
        <w:snapToGrid w:val="0"/>
        <w:spacing w:line="360" w:lineRule="auto"/>
        <w:ind w:left="821" w:leftChars="146" w:hanging="514" w:hangingChars="245"/>
        <w:rPr>
          <w:bCs/>
          <w:color w:val="FF0000"/>
          <w:kern w:val="0"/>
          <w:szCs w:val="21"/>
        </w:rPr>
      </w:pPr>
      <w:r>
        <w:rPr>
          <w:rFonts w:hint="eastAsia"/>
          <w:bCs/>
          <w:color w:val="FF0000"/>
          <w:kern w:val="0"/>
          <w:szCs w:val="21"/>
        </w:rPr>
        <w:t>（3）流水线段之间数据的传递产生的额外开销，使得一条指令的执行时间被延长，即影响</w:t>
      </w:r>
      <w:r>
        <w:rPr>
          <w:bCs/>
          <w:color w:val="FF0000"/>
          <w:kern w:val="0"/>
          <w:szCs w:val="21"/>
        </w:rPr>
        <w:t xml:space="preserve"> Instruction latency</w:t>
      </w:r>
      <w:r>
        <w:rPr>
          <w:rFonts w:hint="eastAsia"/>
          <w:bCs/>
          <w:color w:val="FF0000"/>
          <w:kern w:val="0"/>
          <w:szCs w:val="21"/>
        </w:rPr>
        <w:t>；同时也拉长了每个流水段的执行时间，即影响</w:t>
      </w:r>
      <w:r>
        <w:rPr>
          <w:bCs/>
          <w:color w:val="FF0000"/>
          <w:kern w:val="0"/>
          <w:szCs w:val="21"/>
        </w:rPr>
        <w:t xml:space="preserve"> Instruction throughput</w:t>
      </w:r>
      <w:r>
        <w:rPr>
          <w:rFonts w:hint="eastAsia"/>
          <w:bCs/>
          <w:color w:val="FF0000"/>
          <w:kern w:val="0"/>
          <w:szCs w:val="21"/>
        </w:rPr>
        <w:t>。</w:t>
      </w:r>
    </w:p>
    <w:p>
      <w:pPr>
        <w:snapToGrid w:val="0"/>
        <w:spacing w:line="360" w:lineRule="auto"/>
        <w:ind w:left="821" w:leftChars="146" w:hanging="514" w:hangingChars="245"/>
        <w:rPr>
          <w:rFonts w:hint="eastAsia"/>
          <w:bCs/>
          <w:kern w:val="0"/>
          <w:szCs w:val="21"/>
        </w:rPr>
      </w:pPr>
      <w:r>
        <w:rPr>
          <w:rFonts w:hint="eastAsia"/>
          <w:bCs/>
          <w:kern w:val="0"/>
          <w:szCs w:val="21"/>
        </w:rPr>
        <w:t>还有什么不理想的因素？</w:t>
      </w:r>
    </w:p>
    <w:p>
      <w:pPr>
        <w:snapToGrid w:val="0"/>
        <w:spacing w:line="360" w:lineRule="auto"/>
        <w:ind w:left="821" w:leftChars="146" w:hanging="514" w:hangingChars="245"/>
        <w:rPr>
          <w:rFonts w:hint="eastAsia"/>
          <w:bCs/>
          <w:kern w:val="0"/>
          <w:szCs w:val="21"/>
        </w:rPr>
      </w:pPr>
      <w:r>
        <w:rPr>
          <w:rFonts w:hint="eastAsia"/>
          <w:bCs/>
          <w:kern w:val="0"/>
          <w:szCs w:val="21"/>
        </w:rPr>
        <w:t>——时钟周期不会是5us</w:t>
      </w:r>
    </w:p>
    <w:p>
      <w:pPr>
        <w:snapToGrid w:val="0"/>
        <w:spacing w:line="360" w:lineRule="auto"/>
        <w:ind w:left="821" w:leftChars="146" w:hanging="514" w:hangingChars="245"/>
        <w:rPr>
          <w:rFonts w:hint="eastAsia"/>
          <w:bCs/>
          <w:kern w:val="0"/>
          <w:szCs w:val="21"/>
        </w:rPr>
      </w:pPr>
      <w:r>
        <w:rPr>
          <w:rFonts w:hint="eastAsia"/>
          <w:bCs/>
          <w:kern w:val="0"/>
          <w:szCs w:val="21"/>
        </w:rPr>
        <w:t>——可能发生阻塞等</w:t>
      </w:r>
      <w:r>
        <w:rPr>
          <w:bCs/>
          <w:kern w:val="0"/>
          <w:szCs w:val="21"/>
        </w:rPr>
        <w:br w:type="page"/>
      </w:r>
    </w:p>
    <w:p>
      <w:pPr>
        <w:snapToGrid w:val="0"/>
        <w:spacing w:line="360" w:lineRule="auto"/>
        <w:ind w:left="309" w:hanging="308" w:hangingChars="147"/>
        <w:rPr>
          <w:color w:val="0000FF"/>
          <w:kern w:val="0"/>
          <w:szCs w:val="21"/>
        </w:rPr>
      </w:pPr>
      <w:r>
        <w:rPr>
          <w:rFonts w:hint="eastAsia"/>
          <w:color w:val="000000"/>
          <w:kern w:val="0"/>
          <w:szCs w:val="21"/>
        </w:rPr>
        <w:t xml:space="preserve">5. </w:t>
      </w:r>
      <w:r>
        <w:rPr>
          <w:rFonts w:hint="eastAsia" w:ascii="Arial" w:hAnsi="Arial" w:cs="Arial"/>
          <w:color w:val="0000FF"/>
          <w:szCs w:val="21"/>
        </w:rPr>
        <w:t>假定最复杂的一条指令所用的组合逻辑分成6块，依次为A</w:t>
      </w:r>
      <w:r>
        <w:rPr>
          <w:rFonts w:hint="cs" w:ascii="Arial" w:hAnsi="Arial" w:cs="Arial"/>
          <w:color w:val="0000FF"/>
          <w:szCs w:val="21"/>
          <w:cs/>
        </w:rPr>
        <w:t>~</w:t>
      </w:r>
      <w:r>
        <w:rPr>
          <w:rFonts w:hint="eastAsia" w:ascii="Arial" w:hAnsi="Arial" w:cs="Arial"/>
          <w:color w:val="0000FF"/>
          <w:szCs w:val="21"/>
        </w:rPr>
        <w:t>F，其延迟分别为80ps、30ps、60ps、50ps、70ps、10ps。在这些组合逻辑块之间插入必要的流水段寄存器就可实现相应的指令流水线，寄存器延迟为20ps。理想情况下，以下各种方式所得到的时钟周期、指令吞吐率和指令执行时间各是多少？应该在哪里插入流水线寄存器？</w:t>
      </w:r>
      <w:r>
        <w:rPr>
          <w:color w:val="0000FF"/>
          <w:kern w:val="0"/>
          <w:szCs w:val="21"/>
        </w:rPr>
        <w:t xml:space="preserve"> </w:t>
      </w:r>
    </w:p>
    <w:p>
      <w:pPr>
        <w:snapToGrid w:val="0"/>
        <w:spacing w:line="360" w:lineRule="auto"/>
        <w:ind w:firstLine="205" w:firstLineChars="98"/>
        <w:rPr>
          <w:rFonts w:ascii="Arial" w:hAnsi="Arial" w:cs="Arial"/>
          <w:color w:val="0000FF"/>
          <w:szCs w:val="21"/>
        </w:rPr>
      </w:pPr>
      <w:r>
        <w:rPr>
          <w:rFonts w:hint="eastAsia" w:ascii="Arial" w:hAnsi="Arial" w:cs="Arial"/>
          <w:color w:val="0000FF"/>
          <w:szCs w:val="21"/>
        </w:rPr>
        <w:t>（1）插入一个流水段寄存器，得到一个两级流水线</w:t>
      </w:r>
    </w:p>
    <w:p>
      <w:pPr>
        <w:snapToGrid w:val="0"/>
        <w:spacing w:line="360" w:lineRule="auto"/>
        <w:rPr>
          <w:rFonts w:hint="eastAsia" w:ascii="Arial" w:hAnsi="Arial" w:cs="Arial"/>
          <w:color w:val="0000FF"/>
          <w:szCs w:val="21"/>
        </w:rPr>
      </w:pPr>
      <w:r>
        <w:rPr>
          <w:rFonts w:ascii="Arial" w:hAnsi="Arial" w:cs="Arial"/>
          <w:color w:val="0000FF"/>
          <w:szCs w:val="21"/>
        </w:rPr>
        <w:t xml:space="preserve">  </w:t>
      </w:r>
      <w:r>
        <w:rPr>
          <w:rFonts w:hint="eastAsia" w:ascii="Arial" w:hAnsi="Arial" w:cs="Arial"/>
          <w:color w:val="0000FF"/>
          <w:szCs w:val="21"/>
        </w:rPr>
        <w:t>（2）插入两个流水段寄存器，得到一个三级流水线</w:t>
      </w:r>
    </w:p>
    <w:p>
      <w:pPr>
        <w:snapToGrid w:val="0"/>
        <w:spacing w:line="360" w:lineRule="auto"/>
        <w:ind w:firstLine="205" w:firstLineChars="98"/>
        <w:rPr>
          <w:rFonts w:ascii="Arial" w:hAnsi="Arial" w:cs="Arial"/>
          <w:color w:val="0000FF"/>
          <w:szCs w:val="21"/>
        </w:rPr>
      </w:pPr>
      <w:r>
        <w:rPr>
          <w:rFonts w:hint="eastAsia" w:ascii="Arial" w:hAnsi="Arial" w:cs="Arial"/>
          <w:color w:val="0000FF"/>
          <w:szCs w:val="21"/>
        </w:rPr>
        <w:t>（3）插入三个流水段寄存器，得到一个四级流水线</w:t>
      </w:r>
    </w:p>
    <w:p>
      <w:pPr>
        <w:snapToGrid w:val="0"/>
        <w:spacing w:line="360" w:lineRule="auto"/>
        <w:rPr>
          <w:rFonts w:ascii="Arial" w:hAnsi="Arial" w:cs="Arial"/>
          <w:color w:val="0000FF"/>
          <w:szCs w:val="21"/>
        </w:rPr>
      </w:pPr>
      <w:r>
        <w:rPr>
          <w:rFonts w:ascii="Arial" w:hAnsi="Arial" w:cs="Arial"/>
          <w:color w:val="0000FF"/>
          <w:szCs w:val="21"/>
        </w:rPr>
        <w:t xml:space="preserve">  </w:t>
      </w:r>
      <w:r>
        <w:rPr>
          <w:rFonts w:hint="eastAsia" w:ascii="Arial" w:hAnsi="Arial" w:cs="Arial"/>
          <w:color w:val="0000FF"/>
          <w:szCs w:val="21"/>
        </w:rPr>
        <w:t>（4）吞吐量最大的流水线</w:t>
      </w:r>
    </w:p>
    <w:p>
      <w:pPr>
        <w:snapToGrid w:val="0"/>
        <w:spacing w:line="360" w:lineRule="auto"/>
        <w:rPr>
          <w:rFonts w:hint="eastAsia" w:ascii="Arial" w:hAnsi="Arial" w:cs="Arial"/>
          <w:b/>
          <w:bCs/>
          <w:color w:val="FF0000"/>
          <w:szCs w:val="21"/>
        </w:rPr>
      </w:pPr>
      <w:r>
        <w:rPr>
          <w:rFonts w:hint="eastAsia" w:ascii="Arial" w:hAnsi="Arial" w:cs="Arial"/>
          <w:b/>
          <w:bCs/>
          <w:color w:val="FF0000"/>
          <w:szCs w:val="21"/>
        </w:rPr>
        <w:t>参考答案：</w:t>
      </w:r>
    </w:p>
    <w:p>
      <w:pPr>
        <w:snapToGrid w:val="0"/>
        <w:spacing w:line="360" w:lineRule="auto"/>
        <w:rPr>
          <w:rFonts w:hint="eastAsia" w:ascii="Arial" w:hAnsi="Arial" w:cs="Arial"/>
          <w:color w:val="FF0000"/>
          <w:szCs w:val="21"/>
        </w:rPr>
      </w:pPr>
      <w:r>
        <w:rPr>
          <w:rFonts w:hint="eastAsia" w:ascii="Arial" w:hAnsi="Arial" w:cs="Arial"/>
          <w:color w:val="FF0000"/>
          <w:szCs w:val="21"/>
        </w:rPr>
        <w:t xml:space="preserve">   （1）两级流水线的平衡点在C和D之间，其前面一个流水段的组合逻辑延时为80+30+60=170ps，后面一个流水段的组合逻辑延时为50+70+10=130ps。这样每个流水段都以最长延时调整为170+20=190ps，故时钟周期为190ps，指令吞吐率为1/190ps=5.26GOPS，每条指令的执行时间为2x190=380ps。</w:t>
      </w:r>
    </w:p>
    <w:p>
      <w:pPr>
        <w:snapToGrid w:val="0"/>
        <w:spacing w:line="360" w:lineRule="auto"/>
        <w:ind w:firstLine="420"/>
        <w:rPr>
          <w:rFonts w:hint="eastAsia" w:ascii="Arial" w:hAnsi="Arial" w:cs="Arial"/>
          <w:color w:val="FF0000"/>
          <w:szCs w:val="21"/>
        </w:rPr>
      </w:pPr>
      <w:r>
        <w:rPr>
          <w:rFonts w:hint="eastAsia" w:ascii="Arial" w:hAnsi="Arial" w:cs="Arial"/>
          <w:color w:val="FF0000"/>
          <w:szCs w:val="21"/>
        </w:rPr>
        <w:t>（2）两个流水段寄存器分别插在B和C、D和E之间，这样第一个流水段的组合逻辑延时为80+30=110ps，中间第二段的时延为60+50=110ps，最后一个段延时为70+10=80ps。这样每个流水段都以最长延时调整为110+20=130ps，故时钟周期为130ps，指令吞吐率为1/130ps=7.69GOPS，每条指令的执行时间为3x130=390ps。</w:t>
      </w:r>
    </w:p>
    <w:p>
      <w:pPr>
        <w:snapToGrid w:val="0"/>
        <w:spacing w:line="360" w:lineRule="auto"/>
        <w:ind w:firstLine="420"/>
        <w:rPr>
          <w:rFonts w:hint="eastAsia" w:ascii="Arial" w:hAnsi="Arial" w:cs="Arial"/>
          <w:color w:val="FF0000"/>
          <w:szCs w:val="21"/>
        </w:rPr>
      </w:pPr>
      <w:r>
        <w:rPr>
          <w:rFonts w:hint="eastAsia" w:ascii="Arial" w:hAnsi="Arial" w:cs="Arial"/>
          <w:color w:val="FF0000"/>
          <w:szCs w:val="21"/>
        </w:rPr>
        <w:t>（3）三个流水段寄存器分别插在A和B、C和D、D和E之间，这样第一个流水段的组合逻辑延时为80ps，第二段时延为30+60=90ps，第三段时延为50ps，最后一段延时为70+10=80ps。这样每个流水段都以最长延时调整为90+20=110ps，故时钟周期为110ps，指令吞吐率为1/110ps=9.09GOPS，每条指令的执行时间为4x110=440ps。</w:t>
      </w:r>
    </w:p>
    <w:p>
      <w:pPr>
        <w:snapToGrid w:val="0"/>
        <w:spacing w:line="360" w:lineRule="auto"/>
        <w:ind w:firstLine="420"/>
        <w:rPr>
          <w:rFonts w:ascii="Arial" w:hAnsi="Arial" w:cs="Arial"/>
          <w:color w:val="FF0000"/>
          <w:szCs w:val="21"/>
        </w:rPr>
      </w:pPr>
      <w:r>
        <w:rPr>
          <w:rFonts w:hint="eastAsia" w:ascii="Arial" w:hAnsi="Arial" w:cs="Arial"/>
          <w:color w:val="FF0000"/>
          <w:szCs w:val="21"/>
        </w:rPr>
        <w:t>（4）因为所有组合逻辑块中最长延时为80ps，所以，达到最大可能吞吐率的划分应该是以一个流水段延时为80ps+20ps来进行，因此，至少按五段来划分，分别把流水段寄存器插在A和B、B和C、C和D、D和E之间，这样第一段的组合逻辑延时为80ps，第二段为30ps，第三段为60ps，第四段为50ps，最后一段为70+10=80ps。这样每个流水段都以最长延时调整为80+20=100ps，故时钟周期为100ps，指令吞吐率为1/100ps=10GOPS，每条指令的执行时间为5x100=500ps。</w:t>
      </w:r>
    </w:p>
    <w:p>
      <w:pPr>
        <w:snapToGrid w:val="0"/>
        <w:spacing w:line="360" w:lineRule="auto"/>
        <w:ind w:firstLine="420"/>
        <w:rPr>
          <w:rFonts w:hint="eastAsia" w:ascii="Arial" w:hAnsi="Arial" w:cs="Arial"/>
          <w:color w:val="FF0000"/>
          <w:szCs w:val="21"/>
        </w:rPr>
      </w:pPr>
    </w:p>
    <w:p>
      <w:pPr>
        <w:snapToGrid w:val="0"/>
        <w:spacing w:line="360" w:lineRule="auto"/>
        <w:ind w:firstLine="420"/>
        <w:rPr>
          <w:rFonts w:hint="eastAsia" w:ascii="Arial" w:hAnsi="Arial" w:cs="Arial"/>
          <w:szCs w:val="21"/>
        </w:rPr>
      </w:pPr>
      <w:r>
        <w:rPr>
          <w:rFonts w:hint="eastAsia" w:ascii="Arial" w:hAnsi="Arial" w:cs="Arial"/>
          <w:szCs w:val="21"/>
        </w:rPr>
        <w:t>——吞吐率的提高，单条指令执行时间的延长</w:t>
      </w:r>
      <w:r>
        <w:rPr>
          <w:rFonts w:ascii="Arial" w:hAnsi="Arial" w:cs="Arial"/>
          <w:szCs w:val="21"/>
        </w:rPr>
        <w:br w:type="page"/>
      </w:r>
    </w:p>
    <w:p>
      <w:pPr>
        <w:snapToGrid w:val="0"/>
        <w:spacing w:line="360" w:lineRule="auto"/>
        <w:ind w:left="309" w:hanging="308" w:hangingChars="147"/>
        <w:rPr>
          <w:rFonts w:hint="eastAsia" w:ascii="Arial" w:hAnsi="Arial" w:cs="Arial"/>
          <w:color w:val="0000FF"/>
          <w:szCs w:val="21"/>
        </w:rPr>
      </w:pPr>
      <w:r>
        <w:rPr>
          <w:rFonts w:hint="eastAsia" w:ascii="Arial" w:hAnsi="Arial" w:cs="Arial"/>
          <w:szCs w:val="21"/>
        </w:rPr>
        <w:t xml:space="preserve">6. </w:t>
      </w:r>
      <w:r>
        <w:rPr>
          <w:rFonts w:hint="eastAsia" w:ascii="Arial" w:hAnsi="Arial" w:cs="Arial"/>
          <w:color w:val="0000FF"/>
          <w:szCs w:val="21"/>
        </w:rPr>
        <w:t>以下指令序列中，哪些指令对发生数据相关？假定采用“取指、译码/取数、执行、访存、写回”五段流水线方式，那么不用“转发”技术的话，需要在发生数据相关的指令前加入几条nop指令才能使这段程序避免数据冒险？如果采用“转发”是否可以完全解决数据冒险？不行的话，需要在发生数据相关的指令前加入几条nop指令才能使这段程序不发生数据冒险？</w:t>
      </w:r>
    </w:p>
    <w:p>
      <w:pPr>
        <w:snapToGrid w:val="0"/>
        <w:spacing w:line="360" w:lineRule="auto"/>
        <w:rPr>
          <w:rFonts w:hint="eastAsia" w:ascii="Arial" w:hAnsi="Arial" w:cs="Arial"/>
          <w:color w:val="0000FF"/>
          <w:szCs w:val="21"/>
        </w:rPr>
      </w:pPr>
      <w:r>
        <w:rPr>
          <w:rFonts w:hint="eastAsia" w:ascii="Arial" w:hAnsi="Arial" w:cs="Arial"/>
          <w:color w:val="0000FF"/>
          <w:szCs w:val="21"/>
        </w:rPr>
        <w:t xml:space="preserve">       </w:t>
      </w: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add</w:t>
      </w:r>
      <w:r>
        <w:rPr>
          <w:rFonts w:hint="eastAsia" w:ascii="Arial" w:hAnsi="Arial" w:cs="Arial"/>
          <w:color w:val="0000FF"/>
          <w:szCs w:val="21"/>
        </w:rPr>
        <w:tab/>
      </w:r>
      <w:r>
        <w:rPr>
          <w:rFonts w:hint="eastAsia" w:ascii="Arial" w:hAnsi="Arial" w:cs="Arial"/>
          <w:color w:val="0000FF"/>
          <w:szCs w:val="21"/>
        </w:rPr>
        <w:t xml:space="preserve"> $s3, $s1, $s0</w:t>
      </w:r>
    </w:p>
    <w:p>
      <w:pPr>
        <w:snapToGrid w:val="0"/>
        <w:spacing w:line="360" w:lineRule="auto"/>
        <w:rPr>
          <w:rFonts w:hint="eastAsia" w:ascii="Arial" w:hAnsi="Arial" w:cs="Arial"/>
          <w:color w:val="0000FF"/>
          <w:szCs w:val="21"/>
        </w:rPr>
      </w:pP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sub</w:t>
      </w:r>
      <w:r>
        <w:rPr>
          <w:rFonts w:hint="eastAsia" w:ascii="Arial" w:hAnsi="Arial" w:cs="Arial"/>
          <w:color w:val="0000FF"/>
          <w:szCs w:val="21"/>
        </w:rPr>
        <w:tab/>
      </w:r>
      <w:r>
        <w:rPr>
          <w:rFonts w:hint="eastAsia" w:ascii="Arial" w:hAnsi="Arial" w:cs="Arial"/>
          <w:color w:val="0000FF"/>
          <w:szCs w:val="21"/>
        </w:rPr>
        <w:t xml:space="preserve"> $t2, $s0, $s3</w:t>
      </w:r>
    </w:p>
    <w:p>
      <w:pPr>
        <w:snapToGrid w:val="0"/>
        <w:spacing w:line="360" w:lineRule="auto"/>
        <w:rPr>
          <w:rFonts w:hint="eastAsia" w:ascii="Arial" w:hAnsi="Arial" w:cs="Arial"/>
          <w:color w:val="0000FF"/>
          <w:szCs w:val="21"/>
        </w:rPr>
      </w:pP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lw</w:t>
      </w:r>
      <w:r>
        <w:rPr>
          <w:rFonts w:hint="eastAsia" w:ascii="Arial" w:hAnsi="Arial" w:cs="Arial"/>
          <w:color w:val="0000FF"/>
          <w:szCs w:val="21"/>
        </w:rPr>
        <w:tab/>
      </w:r>
      <w:r>
        <w:rPr>
          <w:rFonts w:hint="eastAsia" w:ascii="Arial" w:hAnsi="Arial" w:cs="Arial"/>
          <w:color w:val="0000FF"/>
          <w:szCs w:val="21"/>
        </w:rPr>
        <w:t xml:space="preserve"> $t1, 0($t2)</w:t>
      </w:r>
    </w:p>
    <w:p>
      <w:pPr>
        <w:snapToGrid w:val="0"/>
        <w:spacing w:line="360" w:lineRule="auto"/>
        <w:rPr>
          <w:rFonts w:hint="eastAsia" w:ascii="Arial" w:hAnsi="Arial" w:cs="Arial"/>
          <w:color w:val="0000FF"/>
          <w:szCs w:val="21"/>
        </w:rPr>
      </w:pP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ab/>
      </w:r>
      <w:r>
        <w:rPr>
          <w:rFonts w:hint="eastAsia" w:ascii="Arial" w:hAnsi="Arial" w:cs="Arial"/>
          <w:color w:val="0000FF"/>
          <w:szCs w:val="21"/>
        </w:rPr>
        <w:t>add  $t1, $t1, $t2</w:t>
      </w:r>
    </w:p>
    <w:p>
      <w:pPr>
        <w:snapToGrid w:val="0"/>
        <w:spacing w:line="360" w:lineRule="auto"/>
        <w:ind w:firstLine="422" w:firstLineChars="200"/>
        <w:rPr>
          <w:rFonts w:hint="eastAsia" w:ascii="Arial" w:hAnsi="Arial" w:cs="Arial"/>
          <w:b/>
          <w:bCs/>
          <w:color w:val="FF0000"/>
          <w:szCs w:val="21"/>
        </w:rPr>
      </w:pPr>
      <w:r>
        <w:rPr>
          <w:rFonts w:hint="eastAsia" w:ascii="Arial" w:hAnsi="Arial" w:cs="Arial"/>
          <w:b/>
          <w:bCs/>
          <w:color w:val="FF0000"/>
          <w:szCs w:val="21"/>
        </w:rPr>
        <w:t>参考答案：</w:t>
      </w:r>
    </w:p>
    <w:p>
      <w:pPr>
        <w:snapToGrid w:val="0"/>
        <w:spacing w:line="360" w:lineRule="auto"/>
        <w:ind w:firstLine="420" w:firstLineChars="200"/>
        <w:rPr>
          <w:rFonts w:hint="eastAsia" w:ascii="Arial" w:hAnsi="Arial" w:cs="Arial"/>
          <w:color w:val="FF0000"/>
          <w:szCs w:val="21"/>
        </w:rPr>
      </w:pPr>
      <w:r>
        <w:rPr>
          <w:rFonts w:hint="eastAsia" w:ascii="Arial" w:hAnsi="Arial" w:cs="Arial"/>
          <w:bCs/>
          <w:color w:val="FF0000"/>
          <w:szCs w:val="21"/>
        </w:rPr>
        <w:t>发生数据相关的有：</w:t>
      </w:r>
      <w:r>
        <w:rPr>
          <w:rFonts w:hint="eastAsia" w:ascii="Arial" w:hAnsi="Arial" w:cs="Arial"/>
          <w:color w:val="FF0000"/>
          <w:szCs w:val="21"/>
        </w:rPr>
        <w:t>第1和2间关于$s3、第2和3间关于$t2、第2和4间关于$t2、第3和4间关于$t1。</w:t>
      </w:r>
    </w:p>
    <w:p>
      <w:pPr>
        <w:snapToGrid w:val="0"/>
        <w:spacing w:line="360" w:lineRule="auto"/>
        <w:ind w:firstLine="420" w:firstLineChars="200"/>
        <w:rPr>
          <w:rFonts w:hint="eastAsia" w:ascii="Arial" w:hAnsi="Arial" w:cs="Arial"/>
          <w:color w:val="FF0000"/>
          <w:szCs w:val="21"/>
        </w:rPr>
      </w:pPr>
      <w:r>
        <w:rPr>
          <w:rFonts w:hint="eastAsia" w:ascii="Arial" w:hAnsi="Arial" w:cs="Arial"/>
          <w:color w:val="FF0000"/>
          <w:szCs w:val="21"/>
        </w:rPr>
        <w:t>不进行“转发”处理的话，需要分别在第2、3、4条指令前加三条nop指令才能避免数据冒险。而通过“转发”可以避免1和2、2和3、2和4间的数据相关；但第3和4间是load-use数据相关，所以无法用“转发”消除冒险，因此，需在第4条指令前加入一条nop指令。</w:t>
      </w:r>
    </w:p>
    <w:p>
      <w:pPr>
        <w:snapToGrid w:val="0"/>
        <w:spacing w:line="360" w:lineRule="auto"/>
        <w:ind w:firstLine="420" w:firstLineChars="200"/>
        <w:rPr>
          <w:rFonts w:hint="eastAsia" w:ascii="Arial" w:hAnsi="Arial" w:cs="Arial"/>
          <w:color w:val="FF0000"/>
          <w:szCs w:val="21"/>
        </w:rPr>
      </w:pPr>
    </w:p>
    <w:p>
      <w:pPr>
        <w:snapToGrid w:val="0"/>
        <w:spacing w:line="360" w:lineRule="auto"/>
        <w:ind w:firstLine="420" w:firstLineChars="200"/>
        <w:rPr>
          <w:rFonts w:hint="eastAsia" w:ascii="Arial" w:hAnsi="Arial" w:cs="Arial"/>
          <w:color w:val="FF0000"/>
          <w:szCs w:val="21"/>
        </w:rPr>
      </w:pPr>
    </w:p>
    <w:p>
      <w:pPr>
        <w:snapToGrid w:val="0"/>
        <w:spacing w:line="360" w:lineRule="auto"/>
        <w:ind w:firstLine="420" w:firstLineChars="200"/>
        <w:rPr>
          <w:rFonts w:hint="eastAsia"/>
          <w:szCs w:val="21"/>
          <w:lang w:val="pt-BR"/>
        </w:rPr>
      </w:pPr>
      <w:r>
        <w:rPr>
          <w:rFonts w:hint="eastAsia"/>
          <w:szCs w:val="21"/>
          <w:lang w:val="pt-BR"/>
        </w:rPr>
        <w:t>寄存器写口和寄存器读口分别安排在一个时钟周期的前、后半个周期内独立工作呢？</w:t>
      </w:r>
    </w:p>
    <w:p>
      <w:pPr>
        <w:snapToGrid w:val="0"/>
        <w:spacing w:line="360" w:lineRule="auto"/>
        <w:ind w:firstLine="420" w:firstLineChars="200"/>
        <w:rPr>
          <w:rFonts w:hint="eastAsia" w:ascii="Arial" w:hAnsi="Arial" w:cs="Arial"/>
          <w:color w:val="FF0000"/>
          <w:szCs w:val="21"/>
          <w:lang w:val="pt-BR"/>
        </w:rPr>
      </w:pPr>
      <w:r>
        <w:rPr>
          <w:rFonts w:hint="eastAsia"/>
          <w:szCs w:val="21"/>
          <w:lang w:val="pt-BR"/>
        </w:rPr>
        <w:t>——2、3、4条之前分别插入2条nop就可以</w:t>
      </w:r>
    </w:p>
    <w:p>
      <w:pPr>
        <w:snapToGrid w:val="0"/>
        <w:spacing w:line="360" w:lineRule="auto"/>
        <w:ind w:firstLine="420" w:firstLineChars="200"/>
        <w:rPr>
          <w:rFonts w:hint="eastAsia" w:ascii="Arial" w:hAnsi="Arial" w:cs="Arial"/>
          <w:color w:val="FF0000"/>
          <w:szCs w:val="21"/>
        </w:rPr>
      </w:pPr>
      <w:r>
        <w:rPr>
          <w:rFonts w:ascii="Arial" w:hAnsi="Arial" w:cs="Arial"/>
          <w:color w:val="FF0000"/>
          <w:szCs w:val="21"/>
        </w:rPr>
        <w:br w:type="page"/>
      </w:r>
    </w:p>
    <w:p>
      <w:pPr>
        <w:ind w:left="210" w:hanging="210" w:hangingChars="100"/>
        <w:rPr>
          <w:rFonts w:hint="eastAsia" w:hAnsi="Arial"/>
          <w:color w:val="0000FF"/>
          <w:szCs w:val="21"/>
        </w:rPr>
      </w:pPr>
      <w:r>
        <w:rPr>
          <w:rFonts w:hint="eastAsia" w:hAnsi="Arial"/>
          <w:szCs w:val="21"/>
        </w:rPr>
        <w:t xml:space="preserve">7. </w:t>
      </w:r>
      <w:r>
        <w:rPr>
          <w:rFonts w:hint="eastAsia" w:hAnsi="Arial"/>
          <w:color w:val="0000FF"/>
          <w:szCs w:val="21"/>
        </w:rPr>
        <w:t>假定以下MIPS指令序列在图7.18所示的流水线数据通路中执行：</w:t>
      </w:r>
    </w:p>
    <w:p>
      <w:pPr>
        <w:ind w:left="840" w:firstLine="420"/>
        <w:rPr>
          <w:color w:val="0000FF"/>
          <w:szCs w:val="21"/>
        </w:rPr>
      </w:pPr>
      <w:r>
        <w:rPr>
          <w:rFonts w:hint="eastAsia"/>
          <w:color w:val="0000FF"/>
          <w:szCs w:val="21"/>
        </w:rPr>
        <w:t>a</w:t>
      </w:r>
      <w:r>
        <w:rPr>
          <w:color w:val="0000FF"/>
          <w:szCs w:val="21"/>
        </w:rPr>
        <w:t>dd</w:t>
      </w:r>
      <w:r>
        <w:rPr>
          <w:rFonts w:hint="eastAsia"/>
          <w:color w:val="0000FF"/>
          <w:szCs w:val="21"/>
        </w:rPr>
        <w:t>u</w:t>
      </w:r>
      <w:r>
        <w:rPr>
          <w:color w:val="0000FF"/>
          <w:szCs w:val="21"/>
        </w:rPr>
        <w:tab/>
      </w:r>
      <w:r>
        <w:rPr>
          <w:color w:val="0000FF"/>
          <w:szCs w:val="21"/>
        </w:rPr>
        <w:t xml:space="preserve"> $s3, $s1, $s0</w:t>
      </w:r>
    </w:p>
    <w:p>
      <w:pPr>
        <w:rPr>
          <w:color w:val="0000FF"/>
          <w:szCs w:val="21"/>
        </w:rPr>
      </w:pPr>
      <w:r>
        <w:rPr>
          <w:color w:val="0000FF"/>
          <w:szCs w:val="21"/>
        </w:rPr>
        <w:tab/>
      </w:r>
      <w:r>
        <w:rPr>
          <w:color w:val="0000FF"/>
          <w:szCs w:val="21"/>
        </w:rPr>
        <w:tab/>
      </w:r>
      <w:r>
        <w:rPr>
          <w:color w:val="0000FF"/>
          <w:szCs w:val="21"/>
        </w:rPr>
        <w:tab/>
      </w:r>
      <w:r>
        <w:rPr>
          <w:color w:val="0000FF"/>
          <w:szCs w:val="21"/>
        </w:rPr>
        <w:t>sub</w:t>
      </w:r>
      <w:r>
        <w:rPr>
          <w:rFonts w:hint="eastAsia"/>
          <w:color w:val="0000FF"/>
          <w:szCs w:val="21"/>
        </w:rPr>
        <w:t>u</w:t>
      </w:r>
      <w:r>
        <w:rPr>
          <w:color w:val="0000FF"/>
          <w:szCs w:val="21"/>
        </w:rPr>
        <w:tab/>
      </w:r>
      <w:r>
        <w:rPr>
          <w:color w:val="0000FF"/>
          <w:szCs w:val="21"/>
        </w:rPr>
        <w:t xml:space="preserve"> $t2, $s</w:t>
      </w:r>
      <w:r>
        <w:rPr>
          <w:rFonts w:hint="eastAsia"/>
          <w:color w:val="0000FF"/>
          <w:szCs w:val="21"/>
        </w:rPr>
        <w:t>0</w:t>
      </w:r>
      <w:r>
        <w:rPr>
          <w:color w:val="0000FF"/>
          <w:szCs w:val="21"/>
        </w:rPr>
        <w:t>, $s3</w:t>
      </w:r>
    </w:p>
    <w:p>
      <w:pPr>
        <w:rPr>
          <w:color w:val="0000FF"/>
          <w:szCs w:val="21"/>
        </w:rPr>
      </w:pPr>
      <w:r>
        <w:rPr>
          <w:color w:val="0000FF"/>
          <w:szCs w:val="21"/>
        </w:rPr>
        <w:tab/>
      </w:r>
      <w:r>
        <w:rPr>
          <w:color w:val="0000FF"/>
          <w:szCs w:val="21"/>
        </w:rPr>
        <w:tab/>
      </w:r>
      <w:r>
        <w:rPr>
          <w:color w:val="0000FF"/>
          <w:szCs w:val="21"/>
        </w:rPr>
        <w:tab/>
      </w:r>
      <w:r>
        <w:rPr>
          <w:color w:val="0000FF"/>
          <w:szCs w:val="21"/>
        </w:rPr>
        <w:t>lw</w:t>
      </w:r>
      <w:r>
        <w:rPr>
          <w:color w:val="0000FF"/>
          <w:szCs w:val="21"/>
        </w:rPr>
        <w:tab/>
      </w:r>
      <w:r>
        <w:rPr>
          <w:color w:val="0000FF"/>
          <w:szCs w:val="21"/>
        </w:rPr>
        <w:t xml:space="preserve"> </w:t>
      </w:r>
      <w:r>
        <w:rPr>
          <w:rFonts w:hint="eastAsia"/>
          <w:color w:val="0000FF"/>
          <w:szCs w:val="21"/>
        </w:rPr>
        <w:t xml:space="preserve">    </w:t>
      </w:r>
      <w:r>
        <w:rPr>
          <w:color w:val="0000FF"/>
          <w:szCs w:val="21"/>
        </w:rPr>
        <w:t>$t1, 0($t2)</w:t>
      </w:r>
    </w:p>
    <w:p>
      <w:pPr>
        <w:rPr>
          <w:color w:val="0000FF"/>
          <w:szCs w:val="21"/>
        </w:rPr>
      </w:pPr>
      <w:r>
        <w:rPr>
          <w:color w:val="0000FF"/>
          <w:szCs w:val="21"/>
        </w:rPr>
        <w:tab/>
      </w:r>
      <w:r>
        <w:rPr>
          <w:color w:val="0000FF"/>
          <w:szCs w:val="21"/>
        </w:rPr>
        <w:tab/>
      </w:r>
      <w:r>
        <w:rPr>
          <w:color w:val="0000FF"/>
          <w:szCs w:val="21"/>
        </w:rPr>
        <w:tab/>
      </w:r>
      <w:r>
        <w:rPr>
          <w:color w:val="0000FF"/>
          <w:szCs w:val="21"/>
        </w:rPr>
        <w:t xml:space="preserve">add </w:t>
      </w:r>
      <w:r>
        <w:rPr>
          <w:rFonts w:hint="eastAsia"/>
          <w:color w:val="0000FF"/>
          <w:szCs w:val="21"/>
        </w:rPr>
        <w:tab/>
      </w:r>
      <w:r>
        <w:rPr>
          <w:color w:val="0000FF"/>
          <w:szCs w:val="21"/>
        </w:rPr>
        <w:t xml:space="preserve"> $t</w:t>
      </w:r>
      <w:r>
        <w:rPr>
          <w:rFonts w:hint="eastAsia"/>
          <w:color w:val="0000FF"/>
          <w:szCs w:val="21"/>
        </w:rPr>
        <w:t>3</w:t>
      </w:r>
      <w:r>
        <w:rPr>
          <w:color w:val="0000FF"/>
          <w:szCs w:val="21"/>
        </w:rPr>
        <w:t>, $t1, $t2</w:t>
      </w:r>
    </w:p>
    <w:p>
      <w:pPr>
        <w:rPr>
          <w:rFonts w:hint="eastAsia"/>
          <w:color w:val="0000FF"/>
          <w:szCs w:val="21"/>
        </w:rPr>
      </w:pPr>
      <w:r>
        <w:rPr>
          <w:rFonts w:hint="eastAsia"/>
          <w:color w:val="0000FF"/>
          <w:szCs w:val="21"/>
        </w:rPr>
        <w:tab/>
      </w:r>
      <w:r>
        <w:rPr>
          <w:rFonts w:hint="eastAsia"/>
          <w:color w:val="0000FF"/>
          <w:szCs w:val="21"/>
        </w:rPr>
        <w:tab/>
      </w:r>
      <w:r>
        <w:rPr>
          <w:rFonts w:hint="eastAsia"/>
          <w:color w:val="0000FF"/>
          <w:szCs w:val="21"/>
        </w:rPr>
        <w:tab/>
      </w:r>
      <w:r>
        <w:rPr>
          <w:rFonts w:hint="eastAsia"/>
          <w:color w:val="0000FF"/>
          <w:szCs w:val="21"/>
        </w:rPr>
        <w:t>add</w:t>
      </w:r>
      <w:r>
        <w:rPr>
          <w:rFonts w:hint="eastAsia"/>
          <w:color w:val="0000FF"/>
          <w:szCs w:val="21"/>
        </w:rPr>
        <w:tab/>
      </w:r>
      <w:r>
        <w:rPr>
          <w:rFonts w:hint="eastAsia"/>
          <w:color w:val="0000FF"/>
          <w:szCs w:val="21"/>
        </w:rPr>
        <w:t xml:space="preserve">     </w:t>
      </w:r>
      <w:r>
        <w:rPr>
          <w:color w:val="0000FF"/>
          <w:szCs w:val="21"/>
        </w:rPr>
        <w:t>$t1, $</w:t>
      </w:r>
      <w:r>
        <w:rPr>
          <w:rFonts w:hint="eastAsia"/>
          <w:color w:val="0000FF"/>
          <w:szCs w:val="21"/>
        </w:rPr>
        <w:t>s4</w:t>
      </w:r>
      <w:r>
        <w:rPr>
          <w:color w:val="0000FF"/>
          <w:szCs w:val="21"/>
        </w:rPr>
        <w:t>, $</w:t>
      </w:r>
      <w:r>
        <w:rPr>
          <w:rFonts w:hint="eastAsia"/>
          <w:color w:val="0000FF"/>
          <w:szCs w:val="21"/>
        </w:rPr>
        <w:t>s5</w:t>
      </w:r>
    </w:p>
    <w:p>
      <w:pPr>
        <w:ind w:firstLine="277" w:firstLineChars="132"/>
        <w:rPr>
          <w:rFonts w:hint="eastAsia"/>
          <w:color w:val="0000FF"/>
          <w:szCs w:val="21"/>
        </w:rPr>
      </w:pPr>
      <w:r>
        <w:rPr>
          <w:rFonts w:hint="eastAsia"/>
          <w:color w:val="0000FF"/>
          <w:szCs w:val="21"/>
        </w:rPr>
        <w:t>请问：（1）上述指令序列中，哪些指令的哪个寄存器需要转发，转发到何处？</w:t>
      </w:r>
    </w:p>
    <w:p>
      <w:pPr>
        <w:ind w:firstLine="210" w:firstLineChars="100"/>
        <w:rPr>
          <w:rFonts w:hint="eastAsia"/>
          <w:color w:val="0000FF"/>
          <w:szCs w:val="21"/>
        </w:rPr>
      </w:pPr>
      <w:r>
        <w:rPr>
          <w:rFonts w:hint="eastAsia"/>
          <w:color w:val="0000FF"/>
          <w:szCs w:val="21"/>
        </w:rPr>
        <w:t>（2）上述指令序列中，是否存在load-use数据冒险？</w:t>
      </w:r>
    </w:p>
    <w:p>
      <w:pPr>
        <w:ind w:left="724" w:leftChars="100" w:hanging="514" w:hangingChars="245"/>
        <w:rPr>
          <w:rFonts w:hint="eastAsia"/>
          <w:color w:val="0000FF"/>
          <w:szCs w:val="21"/>
        </w:rPr>
      </w:pPr>
      <w:r>
        <w:rPr>
          <w:rFonts w:hint="eastAsia"/>
          <w:color w:val="0000FF"/>
          <w:szCs w:val="21"/>
        </w:rPr>
        <w:t xml:space="preserve">（3）第5周期结束时，各指令执行状态是什么？哪些寄存器的数据正被读出？哪些寄存器将被写入？ </w:t>
      </w:r>
    </w:p>
    <w:p>
      <w:pPr>
        <w:snapToGrid w:val="0"/>
        <w:spacing w:line="360" w:lineRule="auto"/>
        <w:ind w:firstLine="422" w:firstLineChars="200"/>
        <w:rPr>
          <w:rFonts w:hint="eastAsia" w:ascii="Arial" w:hAnsi="Arial" w:cs="Arial"/>
          <w:b/>
          <w:bCs/>
          <w:color w:val="FF0000"/>
          <w:szCs w:val="21"/>
        </w:rPr>
      </w:pPr>
      <w:r>
        <w:rPr>
          <w:rFonts w:hint="eastAsia" w:ascii="Arial" w:hAnsi="Arial" w:cs="Arial"/>
          <w:b/>
          <w:bCs/>
          <w:color w:val="FF0000"/>
          <w:szCs w:val="21"/>
        </w:rPr>
        <w:t>参考答案：</w:t>
      </w:r>
    </w:p>
    <w:p>
      <w:pPr>
        <w:snapToGrid w:val="0"/>
        <w:spacing w:line="360" w:lineRule="auto"/>
        <w:ind w:left="720" w:leftChars="98" w:hanging="514" w:hangingChars="245"/>
        <w:rPr>
          <w:rFonts w:hint="eastAsia" w:ascii="Arial" w:hAnsi="Arial" w:cs="Arial"/>
          <w:color w:val="FF0000"/>
          <w:szCs w:val="21"/>
        </w:rPr>
      </w:pPr>
      <w:r>
        <w:rPr>
          <w:rFonts w:hint="eastAsia" w:ascii="Arial" w:hAnsi="Arial" w:cs="Arial"/>
          <w:bCs/>
          <w:color w:val="FF0000"/>
          <w:szCs w:val="21"/>
        </w:rPr>
        <w:t>（1）发生数据相关的有：</w:t>
      </w:r>
      <w:r>
        <w:rPr>
          <w:rFonts w:hint="eastAsia" w:ascii="Arial" w:hAnsi="Arial" w:cs="Arial"/>
          <w:color w:val="FF0000"/>
          <w:szCs w:val="21"/>
        </w:rPr>
        <w:t>第1和2间关于$s3、第2和3间关于$t2、第2和4间关于$t2、第3和4间关于$t1。通过“转发”可以避免1和2、2和3、2和4间的数据相关；</w:t>
      </w:r>
    </w:p>
    <w:p>
      <w:pPr>
        <w:snapToGrid w:val="0"/>
        <w:spacing w:line="360" w:lineRule="auto"/>
        <w:ind w:left="236"/>
        <w:rPr>
          <w:rFonts w:hint="eastAsia" w:ascii="Arial" w:hAnsi="Arial" w:cs="Arial"/>
          <w:color w:val="FF0000"/>
          <w:szCs w:val="21"/>
        </w:rPr>
      </w:pPr>
      <w:r>
        <w:rPr>
          <w:rFonts w:hint="eastAsia" w:ascii="Arial" w:hAnsi="Arial" w:cs="Arial"/>
          <w:color w:val="FF0000"/>
          <w:szCs w:val="21"/>
        </w:rPr>
        <w:t>（2）第3和4间是load-use数据相关，所以无法用“转发”消除冒险。</w:t>
      </w:r>
    </w:p>
    <w:p>
      <w:pPr>
        <w:snapToGrid w:val="0"/>
        <w:spacing w:line="360" w:lineRule="auto"/>
        <w:ind w:firstLine="205" w:firstLineChars="98"/>
        <w:rPr>
          <w:rFonts w:ascii="Arial" w:hAnsi="Arial" w:cs="Arial"/>
          <w:bCs/>
          <w:color w:val="FF0000"/>
          <w:szCs w:val="21"/>
        </w:rPr>
      </w:pPr>
      <w:r>
        <w:rPr>
          <w:rFonts w:hint="eastAsia" w:ascii="Arial" w:hAnsi="Arial" w:cs="Arial"/>
          <w:color w:val="FF0000"/>
          <w:szCs w:val="21"/>
        </w:rPr>
        <w:t>（3）</w:t>
      </w:r>
      <w:r>
        <w:rPr>
          <w:rFonts w:hint="eastAsia" w:ascii="Arial" w:hAnsi="Arial" w:cs="Arial"/>
          <w:bCs/>
          <w:color w:val="0000FF"/>
          <w:szCs w:val="21"/>
        </w:rPr>
        <w:t>第五个时钟内</w:t>
      </w:r>
      <w:r>
        <w:rPr>
          <w:rFonts w:hint="eastAsia" w:ascii="Arial" w:hAnsi="Arial" w:cs="Arial"/>
          <w:bCs/>
          <w:color w:val="FF0000"/>
          <w:szCs w:val="21"/>
        </w:rPr>
        <w:t>各条指令的执行情况如下：</w:t>
      </w:r>
    </w:p>
    <w:p>
      <w:pPr>
        <w:snapToGrid w:val="0"/>
        <w:spacing w:line="360" w:lineRule="auto"/>
        <w:ind w:firstLine="420"/>
        <w:rPr>
          <w:rFonts w:hint="eastAsia" w:ascii="Arial" w:hAnsi="Arial" w:cs="Arial"/>
          <w:bCs/>
          <w:color w:val="FF0000"/>
          <w:szCs w:val="21"/>
        </w:rPr>
      </w:pPr>
      <w:r>
        <w:rPr>
          <w:rFonts w:hint="eastAsia" w:ascii="Arial" w:hAnsi="Arial" w:cs="Arial"/>
          <w:bCs/>
          <w:color w:val="FF0000"/>
          <w:szCs w:val="21"/>
        </w:rPr>
        <w:t>指令1在</w:t>
      </w:r>
      <w:r>
        <w:rPr>
          <w:rFonts w:ascii="Arial" w:hAnsi="Arial" w:cs="Arial"/>
          <w:bCs/>
          <w:color w:val="FF0000"/>
          <w:szCs w:val="21"/>
        </w:rPr>
        <w:t>“</w:t>
      </w:r>
      <w:r>
        <w:rPr>
          <w:rFonts w:hint="eastAsia" w:ascii="Arial" w:hAnsi="Arial" w:cs="Arial"/>
          <w:bCs/>
          <w:color w:val="FF0000"/>
          <w:szCs w:val="21"/>
        </w:rPr>
        <w:t>WB</w:t>
      </w:r>
      <w:r>
        <w:rPr>
          <w:rFonts w:ascii="Arial" w:hAnsi="Arial" w:cs="Arial"/>
          <w:bCs/>
          <w:color w:val="FF0000"/>
          <w:szCs w:val="21"/>
        </w:rPr>
        <w:t>”</w:t>
      </w:r>
      <w:r>
        <w:rPr>
          <w:rFonts w:hint="eastAsia" w:ascii="Arial" w:hAnsi="Arial" w:cs="Arial"/>
          <w:bCs/>
          <w:color w:val="FF0000"/>
          <w:szCs w:val="21"/>
        </w:rPr>
        <w:t>阶段，控制信息等在MEM/WB.Reg中，$s3正在被写，</w:t>
      </w:r>
      <w:r>
        <w:rPr>
          <w:rFonts w:hint="eastAsia" w:ascii="Arial" w:hAnsi="Arial" w:cs="Arial"/>
          <w:bCs/>
          <w:color w:val="0000FF"/>
          <w:szCs w:val="21"/>
        </w:rPr>
        <w:t>结束时写完</w:t>
      </w:r>
    </w:p>
    <w:p>
      <w:pPr>
        <w:snapToGrid w:val="0"/>
        <w:spacing w:line="360" w:lineRule="auto"/>
        <w:ind w:firstLine="409" w:firstLineChars="195"/>
        <w:rPr>
          <w:rFonts w:hint="eastAsia"/>
          <w:kern w:val="0"/>
          <w:szCs w:val="21"/>
        </w:rPr>
      </w:pPr>
      <w:r>
        <w:rPr>
          <w:rFonts w:hint="eastAsia" w:ascii="Arial" w:hAnsi="Arial" w:cs="Arial"/>
          <w:bCs/>
          <w:color w:val="FF0000"/>
          <w:szCs w:val="21"/>
        </w:rPr>
        <w:t>指令2在</w:t>
      </w:r>
      <w:r>
        <w:rPr>
          <w:rFonts w:ascii="Arial" w:hAnsi="Arial" w:cs="Arial"/>
          <w:bCs/>
          <w:color w:val="FF0000"/>
          <w:szCs w:val="21"/>
        </w:rPr>
        <w:t>“</w:t>
      </w:r>
      <w:r>
        <w:rPr>
          <w:rFonts w:hint="eastAsia" w:ascii="Arial" w:hAnsi="Arial" w:cs="Arial"/>
          <w:bCs/>
          <w:color w:val="FF0000"/>
          <w:szCs w:val="21"/>
        </w:rPr>
        <w:t>MEM</w:t>
      </w:r>
      <w:r>
        <w:rPr>
          <w:rFonts w:ascii="Arial" w:hAnsi="Arial" w:cs="Arial"/>
          <w:bCs/>
          <w:color w:val="FF0000"/>
          <w:szCs w:val="21"/>
        </w:rPr>
        <w:t>”</w:t>
      </w:r>
      <w:r>
        <w:rPr>
          <w:rFonts w:hint="eastAsia" w:ascii="Arial" w:hAnsi="Arial" w:cs="Arial"/>
          <w:bCs/>
          <w:color w:val="FF0000"/>
          <w:szCs w:val="21"/>
        </w:rPr>
        <w:t>阶段，控制信息等在EX/MEM.Reg中。</w:t>
      </w:r>
      <w:r>
        <w:rPr>
          <w:rFonts w:hint="eastAsia"/>
          <w:kern w:val="0"/>
          <w:szCs w:val="21"/>
        </w:rPr>
        <w:t>sub指令在该阶段进行的是空操作；在转发检测单元中，因为流水段寄存器Ex/Mem中的目的寄存器RegRd为$t2，流水段寄存器ID/Ex中的源寄存器Rs也为$t2，同时，流水段寄存器Ex/Mem中的RegWr控制信号为1，所以检测到转发条件满足，因而，此时，sub指令在上一个时钟周期中的执行结果（在流水段寄存器Ex/Mem中的ALU输出结果）正被回送到ALU的输入端；</w:t>
      </w:r>
      <w:r>
        <w:rPr>
          <w:rFonts w:hint="eastAsia"/>
          <w:color w:val="0000FF"/>
          <w:kern w:val="0"/>
          <w:szCs w:val="21"/>
        </w:rPr>
        <w:t>结束时转发完成</w:t>
      </w:r>
    </w:p>
    <w:p>
      <w:pPr>
        <w:snapToGrid w:val="0"/>
        <w:spacing w:line="360" w:lineRule="auto"/>
        <w:ind w:firstLine="409" w:firstLineChars="195"/>
        <w:rPr>
          <w:rFonts w:hint="eastAsia" w:ascii="Arial" w:hAnsi="Arial" w:cs="Arial"/>
          <w:bCs/>
          <w:color w:val="FF0000"/>
          <w:szCs w:val="21"/>
        </w:rPr>
      </w:pPr>
      <w:r>
        <w:rPr>
          <w:rFonts w:hint="eastAsia" w:ascii="Arial" w:hAnsi="Arial" w:cs="Arial"/>
          <w:bCs/>
          <w:color w:val="FF0000"/>
          <w:szCs w:val="21"/>
        </w:rPr>
        <w:t>指令3在</w:t>
      </w:r>
      <w:r>
        <w:rPr>
          <w:rFonts w:ascii="Arial" w:hAnsi="Arial" w:cs="Arial"/>
          <w:bCs/>
          <w:color w:val="FF0000"/>
          <w:szCs w:val="21"/>
        </w:rPr>
        <w:t>“</w:t>
      </w:r>
      <w:r>
        <w:rPr>
          <w:rFonts w:hint="eastAsia" w:ascii="Arial" w:hAnsi="Arial" w:cs="Arial"/>
          <w:bCs/>
          <w:color w:val="FF0000"/>
          <w:szCs w:val="21"/>
        </w:rPr>
        <w:t>EXE</w:t>
      </w:r>
      <w:r>
        <w:rPr>
          <w:rFonts w:ascii="Arial" w:hAnsi="Arial" w:cs="Arial"/>
          <w:bCs/>
          <w:color w:val="FF0000"/>
          <w:szCs w:val="21"/>
        </w:rPr>
        <w:t>”</w:t>
      </w:r>
      <w:r>
        <w:rPr>
          <w:rFonts w:hint="eastAsia" w:ascii="Arial" w:hAnsi="Arial" w:cs="Arial"/>
          <w:bCs/>
          <w:color w:val="FF0000"/>
          <w:szCs w:val="21"/>
        </w:rPr>
        <w:t>阶段，</w:t>
      </w:r>
      <w:r>
        <w:rPr>
          <w:rFonts w:hint="eastAsia"/>
          <w:kern w:val="0"/>
          <w:szCs w:val="21"/>
        </w:rPr>
        <w:t>ALU正在执行“add”操作，进行地址运算，ALU输出结果将被写入流水段寄存器Ex/Mem中；</w:t>
      </w:r>
      <w:r>
        <w:rPr>
          <w:rFonts w:hint="eastAsia"/>
          <w:color w:val="0000FF"/>
          <w:kern w:val="0"/>
          <w:szCs w:val="21"/>
        </w:rPr>
        <w:t>结束时运算完成。</w:t>
      </w:r>
      <w:r>
        <w:rPr>
          <w:rFonts w:hint="eastAsia" w:ascii="Arial" w:hAnsi="Arial" w:cs="Arial"/>
          <w:bCs/>
          <w:color w:val="FF0000"/>
          <w:szCs w:val="21"/>
        </w:rPr>
        <w:t>控制信息等在ID/EX.Reg中,正在检测是否loaduse冒险</w:t>
      </w:r>
    </w:p>
    <w:p>
      <w:pPr>
        <w:snapToGrid w:val="0"/>
        <w:spacing w:line="360" w:lineRule="auto"/>
        <w:ind w:firstLine="420"/>
        <w:rPr>
          <w:rFonts w:hint="eastAsia" w:ascii="Arial" w:hAnsi="Arial" w:cs="Arial"/>
          <w:bCs/>
          <w:color w:val="FF0000"/>
          <w:szCs w:val="21"/>
        </w:rPr>
      </w:pPr>
      <w:r>
        <w:rPr>
          <w:rFonts w:hint="eastAsia" w:ascii="Arial" w:hAnsi="Arial" w:cs="Arial"/>
          <w:bCs/>
          <w:color w:val="FF0000"/>
          <w:szCs w:val="21"/>
        </w:rPr>
        <w:t>指令4在</w:t>
      </w:r>
      <w:r>
        <w:rPr>
          <w:rFonts w:ascii="Arial" w:hAnsi="Arial" w:cs="Arial"/>
          <w:bCs/>
          <w:color w:val="FF0000"/>
          <w:szCs w:val="21"/>
        </w:rPr>
        <w:t>“</w:t>
      </w:r>
      <w:r>
        <w:rPr>
          <w:rFonts w:hint="eastAsia" w:ascii="Arial" w:hAnsi="Arial" w:cs="Arial"/>
          <w:bCs/>
          <w:color w:val="FF0000"/>
          <w:szCs w:val="21"/>
        </w:rPr>
        <w:t>ID/REG</w:t>
      </w:r>
      <w:r>
        <w:rPr>
          <w:rFonts w:ascii="Arial" w:hAnsi="Arial" w:cs="Arial"/>
          <w:bCs/>
          <w:color w:val="FF0000"/>
          <w:szCs w:val="21"/>
        </w:rPr>
        <w:t>”</w:t>
      </w:r>
      <w:r>
        <w:rPr>
          <w:rFonts w:hint="eastAsia" w:ascii="Arial" w:hAnsi="Arial" w:cs="Arial"/>
          <w:bCs/>
          <w:color w:val="FF0000"/>
          <w:szCs w:val="21"/>
        </w:rPr>
        <w:t>阶段，指令在IF/ID.Reg中，$t1和$t2正在被读出。</w:t>
      </w:r>
      <w:r>
        <w:rPr>
          <w:kern w:val="0"/>
          <w:szCs w:val="21"/>
        </w:rPr>
        <w:t>在</w:t>
      </w:r>
      <w:r>
        <w:rPr>
          <w:b/>
          <w:kern w:val="0"/>
          <w:szCs w:val="21"/>
        </w:rPr>
        <w:t>load-use冒险检测单元</w:t>
      </w:r>
      <w:r>
        <w:rPr>
          <w:kern w:val="0"/>
          <w:szCs w:val="21"/>
        </w:rPr>
        <w:t>中，因为流水</w:t>
      </w:r>
      <w:r>
        <w:rPr>
          <w:rFonts w:hint="eastAsia"/>
          <w:kern w:val="0"/>
          <w:szCs w:val="21"/>
        </w:rPr>
        <w:t>段</w:t>
      </w:r>
      <w:r>
        <w:rPr>
          <w:kern w:val="0"/>
          <w:szCs w:val="21"/>
        </w:rPr>
        <w:t>寄存器IF/ID中源操作数寄存器Rs为$t</w:t>
      </w:r>
      <w:r>
        <w:rPr>
          <w:rFonts w:hint="eastAsia"/>
          <w:kern w:val="0"/>
          <w:szCs w:val="21"/>
        </w:rPr>
        <w:t>1</w:t>
      </w:r>
      <w:r>
        <w:rPr>
          <w:kern w:val="0"/>
          <w:szCs w:val="21"/>
        </w:rPr>
        <w:t>，流水</w:t>
      </w:r>
      <w:r>
        <w:rPr>
          <w:rFonts w:hint="eastAsia"/>
          <w:kern w:val="0"/>
          <w:szCs w:val="21"/>
        </w:rPr>
        <w:t>段</w:t>
      </w:r>
      <w:r>
        <w:rPr>
          <w:kern w:val="0"/>
          <w:szCs w:val="21"/>
        </w:rPr>
        <w:t>寄存器ID/Ex中目的操作数寄存器Rt也为$t</w:t>
      </w:r>
      <w:r>
        <w:rPr>
          <w:rFonts w:hint="eastAsia"/>
          <w:kern w:val="0"/>
          <w:szCs w:val="21"/>
        </w:rPr>
        <w:t>1</w:t>
      </w:r>
      <w:r>
        <w:rPr>
          <w:kern w:val="0"/>
          <w:szCs w:val="21"/>
        </w:rPr>
        <w:t>，同时，</w:t>
      </w:r>
      <w:r>
        <w:rPr>
          <w:rFonts w:hint="eastAsia"/>
          <w:kern w:val="0"/>
          <w:szCs w:val="21"/>
        </w:rPr>
        <w:t>因为上条指令是lw，故</w:t>
      </w:r>
      <w:r>
        <w:rPr>
          <w:kern w:val="0"/>
          <w:szCs w:val="21"/>
        </w:rPr>
        <w:t>流水段寄存器ID/Ex中的MemRead控制信号为1，所以</w:t>
      </w:r>
      <w:r>
        <w:rPr>
          <w:rFonts w:hint="eastAsia"/>
          <w:kern w:val="0"/>
          <w:szCs w:val="21"/>
        </w:rPr>
        <w:t>在该阶段</w:t>
      </w:r>
      <w:r>
        <w:rPr>
          <w:b/>
          <w:kern w:val="0"/>
          <w:szCs w:val="21"/>
        </w:rPr>
        <w:t>检测到load-use冒险条件满足</w:t>
      </w:r>
      <w:r>
        <w:rPr>
          <w:kern w:val="0"/>
          <w:szCs w:val="21"/>
        </w:rPr>
        <w:t>，此时，需要进行load-use冒险处理，在流水线中插入一个“气泡”，</w:t>
      </w:r>
      <w:r>
        <w:rPr>
          <w:b/>
          <w:kern w:val="0"/>
          <w:szCs w:val="21"/>
        </w:rPr>
        <w:t>将指令的执行阻塞一个时钟周期</w:t>
      </w:r>
      <w:r>
        <w:rPr>
          <w:kern w:val="0"/>
          <w:szCs w:val="21"/>
        </w:rPr>
        <w:t>。包括以下三个步骤：</w:t>
      </w:r>
      <w:r>
        <w:rPr>
          <w:rFonts w:hAnsi="宋体"/>
          <w:kern w:val="0"/>
          <w:szCs w:val="21"/>
        </w:rPr>
        <w:t>①</w:t>
      </w:r>
      <w:r>
        <w:rPr>
          <w:kern w:val="0"/>
          <w:szCs w:val="21"/>
        </w:rPr>
        <w:t xml:space="preserve"> 将流水</w:t>
      </w:r>
      <w:r>
        <w:rPr>
          <w:rFonts w:hint="eastAsia"/>
          <w:kern w:val="0"/>
          <w:szCs w:val="21"/>
        </w:rPr>
        <w:t>段</w:t>
      </w:r>
      <w:r>
        <w:rPr>
          <w:kern w:val="0"/>
          <w:szCs w:val="21"/>
        </w:rPr>
        <w:t>寄存器ID/Ex中的控制信号全部清0，以保证第4条指令</w:t>
      </w:r>
      <w:r>
        <w:rPr>
          <w:rFonts w:hint="eastAsia"/>
          <w:kern w:val="0"/>
          <w:szCs w:val="21"/>
        </w:rPr>
        <w:t>被阻塞一个时钟周期</w:t>
      </w:r>
      <w:r>
        <w:rPr>
          <w:kern w:val="0"/>
          <w:szCs w:val="21"/>
        </w:rPr>
        <w:t>执行；</w:t>
      </w:r>
      <w:r>
        <w:rPr>
          <w:rFonts w:hAnsi="宋体"/>
          <w:kern w:val="0"/>
          <w:szCs w:val="21"/>
        </w:rPr>
        <w:t>②</w:t>
      </w:r>
      <w:r>
        <w:rPr>
          <w:kern w:val="0"/>
          <w:szCs w:val="21"/>
        </w:rPr>
        <w:t xml:space="preserve"> </w:t>
      </w:r>
      <w:r>
        <w:rPr>
          <w:rFonts w:hAnsi="宋体"/>
          <w:kern w:val="0"/>
          <w:szCs w:val="21"/>
        </w:rPr>
        <w:t>将</w:t>
      </w:r>
      <w:r>
        <w:rPr>
          <w:kern w:val="0"/>
          <w:szCs w:val="21"/>
        </w:rPr>
        <w:t>流水</w:t>
      </w:r>
      <w:r>
        <w:rPr>
          <w:rFonts w:hint="eastAsia"/>
          <w:kern w:val="0"/>
          <w:szCs w:val="21"/>
        </w:rPr>
        <w:t>段</w:t>
      </w:r>
      <w:r>
        <w:rPr>
          <w:kern w:val="0"/>
          <w:szCs w:val="21"/>
        </w:rPr>
        <w:t>寄存器IF/ID中的指令维持不变，以保证第4条指令重新译码后执行；</w:t>
      </w:r>
      <w:r>
        <w:rPr>
          <w:rFonts w:hAnsi="宋体"/>
          <w:kern w:val="0"/>
          <w:szCs w:val="21"/>
        </w:rPr>
        <w:t>③</w:t>
      </w:r>
      <w:r>
        <w:rPr>
          <w:kern w:val="0"/>
          <w:szCs w:val="21"/>
        </w:rPr>
        <w:t xml:space="preserve"> </w:t>
      </w:r>
      <w:r>
        <w:rPr>
          <w:rFonts w:hAnsi="宋体"/>
          <w:kern w:val="0"/>
          <w:szCs w:val="21"/>
        </w:rPr>
        <w:t>将</w:t>
      </w:r>
      <w:r>
        <w:rPr>
          <w:kern w:val="0"/>
          <w:szCs w:val="21"/>
        </w:rPr>
        <w:t>PC</w:t>
      </w:r>
      <w:r>
        <w:rPr>
          <w:rFonts w:hAnsi="宋体"/>
          <w:kern w:val="0"/>
          <w:szCs w:val="21"/>
        </w:rPr>
        <w:t>的值维持不变，以保证根据</w:t>
      </w:r>
      <w:r>
        <w:rPr>
          <w:kern w:val="0"/>
          <w:szCs w:val="21"/>
        </w:rPr>
        <w:t>PC</w:t>
      </w:r>
      <w:r>
        <w:rPr>
          <w:rFonts w:hAnsi="宋体"/>
          <w:kern w:val="0"/>
          <w:szCs w:val="21"/>
        </w:rPr>
        <w:t>的值重新取出第</w:t>
      </w:r>
      <w:r>
        <w:rPr>
          <w:kern w:val="0"/>
          <w:szCs w:val="21"/>
        </w:rPr>
        <w:t>5</w:t>
      </w:r>
      <w:r>
        <w:rPr>
          <w:rFonts w:hAnsi="宋体"/>
          <w:kern w:val="0"/>
          <w:szCs w:val="21"/>
        </w:rPr>
        <w:t>条指令。</w:t>
      </w:r>
      <w:r>
        <w:rPr>
          <w:rFonts w:hint="eastAsia"/>
          <w:color w:val="0000FF"/>
          <w:kern w:val="0"/>
          <w:szCs w:val="21"/>
        </w:rPr>
        <w:t>结束时完成上述工作。</w:t>
      </w:r>
    </w:p>
    <w:p>
      <w:pPr>
        <w:snapToGrid w:val="0"/>
        <w:spacing w:line="360" w:lineRule="auto"/>
        <w:ind w:firstLine="360"/>
        <w:rPr>
          <w:rFonts w:hint="eastAsia" w:ascii="Arial" w:hAnsi="Arial" w:cs="Arial"/>
          <w:szCs w:val="21"/>
        </w:rPr>
      </w:pPr>
      <w:r>
        <w:rPr>
          <w:rFonts w:hint="eastAsia" w:ascii="Arial" w:hAnsi="Arial" w:cs="Arial"/>
          <w:bCs/>
          <w:color w:val="FF0000"/>
          <w:szCs w:val="21"/>
        </w:rPr>
        <w:t>指令5在</w:t>
      </w:r>
      <w:r>
        <w:rPr>
          <w:rFonts w:ascii="Arial" w:hAnsi="Arial" w:cs="Arial"/>
          <w:bCs/>
          <w:color w:val="FF0000"/>
          <w:szCs w:val="21"/>
        </w:rPr>
        <w:t>“</w:t>
      </w:r>
      <w:r>
        <w:rPr>
          <w:rFonts w:hint="eastAsia" w:ascii="Arial" w:hAnsi="Arial" w:cs="Arial"/>
          <w:bCs/>
          <w:color w:val="FF0000"/>
          <w:szCs w:val="21"/>
        </w:rPr>
        <w:t>IF</w:t>
      </w:r>
      <w:r>
        <w:rPr>
          <w:rFonts w:ascii="Arial" w:hAnsi="Arial" w:cs="Arial"/>
          <w:bCs/>
          <w:color w:val="FF0000"/>
          <w:szCs w:val="21"/>
        </w:rPr>
        <w:t>”</w:t>
      </w:r>
      <w:r>
        <w:rPr>
          <w:rFonts w:hint="eastAsia" w:ascii="Arial" w:hAnsi="Arial" w:cs="Arial"/>
          <w:bCs/>
          <w:color w:val="FF0000"/>
          <w:szCs w:val="21"/>
        </w:rPr>
        <w:t>阶段，指令正被读出。</w:t>
      </w:r>
      <w:r>
        <w:rPr>
          <w:rFonts w:hint="eastAsia" w:ascii="Arial" w:hAnsi="Arial" w:cs="Arial"/>
          <w:bCs/>
          <w:color w:val="0000FF"/>
          <w:szCs w:val="21"/>
        </w:rPr>
        <w:t>结束时已</w:t>
      </w:r>
      <w:r>
        <w:rPr>
          <w:rFonts w:hint="eastAsia"/>
          <w:color w:val="0000FF"/>
          <w:kern w:val="0"/>
          <w:szCs w:val="21"/>
        </w:rPr>
        <w:t>送到流水段寄存器IF/ID的输入端</w:t>
      </w:r>
      <w:r>
        <w:rPr>
          <w:rFonts w:hint="eastAsia"/>
          <w:kern w:val="0"/>
          <w:szCs w:val="21"/>
        </w:rPr>
        <w:t>。因为之前发生了load-use数据冒险，所以该指令将在随后的第6个时钟周期内重新被读出。</w:t>
      </w:r>
      <w:r>
        <w:rPr>
          <w:rFonts w:ascii="Arial" w:hAnsi="Arial" w:cs="Arial"/>
          <w:bCs/>
          <w:color w:val="FF0000"/>
          <w:szCs w:val="21"/>
        </w:rPr>
        <w:br w:type="page"/>
      </w:r>
      <w:r>
        <w:rPr>
          <w:rFonts w:hint="eastAsia" w:ascii="Arial" w:hAnsi="Arial" w:cs="Arial"/>
          <w:szCs w:val="21"/>
        </w:rPr>
        <w:t xml:space="preserve">8. 假定有一个程序的指令序列为“lw, add, lw, add, </w:t>
      </w:r>
      <w:r>
        <w:rPr>
          <w:rFonts w:ascii="Arial" w:hAnsi="Arial" w:cs="Arial"/>
          <w:szCs w:val="21"/>
        </w:rPr>
        <w:t>…</w:t>
      </w:r>
      <w:r>
        <w:rPr>
          <w:rFonts w:hint="eastAsia" w:ascii="Arial" w:hAnsi="Arial" w:cs="Arial"/>
          <w:szCs w:val="21"/>
        </w:rPr>
        <w:t>”。add指令仅依赖它前面的lw指令，而lw指令也仅依赖它前面的add指令，</w:t>
      </w:r>
      <w:r>
        <w:rPr>
          <w:rFonts w:hAnsi="Arial"/>
          <w:szCs w:val="21"/>
        </w:rPr>
        <w:t>寄存器写口和寄存器读口分别在一个时钟周期的前、后半个周期内</w:t>
      </w:r>
      <w:r>
        <w:rPr>
          <w:rFonts w:hint="eastAsia" w:hAnsi="Arial"/>
          <w:szCs w:val="21"/>
        </w:rPr>
        <w:t>独立</w:t>
      </w:r>
      <w:r>
        <w:rPr>
          <w:rFonts w:hAnsi="Arial"/>
          <w:szCs w:val="21"/>
        </w:rPr>
        <w:t>工作</w:t>
      </w:r>
      <w:r>
        <w:rPr>
          <w:rFonts w:hint="eastAsia" w:hAnsi="Arial"/>
          <w:szCs w:val="21"/>
        </w:rPr>
        <w:t>。请问：</w:t>
      </w:r>
      <w:r>
        <w:rPr>
          <w:rFonts w:hint="eastAsia" w:ascii="Arial" w:hAnsi="Arial" w:cs="Arial"/>
          <w:szCs w:val="21"/>
        </w:rPr>
        <w:t>（1）在带转发的五段流水线中执行该程序，其CPI为多少？</w:t>
      </w:r>
    </w:p>
    <w:p>
      <w:pPr>
        <w:snapToGrid w:val="0"/>
        <w:spacing w:line="360" w:lineRule="auto"/>
        <w:ind w:left="360"/>
        <w:rPr>
          <w:rFonts w:hint="eastAsia" w:ascii="Arial" w:hAnsi="Arial" w:cs="Arial"/>
          <w:szCs w:val="21"/>
        </w:rPr>
      </w:pPr>
      <w:r>
        <w:rPr>
          <w:rFonts w:hint="eastAsia" w:ascii="Arial" w:hAnsi="Arial" w:cs="Arial"/>
          <w:szCs w:val="21"/>
        </w:rPr>
        <w:t>（2）在不带转发的五段流水线中执行该程序，其CPI为多少？</w:t>
      </w:r>
    </w:p>
    <w:p>
      <w:pPr>
        <w:snapToGrid w:val="0"/>
        <w:spacing w:line="360" w:lineRule="auto"/>
        <w:ind w:left="420"/>
        <w:rPr>
          <w:rFonts w:hint="eastAsia" w:ascii="Arial" w:hAnsi="Arial" w:cs="Arial"/>
          <w:color w:val="FF0000"/>
          <w:szCs w:val="21"/>
        </w:rPr>
      </w:pPr>
      <w:r>
        <w:rPr>
          <w:rFonts w:hint="eastAsia" w:ascii="Arial" w:hAnsi="Arial" w:cs="Arial"/>
          <w:color w:val="FF0000"/>
          <w:szCs w:val="21"/>
        </w:rPr>
        <w:t>参考答案：（1）因为lw指令和add指令之间存在一个load- use数据冒险，所以每个lw指令和add指令之间要有一次流水线阻塞。而add指令和lw指令之间的数据冒险可通过数据转发解决。即：CPI为1.5</w:t>
      </w:r>
    </w:p>
    <w:p>
      <w:pPr>
        <w:snapToGrid w:val="0"/>
        <w:spacing w:line="360" w:lineRule="auto"/>
        <w:ind w:left="420"/>
        <w:rPr>
          <w:rFonts w:hint="eastAsia" w:ascii="Arial" w:hAnsi="Arial" w:cs="Arial"/>
          <w:color w:val="FF0000"/>
          <w:szCs w:val="21"/>
        </w:rPr>
      </w:pPr>
      <w:r>
        <w:rPr>
          <w:rFonts w:hint="eastAsia" w:ascii="Arial" w:hAnsi="Arial" w:cs="Arial"/>
          <w:color w:val="FF0000"/>
          <w:szCs w:val="21"/>
        </w:rPr>
        <w:drawing>
          <wp:inline distT="0" distB="0" distL="114300" distR="114300">
            <wp:extent cx="5329555" cy="2940685"/>
            <wp:effectExtent l="0" t="0" r="4445" b="12065"/>
            <wp:docPr id="4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7"/>
                    <pic:cNvPicPr>
                      <a:picLocks noChangeAspect="1"/>
                    </pic:cNvPicPr>
                  </pic:nvPicPr>
                  <pic:blipFill>
                    <a:blip r:embed="rId14"/>
                    <a:stretch>
                      <a:fillRect/>
                    </a:stretch>
                  </pic:blipFill>
                  <pic:spPr>
                    <a:xfrm>
                      <a:off x="0" y="0"/>
                      <a:ext cx="5329555" cy="2940685"/>
                    </a:xfrm>
                    <a:prstGeom prst="rect">
                      <a:avLst/>
                    </a:prstGeom>
                    <a:noFill/>
                    <a:ln>
                      <a:noFill/>
                    </a:ln>
                  </pic:spPr>
                </pic:pic>
              </a:graphicData>
            </a:graphic>
          </wp:inline>
        </w:drawing>
      </w:r>
    </w:p>
    <w:p>
      <w:pPr>
        <w:snapToGrid w:val="0"/>
        <w:spacing w:line="360" w:lineRule="auto"/>
        <w:ind w:left="420"/>
        <w:rPr>
          <w:rFonts w:hint="eastAsia" w:ascii="Arial" w:hAnsi="Arial" w:cs="Arial"/>
          <w:color w:val="FF0000"/>
          <w:szCs w:val="21"/>
        </w:rPr>
      </w:pPr>
      <w:r>
        <w:rPr>
          <w:rFonts w:hint="eastAsia" w:ascii="Arial" w:hAnsi="Arial" w:cs="Arial"/>
          <w:color w:val="FF0000"/>
          <w:szCs w:val="21"/>
        </w:rPr>
        <w:t>（2）如果没有转发，而寄存器写口和寄存器读口分别在一个时钟周期的前、后半个周期内工作，则在每条lw指令和add指令之间将会有两个阻塞，这样每条指令相当于都要有三个时钟才能完成。即：CPI为3</w:t>
      </w:r>
    </w:p>
    <w:p>
      <w:pPr>
        <w:snapToGrid w:val="0"/>
        <w:spacing w:line="360" w:lineRule="auto"/>
        <w:ind w:left="420"/>
        <w:rPr>
          <w:rFonts w:hint="eastAsia" w:ascii="Arial" w:hAnsi="Arial" w:cs="Arial"/>
          <w:color w:val="FF0000"/>
          <w:szCs w:val="21"/>
        </w:rPr>
      </w:pPr>
    </w:p>
    <w:p>
      <w:pPr>
        <w:snapToGrid w:val="0"/>
        <w:spacing w:line="360" w:lineRule="auto"/>
        <w:ind w:left="420"/>
        <w:rPr>
          <w:rFonts w:hint="eastAsia" w:ascii="Arial" w:hAnsi="Arial" w:cs="Arial"/>
          <w:color w:val="FF0000"/>
          <w:szCs w:val="21"/>
        </w:rPr>
      </w:pPr>
      <w:r>
        <w:rPr>
          <w:rFonts w:hint="eastAsia" w:ascii="Arial" w:hAnsi="Arial" w:cs="Arial"/>
          <w:color w:val="FF0000"/>
          <w:szCs w:val="21"/>
        </w:rPr>
        <w:drawing>
          <wp:inline distT="0" distB="0" distL="114300" distR="114300">
            <wp:extent cx="5379720" cy="2842260"/>
            <wp:effectExtent l="0" t="0" r="11430" b="15240"/>
            <wp:docPr id="4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8"/>
                    <pic:cNvPicPr>
                      <a:picLocks noChangeAspect="1"/>
                    </pic:cNvPicPr>
                  </pic:nvPicPr>
                  <pic:blipFill>
                    <a:blip r:embed="rId15"/>
                    <a:stretch>
                      <a:fillRect/>
                    </a:stretch>
                  </pic:blipFill>
                  <pic:spPr>
                    <a:xfrm>
                      <a:off x="0" y="0"/>
                      <a:ext cx="5379720" cy="2842260"/>
                    </a:xfrm>
                    <a:prstGeom prst="rect">
                      <a:avLst/>
                    </a:prstGeom>
                    <a:noFill/>
                    <a:ln>
                      <a:noFill/>
                    </a:ln>
                  </pic:spPr>
                </pic:pic>
              </a:graphicData>
            </a:graphic>
          </wp:inline>
        </w:drawing>
      </w:r>
    </w:p>
    <w:p>
      <w:pPr>
        <w:snapToGrid w:val="0"/>
        <w:spacing w:line="360" w:lineRule="auto"/>
        <w:rPr>
          <w:rFonts w:hint="eastAsia" w:ascii="Arial" w:hAnsi="Arial" w:cs="Arial"/>
          <w:color w:val="0000FF"/>
          <w:szCs w:val="21"/>
        </w:rPr>
      </w:pPr>
      <w:r>
        <w:rPr>
          <w:rFonts w:hint="eastAsia" w:ascii="Arial" w:hAnsi="Arial" w:cs="Arial"/>
          <w:szCs w:val="21"/>
        </w:rPr>
        <w:t xml:space="preserve">9. </w:t>
      </w:r>
      <w:r>
        <w:rPr>
          <w:rFonts w:hint="eastAsia" w:ascii="Arial" w:hAnsi="Arial" w:cs="Arial"/>
          <w:color w:val="0000FF"/>
          <w:szCs w:val="21"/>
        </w:rPr>
        <w:t>假定在一个带转发功能的五段流水线中执行以下程序段，则可以怎样调整以下指令序列使其性能达到最好？</w:t>
      </w:r>
    </w:p>
    <w:p>
      <w:pPr>
        <w:snapToGrid w:val="0"/>
        <w:spacing w:line="360" w:lineRule="auto"/>
        <w:ind w:left="420"/>
        <w:rPr>
          <w:rFonts w:hint="eastAsia" w:ascii="Arial" w:hAnsi="Arial" w:cs="Arial"/>
          <w:color w:val="FF0000"/>
          <w:szCs w:val="21"/>
        </w:rPr>
      </w:pPr>
      <w:r>
        <w:rPr>
          <w:rFonts w:hint="eastAsia" w:ascii="Arial" w:hAnsi="Arial" w:cs="Arial"/>
          <w:color w:val="FF0000"/>
          <w:szCs w:val="21"/>
        </w:rPr>
        <w:t>参考答案：</w:t>
      </w:r>
    </w:p>
    <w:p>
      <w:pPr>
        <w:snapToGrid w:val="0"/>
        <w:spacing w:line="360" w:lineRule="auto"/>
        <w:ind w:left="420" w:firstLine="420"/>
        <w:rPr>
          <w:rFonts w:ascii="Arial" w:hAnsi="Arial" w:cs="Arial"/>
          <w:szCs w:val="21"/>
        </w:rPr>
      </w:pPr>
      <w:r>
        <w:rPr>
          <w:rFonts w:ascii="Arial" w:hAnsi="Arial" w:cs="Arial"/>
          <w:szCs w:val="21"/>
        </w:rPr>
        <w:t>1</w:t>
      </w:r>
      <w:r>
        <w:rPr>
          <w:rFonts w:ascii="Arial" w:hAnsi="Arial" w:cs="Arial"/>
          <w:szCs w:val="21"/>
        </w:rPr>
        <w:tab/>
      </w:r>
      <w:r>
        <w:rPr>
          <w:rFonts w:ascii="Arial" w:hAnsi="Arial" w:cs="Arial"/>
          <w:szCs w:val="21"/>
        </w:rPr>
        <w:tab/>
      </w:r>
      <w:r>
        <w:rPr>
          <w:rFonts w:ascii="Arial" w:hAnsi="Arial" w:cs="Arial"/>
          <w:szCs w:val="21"/>
        </w:rPr>
        <w:t>lw   $2, 100($6)</w:t>
      </w:r>
    </w:p>
    <w:p>
      <w:pPr>
        <w:snapToGrid w:val="0"/>
        <w:spacing w:line="360" w:lineRule="auto"/>
        <w:ind w:left="420" w:firstLine="420"/>
        <w:rPr>
          <w:rFonts w:ascii="Arial" w:hAnsi="Arial" w:cs="Arial"/>
          <w:szCs w:val="21"/>
        </w:rPr>
      </w:pPr>
      <w:r>
        <w:rPr>
          <w:rFonts w:ascii="Arial" w:hAnsi="Arial" w:cs="Arial"/>
          <w:szCs w:val="21"/>
        </w:rPr>
        <w:t>2</w:t>
      </w:r>
      <w:r>
        <w:rPr>
          <w:rFonts w:ascii="Arial" w:hAnsi="Arial" w:cs="Arial"/>
          <w:szCs w:val="21"/>
        </w:rPr>
        <w:tab/>
      </w:r>
      <w:r>
        <w:rPr>
          <w:rFonts w:ascii="Arial" w:hAnsi="Arial" w:cs="Arial"/>
          <w:szCs w:val="21"/>
        </w:rPr>
        <w:tab/>
      </w:r>
      <w:r>
        <w:rPr>
          <w:rFonts w:ascii="Arial" w:hAnsi="Arial" w:cs="Arial"/>
          <w:szCs w:val="21"/>
        </w:rPr>
        <w:t>add  $2, $2, $3</w:t>
      </w:r>
    </w:p>
    <w:p>
      <w:pPr>
        <w:snapToGrid w:val="0"/>
        <w:spacing w:line="360" w:lineRule="auto"/>
        <w:ind w:left="420" w:firstLine="420"/>
        <w:rPr>
          <w:rFonts w:ascii="Arial" w:hAnsi="Arial" w:cs="Arial"/>
          <w:szCs w:val="21"/>
        </w:rPr>
      </w:pPr>
      <w:r>
        <w:rPr>
          <w:rFonts w:ascii="Arial" w:hAnsi="Arial" w:cs="Arial"/>
          <w:szCs w:val="21"/>
        </w:rPr>
        <w:t>3</w:t>
      </w:r>
      <w:r>
        <w:rPr>
          <w:rFonts w:ascii="Arial" w:hAnsi="Arial" w:cs="Arial"/>
          <w:szCs w:val="21"/>
        </w:rPr>
        <w:tab/>
      </w:r>
      <w:r>
        <w:rPr>
          <w:rFonts w:ascii="Arial" w:hAnsi="Arial" w:cs="Arial"/>
          <w:szCs w:val="21"/>
        </w:rPr>
        <w:tab/>
      </w:r>
      <w:r>
        <w:rPr>
          <w:rFonts w:ascii="Arial" w:hAnsi="Arial" w:cs="Arial"/>
          <w:szCs w:val="21"/>
        </w:rPr>
        <w:t>lw   $3, 200($7)</w:t>
      </w:r>
    </w:p>
    <w:p>
      <w:pPr>
        <w:snapToGrid w:val="0"/>
        <w:spacing w:line="360" w:lineRule="auto"/>
        <w:ind w:left="420" w:firstLine="420"/>
        <w:rPr>
          <w:rFonts w:ascii="Arial" w:hAnsi="Arial" w:cs="Arial"/>
          <w:b/>
          <w:color w:val="0000FF"/>
          <w:szCs w:val="21"/>
        </w:rPr>
      </w:pPr>
      <w:r>
        <w:rPr>
          <w:rFonts w:ascii="Arial" w:hAnsi="Arial" w:cs="Arial"/>
          <w:b/>
          <w:color w:val="0000FF"/>
          <w:szCs w:val="21"/>
        </w:rPr>
        <w:t>4</w:t>
      </w:r>
      <w:r>
        <w:rPr>
          <w:rFonts w:ascii="Arial" w:hAnsi="Arial" w:cs="Arial"/>
          <w:b/>
          <w:color w:val="0000FF"/>
          <w:szCs w:val="21"/>
        </w:rPr>
        <w:tab/>
      </w:r>
      <w:r>
        <w:rPr>
          <w:rFonts w:ascii="Arial" w:hAnsi="Arial" w:cs="Arial"/>
          <w:b/>
          <w:color w:val="0000FF"/>
          <w:szCs w:val="21"/>
        </w:rPr>
        <w:tab/>
      </w:r>
      <w:r>
        <w:rPr>
          <w:rFonts w:ascii="Arial" w:hAnsi="Arial" w:cs="Arial"/>
          <w:b/>
          <w:color w:val="0000FF"/>
          <w:szCs w:val="21"/>
        </w:rPr>
        <w:t>add  $6, $4, $7</w:t>
      </w:r>
    </w:p>
    <w:p>
      <w:pPr>
        <w:snapToGrid w:val="0"/>
        <w:spacing w:line="360" w:lineRule="auto"/>
        <w:ind w:left="420" w:firstLine="420"/>
        <w:rPr>
          <w:rFonts w:ascii="Arial" w:hAnsi="Arial" w:cs="Arial"/>
          <w:b/>
          <w:color w:val="0000FF"/>
          <w:szCs w:val="21"/>
        </w:rPr>
      </w:pPr>
      <w:r>
        <w:rPr>
          <w:rFonts w:ascii="Arial" w:hAnsi="Arial" w:cs="Arial"/>
          <w:b/>
          <w:color w:val="0000FF"/>
          <w:szCs w:val="21"/>
        </w:rPr>
        <w:t>5</w:t>
      </w:r>
      <w:r>
        <w:rPr>
          <w:rFonts w:ascii="Arial" w:hAnsi="Arial" w:cs="Arial"/>
          <w:b/>
          <w:color w:val="0000FF"/>
          <w:szCs w:val="21"/>
        </w:rPr>
        <w:tab/>
      </w:r>
      <w:r>
        <w:rPr>
          <w:rFonts w:ascii="Arial" w:hAnsi="Arial" w:cs="Arial"/>
          <w:b/>
          <w:color w:val="0000FF"/>
          <w:szCs w:val="21"/>
        </w:rPr>
        <w:tab/>
      </w:r>
      <w:r>
        <w:rPr>
          <w:rFonts w:ascii="Arial" w:hAnsi="Arial" w:cs="Arial"/>
          <w:b/>
          <w:color w:val="0000FF"/>
          <w:szCs w:val="21"/>
        </w:rPr>
        <w:t>sub  $3, $4, $6</w:t>
      </w:r>
    </w:p>
    <w:p>
      <w:pPr>
        <w:snapToGrid w:val="0"/>
        <w:spacing w:line="360" w:lineRule="auto"/>
        <w:ind w:left="420" w:firstLine="420"/>
        <w:rPr>
          <w:rFonts w:ascii="Arial" w:hAnsi="Arial" w:cs="Arial"/>
          <w:szCs w:val="21"/>
        </w:rPr>
      </w:pPr>
      <w:r>
        <w:rPr>
          <w:rFonts w:ascii="Arial" w:hAnsi="Arial" w:cs="Arial"/>
          <w:szCs w:val="21"/>
        </w:rPr>
        <w:t>6</w:t>
      </w:r>
      <w:r>
        <w:rPr>
          <w:rFonts w:ascii="Arial" w:hAnsi="Arial" w:cs="Arial"/>
          <w:szCs w:val="21"/>
        </w:rPr>
        <w:tab/>
      </w:r>
      <w:r>
        <w:rPr>
          <w:rFonts w:ascii="Arial" w:hAnsi="Arial" w:cs="Arial"/>
          <w:szCs w:val="21"/>
        </w:rPr>
        <w:tab/>
      </w:r>
      <w:r>
        <w:rPr>
          <w:rFonts w:ascii="Arial" w:hAnsi="Arial" w:cs="Arial"/>
          <w:szCs w:val="21"/>
        </w:rPr>
        <w:t>lw   $2, 300($8)</w:t>
      </w:r>
    </w:p>
    <w:p>
      <w:pPr>
        <w:snapToGrid w:val="0"/>
        <w:spacing w:line="360" w:lineRule="auto"/>
        <w:ind w:left="420" w:firstLine="420"/>
        <w:rPr>
          <w:rFonts w:ascii="Arial" w:hAnsi="Arial" w:cs="Arial"/>
          <w:szCs w:val="21"/>
        </w:rPr>
      </w:pPr>
      <w:r>
        <w:rPr>
          <w:rFonts w:ascii="Arial" w:hAnsi="Arial" w:cs="Arial"/>
          <w:szCs w:val="21"/>
        </w:rPr>
        <w:t>7</w:t>
      </w:r>
      <w:r>
        <w:rPr>
          <w:rFonts w:ascii="Arial" w:hAnsi="Arial" w:cs="Arial"/>
          <w:szCs w:val="21"/>
        </w:rPr>
        <w:tab/>
      </w:r>
      <w:r>
        <w:rPr>
          <w:rFonts w:ascii="Arial" w:hAnsi="Arial" w:cs="Arial"/>
          <w:szCs w:val="21"/>
        </w:rPr>
        <w:tab/>
      </w:r>
      <w:r>
        <w:rPr>
          <w:rFonts w:ascii="Arial" w:hAnsi="Arial" w:cs="Arial"/>
          <w:szCs w:val="21"/>
        </w:rPr>
        <w:t>beq  $2, $8, Loop</w:t>
      </w:r>
    </w:p>
    <w:p>
      <w:pPr>
        <w:snapToGrid w:val="0"/>
        <w:spacing w:line="360" w:lineRule="auto"/>
        <w:ind w:left="420"/>
        <w:rPr>
          <w:rFonts w:hint="eastAsia" w:ascii="Arial" w:hAnsi="Arial" w:cs="Arial"/>
          <w:color w:val="FF0000"/>
          <w:szCs w:val="21"/>
        </w:rPr>
      </w:pPr>
    </w:p>
    <w:p>
      <w:pPr>
        <w:snapToGrid w:val="0"/>
        <w:spacing w:line="360" w:lineRule="auto"/>
        <w:ind w:firstLine="420" w:firstLineChars="200"/>
        <w:rPr>
          <w:szCs w:val="21"/>
        </w:rPr>
      </w:pPr>
      <w:r>
        <w:rPr>
          <w:rFonts w:hint="eastAsia" w:hAnsi="Arial"/>
          <w:szCs w:val="21"/>
        </w:rPr>
        <w:t>因为采用“转发”技术，所以，只要对load-use数据冒险进行指令序列调整。从上述指令序列来看，第1和第2条指令、第6和第7条指令之间存在load-use数据冒险，所以，可将</w:t>
      </w:r>
      <w:r>
        <w:rPr>
          <w:rFonts w:hint="eastAsia" w:hAnsi="Arial"/>
          <w:color w:val="0000FF"/>
          <w:szCs w:val="21"/>
        </w:rPr>
        <w:t>与第2和第3条指令无关的第4条指令</w:t>
      </w:r>
      <w:r>
        <w:rPr>
          <w:rFonts w:hint="eastAsia" w:hAnsi="Arial"/>
          <w:szCs w:val="21"/>
        </w:rPr>
        <w:t>插入第2条指令之前；将</w:t>
      </w:r>
      <w:r>
        <w:rPr>
          <w:rFonts w:hint="eastAsia" w:hAnsi="Arial"/>
          <w:color w:val="0000FF"/>
          <w:szCs w:val="21"/>
        </w:rPr>
        <w:t>无关的第5条指令</w:t>
      </w:r>
      <w:r>
        <w:rPr>
          <w:rFonts w:hint="eastAsia" w:hAnsi="Arial"/>
          <w:szCs w:val="21"/>
        </w:rPr>
        <w:t>插入第7条指令之前。调整顺序后的指令序列如下（粗体部分为变换了位置的指令）。</w:t>
      </w:r>
    </w:p>
    <w:p>
      <w:pPr>
        <w:snapToGrid w:val="0"/>
        <w:spacing w:line="360" w:lineRule="auto"/>
        <w:ind w:left="420"/>
        <w:rPr>
          <w:rFonts w:hint="eastAsia" w:ascii="Arial" w:hAnsi="Arial" w:cs="Arial"/>
          <w:color w:val="FF0000"/>
          <w:szCs w:val="21"/>
        </w:rPr>
      </w:pPr>
    </w:p>
    <w:p>
      <w:pPr>
        <w:snapToGrid w:val="0"/>
        <w:spacing w:line="360" w:lineRule="auto"/>
        <w:ind w:firstLine="741" w:firstLineChars="353"/>
        <w:rPr>
          <w:rFonts w:hint="eastAsia" w:ascii="Arial" w:hAnsi="Arial" w:cs="Arial"/>
          <w:color w:val="FF0000"/>
          <w:szCs w:val="21"/>
        </w:rPr>
      </w:pPr>
      <w:r>
        <w:rPr>
          <w:rFonts w:ascii="Arial" w:hAnsi="Arial" w:cs="Arial"/>
          <w:color w:val="FF0000"/>
          <w:szCs w:val="21"/>
        </w:rPr>
        <w:t xml:space="preserve">lw   </w:t>
      </w:r>
      <w:r>
        <w:rPr>
          <w:rFonts w:hint="eastAsia" w:ascii="Arial" w:hAnsi="Arial" w:cs="Arial"/>
          <w:color w:val="FF0000"/>
          <w:szCs w:val="21"/>
        </w:rPr>
        <w:tab/>
      </w:r>
      <w:r>
        <w:rPr>
          <w:rFonts w:ascii="Arial" w:hAnsi="Arial" w:cs="Arial"/>
          <w:color w:val="FF0000"/>
          <w:szCs w:val="21"/>
        </w:rPr>
        <w:t>$2, 100($6)</w:t>
      </w:r>
    </w:p>
    <w:p>
      <w:pPr>
        <w:snapToGrid w:val="0"/>
        <w:spacing w:line="360" w:lineRule="auto"/>
        <w:ind w:firstLine="741" w:firstLineChars="353"/>
        <w:rPr>
          <w:rFonts w:ascii="Arial" w:hAnsi="Arial" w:cs="Arial"/>
          <w:color w:val="0000FF"/>
          <w:szCs w:val="21"/>
        </w:rPr>
      </w:pPr>
      <w:r>
        <w:rPr>
          <w:rFonts w:ascii="Arial" w:hAnsi="Arial" w:cs="Arial"/>
          <w:color w:val="0000FF"/>
          <w:szCs w:val="21"/>
        </w:rPr>
        <w:t xml:space="preserve">add   </w:t>
      </w:r>
      <w:r>
        <w:rPr>
          <w:rFonts w:hint="eastAsia" w:ascii="Arial" w:hAnsi="Arial" w:cs="Arial"/>
          <w:color w:val="0000FF"/>
          <w:szCs w:val="21"/>
        </w:rPr>
        <w:tab/>
      </w:r>
      <w:r>
        <w:rPr>
          <w:rFonts w:ascii="Arial" w:hAnsi="Arial" w:cs="Arial"/>
          <w:color w:val="0000FF"/>
          <w:szCs w:val="21"/>
        </w:rPr>
        <w:t>$6, $</w:t>
      </w:r>
      <w:r>
        <w:rPr>
          <w:rFonts w:hint="eastAsia" w:ascii="Arial" w:hAnsi="Arial" w:cs="Arial"/>
          <w:color w:val="0000FF"/>
          <w:szCs w:val="21"/>
        </w:rPr>
        <w:t>4</w:t>
      </w:r>
      <w:r>
        <w:rPr>
          <w:rFonts w:ascii="Arial" w:hAnsi="Arial" w:cs="Arial"/>
          <w:color w:val="0000FF"/>
          <w:szCs w:val="21"/>
        </w:rPr>
        <w:t>, $7</w:t>
      </w:r>
    </w:p>
    <w:p>
      <w:pPr>
        <w:snapToGrid w:val="0"/>
        <w:spacing w:line="360" w:lineRule="auto"/>
        <w:ind w:firstLine="741" w:firstLineChars="353"/>
        <w:rPr>
          <w:rFonts w:ascii="Arial" w:hAnsi="Arial" w:cs="Arial"/>
          <w:color w:val="FF0000"/>
          <w:szCs w:val="21"/>
        </w:rPr>
      </w:pPr>
      <w:r>
        <w:rPr>
          <w:rFonts w:ascii="Arial" w:hAnsi="Arial" w:cs="Arial"/>
          <w:color w:val="FF0000"/>
          <w:szCs w:val="21"/>
        </w:rPr>
        <w:t xml:space="preserve">add   </w:t>
      </w:r>
      <w:r>
        <w:rPr>
          <w:rFonts w:hint="eastAsia" w:ascii="Arial" w:hAnsi="Arial" w:cs="Arial"/>
          <w:color w:val="FF0000"/>
          <w:szCs w:val="21"/>
        </w:rPr>
        <w:tab/>
      </w:r>
      <w:r>
        <w:rPr>
          <w:rFonts w:ascii="Arial" w:hAnsi="Arial" w:cs="Arial"/>
          <w:color w:val="FF0000"/>
          <w:szCs w:val="21"/>
        </w:rPr>
        <w:t>$</w:t>
      </w:r>
      <w:r>
        <w:rPr>
          <w:rFonts w:hint="eastAsia" w:ascii="Arial" w:hAnsi="Arial" w:cs="Arial"/>
          <w:color w:val="FF0000"/>
          <w:szCs w:val="21"/>
        </w:rPr>
        <w:t>2</w:t>
      </w:r>
      <w:r>
        <w:rPr>
          <w:rFonts w:ascii="Arial" w:hAnsi="Arial" w:cs="Arial"/>
          <w:color w:val="FF0000"/>
          <w:szCs w:val="21"/>
        </w:rPr>
        <w:t>, $2, $3</w:t>
      </w:r>
    </w:p>
    <w:p>
      <w:pPr>
        <w:snapToGrid w:val="0"/>
        <w:spacing w:line="360" w:lineRule="auto"/>
        <w:ind w:firstLine="741" w:firstLineChars="353"/>
        <w:rPr>
          <w:rFonts w:ascii="Arial" w:hAnsi="Arial" w:cs="Arial"/>
          <w:color w:val="FF0000"/>
          <w:szCs w:val="21"/>
        </w:rPr>
      </w:pPr>
      <w:r>
        <w:rPr>
          <w:rFonts w:ascii="Arial" w:hAnsi="Arial" w:cs="Arial"/>
          <w:color w:val="FF0000"/>
          <w:szCs w:val="21"/>
        </w:rPr>
        <w:t>lw     $3, 200($7)</w:t>
      </w:r>
    </w:p>
    <w:p>
      <w:pPr>
        <w:snapToGrid w:val="0"/>
        <w:spacing w:line="360" w:lineRule="auto"/>
        <w:ind w:firstLine="741" w:firstLineChars="353"/>
        <w:rPr>
          <w:rFonts w:ascii="Arial" w:hAnsi="Arial" w:cs="Arial"/>
          <w:color w:val="FF0000"/>
          <w:szCs w:val="21"/>
        </w:rPr>
      </w:pPr>
      <w:r>
        <w:rPr>
          <w:rFonts w:ascii="Arial" w:hAnsi="Arial" w:cs="Arial"/>
          <w:color w:val="FF0000"/>
          <w:szCs w:val="21"/>
        </w:rPr>
        <w:t xml:space="preserve">lw    </w:t>
      </w:r>
      <w:r>
        <w:rPr>
          <w:rFonts w:hint="eastAsia" w:ascii="Arial" w:hAnsi="Arial" w:cs="Arial"/>
          <w:color w:val="FF0000"/>
          <w:szCs w:val="21"/>
        </w:rPr>
        <w:tab/>
      </w:r>
      <w:r>
        <w:rPr>
          <w:rFonts w:ascii="Arial" w:hAnsi="Arial" w:cs="Arial"/>
          <w:color w:val="FF0000"/>
          <w:szCs w:val="21"/>
        </w:rPr>
        <w:t>$</w:t>
      </w:r>
      <w:r>
        <w:rPr>
          <w:rFonts w:hint="eastAsia" w:ascii="Arial" w:hAnsi="Arial" w:cs="Arial"/>
          <w:color w:val="FF0000"/>
          <w:szCs w:val="21"/>
        </w:rPr>
        <w:t>2</w:t>
      </w:r>
      <w:r>
        <w:rPr>
          <w:rFonts w:ascii="Arial" w:hAnsi="Arial" w:cs="Arial"/>
          <w:color w:val="FF0000"/>
          <w:szCs w:val="21"/>
        </w:rPr>
        <w:t>, 300($8)</w:t>
      </w:r>
    </w:p>
    <w:p>
      <w:pPr>
        <w:snapToGrid w:val="0"/>
        <w:spacing w:line="360" w:lineRule="auto"/>
        <w:ind w:firstLine="741" w:firstLineChars="353"/>
        <w:rPr>
          <w:rFonts w:ascii="Arial" w:hAnsi="Arial" w:cs="Arial"/>
          <w:color w:val="0000FF"/>
          <w:szCs w:val="21"/>
        </w:rPr>
      </w:pPr>
      <w:r>
        <w:rPr>
          <w:rFonts w:ascii="Arial" w:hAnsi="Arial" w:cs="Arial"/>
          <w:color w:val="0000FF"/>
          <w:szCs w:val="21"/>
        </w:rPr>
        <w:t xml:space="preserve">sub   </w:t>
      </w:r>
      <w:r>
        <w:rPr>
          <w:rFonts w:hint="eastAsia" w:ascii="Arial" w:hAnsi="Arial" w:cs="Arial"/>
          <w:color w:val="0000FF"/>
          <w:szCs w:val="21"/>
        </w:rPr>
        <w:tab/>
      </w:r>
      <w:r>
        <w:rPr>
          <w:rFonts w:ascii="Arial" w:hAnsi="Arial" w:cs="Arial"/>
          <w:color w:val="0000FF"/>
          <w:szCs w:val="21"/>
        </w:rPr>
        <w:t>$</w:t>
      </w:r>
      <w:r>
        <w:rPr>
          <w:rFonts w:hint="eastAsia" w:ascii="Arial" w:hAnsi="Arial" w:cs="Arial"/>
          <w:color w:val="0000FF"/>
          <w:szCs w:val="21"/>
        </w:rPr>
        <w:t>3</w:t>
      </w:r>
      <w:r>
        <w:rPr>
          <w:rFonts w:ascii="Arial" w:hAnsi="Arial" w:cs="Arial"/>
          <w:color w:val="0000FF"/>
          <w:szCs w:val="21"/>
        </w:rPr>
        <w:t>, $4, $6</w:t>
      </w:r>
    </w:p>
    <w:p>
      <w:pPr>
        <w:snapToGrid w:val="0"/>
        <w:spacing w:line="360" w:lineRule="auto"/>
        <w:ind w:left="420" w:firstLine="420"/>
        <w:rPr>
          <w:rFonts w:hint="eastAsia" w:ascii="Arial" w:hAnsi="Arial" w:cs="Arial"/>
          <w:color w:val="FF0000"/>
          <w:szCs w:val="21"/>
        </w:rPr>
      </w:pPr>
      <w:r>
        <w:rPr>
          <w:rFonts w:ascii="Arial" w:hAnsi="Arial" w:cs="Arial"/>
          <w:color w:val="FF0000"/>
          <w:szCs w:val="21"/>
        </w:rPr>
        <w:t xml:space="preserve">beq   </w:t>
      </w:r>
      <w:r>
        <w:rPr>
          <w:rFonts w:hint="eastAsia" w:ascii="Arial" w:hAnsi="Arial" w:cs="Arial"/>
          <w:color w:val="FF0000"/>
          <w:szCs w:val="21"/>
        </w:rPr>
        <w:tab/>
      </w:r>
      <w:r>
        <w:rPr>
          <w:rFonts w:ascii="Arial" w:hAnsi="Arial" w:cs="Arial"/>
          <w:color w:val="FF0000"/>
          <w:szCs w:val="21"/>
        </w:rPr>
        <w:t>$</w:t>
      </w:r>
      <w:r>
        <w:rPr>
          <w:rFonts w:hint="eastAsia" w:ascii="Arial" w:hAnsi="Arial" w:cs="Arial"/>
          <w:color w:val="FF0000"/>
          <w:szCs w:val="21"/>
        </w:rPr>
        <w:t>2</w:t>
      </w:r>
      <w:r>
        <w:rPr>
          <w:rFonts w:ascii="Arial" w:hAnsi="Arial" w:cs="Arial"/>
          <w:color w:val="FF0000"/>
          <w:szCs w:val="21"/>
        </w:rPr>
        <w:t>, $8, Loop</w:t>
      </w:r>
    </w:p>
    <w:p>
      <w:pPr>
        <w:snapToGrid w:val="0"/>
        <w:spacing w:line="360" w:lineRule="auto"/>
        <w:ind w:firstLine="741" w:firstLineChars="353"/>
        <w:rPr>
          <w:rFonts w:hint="eastAsia" w:ascii="Arial" w:hAnsi="Arial" w:cs="Arial"/>
          <w:szCs w:val="21"/>
        </w:rPr>
      </w:pPr>
      <w:r>
        <w:rPr>
          <w:rFonts w:ascii="Arial" w:hAnsi="Arial" w:cs="Arial"/>
          <w:szCs w:val="21"/>
        </w:rPr>
        <w:br w:type="page"/>
      </w:r>
    </w:p>
    <w:p>
      <w:pPr>
        <w:snapToGrid w:val="0"/>
        <w:spacing w:line="360" w:lineRule="auto"/>
        <w:rPr>
          <w:rFonts w:hint="eastAsia" w:ascii="Arial" w:hAnsi="Arial" w:cs="Arial"/>
          <w:color w:val="0000FF"/>
          <w:szCs w:val="21"/>
        </w:rPr>
      </w:pPr>
      <w:r>
        <w:rPr>
          <w:rFonts w:hint="eastAsia" w:ascii="Arial" w:hAnsi="Arial" w:cs="Arial"/>
          <w:szCs w:val="21"/>
        </w:rPr>
        <w:t xml:space="preserve">10. </w:t>
      </w:r>
      <w:r>
        <w:rPr>
          <w:rFonts w:hint="eastAsia" w:ascii="Arial" w:hAnsi="Arial" w:cs="Arial"/>
          <w:color w:val="0000FF"/>
          <w:szCs w:val="21"/>
        </w:rPr>
        <w:t>在一个采用“取指、译码/取数、执行、访存、写回”的五段流水线中，若检测结果是否为“零”的操作在执行阶段进行，则分支延迟损失时间片（即分支延迟槽）为多少？以下一段MIPS指令序列中，在考虑数据转发的情况下，哪些指令执行时会发生流水线阻塞？各需要阻塞几个时钟周期？</w:t>
      </w:r>
    </w:p>
    <w:p>
      <w:pPr>
        <w:tabs>
          <w:tab w:val="left" w:pos="1276"/>
          <w:tab w:val="left" w:pos="2127"/>
        </w:tabs>
        <w:snapToGrid w:val="0"/>
        <w:spacing w:line="360" w:lineRule="auto"/>
        <w:rPr>
          <w:rFonts w:ascii="Arial" w:hAnsi="Arial" w:cs="Arial"/>
          <w:color w:val="0000FF"/>
          <w:szCs w:val="21"/>
        </w:rPr>
      </w:pPr>
      <w:r>
        <w:rPr>
          <w:rFonts w:ascii="Arial" w:hAnsi="Arial" w:cs="Arial"/>
          <w:color w:val="0000FF"/>
          <w:szCs w:val="21"/>
        </w:rPr>
        <w:t xml:space="preserve">       1  loop:</w:t>
      </w:r>
      <w:r>
        <w:rPr>
          <w:rFonts w:ascii="Arial" w:hAnsi="Arial" w:cs="Arial"/>
          <w:color w:val="0000FF"/>
          <w:szCs w:val="21"/>
        </w:rPr>
        <w:tab/>
      </w:r>
      <w:r>
        <w:rPr>
          <w:rFonts w:ascii="Arial" w:hAnsi="Arial" w:cs="Arial"/>
          <w:color w:val="0000FF"/>
          <w:szCs w:val="21"/>
        </w:rPr>
        <w:t>add</w:t>
      </w:r>
      <w:r>
        <w:rPr>
          <w:rFonts w:hint="eastAsia" w:ascii="Arial" w:hAnsi="Arial" w:cs="Arial"/>
          <w:color w:val="0000FF"/>
          <w:szCs w:val="21"/>
        </w:rPr>
        <w:t xml:space="preserve"> </w:t>
      </w:r>
      <w:r>
        <w:rPr>
          <w:rFonts w:ascii="Arial" w:hAnsi="Arial" w:cs="Arial"/>
          <w:color w:val="0000FF"/>
          <w:szCs w:val="21"/>
        </w:rPr>
        <w:t xml:space="preserve"> $t1, $s3, $s3</w:t>
      </w:r>
    </w:p>
    <w:p>
      <w:pPr>
        <w:snapToGrid w:val="0"/>
        <w:spacing w:line="360" w:lineRule="auto"/>
        <w:ind w:left="420" w:firstLine="420"/>
        <w:rPr>
          <w:rFonts w:ascii="Arial" w:hAnsi="Arial" w:cs="Arial"/>
          <w:color w:val="0000FF"/>
          <w:szCs w:val="21"/>
        </w:rPr>
      </w:pPr>
      <w:r>
        <w:rPr>
          <w:rFonts w:ascii="Arial" w:hAnsi="Arial" w:cs="Arial"/>
          <w:color w:val="0000FF"/>
          <w:szCs w:val="21"/>
        </w:rPr>
        <w:t>2</w:t>
      </w:r>
      <w:r>
        <w:rPr>
          <w:rFonts w:ascii="Arial" w:hAnsi="Arial" w:cs="Arial"/>
          <w:color w:val="0000FF"/>
          <w:szCs w:val="21"/>
        </w:rPr>
        <w:tab/>
      </w:r>
      <w:r>
        <w:rPr>
          <w:rFonts w:ascii="Arial" w:hAnsi="Arial" w:cs="Arial"/>
          <w:color w:val="0000FF"/>
          <w:szCs w:val="21"/>
        </w:rPr>
        <w:tab/>
      </w:r>
      <w:r>
        <w:rPr>
          <w:rFonts w:ascii="Arial" w:hAnsi="Arial" w:cs="Arial"/>
          <w:color w:val="0000FF"/>
          <w:szCs w:val="21"/>
        </w:rPr>
        <w:tab/>
      </w:r>
      <w:r>
        <w:rPr>
          <w:rFonts w:ascii="Arial" w:hAnsi="Arial" w:cs="Arial"/>
          <w:color w:val="0000FF"/>
          <w:szCs w:val="21"/>
        </w:rPr>
        <w:t>add  $t1, $t1, $t1</w:t>
      </w:r>
    </w:p>
    <w:p>
      <w:pPr>
        <w:snapToGrid w:val="0"/>
        <w:spacing w:line="360" w:lineRule="auto"/>
        <w:rPr>
          <w:rFonts w:ascii="Arial" w:hAnsi="Arial" w:cs="Arial"/>
          <w:color w:val="0000FF"/>
          <w:szCs w:val="21"/>
        </w:rPr>
      </w:pPr>
      <w:r>
        <w:rPr>
          <w:rFonts w:ascii="Arial" w:hAnsi="Arial" w:cs="Arial"/>
          <w:color w:val="0000FF"/>
          <w:szCs w:val="21"/>
        </w:rPr>
        <w:tab/>
      </w:r>
      <w:r>
        <w:rPr>
          <w:rFonts w:ascii="Arial" w:hAnsi="Arial" w:cs="Arial"/>
          <w:color w:val="0000FF"/>
          <w:szCs w:val="21"/>
        </w:rPr>
        <w:tab/>
      </w:r>
      <w:r>
        <w:rPr>
          <w:rFonts w:ascii="Arial" w:hAnsi="Arial" w:cs="Arial"/>
          <w:color w:val="0000FF"/>
          <w:szCs w:val="21"/>
        </w:rPr>
        <w:t>3</w:t>
      </w:r>
      <w:r>
        <w:rPr>
          <w:rFonts w:ascii="Arial" w:hAnsi="Arial" w:cs="Arial"/>
          <w:color w:val="0000FF"/>
          <w:szCs w:val="21"/>
        </w:rPr>
        <w:tab/>
      </w:r>
      <w:r>
        <w:rPr>
          <w:rFonts w:ascii="Arial" w:hAnsi="Arial" w:cs="Arial"/>
          <w:color w:val="0000FF"/>
          <w:szCs w:val="21"/>
        </w:rPr>
        <w:tab/>
      </w:r>
      <w:r>
        <w:rPr>
          <w:rFonts w:ascii="Arial" w:hAnsi="Arial" w:cs="Arial"/>
          <w:color w:val="0000FF"/>
          <w:szCs w:val="21"/>
        </w:rPr>
        <w:tab/>
      </w:r>
      <w:r>
        <w:rPr>
          <w:rFonts w:ascii="Arial" w:hAnsi="Arial" w:cs="Arial"/>
          <w:color w:val="0000FF"/>
          <w:szCs w:val="21"/>
        </w:rPr>
        <w:t>add  $t1, $t1, $s6</w:t>
      </w:r>
    </w:p>
    <w:p>
      <w:pPr>
        <w:snapToGrid w:val="0"/>
        <w:spacing w:line="360" w:lineRule="auto"/>
        <w:rPr>
          <w:rFonts w:ascii="Arial" w:hAnsi="Arial" w:cs="Arial"/>
          <w:color w:val="0000FF"/>
          <w:szCs w:val="21"/>
        </w:rPr>
      </w:pPr>
      <w:r>
        <w:rPr>
          <w:rFonts w:ascii="Arial" w:hAnsi="Arial" w:cs="Arial"/>
          <w:color w:val="0000FF"/>
          <w:szCs w:val="21"/>
        </w:rPr>
        <w:tab/>
      </w:r>
      <w:r>
        <w:rPr>
          <w:rFonts w:ascii="Arial" w:hAnsi="Arial" w:cs="Arial"/>
          <w:color w:val="0000FF"/>
          <w:szCs w:val="21"/>
        </w:rPr>
        <w:tab/>
      </w:r>
      <w:r>
        <w:rPr>
          <w:rFonts w:ascii="Arial" w:hAnsi="Arial" w:cs="Arial"/>
          <w:color w:val="0000FF"/>
          <w:szCs w:val="21"/>
        </w:rPr>
        <w:t>4</w:t>
      </w:r>
      <w:r>
        <w:rPr>
          <w:rFonts w:ascii="Arial" w:hAnsi="Arial" w:cs="Arial"/>
          <w:color w:val="0000FF"/>
          <w:szCs w:val="21"/>
        </w:rPr>
        <w:tab/>
      </w:r>
      <w:r>
        <w:rPr>
          <w:rFonts w:ascii="Arial" w:hAnsi="Arial" w:cs="Arial"/>
          <w:color w:val="0000FF"/>
          <w:szCs w:val="21"/>
        </w:rPr>
        <w:tab/>
      </w:r>
      <w:r>
        <w:rPr>
          <w:rFonts w:ascii="Arial" w:hAnsi="Arial" w:cs="Arial"/>
          <w:color w:val="0000FF"/>
          <w:szCs w:val="21"/>
        </w:rPr>
        <w:tab/>
      </w:r>
      <w:r>
        <w:rPr>
          <w:rFonts w:ascii="Arial" w:hAnsi="Arial" w:cs="Arial"/>
          <w:color w:val="0000FF"/>
          <w:szCs w:val="21"/>
        </w:rPr>
        <w:t>lw</w:t>
      </w:r>
      <w:r>
        <w:rPr>
          <w:rFonts w:ascii="Arial" w:hAnsi="Arial" w:cs="Arial"/>
          <w:color w:val="0000FF"/>
          <w:szCs w:val="21"/>
        </w:rPr>
        <w:tab/>
      </w:r>
      <w:r>
        <w:rPr>
          <w:rFonts w:ascii="Arial" w:hAnsi="Arial" w:cs="Arial"/>
          <w:color w:val="0000FF"/>
          <w:szCs w:val="21"/>
        </w:rPr>
        <w:t xml:space="preserve"> $t0, 0($t1)</w:t>
      </w:r>
    </w:p>
    <w:p>
      <w:pPr>
        <w:snapToGrid w:val="0"/>
        <w:spacing w:line="360" w:lineRule="auto"/>
        <w:rPr>
          <w:rFonts w:ascii="Arial" w:hAnsi="Arial" w:cs="Arial"/>
          <w:color w:val="0000FF"/>
          <w:szCs w:val="21"/>
        </w:rPr>
      </w:pPr>
      <w:r>
        <w:rPr>
          <w:rFonts w:ascii="Arial" w:hAnsi="Arial" w:cs="Arial"/>
          <w:color w:val="0000FF"/>
          <w:szCs w:val="21"/>
        </w:rPr>
        <w:tab/>
      </w:r>
      <w:r>
        <w:rPr>
          <w:rFonts w:ascii="Arial" w:hAnsi="Arial" w:cs="Arial"/>
          <w:color w:val="0000FF"/>
          <w:szCs w:val="21"/>
        </w:rPr>
        <w:tab/>
      </w:r>
      <w:r>
        <w:rPr>
          <w:rFonts w:ascii="Arial" w:hAnsi="Arial" w:cs="Arial"/>
          <w:color w:val="0000FF"/>
          <w:szCs w:val="21"/>
        </w:rPr>
        <w:t>5</w:t>
      </w:r>
      <w:r>
        <w:rPr>
          <w:rFonts w:ascii="Arial" w:hAnsi="Arial" w:cs="Arial"/>
          <w:color w:val="0000FF"/>
          <w:szCs w:val="21"/>
        </w:rPr>
        <w:tab/>
      </w:r>
      <w:r>
        <w:rPr>
          <w:rFonts w:ascii="Arial" w:hAnsi="Arial" w:cs="Arial"/>
          <w:color w:val="0000FF"/>
          <w:szCs w:val="21"/>
        </w:rPr>
        <w:tab/>
      </w:r>
      <w:r>
        <w:rPr>
          <w:rFonts w:ascii="Arial" w:hAnsi="Arial" w:cs="Arial"/>
          <w:color w:val="0000FF"/>
          <w:szCs w:val="21"/>
        </w:rPr>
        <w:tab/>
      </w:r>
      <w:r>
        <w:rPr>
          <w:rFonts w:ascii="Arial" w:hAnsi="Arial" w:cs="Arial"/>
          <w:color w:val="0000FF"/>
          <w:szCs w:val="21"/>
        </w:rPr>
        <w:t>bne  $t0, $s5, exit</w:t>
      </w:r>
    </w:p>
    <w:p>
      <w:pPr>
        <w:snapToGrid w:val="0"/>
        <w:spacing w:line="360" w:lineRule="auto"/>
        <w:rPr>
          <w:rFonts w:ascii="Arial" w:hAnsi="Arial" w:cs="Arial"/>
          <w:color w:val="0000FF"/>
          <w:szCs w:val="21"/>
        </w:rPr>
      </w:pPr>
      <w:r>
        <w:rPr>
          <w:rFonts w:ascii="Arial" w:hAnsi="Arial" w:cs="Arial"/>
          <w:color w:val="0000FF"/>
          <w:szCs w:val="21"/>
        </w:rPr>
        <w:tab/>
      </w:r>
      <w:r>
        <w:rPr>
          <w:rFonts w:ascii="Arial" w:hAnsi="Arial" w:cs="Arial"/>
          <w:color w:val="0000FF"/>
          <w:szCs w:val="21"/>
        </w:rPr>
        <w:tab/>
      </w:r>
      <w:r>
        <w:rPr>
          <w:rFonts w:ascii="Arial" w:hAnsi="Arial" w:cs="Arial"/>
          <w:color w:val="0000FF"/>
          <w:szCs w:val="21"/>
        </w:rPr>
        <w:t>6</w:t>
      </w:r>
      <w:r>
        <w:rPr>
          <w:rFonts w:ascii="Arial" w:hAnsi="Arial" w:cs="Arial"/>
          <w:color w:val="0000FF"/>
          <w:szCs w:val="21"/>
        </w:rPr>
        <w:tab/>
      </w:r>
      <w:r>
        <w:rPr>
          <w:rFonts w:ascii="Arial" w:hAnsi="Arial" w:cs="Arial"/>
          <w:color w:val="0000FF"/>
          <w:szCs w:val="21"/>
        </w:rPr>
        <w:tab/>
      </w:r>
      <w:r>
        <w:rPr>
          <w:rFonts w:ascii="Arial" w:hAnsi="Arial" w:cs="Arial"/>
          <w:color w:val="0000FF"/>
          <w:szCs w:val="21"/>
        </w:rPr>
        <w:tab/>
      </w:r>
      <w:r>
        <w:rPr>
          <w:rFonts w:ascii="Arial" w:hAnsi="Arial" w:cs="Arial"/>
          <w:color w:val="0000FF"/>
          <w:szCs w:val="21"/>
        </w:rPr>
        <w:t>add  $s3, $s3, $s4</w:t>
      </w:r>
    </w:p>
    <w:p>
      <w:pPr>
        <w:snapToGrid w:val="0"/>
        <w:spacing w:line="360" w:lineRule="auto"/>
        <w:rPr>
          <w:rFonts w:ascii="Arial" w:hAnsi="Arial" w:cs="Arial"/>
          <w:color w:val="0000FF"/>
          <w:szCs w:val="21"/>
        </w:rPr>
      </w:pPr>
      <w:r>
        <w:rPr>
          <w:rFonts w:ascii="Arial" w:hAnsi="Arial" w:cs="Arial"/>
          <w:color w:val="0000FF"/>
          <w:szCs w:val="21"/>
        </w:rPr>
        <w:tab/>
      </w:r>
      <w:r>
        <w:rPr>
          <w:rFonts w:ascii="Arial" w:hAnsi="Arial" w:cs="Arial"/>
          <w:color w:val="0000FF"/>
          <w:szCs w:val="21"/>
        </w:rPr>
        <w:tab/>
      </w:r>
      <w:r>
        <w:rPr>
          <w:rFonts w:ascii="Arial" w:hAnsi="Arial" w:cs="Arial"/>
          <w:color w:val="0000FF"/>
          <w:szCs w:val="21"/>
        </w:rPr>
        <w:t>7</w:t>
      </w:r>
      <w:r>
        <w:rPr>
          <w:rFonts w:ascii="Arial" w:hAnsi="Arial" w:cs="Arial"/>
          <w:color w:val="0000FF"/>
          <w:szCs w:val="21"/>
        </w:rPr>
        <w:tab/>
      </w:r>
      <w:r>
        <w:rPr>
          <w:rFonts w:ascii="Arial" w:hAnsi="Arial" w:cs="Arial"/>
          <w:color w:val="0000FF"/>
          <w:szCs w:val="21"/>
        </w:rPr>
        <w:tab/>
      </w:r>
      <w:r>
        <w:rPr>
          <w:rFonts w:ascii="Arial" w:hAnsi="Arial" w:cs="Arial"/>
          <w:color w:val="0000FF"/>
          <w:szCs w:val="21"/>
        </w:rPr>
        <w:tab/>
      </w:r>
      <w:r>
        <w:rPr>
          <w:rFonts w:ascii="Arial" w:hAnsi="Arial" w:cs="Arial"/>
          <w:color w:val="0000FF"/>
          <w:szCs w:val="21"/>
        </w:rPr>
        <w:t>j</w:t>
      </w:r>
      <w:r>
        <w:rPr>
          <w:rFonts w:ascii="Arial" w:hAnsi="Arial" w:cs="Arial"/>
          <w:color w:val="0000FF"/>
          <w:szCs w:val="21"/>
        </w:rPr>
        <w:tab/>
      </w:r>
      <w:r>
        <w:rPr>
          <w:rFonts w:ascii="Arial" w:hAnsi="Arial" w:cs="Arial"/>
          <w:color w:val="0000FF"/>
          <w:szCs w:val="21"/>
        </w:rPr>
        <w:t>loop</w:t>
      </w:r>
    </w:p>
    <w:p>
      <w:pPr>
        <w:snapToGrid w:val="0"/>
        <w:spacing w:line="360" w:lineRule="auto"/>
        <w:rPr>
          <w:rFonts w:ascii="Arial" w:hAnsi="Arial" w:cs="Arial"/>
          <w:color w:val="0000FF"/>
          <w:szCs w:val="21"/>
        </w:rPr>
      </w:pPr>
      <w:r>
        <w:rPr>
          <w:rFonts w:ascii="Arial" w:hAnsi="Arial" w:cs="Arial"/>
          <w:color w:val="0000FF"/>
          <w:szCs w:val="21"/>
        </w:rPr>
        <w:tab/>
      </w:r>
      <w:r>
        <w:rPr>
          <w:rFonts w:ascii="Arial" w:hAnsi="Arial" w:cs="Arial"/>
          <w:color w:val="0000FF"/>
          <w:szCs w:val="21"/>
        </w:rPr>
        <w:tab/>
      </w:r>
      <w:r>
        <w:rPr>
          <w:rFonts w:ascii="Arial" w:hAnsi="Arial" w:cs="Arial"/>
          <w:color w:val="0000FF"/>
          <w:szCs w:val="21"/>
        </w:rPr>
        <w:t>8</w:t>
      </w:r>
      <w:r>
        <w:rPr>
          <w:rFonts w:ascii="Arial" w:hAnsi="Arial" w:cs="Arial"/>
          <w:color w:val="0000FF"/>
          <w:szCs w:val="21"/>
        </w:rPr>
        <w:tab/>
      </w:r>
      <w:r>
        <w:rPr>
          <w:rFonts w:ascii="Arial" w:hAnsi="Arial" w:cs="Arial"/>
          <w:color w:val="0000FF"/>
          <w:szCs w:val="21"/>
        </w:rPr>
        <w:t>exit:</w:t>
      </w:r>
    </w:p>
    <w:p>
      <w:pPr>
        <w:snapToGrid w:val="0"/>
        <w:spacing w:line="360" w:lineRule="auto"/>
        <w:ind w:firstLine="308" w:firstLineChars="147"/>
        <w:rPr>
          <w:rFonts w:hint="eastAsia" w:ascii="Arial" w:hAnsi="Arial" w:cs="Arial"/>
          <w:color w:val="FF0000"/>
          <w:szCs w:val="21"/>
        </w:rPr>
      </w:pPr>
      <w:r>
        <w:rPr>
          <w:rFonts w:hint="eastAsia" w:ascii="Arial" w:hAnsi="Arial" w:cs="Arial"/>
          <w:color w:val="FF0000"/>
          <w:szCs w:val="21"/>
        </w:rPr>
        <w:t>参考答案：</w:t>
      </w:r>
    </w:p>
    <w:p>
      <w:pPr>
        <w:snapToGrid w:val="0"/>
        <w:spacing w:line="360" w:lineRule="auto"/>
        <w:ind w:firstLine="308" w:firstLineChars="147"/>
        <w:rPr>
          <w:rFonts w:hint="eastAsia" w:ascii="Arial" w:hAnsi="Arial" w:cs="Arial"/>
          <w:color w:val="FF0000"/>
          <w:szCs w:val="21"/>
        </w:rPr>
      </w:pPr>
      <w:r>
        <w:rPr>
          <w:rFonts w:hint="eastAsia" w:ascii="Arial" w:hAnsi="Arial" w:cs="Arial"/>
          <w:color w:val="FF0000"/>
          <w:szCs w:val="21"/>
        </w:rPr>
        <w:t>若检测操作在执行阶段进行，则分支延迟损失时间片（即分支延迟槽）为2。</w:t>
      </w:r>
    </w:p>
    <w:p>
      <w:pPr>
        <w:snapToGrid w:val="0"/>
        <w:spacing w:line="360" w:lineRule="auto"/>
        <w:rPr>
          <w:rFonts w:hint="eastAsia" w:hAnsi="Arial"/>
          <w:bCs/>
          <w:color w:val="0000FF"/>
          <w:szCs w:val="21"/>
        </w:rPr>
      </w:pPr>
    </w:p>
    <w:p>
      <w:pPr>
        <w:snapToGrid w:val="0"/>
        <w:spacing w:line="360" w:lineRule="auto"/>
        <w:rPr>
          <w:rFonts w:hint="eastAsia"/>
          <w:color w:val="0000FF"/>
          <w:szCs w:val="21"/>
        </w:rPr>
      </w:pPr>
      <w:r>
        <w:rPr>
          <w:rFonts w:hint="eastAsia" w:hAnsi="Arial"/>
          <w:bCs/>
          <w:color w:val="0000FF"/>
          <w:szCs w:val="21"/>
        </w:rPr>
        <w:t>分析：</w:t>
      </w:r>
      <w:r>
        <w:rPr>
          <w:rFonts w:hAnsi="Arial"/>
          <w:bCs/>
          <w:color w:val="0000FF"/>
          <w:szCs w:val="21"/>
        </w:rPr>
        <w:t>发生数据相关的是：</w:t>
      </w:r>
      <w:r>
        <w:rPr>
          <w:rFonts w:hAnsi="Arial"/>
          <w:color w:val="0000FF"/>
          <w:szCs w:val="21"/>
        </w:rPr>
        <w:t>第</w:t>
      </w:r>
      <w:r>
        <w:rPr>
          <w:color w:val="0000FF"/>
          <w:szCs w:val="21"/>
        </w:rPr>
        <w:t>1</w:t>
      </w:r>
      <w:r>
        <w:rPr>
          <w:rFonts w:hAnsi="Arial"/>
          <w:color w:val="0000FF"/>
          <w:szCs w:val="21"/>
        </w:rPr>
        <w:t>和第</w:t>
      </w:r>
      <w:r>
        <w:rPr>
          <w:color w:val="0000FF"/>
          <w:szCs w:val="21"/>
        </w:rPr>
        <w:t>2</w:t>
      </w:r>
      <w:r>
        <w:rPr>
          <w:rFonts w:hAnsi="Arial"/>
          <w:color w:val="0000FF"/>
          <w:szCs w:val="21"/>
        </w:rPr>
        <w:t>条指令之间关于</w:t>
      </w:r>
      <w:r>
        <w:rPr>
          <w:color w:val="0000FF"/>
          <w:szCs w:val="21"/>
        </w:rPr>
        <w:t>$</w:t>
      </w:r>
      <w:r>
        <w:rPr>
          <w:rFonts w:hint="eastAsia"/>
          <w:color w:val="0000FF"/>
          <w:szCs w:val="21"/>
        </w:rPr>
        <w:t>t1</w:t>
      </w:r>
      <w:r>
        <w:rPr>
          <w:rFonts w:hAnsi="Arial"/>
          <w:color w:val="0000FF"/>
          <w:szCs w:val="21"/>
        </w:rPr>
        <w:t>，第</w:t>
      </w:r>
      <w:r>
        <w:rPr>
          <w:color w:val="0000FF"/>
          <w:szCs w:val="21"/>
        </w:rPr>
        <w:t>2</w:t>
      </w:r>
      <w:r>
        <w:rPr>
          <w:rFonts w:hAnsi="Arial"/>
          <w:color w:val="0000FF"/>
          <w:szCs w:val="21"/>
        </w:rPr>
        <w:t>和第</w:t>
      </w:r>
      <w:r>
        <w:rPr>
          <w:color w:val="0000FF"/>
          <w:szCs w:val="21"/>
        </w:rPr>
        <w:t>3</w:t>
      </w:r>
      <w:r>
        <w:rPr>
          <w:rFonts w:hAnsi="Arial"/>
          <w:color w:val="0000FF"/>
          <w:szCs w:val="21"/>
        </w:rPr>
        <w:t>条指令之间关于</w:t>
      </w:r>
      <w:r>
        <w:rPr>
          <w:color w:val="0000FF"/>
          <w:szCs w:val="21"/>
        </w:rPr>
        <w:t>$t</w:t>
      </w:r>
      <w:r>
        <w:rPr>
          <w:rFonts w:hint="eastAsia"/>
          <w:color w:val="0000FF"/>
          <w:szCs w:val="21"/>
        </w:rPr>
        <w:t>1</w:t>
      </w:r>
      <w:r>
        <w:rPr>
          <w:rFonts w:hAnsi="Arial"/>
          <w:color w:val="0000FF"/>
          <w:szCs w:val="21"/>
        </w:rPr>
        <w:t>，第</w:t>
      </w:r>
      <w:r>
        <w:rPr>
          <w:rFonts w:hint="eastAsia" w:hAnsi="Arial"/>
          <w:color w:val="0000FF"/>
          <w:szCs w:val="21"/>
        </w:rPr>
        <w:t>3</w:t>
      </w:r>
      <w:r>
        <w:rPr>
          <w:rFonts w:hAnsi="Arial"/>
          <w:color w:val="0000FF"/>
          <w:szCs w:val="21"/>
        </w:rPr>
        <w:t>和第</w:t>
      </w:r>
      <w:r>
        <w:rPr>
          <w:color w:val="0000FF"/>
          <w:szCs w:val="21"/>
        </w:rPr>
        <w:t>4</w:t>
      </w:r>
      <w:r>
        <w:rPr>
          <w:rFonts w:hAnsi="Arial"/>
          <w:color w:val="0000FF"/>
          <w:szCs w:val="21"/>
        </w:rPr>
        <w:t>条指令之间关于</w:t>
      </w:r>
      <w:r>
        <w:rPr>
          <w:color w:val="0000FF"/>
          <w:szCs w:val="21"/>
        </w:rPr>
        <w:t>$t</w:t>
      </w:r>
      <w:r>
        <w:rPr>
          <w:rFonts w:hint="eastAsia"/>
          <w:color w:val="0000FF"/>
          <w:szCs w:val="21"/>
        </w:rPr>
        <w:t>1</w:t>
      </w:r>
      <w:r>
        <w:rPr>
          <w:rFonts w:hAnsi="Arial"/>
          <w:color w:val="0000FF"/>
          <w:szCs w:val="21"/>
        </w:rPr>
        <w:t>，第</w:t>
      </w:r>
      <w:r>
        <w:rPr>
          <w:rFonts w:hint="eastAsia" w:hAnsi="Arial"/>
          <w:color w:val="0000FF"/>
          <w:szCs w:val="21"/>
        </w:rPr>
        <w:t>4</w:t>
      </w:r>
      <w:r>
        <w:rPr>
          <w:rFonts w:hAnsi="Arial"/>
          <w:color w:val="0000FF"/>
          <w:szCs w:val="21"/>
        </w:rPr>
        <w:t>和第</w:t>
      </w:r>
      <w:r>
        <w:rPr>
          <w:rFonts w:hint="eastAsia"/>
          <w:color w:val="0000FF"/>
          <w:szCs w:val="21"/>
        </w:rPr>
        <w:t>5</w:t>
      </w:r>
      <w:r>
        <w:rPr>
          <w:rFonts w:hAnsi="Arial"/>
          <w:color w:val="0000FF"/>
          <w:szCs w:val="21"/>
        </w:rPr>
        <w:t>条指令之间关于</w:t>
      </w:r>
      <w:r>
        <w:rPr>
          <w:color w:val="0000FF"/>
          <w:szCs w:val="21"/>
        </w:rPr>
        <w:t>$t</w:t>
      </w:r>
      <w:r>
        <w:rPr>
          <w:rFonts w:hint="eastAsia"/>
          <w:color w:val="0000FF"/>
          <w:szCs w:val="21"/>
        </w:rPr>
        <w:t>0，</w:t>
      </w:r>
      <w:r>
        <w:rPr>
          <w:rFonts w:hAnsi="Arial"/>
          <w:color w:val="0000FF"/>
          <w:szCs w:val="21"/>
        </w:rPr>
        <w:t>以及第</w:t>
      </w:r>
      <w:r>
        <w:rPr>
          <w:rFonts w:hint="eastAsia"/>
          <w:color w:val="0000FF"/>
          <w:szCs w:val="21"/>
        </w:rPr>
        <w:t>6</w:t>
      </w:r>
      <w:r>
        <w:rPr>
          <w:rFonts w:hAnsi="Arial"/>
          <w:color w:val="0000FF"/>
          <w:szCs w:val="21"/>
        </w:rPr>
        <w:t>和第</w:t>
      </w:r>
      <w:r>
        <w:rPr>
          <w:rFonts w:hint="eastAsia"/>
          <w:color w:val="0000FF"/>
          <w:szCs w:val="21"/>
        </w:rPr>
        <w:t>1</w:t>
      </w:r>
      <w:r>
        <w:rPr>
          <w:rFonts w:hAnsi="Arial"/>
          <w:color w:val="0000FF"/>
          <w:szCs w:val="21"/>
        </w:rPr>
        <w:t>条指令之间关于</w:t>
      </w:r>
      <w:r>
        <w:rPr>
          <w:color w:val="0000FF"/>
          <w:szCs w:val="21"/>
        </w:rPr>
        <w:t>$</w:t>
      </w:r>
      <w:r>
        <w:rPr>
          <w:rFonts w:hint="eastAsia"/>
          <w:color w:val="0000FF"/>
          <w:szCs w:val="21"/>
        </w:rPr>
        <w:t>s3</w:t>
      </w:r>
      <w:r>
        <w:rPr>
          <w:rFonts w:hAnsi="Arial"/>
          <w:color w:val="0000FF"/>
          <w:szCs w:val="21"/>
        </w:rPr>
        <w:t>。</w:t>
      </w:r>
      <w:r>
        <w:rPr>
          <w:rFonts w:hint="eastAsia" w:hAnsi="Arial"/>
          <w:color w:val="0000FF"/>
          <w:szCs w:val="21"/>
        </w:rPr>
        <w:t>此外，</w:t>
      </w:r>
      <w:r>
        <w:rPr>
          <w:color w:val="0000FF"/>
          <w:szCs w:val="21"/>
        </w:rPr>
        <w:t>第5</w:t>
      </w:r>
      <w:r>
        <w:rPr>
          <w:rFonts w:hint="eastAsia"/>
          <w:color w:val="0000FF"/>
          <w:szCs w:val="21"/>
        </w:rPr>
        <w:t>和第7条</w:t>
      </w:r>
      <w:r>
        <w:rPr>
          <w:color w:val="0000FF"/>
          <w:szCs w:val="21"/>
        </w:rPr>
        <w:t>指令</w:t>
      </w:r>
      <w:r>
        <w:rPr>
          <w:rFonts w:hint="eastAsia"/>
          <w:color w:val="0000FF"/>
          <w:szCs w:val="21"/>
        </w:rPr>
        <w:t>的执行都会</w:t>
      </w:r>
      <w:r>
        <w:rPr>
          <w:color w:val="0000FF"/>
          <w:szCs w:val="21"/>
        </w:rPr>
        <w:t>发生控制相关。</w:t>
      </w:r>
    </w:p>
    <w:p>
      <w:pPr>
        <w:snapToGrid w:val="0"/>
        <w:spacing w:line="360" w:lineRule="auto"/>
        <w:ind w:firstLine="420" w:firstLineChars="200"/>
        <w:rPr>
          <w:rFonts w:hint="eastAsia"/>
          <w:color w:val="0000FF"/>
          <w:szCs w:val="21"/>
        </w:rPr>
      </w:pPr>
    </w:p>
    <w:p>
      <w:pPr>
        <w:snapToGrid w:val="0"/>
        <w:spacing w:line="360" w:lineRule="auto"/>
        <w:ind w:firstLine="420" w:firstLineChars="200"/>
        <w:rPr>
          <w:rFonts w:hint="eastAsia"/>
          <w:color w:val="0000FF"/>
          <w:szCs w:val="21"/>
        </w:rPr>
      </w:pPr>
      <w:r>
        <w:rPr>
          <w:rFonts w:hint="eastAsia"/>
          <w:color w:val="0000FF"/>
          <w:szCs w:val="21"/>
        </w:rPr>
        <w:t>对于数据冒险，</w:t>
      </w:r>
      <w:r>
        <w:rPr>
          <w:color w:val="0000FF"/>
          <w:szCs w:val="21"/>
        </w:rPr>
        <w:t>如果不</w:t>
      </w:r>
      <w:r>
        <w:rPr>
          <w:rFonts w:hint="eastAsia"/>
          <w:color w:val="0000FF"/>
          <w:szCs w:val="21"/>
        </w:rPr>
        <w:t>采</w:t>
      </w:r>
      <w:r>
        <w:rPr>
          <w:color w:val="0000FF"/>
          <w:szCs w:val="21"/>
        </w:rPr>
        <w:t>用“转发”</w:t>
      </w:r>
      <w:r>
        <w:rPr>
          <w:rFonts w:hint="eastAsia"/>
          <w:color w:val="0000FF"/>
          <w:szCs w:val="21"/>
        </w:rPr>
        <w:t>，</w:t>
      </w:r>
      <w:r>
        <w:rPr>
          <w:color w:val="0000FF"/>
          <w:szCs w:val="21"/>
        </w:rPr>
        <w:t>而是简单地通过加入nop指令来避免冒险</w:t>
      </w:r>
      <w:r>
        <w:rPr>
          <w:rFonts w:hint="eastAsia"/>
          <w:color w:val="0000FF"/>
          <w:szCs w:val="21"/>
        </w:rPr>
        <w:t>的话</w:t>
      </w:r>
      <w:r>
        <w:rPr>
          <w:color w:val="0000FF"/>
          <w:szCs w:val="21"/>
        </w:rPr>
        <w:t>，那么</w:t>
      </w:r>
      <w:r>
        <w:rPr>
          <w:rFonts w:hint="eastAsia"/>
          <w:color w:val="0000FF"/>
          <w:szCs w:val="21"/>
        </w:rPr>
        <w:t>应该在第2、3、4、5条</w:t>
      </w:r>
      <w:r>
        <w:rPr>
          <w:color w:val="0000FF"/>
          <w:szCs w:val="21"/>
        </w:rPr>
        <w:t>指令前</w:t>
      </w:r>
      <w:r>
        <w:rPr>
          <w:rFonts w:hint="eastAsia"/>
          <w:color w:val="0000FF"/>
          <w:szCs w:val="21"/>
        </w:rPr>
        <w:t>各</w:t>
      </w:r>
      <w:r>
        <w:rPr>
          <w:color w:val="0000FF"/>
          <w:szCs w:val="21"/>
        </w:rPr>
        <w:t>加</w:t>
      </w:r>
      <w:r>
        <w:rPr>
          <w:rFonts w:hint="eastAsia"/>
          <w:color w:val="0000FF"/>
          <w:szCs w:val="21"/>
        </w:rPr>
        <w:t>两</w:t>
      </w:r>
      <w:r>
        <w:rPr>
          <w:color w:val="0000FF"/>
          <w:szCs w:val="21"/>
        </w:rPr>
        <w:t>条nop指令，</w:t>
      </w:r>
      <w:r>
        <w:rPr>
          <w:rFonts w:hint="eastAsia"/>
          <w:color w:val="0000FF"/>
          <w:szCs w:val="21"/>
        </w:rPr>
        <w:t>以消除数据相关；对于第6条和第1条指令之间的数据相关，则可通过在第7条“j loop”指令后面加一条或两条nop指令消除（这样同时还能解决第7条“j loop”指令的控制冒险）</w:t>
      </w:r>
      <w:r>
        <w:rPr>
          <w:color w:val="0000FF"/>
          <w:szCs w:val="21"/>
        </w:rPr>
        <w:t>；</w:t>
      </w:r>
    </w:p>
    <w:p>
      <w:pPr>
        <w:snapToGrid w:val="0"/>
        <w:spacing w:line="360" w:lineRule="auto"/>
        <w:ind w:firstLine="420" w:firstLineChars="200"/>
        <w:rPr>
          <w:rFonts w:hint="eastAsia"/>
          <w:color w:val="0000FF"/>
          <w:szCs w:val="21"/>
        </w:rPr>
      </w:pPr>
    </w:p>
    <w:p>
      <w:pPr>
        <w:snapToGrid w:val="0"/>
        <w:spacing w:line="360" w:lineRule="auto"/>
        <w:ind w:firstLine="420" w:firstLineChars="200"/>
        <w:rPr>
          <w:rFonts w:hint="eastAsia"/>
          <w:color w:val="FF0000"/>
          <w:szCs w:val="21"/>
        </w:rPr>
      </w:pPr>
      <w:r>
        <w:rPr>
          <w:rFonts w:hint="eastAsia"/>
          <w:color w:val="FF0000"/>
          <w:szCs w:val="21"/>
        </w:rPr>
        <w:t>此处，</w:t>
      </w:r>
      <w:r>
        <w:rPr>
          <w:color w:val="FF0000"/>
          <w:szCs w:val="21"/>
        </w:rPr>
        <w:t>第2、3、4条</w:t>
      </w:r>
      <w:r>
        <w:rPr>
          <w:rFonts w:hint="eastAsia"/>
          <w:color w:val="FF0000"/>
          <w:szCs w:val="21"/>
        </w:rPr>
        <w:t>指令所需的操作数可通过“转发”得到，无需加nop指令</w:t>
      </w:r>
      <w:r>
        <w:rPr>
          <w:color w:val="FF0000"/>
          <w:szCs w:val="21"/>
        </w:rPr>
        <w:t>。</w:t>
      </w:r>
      <w:r>
        <w:rPr>
          <w:rFonts w:hint="eastAsia"/>
          <w:color w:val="FF0000"/>
          <w:szCs w:val="21"/>
        </w:rPr>
        <w:t>第5条</w:t>
      </w:r>
      <w:r>
        <w:rPr>
          <w:rFonts w:hint="eastAsia" w:ascii="Arial" w:hAnsi="Arial" w:cs="Arial"/>
          <w:color w:val="FF0000"/>
          <w:szCs w:val="21"/>
        </w:rPr>
        <w:t>bne</w:t>
      </w:r>
      <w:r>
        <w:rPr>
          <w:rFonts w:hint="eastAsia"/>
          <w:color w:val="FF0000"/>
          <w:szCs w:val="21"/>
        </w:rPr>
        <w:t>指令所需的操作数$t0是load-use冒险，</w:t>
      </w:r>
      <w:r>
        <w:rPr>
          <w:color w:val="FF0000"/>
          <w:szCs w:val="21"/>
        </w:rPr>
        <w:t>不能用“转发”解决问题，</w:t>
      </w:r>
      <w:r>
        <w:rPr>
          <w:rFonts w:hint="eastAsia"/>
          <w:color w:val="FF0000"/>
          <w:szCs w:val="21"/>
        </w:rPr>
        <w:t>需要在第5条指令前加一条nop指令，或通过硬件将第5条指令的执行阻塞一个时钟周期。</w:t>
      </w:r>
    </w:p>
    <w:p>
      <w:pPr>
        <w:snapToGrid w:val="0"/>
        <w:spacing w:line="360" w:lineRule="auto"/>
        <w:ind w:firstLine="420" w:firstLineChars="200"/>
        <w:rPr>
          <w:rFonts w:hint="eastAsia"/>
          <w:color w:val="0000FF"/>
          <w:szCs w:val="21"/>
        </w:rPr>
      </w:pPr>
    </w:p>
    <w:p>
      <w:pPr>
        <w:snapToGrid w:val="0"/>
        <w:spacing w:line="360" w:lineRule="auto"/>
        <w:ind w:firstLine="308" w:firstLineChars="147"/>
        <w:rPr>
          <w:rFonts w:hint="eastAsia" w:ascii="Arial" w:hAnsi="Arial" w:cs="Arial"/>
          <w:color w:val="FF0000"/>
          <w:szCs w:val="21"/>
        </w:rPr>
      </w:pPr>
      <w:r>
        <w:rPr>
          <w:rFonts w:hint="eastAsia" w:ascii="Arial" w:hAnsi="Arial" w:cs="Arial"/>
          <w:color w:val="FF0000"/>
          <w:szCs w:val="21"/>
        </w:rPr>
        <w:t>j指令如果在</w:t>
      </w:r>
      <w:r>
        <w:rPr>
          <w:rFonts w:hint="eastAsia" w:ascii="Arial" w:hAnsi="Arial" w:cs="Arial"/>
          <w:b/>
          <w:color w:val="FF0000"/>
          <w:szCs w:val="21"/>
        </w:rPr>
        <w:t>译码阶段</w:t>
      </w:r>
      <w:r>
        <w:rPr>
          <w:rFonts w:hint="eastAsia" w:ascii="Arial" w:hAnsi="Arial" w:cs="Arial"/>
          <w:color w:val="FF0000"/>
          <w:szCs w:val="21"/>
        </w:rPr>
        <w:t>就根据译码结果计算跳转目标地址，那么j指令后面指令会被阻塞1个时钟周期，若在</w:t>
      </w:r>
      <w:r>
        <w:rPr>
          <w:rFonts w:hint="eastAsia" w:ascii="Arial" w:hAnsi="Arial" w:cs="Arial"/>
          <w:b/>
          <w:color w:val="FF0000"/>
          <w:szCs w:val="21"/>
        </w:rPr>
        <w:t>执行阶段</w:t>
      </w:r>
      <w:r>
        <w:rPr>
          <w:rFonts w:hint="eastAsia" w:ascii="Arial" w:hAnsi="Arial" w:cs="Arial"/>
          <w:color w:val="FF0000"/>
          <w:szCs w:val="21"/>
        </w:rPr>
        <w:t>计算，则要阻塞2个时钟周期。</w:t>
      </w:r>
    </w:p>
    <w:p>
      <w:pPr>
        <w:snapToGrid w:val="0"/>
        <w:spacing w:line="360" w:lineRule="auto"/>
        <w:ind w:firstLine="420" w:firstLineChars="200"/>
        <w:rPr>
          <w:rFonts w:hint="eastAsia"/>
          <w:szCs w:val="21"/>
        </w:rPr>
      </w:pPr>
    </w:p>
    <w:p>
      <w:pPr>
        <w:snapToGrid w:val="0"/>
        <w:spacing w:line="360" w:lineRule="auto"/>
        <w:ind w:firstLine="741" w:firstLineChars="353"/>
        <w:rPr>
          <w:rFonts w:hint="eastAsia" w:ascii="Arial" w:hAnsi="Arial" w:cs="Arial"/>
          <w:szCs w:val="21"/>
        </w:rPr>
      </w:pPr>
    </w:p>
    <w:p>
      <w:pPr>
        <w:snapToGrid w:val="0"/>
        <w:spacing w:line="360" w:lineRule="auto"/>
        <w:rPr>
          <w:rFonts w:hint="eastAsia" w:ascii="Arial" w:hAnsi="Arial" w:cs="Arial"/>
          <w:color w:val="FF0000"/>
          <w:szCs w:val="21"/>
        </w:rPr>
      </w:pPr>
      <w:r>
        <w:rPr>
          <w:rFonts w:ascii="Arial" w:hAnsi="Arial" w:cs="Arial"/>
          <w:szCs w:val="21"/>
        </w:rPr>
        <w:br w:type="page"/>
      </w:r>
      <w:r>
        <w:rPr>
          <w:rFonts w:hint="eastAsia" w:ascii="Arial" w:hAnsi="Arial" w:cs="Arial"/>
          <w:color w:val="FF0000"/>
          <w:szCs w:val="21"/>
        </w:rPr>
        <w:t>------------------------- 其它</w:t>
      </w:r>
    </w:p>
    <w:p>
      <w:pPr>
        <w:snapToGrid w:val="0"/>
        <w:spacing w:line="360" w:lineRule="auto"/>
        <w:rPr>
          <w:rFonts w:hint="eastAsia" w:ascii="Arial" w:hAnsi="Arial" w:cs="Arial"/>
          <w:szCs w:val="21"/>
        </w:rPr>
      </w:pPr>
    </w:p>
    <w:p>
      <w:pPr>
        <w:snapToGrid w:val="0"/>
        <w:spacing w:line="360" w:lineRule="auto"/>
        <w:rPr>
          <w:rFonts w:hint="eastAsia"/>
          <w:bCs/>
          <w:szCs w:val="21"/>
        </w:rPr>
      </w:pPr>
      <w:r>
        <w:rPr>
          <w:rFonts w:hint="eastAsia" w:ascii="Arial" w:hAnsi="Arial" w:cs="Arial"/>
        </w:rPr>
        <w:t xml:space="preserve">11. </w:t>
      </w:r>
      <w:r>
        <w:rPr>
          <w:rFonts w:hint="eastAsia"/>
        </w:rPr>
        <w:t>假设数据通路中各主要功能单元的操作时间为：</w:t>
      </w:r>
      <w:r>
        <w:rPr>
          <w:rFonts w:hint="eastAsia" w:ascii="Arial" w:hAnsi="Arial" w:cs="Arial"/>
        </w:rPr>
        <w:t>存储单元：200ps；</w:t>
      </w:r>
      <w:r>
        <w:rPr>
          <w:rFonts w:hint="eastAsia"/>
          <w:bCs/>
          <w:szCs w:val="21"/>
        </w:rPr>
        <w:t>ALU和加法器：100ps；</w:t>
      </w:r>
    </w:p>
    <w:p>
      <w:pPr>
        <w:pStyle w:val="3"/>
        <w:snapToGrid w:val="0"/>
        <w:spacing w:line="360" w:lineRule="auto"/>
        <w:ind w:left="420" w:leftChars="200" w:firstLine="0"/>
        <w:rPr>
          <w:rFonts w:hint="eastAsia"/>
          <w:bCs/>
          <w:szCs w:val="21"/>
        </w:rPr>
      </w:pPr>
      <w:r>
        <w:rPr>
          <w:rFonts w:hint="eastAsia"/>
          <w:bCs/>
          <w:szCs w:val="21"/>
        </w:rPr>
        <w:t>寄存器堆读口或写口：50ps。程序中指令的组成比例为：取数25%、存数10%、ALU52%、分支11%、跳转2%。假设</w:t>
      </w:r>
      <w:r>
        <w:rPr>
          <w:rFonts w:hint="eastAsia"/>
          <w:bCs/>
          <w:color w:val="0000FF"/>
          <w:szCs w:val="21"/>
        </w:rPr>
        <w:t>时钟周期取存储器存取时间的一半</w:t>
      </w:r>
      <w:r>
        <w:rPr>
          <w:rFonts w:hint="eastAsia"/>
          <w:bCs/>
          <w:szCs w:val="21"/>
        </w:rPr>
        <w:t>，MUX、控制单元、PC、扩展器和传输线路等的延迟都忽略不计，则下面的实现方式中，哪个更快？快多少？</w:t>
      </w:r>
    </w:p>
    <w:p>
      <w:pPr>
        <w:pStyle w:val="3"/>
        <w:ind w:left="370" w:leftChars="176" w:firstLine="0"/>
        <w:rPr>
          <w:rFonts w:hint="eastAsia"/>
          <w:bCs/>
          <w:szCs w:val="21"/>
        </w:rPr>
      </w:pPr>
      <w:r>
        <w:rPr>
          <w:rFonts w:hint="eastAsia"/>
          <w:bCs/>
          <w:szCs w:val="21"/>
        </w:rPr>
        <w:t>（1）单周期方式：每条指令在一个固定长度的时钟周期内完成；</w:t>
      </w:r>
    </w:p>
    <w:p>
      <w:pPr>
        <w:pStyle w:val="3"/>
        <w:ind w:left="370" w:leftChars="176" w:firstLine="0"/>
        <w:rPr>
          <w:rFonts w:hint="eastAsia"/>
          <w:bCs/>
          <w:szCs w:val="21"/>
        </w:rPr>
      </w:pPr>
      <w:r>
        <w:rPr>
          <w:rFonts w:hint="eastAsia"/>
          <w:bCs/>
          <w:szCs w:val="21"/>
        </w:rPr>
        <w:t>（2）多周期方式：每类指令时钟数：取数-7，存数-6，ALU-5，分支-4，跳转-4；</w:t>
      </w:r>
    </w:p>
    <w:p>
      <w:pPr>
        <w:pStyle w:val="3"/>
        <w:ind w:left="863" w:leftChars="176" w:hanging="493" w:hangingChars="235"/>
        <w:rPr>
          <w:rFonts w:hint="eastAsia"/>
          <w:bCs/>
          <w:szCs w:val="21"/>
        </w:rPr>
      </w:pPr>
      <w:r>
        <w:rPr>
          <w:rFonts w:hint="eastAsia"/>
          <w:bCs/>
          <w:szCs w:val="21"/>
        </w:rPr>
        <w:t>（3）流水线方式：取指1、取指2、取数/译码、执行、存取1、存取2、写回7段流水线；没有结构冒险；数据冒险采用“转发”技术处理；load指令与后续各指令之间存在依赖关系的概率分别1/2、1/4、1/8、</w:t>
      </w:r>
      <w:r>
        <w:rPr>
          <w:bCs/>
          <w:szCs w:val="21"/>
        </w:rPr>
        <w:t>…</w:t>
      </w:r>
      <w:r>
        <w:rPr>
          <w:rFonts w:hint="eastAsia"/>
          <w:bCs/>
          <w:szCs w:val="21"/>
        </w:rPr>
        <w:t>；分支延迟损失时间片为2，预测准确率为75%；不考虑异常、中断和访问失效引起的流水线冒险。</w:t>
      </w:r>
    </w:p>
    <w:p>
      <w:pPr>
        <w:snapToGrid w:val="0"/>
        <w:spacing w:line="360" w:lineRule="auto"/>
        <w:rPr>
          <w:rFonts w:hint="eastAsia" w:ascii="Arial" w:hAnsi="Arial" w:cs="Arial"/>
          <w:color w:val="FF0000"/>
          <w:szCs w:val="21"/>
        </w:rPr>
      </w:pPr>
      <w:r>
        <w:rPr>
          <w:rFonts w:hint="eastAsia" w:ascii="Arial" w:hAnsi="Arial" w:cs="Arial"/>
          <w:color w:val="FF0000"/>
          <w:szCs w:val="21"/>
        </w:rPr>
        <w:t>参考答案：</w:t>
      </w:r>
    </w:p>
    <w:p>
      <w:pPr>
        <w:snapToGrid w:val="0"/>
        <w:spacing w:line="360" w:lineRule="auto"/>
        <w:ind w:firstLine="102" w:firstLineChars="49"/>
        <w:rPr>
          <w:rFonts w:hint="eastAsia" w:ascii="Arial" w:hAnsi="Arial" w:cs="Arial"/>
          <w:color w:val="FF0000"/>
          <w:szCs w:val="21"/>
        </w:rPr>
      </w:pPr>
      <w:r>
        <w:rPr>
          <w:rFonts w:hint="eastAsia" w:ascii="Arial" w:hAnsi="Arial" w:cs="Arial"/>
          <w:color w:val="FF0000"/>
          <w:szCs w:val="21"/>
        </w:rPr>
        <w:t>单周期：存储器操作变为两个时钟周期后，其数据通路的时钟周期不变，为</w:t>
      </w:r>
      <w:r>
        <w:rPr>
          <w:rFonts w:hint="eastAsia" w:ascii="Arial" w:hAnsi="Arial" w:cs="Arial"/>
          <w:b/>
          <w:color w:val="0000FF"/>
          <w:szCs w:val="21"/>
        </w:rPr>
        <w:t>600ps</w:t>
      </w:r>
    </w:p>
    <w:p>
      <w:pPr>
        <w:snapToGrid w:val="0"/>
        <w:spacing w:line="360" w:lineRule="auto"/>
        <w:ind w:firstLine="102" w:firstLineChars="49"/>
        <w:rPr>
          <w:rFonts w:hint="eastAsia" w:ascii="Arial" w:hAnsi="Arial" w:cs="Arial"/>
          <w:color w:val="FF0000"/>
          <w:szCs w:val="21"/>
        </w:rPr>
      </w:pPr>
    </w:p>
    <w:p>
      <w:pPr>
        <w:snapToGrid w:val="0"/>
        <w:spacing w:line="360" w:lineRule="auto"/>
        <w:ind w:firstLine="102" w:firstLineChars="49"/>
        <w:rPr>
          <w:rFonts w:hint="eastAsia" w:ascii="Arial" w:hAnsi="Arial" w:cs="Arial"/>
          <w:color w:val="FF0000"/>
          <w:szCs w:val="21"/>
          <w:lang w:val="pt-BR"/>
        </w:rPr>
      </w:pPr>
      <w:r>
        <w:rPr>
          <w:rFonts w:hint="eastAsia" w:ascii="Arial" w:hAnsi="Arial" w:cs="Arial"/>
          <w:color w:val="FF0000"/>
          <w:szCs w:val="21"/>
        </w:rPr>
        <w:t>多周期</w:t>
      </w:r>
      <w:r>
        <w:rPr>
          <w:rFonts w:hint="eastAsia" w:ascii="Arial" w:hAnsi="Arial" w:cs="Arial"/>
          <w:color w:val="FF0000"/>
          <w:szCs w:val="21"/>
          <w:lang w:val="pt-BR"/>
        </w:rPr>
        <w:t>：CPI=0.25x7+0.10x6+0.52x5+0.11x4+0.02x4 = 5.47</w:t>
      </w:r>
    </w:p>
    <w:p>
      <w:pPr>
        <w:snapToGrid w:val="0"/>
        <w:spacing w:line="360" w:lineRule="auto"/>
        <w:rPr>
          <w:rFonts w:hint="eastAsia" w:ascii="Arial" w:hAnsi="Arial" w:cs="Arial"/>
          <w:color w:val="FF0000"/>
          <w:szCs w:val="21"/>
        </w:rPr>
      </w:pPr>
      <w:r>
        <w:rPr>
          <w:rFonts w:hint="eastAsia" w:ascii="Arial" w:hAnsi="Arial" w:cs="Arial"/>
          <w:color w:val="FF0000"/>
          <w:szCs w:val="21"/>
          <w:lang w:val="pt-BR"/>
        </w:rPr>
        <w:t xml:space="preserve"> </w:t>
      </w:r>
      <w:r>
        <w:rPr>
          <w:rFonts w:ascii="Arial" w:hAnsi="Arial" w:cs="Arial"/>
          <w:color w:val="FF0000"/>
          <w:szCs w:val="21"/>
          <w:lang w:val="pt-BR"/>
        </w:rPr>
        <w:t xml:space="preserve">        </w:t>
      </w:r>
      <w:r>
        <w:rPr>
          <w:rFonts w:hint="eastAsia" w:ascii="Arial" w:hAnsi="Arial" w:cs="Arial"/>
          <w:color w:val="FF0000"/>
          <w:szCs w:val="21"/>
        </w:rPr>
        <w:t>存储器操作变为两个时钟周期后，多周期数据通路的时钟周期为100ps，</w:t>
      </w:r>
    </w:p>
    <w:p>
      <w:pPr>
        <w:snapToGrid w:val="0"/>
        <w:spacing w:line="360" w:lineRule="auto"/>
        <w:rPr>
          <w:rFonts w:hint="eastAsia" w:ascii="Arial" w:hAnsi="Arial" w:cs="Arial"/>
          <w:color w:val="FF0000"/>
          <w:szCs w:val="21"/>
        </w:rPr>
      </w:pPr>
      <w:r>
        <w:rPr>
          <w:rFonts w:hint="eastAsia" w:ascii="Arial" w:hAnsi="Arial" w:cs="Arial"/>
          <w:color w:val="FF0000"/>
          <w:szCs w:val="21"/>
        </w:rPr>
        <w:t xml:space="preserve"> </w:t>
      </w:r>
      <w:r>
        <w:rPr>
          <w:rFonts w:ascii="Arial" w:hAnsi="Arial" w:cs="Arial"/>
          <w:color w:val="FF0000"/>
          <w:szCs w:val="21"/>
        </w:rPr>
        <w:t xml:space="preserve">        </w:t>
      </w:r>
      <w:r>
        <w:rPr>
          <w:rFonts w:hint="eastAsia" w:ascii="Arial" w:hAnsi="Arial" w:cs="Arial"/>
          <w:color w:val="FF0000"/>
          <w:szCs w:val="21"/>
        </w:rPr>
        <w:t>故一条指令的执行时间为100x5.47=</w:t>
      </w:r>
      <w:r>
        <w:rPr>
          <w:rFonts w:hint="eastAsia" w:ascii="Arial" w:hAnsi="Arial" w:cs="Arial"/>
          <w:b/>
          <w:color w:val="0000FF"/>
          <w:szCs w:val="21"/>
        </w:rPr>
        <w:t>547ps</w:t>
      </w:r>
    </w:p>
    <w:p>
      <w:pPr>
        <w:snapToGrid w:val="0"/>
        <w:spacing w:line="360" w:lineRule="auto"/>
        <w:rPr>
          <w:rFonts w:hint="eastAsia" w:ascii="Arial" w:hAnsi="Arial" w:cs="Arial"/>
          <w:color w:val="FF0000"/>
          <w:szCs w:val="21"/>
        </w:rPr>
      </w:pPr>
    </w:p>
    <w:p>
      <w:pPr>
        <w:snapToGrid w:val="0"/>
        <w:spacing w:line="360" w:lineRule="auto"/>
      </w:pPr>
      <w:r>
        <w:rPr>
          <w:rFonts w:ascii="Arial" w:hAnsi="Arial" w:cs="Arial"/>
          <w:color w:val="FF0000"/>
          <w:szCs w:val="21"/>
        </w:rPr>
        <w:t xml:space="preserve">  </w:t>
      </w:r>
      <w:r>
        <w:rPr>
          <w:rFonts w:hint="eastAsia" w:ascii="Arial" w:hAnsi="Arial" w:cs="Arial"/>
          <w:bCs/>
          <w:color w:val="FF0000"/>
          <w:szCs w:val="21"/>
        </w:rPr>
        <w:t>流水线：存储器操作变为两个时钟周期后，其流水线包含了7个阶段</w:t>
      </w:r>
      <w:r>
        <w:t>.</w:t>
      </w:r>
    </w:p>
    <w:p>
      <w:pPr>
        <w:snapToGrid w:val="0"/>
        <w:spacing w:line="360" w:lineRule="auto"/>
        <w:ind w:firstLine="308" w:firstLineChars="147"/>
        <w:rPr>
          <w:rFonts w:hint="eastAsia" w:ascii="Arial" w:hAnsi="Arial" w:cs="Arial"/>
          <w:bCs/>
          <w:color w:val="FF0000"/>
          <w:szCs w:val="21"/>
        </w:rPr>
      </w:pPr>
      <w:r>
        <w:rPr>
          <w:rFonts w:hint="eastAsia" w:ascii="Arial" w:hAnsi="Arial" w:cs="Arial"/>
          <w:bCs/>
          <w:color w:val="FF0000"/>
          <w:szCs w:val="21"/>
        </w:rPr>
        <w:t>对于ALU指令，随后的数据相关指令都可通过转发解决，故CPI=1</w:t>
      </w:r>
    </w:p>
    <w:p>
      <w:pPr>
        <w:snapToGrid w:val="0"/>
        <w:spacing w:line="360" w:lineRule="auto"/>
        <w:ind w:firstLine="308" w:firstLineChars="147"/>
        <w:rPr>
          <w:rFonts w:hint="eastAsia" w:ascii="Arial" w:hAnsi="Arial" w:cs="Arial"/>
          <w:bCs/>
          <w:color w:val="FF0000"/>
          <w:szCs w:val="21"/>
        </w:rPr>
      </w:pPr>
      <w:r>
        <w:rPr>
          <w:rFonts w:hint="eastAsia" w:ascii="Arial" w:hAnsi="Arial" w:cs="Arial"/>
          <w:bCs/>
          <w:color w:val="FF0000"/>
          <w:szCs w:val="21"/>
        </w:rPr>
        <w:t>对于Store指令，不会发生数据冒险，故CPI=1</w:t>
      </w:r>
    </w:p>
    <w:p>
      <w:pPr>
        <w:snapToGrid w:val="0"/>
        <w:spacing w:line="360" w:lineRule="auto"/>
        <w:ind w:firstLine="308" w:firstLineChars="147"/>
        <w:rPr>
          <w:rFonts w:hint="eastAsia" w:ascii="Arial" w:hAnsi="Arial" w:cs="Arial"/>
          <w:bCs/>
          <w:color w:val="FF0000"/>
          <w:szCs w:val="21"/>
        </w:rPr>
      </w:pPr>
      <w:r>
        <w:rPr>
          <w:rFonts w:hint="eastAsia" w:ascii="Arial" w:hAnsi="Arial" w:cs="Arial"/>
          <w:bCs/>
          <w:color w:val="FF0000"/>
          <w:szCs w:val="21"/>
        </w:rPr>
        <w:t>对于Jump指令，总要等到译码结束才能确定转移地址，故CPI=3（取指1,2，译码）</w:t>
      </w:r>
    </w:p>
    <w:p>
      <w:pPr>
        <w:snapToGrid w:val="0"/>
        <w:spacing w:line="360" w:lineRule="auto"/>
        <w:ind w:firstLine="308" w:firstLineChars="147"/>
        <w:rPr>
          <w:rFonts w:hint="eastAsia" w:ascii="Arial" w:hAnsi="Arial" w:cs="Arial"/>
          <w:bCs/>
          <w:color w:val="FF0000"/>
          <w:szCs w:val="21"/>
        </w:rPr>
      </w:pPr>
    </w:p>
    <w:p>
      <w:pPr>
        <w:snapToGrid w:val="0"/>
        <w:spacing w:line="360" w:lineRule="auto"/>
        <w:ind w:left="1322" w:leftChars="91" w:hanging="1131" w:hangingChars="539"/>
        <w:rPr>
          <w:rFonts w:hint="eastAsia"/>
        </w:rPr>
      </w:pPr>
      <w:r>
        <w:rPr>
          <w:rFonts w:hint="eastAsia" w:ascii="Arial" w:hAnsi="Arial" w:cs="Arial"/>
          <w:bCs/>
          <w:color w:val="FF0000"/>
          <w:szCs w:val="21"/>
        </w:rPr>
        <w:t xml:space="preserve"> 对于beq，若预测正确，则为1个周期，若预测错误，则为3个周期，故CPI=1/4x3+3/4x1=1.5</w:t>
      </w:r>
    </w:p>
    <w:p>
      <w:pPr>
        <w:snapToGrid w:val="0"/>
        <w:spacing w:line="360" w:lineRule="auto"/>
        <w:ind w:left="1337" w:leftChars="98" w:hanging="1131" w:hangingChars="539"/>
        <w:rPr>
          <w:rFonts w:hint="eastAsia" w:ascii="Arial" w:hAnsi="Arial" w:cs="Arial"/>
          <w:bCs/>
          <w:color w:val="FF0000"/>
          <w:szCs w:val="21"/>
        </w:rPr>
      </w:pPr>
      <w:r>
        <w:rPr>
          <w:rFonts w:hint="eastAsia" w:ascii="Arial" w:hAnsi="Arial" w:cs="Arial"/>
          <w:bCs/>
          <w:color w:val="FF0000"/>
          <w:szCs w:val="21"/>
        </w:rPr>
        <w:t xml:space="preserve"> 对于load，随后第一条则为3个（阻塞2个）周期；随后第二条则为2个（阻塞1个）周期，以后的指令都不需要阻塞，故CPI=1/2x3+1/4x2+2/8x1=2.25 </w:t>
      </w:r>
    </w:p>
    <w:p>
      <w:pPr>
        <w:snapToGrid w:val="0"/>
        <w:spacing w:line="360" w:lineRule="auto"/>
        <w:ind w:firstLine="744" w:firstLineChars="353"/>
        <w:rPr>
          <w:rFonts w:hint="eastAsia" w:ascii="Arial" w:hAnsi="Arial" w:cs="Arial"/>
          <w:b/>
          <w:bCs/>
          <w:color w:val="FF0000"/>
          <w:szCs w:val="21"/>
        </w:rPr>
      </w:pPr>
      <w:r>
        <w:rPr>
          <w:rFonts w:hint="eastAsia" w:ascii="Arial" w:hAnsi="Arial" w:cs="Arial"/>
          <w:b/>
          <w:bCs/>
          <w:color w:val="FF0000"/>
          <w:szCs w:val="21"/>
        </w:rPr>
        <w:t xml:space="preserve">    平均CPI为：2.25x25%+1x10%+1x52%+1.5x11%+3x2%=1.41</w:t>
      </w:r>
    </w:p>
    <w:p>
      <w:pPr>
        <w:snapToGrid w:val="0"/>
        <w:spacing w:line="360" w:lineRule="auto"/>
        <w:ind w:firstLine="741" w:firstLineChars="353"/>
        <w:rPr>
          <w:rFonts w:hint="eastAsia" w:ascii="Arial" w:hAnsi="Arial" w:cs="Arial"/>
          <w:b/>
          <w:bCs/>
          <w:color w:val="0000FF"/>
          <w:szCs w:val="21"/>
        </w:rPr>
      </w:pPr>
      <w:r>
        <w:rPr>
          <w:rFonts w:hint="eastAsia" w:ascii="Arial" w:hAnsi="Arial" w:cs="Arial"/>
          <w:bCs/>
          <w:color w:val="FF0000"/>
          <w:szCs w:val="21"/>
        </w:rPr>
        <w:t xml:space="preserve">   所以， 1条指令的执行时间为1.41x100=</w:t>
      </w:r>
      <w:r>
        <w:rPr>
          <w:rFonts w:hint="eastAsia" w:ascii="Arial" w:hAnsi="Arial" w:cs="Arial"/>
          <w:b/>
          <w:bCs/>
          <w:color w:val="0000FF"/>
          <w:szCs w:val="21"/>
        </w:rPr>
        <w:t>141(ps)</w:t>
      </w:r>
    </w:p>
    <w:p>
      <w:pPr>
        <w:snapToGrid w:val="0"/>
        <w:spacing w:line="360" w:lineRule="auto"/>
        <w:ind w:firstLine="741" w:firstLineChars="353"/>
        <w:rPr>
          <w:rFonts w:hint="eastAsia" w:ascii="Arial" w:hAnsi="Arial" w:cs="Arial"/>
          <w:bCs/>
          <w:color w:val="FF0000"/>
          <w:szCs w:val="21"/>
        </w:rPr>
      </w:pPr>
    </w:p>
    <w:p>
      <w:pPr>
        <w:snapToGrid w:val="0"/>
        <w:spacing w:line="360" w:lineRule="auto"/>
        <w:ind w:firstLine="741" w:firstLineChars="353"/>
        <w:rPr>
          <w:rFonts w:hint="eastAsia" w:ascii="Arial" w:hAnsi="Arial" w:cs="Arial"/>
          <w:bCs/>
          <w:color w:val="FF0000"/>
          <w:szCs w:val="21"/>
        </w:rPr>
      </w:pPr>
      <w:r>
        <w:rPr>
          <w:rFonts w:ascii="Arial" w:hAnsi="Arial" w:cs="Arial"/>
          <w:bCs/>
          <w:color w:val="FF0000"/>
          <w:szCs w:val="21"/>
        </w:rPr>
        <w:br w:type="page"/>
      </w:r>
    </w:p>
    <w:p>
      <w:pPr>
        <w:pStyle w:val="7"/>
        <w:tabs>
          <w:tab w:val="left" w:pos="284"/>
        </w:tabs>
        <w:snapToGrid w:val="0"/>
        <w:spacing w:before="0" w:beforeAutospacing="0" w:after="0" w:afterAutospacing="0" w:line="360" w:lineRule="auto"/>
        <w:rPr>
          <w:rFonts w:hint="eastAsia" w:ascii="Times New Roman"/>
          <w:sz w:val="21"/>
          <w:szCs w:val="21"/>
        </w:rPr>
      </w:pPr>
      <w:r>
        <w:rPr>
          <w:rFonts w:hint="eastAsia" w:ascii="Times New Roman"/>
          <w:sz w:val="21"/>
          <w:szCs w:val="21"/>
        </w:rPr>
        <w:t>12.假设有一段程序的核心模块中有五条分支指令，该模块将会被执行成千上万次，在其中一次执行过程中，五条分支指令的实际执行情况如下（T：Taken；N：not Taken）。</w:t>
      </w:r>
    </w:p>
    <w:p>
      <w:pPr>
        <w:snapToGrid w:val="0"/>
        <w:spacing w:line="360" w:lineRule="auto"/>
        <w:ind w:left="420" w:leftChars="200"/>
        <w:rPr>
          <w:rFonts w:hint="eastAsia"/>
          <w:szCs w:val="21"/>
        </w:rPr>
      </w:pPr>
      <w:r>
        <w:rPr>
          <w:rFonts w:hint="eastAsia"/>
          <w:szCs w:val="21"/>
        </w:rPr>
        <w:t>分支指令1（B1）：T–T–T。</w:t>
      </w:r>
    </w:p>
    <w:p>
      <w:pPr>
        <w:snapToGrid w:val="0"/>
        <w:spacing w:line="360" w:lineRule="auto"/>
        <w:ind w:left="420" w:leftChars="200"/>
        <w:rPr>
          <w:rFonts w:hint="eastAsia"/>
          <w:szCs w:val="21"/>
          <w:lang w:val="pt-BR"/>
        </w:rPr>
      </w:pPr>
      <w:r>
        <w:rPr>
          <w:rFonts w:hint="eastAsia"/>
          <w:szCs w:val="21"/>
        </w:rPr>
        <w:t>分支指令</w:t>
      </w:r>
      <w:r>
        <w:rPr>
          <w:rFonts w:hint="eastAsia"/>
          <w:szCs w:val="21"/>
          <w:lang w:val="pt-BR"/>
        </w:rPr>
        <w:t>2（B2）：N–N–N–N</w:t>
      </w:r>
      <w:r>
        <w:rPr>
          <w:rFonts w:hint="eastAsia"/>
          <w:szCs w:val="21"/>
        </w:rPr>
        <w:t>。</w:t>
      </w:r>
    </w:p>
    <w:p>
      <w:pPr>
        <w:snapToGrid w:val="0"/>
        <w:spacing w:line="360" w:lineRule="auto"/>
        <w:ind w:left="420" w:leftChars="200"/>
        <w:rPr>
          <w:rFonts w:hint="eastAsia"/>
          <w:szCs w:val="21"/>
          <w:lang w:val="pt-BR"/>
        </w:rPr>
      </w:pPr>
      <w:r>
        <w:rPr>
          <w:rFonts w:hint="eastAsia"/>
          <w:szCs w:val="21"/>
        </w:rPr>
        <w:t>分支指令</w:t>
      </w:r>
      <w:r>
        <w:rPr>
          <w:rFonts w:hint="eastAsia"/>
          <w:szCs w:val="21"/>
          <w:lang w:val="pt-BR"/>
        </w:rPr>
        <w:t>3（B3）：T–N–T–N–T–N</w:t>
      </w:r>
      <w:r>
        <w:rPr>
          <w:rFonts w:hint="eastAsia"/>
          <w:szCs w:val="21"/>
        </w:rPr>
        <w:t>。</w:t>
      </w:r>
    </w:p>
    <w:p>
      <w:pPr>
        <w:snapToGrid w:val="0"/>
        <w:spacing w:line="360" w:lineRule="auto"/>
        <w:ind w:left="420" w:leftChars="200"/>
        <w:rPr>
          <w:rFonts w:hint="eastAsia"/>
          <w:szCs w:val="21"/>
          <w:lang w:val="pt-BR"/>
        </w:rPr>
      </w:pPr>
      <w:r>
        <w:rPr>
          <w:rFonts w:hint="eastAsia"/>
          <w:szCs w:val="21"/>
        </w:rPr>
        <w:t>分支指令</w:t>
      </w:r>
      <w:r>
        <w:rPr>
          <w:rFonts w:hint="eastAsia"/>
          <w:szCs w:val="21"/>
          <w:lang w:val="pt-BR"/>
        </w:rPr>
        <w:t>4（B4）：T–T–T–N–T</w:t>
      </w:r>
      <w:r>
        <w:rPr>
          <w:rFonts w:hint="eastAsia"/>
          <w:szCs w:val="21"/>
        </w:rPr>
        <w:t>。</w:t>
      </w:r>
    </w:p>
    <w:p>
      <w:pPr>
        <w:snapToGrid w:val="0"/>
        <w:spacing w:line="360" w:lineRule="auto"/>
        <w:ind w:left="420" w:leftChars="200"/>
        <w:rPr>
          <w:rFonts w:hint="eastAsia"/>
          <w:szCs w:val="21"/>
          <w:lang w:val="pt-BR"/>
        </w:rPr>
      </w:pPr>
      <w:r>
        <w:rPr>
          <w:rFonts w:hint="eastAsia"/>
          <w:szCs w:val="21"/>
        </w:rPr>
        <w:t>分支指令</w:t>
      </w:r>
      <w:r>
        <w:rPr>
          <w:rFonts w:hint="eastAsia"/>
          <w:szCs w:val="21"/>
          <w:lang w:val="pt-BR"/>
        </w:rPr>
        <w:t>5（B5）：T–T–N–T–T–N–T</w:t>
      </w:r>
      <w:r>
        <w:rPr>
          <w:rFonts w:hint="eastAsia"/>
          <w:szCs w:val="21"/>
        </w:rPr>
        <w:t>。</w:t>
      </w:r>
    </w:p>
    <w:p>
      <w:pPr>
        <w:snapToGrid w:val="0"/>
        <w:spacing w:line="360" w:lineRule="auto"/>
        <w:ind w:firstLine="420" w:firstLineChars="200"/>
        <w:rPr>
          <w:rFonts w:hint="eastAsia"/>
          <w:szCs w:val="21"/>
        </w:rPr>
      </w:pPr>
      <w:r>
        <w:rPr>
          <w:rFonts w:hint="eastAsia"/>
          <w:szCs w:val="21"/>
        </w:rPr>
        <w:t>假定各个分支指令在每次模块执行过程中实际执行情况都一样，并且动态预测时，每个分支指令都有各自的预测表项，每次执行时的初始预测位都相同。请给出以下几种预测方案的预测准确率。</w:t>
      </w:r>
    </w:p>
    <w:p>
      <w:pPr>
        <w:snapToGrid w:val="0"/>
        <w:spacing w:line="360" w:lineRule="auto"/>
        <w:ind w:left="420" w:leftChars="200"/>
        <w:rPr>
          <w:rFonts w:hint="eastAsia"/>
          <w:szCs w:val="21"/>
        </w:rPr>
      </w:pPr>
      <w:r>
        <w:rPr>
          <w:rFonts w:hint="eastAsia"/>
          <w:szCs w:val="21"/>
        </w:rPr>
        <w:t>（1）静态预测，总是预测转移 （Taken）。</w:t>
      </w:r>
    </w:p>
    <w:p>
      <w:pPr>
        <w:snapToGrid w:val="0"/>
        <w:spacing w:line="360" w:lineRule="auto"/>
        <w:ind w:left="420" w:leftChars="200"/>
        <w:rPr>
          <w:rFonts w:hint="eastAsia"/>
          <w:szCs w:val="21"/>
        </w:rPr>
      </w:pPr>
      <w:r>
        <w:rPr>
          <w:rFonts w:hint="eastAsia"/>
          <w:szCs w:val="21"/>
        </w:rPr>
        <w:t>（2）静态预测，总是预测不转移（not Taken）。</w:t>
      </w:r>
    </w:p>
    <w:p>
      <w:pPr>
        <w:snapToGrid w:val="0"/>
        <w:spacing w:line="360" w:lineRule="auto"/>
        <w:ind w:left="420" w:leftChars="200"/>
        <w:rPr>
          <w:rFonts w:hint="eastAsia"/>
          <w:szCs w:val="21"/>
        </w:rPr>
      </w:pPr>
      <w:r>
        <w:rPr>
          <w:rFonts w:hint="eastAsia"/>
          <w:szCs w:val="21"/>
        </w:rPr>
        <w:t>（3）一位动态预测，初始预测转移 （Taken）。</w:t>
      </w:r>
    </w:p>
    <w:p>
      <w:pPr>
        <w:snapToGrid w:val="0"/>
        <w:spacing w:line="360" w:lineRule="auto"/>
        <w:ind w:left="420" w:leftChars="200"/>
        <w:rPr>
          <w:rFonts w:hint="eastAsia"/>
          <w:szCs w:val="21"/>
        </w:rPr>
      </w:pPr>
      <w:r>
        <w:rPr>
          <w:rFonts w:hint="eastAsia"/>
          <w:szCs w:val="21"/>
        </w:rPr>
        <w:t>（4）二位动态预测，初始预测弱转移（Taken）。</w:t>
      </w:r>
    </w:p>
    <w:p>
      <w:pPr>
        <w:snapToGrid w:val="0"/>
        <w:spacing w:line="360" w:lineRule="auto"/>
        <w:rPr>
          <w:rFonts w:ascii="Arial" w:hAnsi="Arial" w:cs="Arial"/>
          <w:b/>
          <w:color w:val="FF0000"/>
          <w:szCs w:val="21"/>
        </w:rPr>
      </w:pPr>
      <w:r>
        <w:rPr>
          <w:rFonts w:ascii="Arial" w:cs="Arial"/>
          <w:b/>
          <w:color w:val="FF0000"/>
          <w:szCs w:val="21"/>
        </w:rPr>
        <w:t>【分析解答】</w:t>
      </w:r>
    </w:p>
    <w:p>
      <w:pPr>
        <w:snapToGrid w:val="0"/>
        <w:spacing w:line="360" w:lineRule="auto"/>
        <w:ind w:left="420" w:leftChars="200"/>
        <w:rPr>
          <w:rFonts w:ascii="Arial" w:hAnsi="Arial" w:cs="Arial"/>
          <w:color w:val="FF0000"/>
          <w:szCs w:val="21"/>
        </w:rPr>
      </w:pPr>
      <w:r>
        <w:rPr>
          <w:rFonts w:ascii="Arial" w:cs="Arial"/>
          <w:color w:val="FF0000"/>
          <w:szCs w:val="21"/>
        </w:rPr>
        <w:t>预测准确率</w:t>
      </w:r>
      <w:r>
        <w:rPr>
          <w:rFonts w:ascii="Arial" w:hAnsi="Arial" w:cs="Arial"/>
          <w:color w:val="FF0000"/>
          <w:szCs w:val="21"/>
        </w:rPr>
        <w:t>=</w:t>
      </w:r>
      <w:r>
        <w:rPr>
          <w:rFonts w:ascii="Arial" w:cs="Arial"/>
          <w:color w:val="FF0000"/>
          <w:szCs w:val="21"/>
        </w:rPr>
        <w:t>预测正确次数</w:t>
      </w:r>
      <w:r>
        <w:rPr>
          <w:rFonts w:ascii="Arial" w:hAnsi="Arial" w:cs="Arial"/>
          <w:color w:val="FF0000"/>
          <w:szCs w:val="21"/>
        </w:rPr>
        <w:t>/</w:t>
      </w:r>
      <w:r>
        <w:rPr>
          <w:rFonts w:ascii="Arial" w:cs="Arial"/>
          <w:color w:val="FF0000"/>
          <w:szCs w:val="21"/>
        </w:rPr>
        <w:t>总预测次数</w:t>
      </w:r>
      <w:r>
        <w:rPr>
          <w:rFonts w:ascii="Arial" w:hAnsi="Arial" w:cs="Arial"/>
          <w:bCs/>
          <w:color w:val="FF0000"/>
          <w:szCs w:val="21"/>
        </w:rPr>
        <w:t>×</w:t>
      </w:r>
      <w:r>
        <w:rPr>
          <w:rFonts w:ascii="Arial" w:hAnsi="Arial" w:cs="Arial"/>
          <w:color w:val="FF0000"/>
          <w:szCs w:val="21"/>
        </w:rPr>
        <w:t>100%</w:t>
      </w:r>
      <w:r>
        <w:rPr>
          <w:rFonts w:ascii="Arial" w:cs="Arial"/>
          <w:color w:val="FF0000"/>
          <w:szCs w:val="21"/>
        </w:rPr>
        <w:t>。以下</w:t>
      </w:r>
      <w:r>
        <w:rPr>
          <w:rFonts w:ascii="Arial" w:hAnsi="Arial" w:cs="Arial"/>
          <w:color w:val="FF0000"/>
          <w:szCs w:val="21"/>
        </w:rPr>
        <w:t>R</w:t>
      </w:r>
      <w:r>
        <w:rPr>
          <w:rFonts w:ascii="Arial" w:cs="Arial"/>
          <w:color w:val="FF0000"/>
          <w:szCs w:val="21"/>
        </w:rPr>
        <w:t>表示正确预测次数，</w:t>
      </w:r>
      <w:r>
        <w:rPr>
          <w:rFonts w:ascii="Arial" w:hAnsi="Arial" w:cs="Arial"/>
          <w:color w:val="FF0000"/>
          <w:szCs w:val="21"/>
        </w:rPr>
        <w:t>W</w:t>
      </w:r>
      <w:r>
        <w:rPr>
          <w:rFonts w:ascii="Arial" w:cs="Arial"/>
          <w:color w:val="FF0000"/>
          <w:szCs w:val="21"/>
        </w:rPr>
        <w:t>表示错误预测次数。</w:t>
      </w:r>
    </w:p>
    <w:p>
      <w:pPr>
        <w:snapToGrid w:val="0"/>
        <w:spacing w:line="360" w:lineRule="auto"/>
        <w:rPr>
          <w:rFonts w:ascii="Arial" w:hAnsi="Arial" w:cs="Arial"/>
          <w:color w:val="FF0000"/>
          <w:szCs w:val="21"/>
          <w:lang w:val="pt-BR"/>
        </w:rPr>
      </w:pPr>
      <w:r>
        <w:rPr>
          <w:rFonts w:ascii="Arial" w:cs="Arial"/>
          <w:color w:val="FF0000"/>
          <w:szCs w:val="21"/>
          <w:lang w:val="pt-BR"/>
        </w:rPr>
        <w:t>（</w:t>
      </w:r>
      <w:r>
        <w:rPr>
          <w:rFonts w:ascii="Arial" w:hAnsi="Arial" w:cs="Arial"/>
          <w:color w:val="FF0000"/>
          <w:szCs w:val="21"/>
          <w:lang w:val="pt-BR"/>
        </w:rPr>
        <w:t>1</w:t>
      </w:r>
      <w:r>
        <w:rPr>
          <w:rFonts w:ascii="Arial" w:cs="Arial"/>
          <w:color w:val="FF0000"/>
          <w:szCs w:val="21"/>
          <w:lang w:val="pt-BR"/>
        </w:rPr>
        <w:t>）</w:t>
      </w:r>
      <w:r>
        <w:rPr>
          <w:rFonts w:ascii="Arial" w:hAnsi="Arial" w:cs="Arial"/>
          <w:color w:val="FF0000"/>
          <w:szCs w:val="21"/>
          <w:lang w:val="pt-BR"/>
        </w:rPr>
        <w:t>B1: R-3, W-0</w:t>
      </w:r>
      <w:r>
        <w:rPr>
          <w:rFonts w:ascii="Arial" w:cs="Arial"/>
          <w:color w:val="FF0000"/>
          <w:szCs w:val="21"/>
          <w:lang w:val="pt-BR"/>
        </w:rPr>
        <w:t>；</w:t>
      </w:r>
      <w:r>
        <w:rPr>
          <w:rFonts w:ascii="Arial" w:hAnsi="Arial" w:cs="Arial"/>
          <w:color w:val="FF0000"/>
          <w:szCs w:val="21"/>
          <w:lang w:val="pt-BR"/>
        </w:rPr>
        <w:t xml:space="preserve"> B2: R-0, W-4</w:t>
      </w:r>
      <w:r>
        <w:rPr>
          <w:rFonts w:ascii="Arial" w:cs="Arial"/>
          <w:color w:val="FF0000"/>
          <w:szCs w:val="21"/>
          <w:lang w:val="pt-BR"/>
        </w:rPr>
        <w:t>；</w:t>
      </w:r>
      <w:r>
        <w:rPr>
          <w:rFonts w:ascii="Arial" w:hAnsi="Arial" w:cs="Arial"/>
          <w:color w:val="FF0000"/>
          <w:szCs w:val="21"/>
          <w:lang w:val="pt-BR"/>
        </w:rPr>
        <w:t xml:space="preserve"> B3: R-3, W-3</w:t>
      </w:r>
      <w:r>
        <w:rPr>
          <w:rFonts w:ascii="Arial" w:cs="Arial"/>
          <w:color w:val="FF0000"/>
          <w:szCs w:val="21"/>
          <w:lang w:val="pt-BR"/>
        </w:rPr>
        <w:t>；</w:t>
      </w:r>
      <w:r>
        <w:rPr>
          <w:rFonts w:ascii="Arial" w:hAnsi="Arial" w:cs="Arial"/>
          <w:color w:val="FF0000"/>
          <w:szCs w:val="21"/>
          <w:lang w:val="pt-BR"/>
        </w:rPr>
        <w:t xml:space="preserve"> B4: R-4, W-1</w:t>
      </w:r>
      <w:r>
        <w:rPr>
          <w:rFonts w:ascii="Arial" w:cs="Arial"/>
          <w:color w:val="FF0000"/>
          <w:szCs w:val="21"/>
          <w:lang w:val="pt-BR"/>
        </w:rPr>
        <w:t>；</w:t>
      </w:r>
      <w:r>
        <w:rPr>
          <w:rFonts w:ascii="Arial" w:hAnsi="Arial" w:cs="Arial"/>
          <w:color w:val="FF0000"/>
          <w:szCs w:val="21"/>
          <w:lang w:val="pt-BR"/>
        </w:rPr>
        <w:t xml:space="preserve"> B5: R-5, W-2</w:t>
      </w:r>
      <w:r>
        <w:rPr>
          <w:rFonts w:ascii="Arial" w:cs="Arial"/>
          <w:color w:val="FF0000"/>
          <w:szCs w:val="21"/>
          <w:lang w:val="pt-BR"/>
        </w:rPr>
        <w:t>；</w:t>
      </w:r>
      <w:r>
        <w:rPr>
          <w:rFonts w:ascii="Arial" w:hAnsi="Arial" w:cs="Arial"/>
          <w:color w:val="FF0000"/>
          <w:szCs w:val="21"/>
          <w:lang w:val="pt-BR"/>
        </w:rPr>
        <w:t xml:space="preserve">60%  </w:t>
      </w:r>
    </w:p>
    <w:p>
      <w:pPr>
        <w:snapToGrid w:val="0"/>
        <w:spacing w:line="360" w:lineRule="auto"/>
        <w:rPr>
          <w:rFonts w:ascii="Arial" w:hAnsi="Arial" w:cs="Arial"/>
          <w:color w:val="FF0000"/>
          <w:szCs w:val="21"/>
          <w:lang w:val="pt-BR"/>
        </w:rPr>
      </w:pPr>
      <w:r>
        <w:rPr>
          <w:rFonts w:ascii="Arial" w:cs="Arial"/>
          <w:color w:val="FF0000"/>
          <w:szCs w:val="21"/>
          <w:lang w:val="pt-BR"/>
        </w:rPr>
        <w:t>（</w:t>
      </w:r>
      <w:r>
        <w:rPr>
          <w:rFonts w:ascii="Arial" w:hAnsi="Arial" w:cs="Arial"/>
          <w:color w:val="FF0000"/>
          <w:szCs w:val="21"/>
          <w:lang w:val="pt-BR"/>
        </w:rPr>
        <w:t>2</w:t>
      </w:r>
      <w:r>
        <w:rPr>
          <w:rFonts w:ascii="Arial" w:cs="Arial"/>
          <w:color w:val="FF0000"/>
          <w:szCs w:val="21"/>
          <w:lang w:val="pt-BR"/>
        </w:rPr>
        <w:t>）</w:t>
      </w:r>
      <w:r>
        <w:rPr>
          <w:rFonts w:ascii="Arial" w:hAnsi="Arial" w:cs="Arial"/>
          <w:color w:val="FF0000"/>
          <w:szCs w:val="21"/>
          <w:lang w:val="pt-BR"/>
        </w:rPr>
        <w:t>B1: R-0, W-3</w:t>
      </w:r>
      <w:r>
        <w:rPr>
          <w:rFonts w:ascii="Arial" w:cs="Arial"/>
          <w:color w:val="FF0000"/>
          <w:szCs w:val="21"/>
          <w:lang w:val="pt-BR"/>
        </w:rPr>
        <w:t>；</w:t>
      </w:r>
      <w:r>
        <w:rPr>
          <w:rFonts w:ascii="Arial" w:hAnsi="Arial" w:cs="Arial"/>
          <w:color w:val="FF0000"/>
          <w:szCs w:val="21"/>
          <w:lang w:val="pt-BR"/>
        </w:rPr>
        <w:t xml:space="preserve"> B2: R-4, W-0</w:t>
      </w:r>
      <w:r>
        <w:rPr>
          <w:rFonts w:ascii="Arial" w:cs="Arial"/>
          <w:color w:val="FF0000"/>
          <w:szCs w:val="21"/>
          <w:lang w:val="pt-BR"/>
        </w:rPr>
        <w:t>；</w:t>
      </w:r>
      <w:r>
        <w:rPr>
          <w:rFonts w:ascii="Arial" w:hAnsi="Arial" w:cs="Arial"/>
          <w:color w:val="FF0000"/>
          <w:szCs w:val="21"/>
          <w:lang w:val="pt-BR"/>
        </w:rPr>
        <w:t xml:space="preserve"> B3: R-3, W-3</w:t>
      </w:r>
      <w:r>
        <w:rPr>
          <w:rFonts w:ascii="Arial" w:cs="Arial"/>
          <w:color w:val="FF0000"/>
          <w:szCs w:val="21"/>
          <w:lang w:val="pt-BR"/>
        </w:rPr>
        <w:t>；</w:t>
      </w:r>
      <w:r>
        <w:rPr>
          <w:rFonts w:ascii="Arial" w:hAnsi="Arial" w:cs="Arial"/>
          <w:color w:val="FF0000"/>
          <w:szCs w:val="21"/>
          <w:lang w:val="pt-BR"/>
        </w:rPr>
        <w:t xml:space="preserve"> B4: R-1, W-4</w:t>
      </w:r>
      <w:r>
        <w:rPr>
          <w:rFonts w:ascii="Arial" w:cs="Arial"/>
          <w:color w:val="FF0000"/>
          <w:szCs w:val="21"/>
          <w:lang w:val="pt-BR"/>
        </w:rPr>
        <w:t>；</w:t>
      </w:r>
      <w:r>
        <w:rPr>
          <w:rFonts w:ascii="Arial" w:hAnsi="Arial" w:cs="Arial"/>
          <w:color w:val="FF0000"/>
          <w:szCs w:val="21"/>
          <w:lang w:val="pt-BR"/>
        </w:rPr>
        <w:t xml:space="preserve"> B5: R-2, W-5</w:t>
      </w:r>
      <w:r>
        <w:rPr>
          <w:rFonts w:ascii="Arial" w:cs="Arial"/>
          <w:color w:val="FF0000"/>
          <w:szCs w:val="21"/>
          <w:lang w:val="pt-BR"/>
        </w:rPr>
        <w:t>；</w:t>
      </w:r>
      <w:r>
        <w:rPr>
          <w:rFonts w:ascii="Arial" w:hAnsi="Arial" w:cs="Arial"/>
          <w:color w:val="FF0000"/>
          <w:szCs w:val="21"/>
          <w:lang w:val="pt-BR"/>
        </w:rPr>
        <w:t xml:space="preserve">40% </w:t>
      </w:r>
    </w:p>
    <w:p>
      <w:pPr>
        <w:snapToGrid w:val="0"/>
        <w:spacing w:line="360" w:lineRule="auto"/>
        <w:rPr>
          <w:rFonts w:ascii="Arial" w:hAnsi="Arial" w:cs="Arial"/>
          <w:color w:val="FF0000"/>
          <w:szCs w:val="21"/>
          <w:lang w:val="pt-BR"/>
        </w:rPr>
      </w:pPr>
      <w:r>
        <w:rPr>
          <w:rFonts w:ascii="Arial" w:cs="Arial"/>
          <w:color w:val="FF0000"/>
          <w:szCs w:val="21"/>
          <w:lang w:val="pt-BR"/>
        </w:rPr>
        <w:t>（</w:t>
      </w:r>
      <w:r>
        <w:rPr>
          <w:rFonts w:ascii="Arial" w:hAnsi="Arial" w:cs="Arial"/>
          <w:color w:val="FF0000"/>
          <w:szCs w:val="21"/>
          <w:lang w:val="pt-BR"/>
        </w:rPr>
        <w:t>3</w:t>
      </w:r>
      <w:r>
        <w:rPr>
          <w:rFonts w:ascii="Arial" w:cs="Arial"/>
          <w:color w:val="FF0000"/>
          <w:szCs w:val="21"/>
          <w:lang w:val="pt-BR"/>
        </w:rPr>
        <w:t>）</w:t>
      </w:r>
      <w:r>
        <w:rPr>
          <w:rFonts w:ascii="Arial" w:hAnsi="Arial" w:cs="Arial"/>
          <w:color w:val="FF0000"/>
          <w:szCs w:val="21"/>
          <w:lang w:val="pt-BR"/>
        </w:rPr>
        <w:t>B1: R-3, W-0</w:t>
      </w:r>
      <w:r>
        <w:rPr>
          <w:rFonts w:ascii="Arial" w:cs="Arial"/>
          <w:color w:val="FF0000"/>
          <w:szCs w:val="21"/>
          <w:lang w:val="pt-BR"/>
        </w:rPr>
        <w:t>；</w:t>
      </w:r>
      <w:r>
        <w:rPr>
          <w:rFonts w:ascii="Arial" w:hAnsi="Arial" w:cs="Arial"/>
          <w:color w:val="FF0000"/>
          <w:szCs w:val="21"/>
          <w:lang w:val="pt-BR"/>
        </w:rPr>
        <w:t xml:space="preserve"> B2: R-3, W-1</w:t>
      </w:r>
      <w:r>
        <w:rPr>
          <w:rFonts w:ascii="Arial" w:cs="Arial"/>
          <w:color w:val="FF0000"/>
          <w:szCs w:val="21"/>
          <w:lang w:val="pt-BR"/>
        </w:rPr>
        <w:t>；</w:t>
      </w:r>
      <w:r>
        <w:rPr>
          <w:rFonts w:ascii="Arial" w:hAnsi="Arial" w:cs="Arial"/>
          <w:color w:val="FF0000"/>
          <w:szCs w:val="21"/>
          <w:lang w:val="pt-BR"/>
        </w:rPr>
        <w:t xml:space="preserve"> B3: R-1, W-5</w:t>
      </w:r>
      <w:r>
        <w:rPr>
          <w:rFonts w:ascii="Arial" w:cs="Arial"/>
          <w:color w:val="FF0000"/>
          <w:szCs w:val="21"/>
          <w:lang w:val="pt-BR"/>
        </w:rPr>
        <w:t>；</w:t>
      </w:r>
      <w:r>
        <w:rPr>
          <w:rFonts w:ascii="Arial" w:hAnsi="Arial" w:cs="Arial"/>
          <w:color w:val="FF0000"/>
          <w:szCs w:val="21"/>
          <w:lang w:val="pt-BR"/>
        </w:rPr>
        <w:t xml:space="preserve"> B4: R-3, W-2</w:t>
      </w:r>
      <w:r>
        <w:rPr>
          <w:rFonts w:ascii="Arial" w:cs="Arial"/>
          <w:color w:val="FF0000"/>
          <w:szCs w:val="21"/>
          <w:lang w:val="pt-BR"/>
        </w:rPr>
        <w:t>；</w:t>
      </w:r>
      <w:r>
        <w:rPr>
          <w:rFonts w:ascii="Arial" w:hAnsi="Arial" w:cs="Arial"/>
          <w:color w:val="FF0000"/>
          <w:szCs w:val="21"/>
          <w:lang w:val="pt-BR"/>
        </w:rPr>
        <w:t xml:space="preserve"> B5: R-3, W-4</w:t>
      </w:r>
      <w:r>
        <w:rPr>
          <w:rFonts w:ascii="Arial" w:cs="Arial"/>
          <w:color w:val="FF0000"/>
          <w:szCs w:val="21"/>
          <w:lang w:val="pt-BR"/>
        </w:rPr>
        <w:t>；</w:t>
      </w:r>
      <w:r>
        <w:rPr>
          <w:rFonts w:ascii="Arial" w:hAnsi="Arial" w:cs="Arial"/>
          <w:color w:val="FF0000"/>
          <w:szCs w:val="21"/>
          <w:lang w:val="pt-BR"/>
        </w:rPr>
        <w:t xml:space="preserve">52% </w:t>
      </w:r>
    </w:p>
    <w:p>
      <w:pPr>
        <w:snapToGrid w:val="0"/>
        <w:spacing w:line="360" w:lineRule="auto"/>
        <w:rPr>
          <w:rFonts w:ascii="Arial" w:hAnsi="Arial" w:cs="Arial"/>
          <w:color w:val="FF0000"/>
          <w:szCs w:val="21"/>
          <w:lang w:val="pt-BR"/>
        </w:rPr>
      </w:pPr>
      <w:r>
        <w:rPr>
          <w:rFonts w:ascii="Arial" w:cs="Arial"/>
          <w:color w:val="FF0000"/>
          <w:szCs w:val="21"/>
          <w:lang w:val="pt-BR"/>
        </w:rPr>
        <w:t>（</w:t>
      </w:r>
      <w:r>
        <w:rPr>
          <w:rFonts w:ascii="Arial" w:hAnsi="Arial" w:cs="Arial"/>
          <w:color w:val="FF0000"/>
          <w:szCs w:val="21"/>
          <w:lang w:val="pt-BR"/>
        </w:rPr>
        <w:t>4</w:t>
      </w:r>
      <w:r>
        <w:rPr>
          <w:rFonts w:ascii="Arial" w:cs="Arial"/>
          <w:color w:val="FF0000"/>
          <w:szCs w:val="21"/>
          <w:lang w:val="pt-BR"/>
        </w:rPr>
        <w:t>）</w:t>
      </w:r>
      <w:r>
        <w:rPr>
          <w:rFonts w:ascii="Arial" w:hAnsi="Arial" w:cs="Arial"/>
          <w:color w:val="FF0000"/>
          <w:szCs w:val="21"/>
          <w:lang w:val="pt-BR"/>
        </w:rPr>
        <w:t>B1: R-3, W-0</w:t>
      </w:r>
      <w:r>
        <w:rPr>
          <w:rFonts w:ascii="Arial" w:cs="Arial"/>
          <w:color w:val="FF0000"/>
          <w:szCs w:val="21"/>
          <w:lang w:val="pt-BR"/>
        </w:rPr>
        <w:t>；</w:t>
      </w:r>
      <w:r>
        <w:rPr>
          <w:rFonts w:ascii="Arial" w:hAnsi="Arial" w:cs="Arial"/>
          <w:color w:val="FF0000"/>
          <w:szCs w:val="21"/>
          <w:lang w:val="pt-BR"/>
        </w:rPr>
        <w:t xml:space="preserve"> B2: R-3, W-1</w:t>
      </w:r>
      <w:r>
        <w:rPr>
          <w:rFonts w:ascii="Arial" w:cs="Arial"/>
          <w:color w:val="FF0000"/>
          <w:szCs w:val="21"/>
          <w:lang w:val="pt-BR"/>
        </w:rPr>
        <w:t>；</w:t>
      </w:r>
      <w:r>
        <w:rPr>
          <w:rFonts w:ascii="Arial" w:hAnsi="Arial" w:cs="Arial"/>
          <w:color w:val="FF0000"/>
          <w:szCs w:val="21"/>
          <w:lang w:val="pt-BR"/>
        </w:rPr>
        <w:t xml:space="preserve"> B3: R-3, W-3</w:t>
      </w:r>
      <w:r>
        <w:rPr>
          <w:rFonts w:ascii="Arial" w:cs="Arial"/>
          <w:color w:val="FF0000"/>
          <w:szCs w:val="21"/>
          <w:lang w:val="pt-BR"/>
        </w:rPr>
        <w:t>；</w:t>
      </w:r>
      <w:r>
        <w:rPr>
          <w:rFonts w:ascii="Arial" w:hAnsi="Arial" w:cs="Arial"/>
          <w:color w:val="FF0000"/>
          <w:szCs w:val="21"/>
          <w:lang w:val="pt-BR"/>
        </w:rPr>
        <w:t xml:space="preserve"> B4: R-4, W-1</w:t>
      </w:r>
      <w:r>
        <w:rPr>
          <w:rFonts w:ascii="Arial" w:cs="Arial"/>
          <w:color w:val="FF0000"/>
          <w:szCs w:val="21"/>
          <w:lang w:val="pt-BR"/>
        </w:rPr>
        <w:t>；</w:t>
      </w:r>
      <w:r>
        <w:rPr>
          <w:rFonts w:ascii="Arial" w:hAnsi="Arial" w:cs="Arial"/>
          <w:color w:val="FF0000"/>
          <w:szCs w:val="21"/>
          <w:lang w:val="pt-BR"/>
        </w:rPr>
        <w:t xml:space="preserve"> B5: R-5, W-2</w:t>
      </w:r>
      <w:r>
        <w:rPr>
          <w:rFonts w:ascii="Arial" w:cs="Arial"/>
          <w:color w:val="FF0000"/>
          <w:szCs w:val="21"/>
          <w:lang w:val="pt-BR"/>
        </w:rPr>
        <w:t>；</w:t>
      </w:r>
      <w:r>
        <w:rPr>
          <w:rFonts w:ascii="Arial" w:hAnsi="Arial" w:cs="Arial"/>
          <w:color w:val="FF0000"/>
          <w:szCs w:val="21"/>
          <w:lang w:val="pt-BR"/>
        </w:rPr>
        <w:t>72%</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1651"/>
        <w:gridCol w:w="1650"/>
        <w:gridCol w:w="1650"/>
        <w:gridCol w:w="1650"/>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noWrap w:val="0"/>
            <w:vAlign w:val="top"/>
          </w:tcPr>
          <w:p>
            <w:pPr>
              <w:snapToGrid w:val="0"/>
              <w:spacing w:line="360" w:lineRule="auto"/>
              <w:rPr>
                <w:rFonts w:hint="eastAsia"/>
                <w:szCs w:val="21"/>
                <w:lang w:val="pt-BR"/>
              </w:rPr>
            </w:pPr>
            <w:r>
              <w:rPr>
                <w:rFonts w:hint="eastAsia"/>
                <w:szCs w:val="21"/>
                <w:lang w:val="pt-BR"/>
              </w:rPr>
              <w:t>B4</w:t>
            </w:r>
          </w:p>
        </w:tc>
        <w:tc>
          <w:tcPr>
            <w:tcW w:w="1651" w:type="dxa"/>
            <w:noWrap w:val="0"/>
            <w:vAlign w:val="top"/>
          </w:tcPr>
          <w:p>
            <w:pPr>
              <w:snapToGrid w:val="0"/>
              <w:spacing w:line="360" w:lineRule="auto"/>
              <w:rPr>
                <w:rFonts w:hint="eastAsia"/>
                <w:szCs w:val="21"/>
                <w:lang w:val="pt-BR"/>
              </w:rPr>
            </w:pPr>
            <w:r>
              <w:rPr>
                <w:rFonts w:hint="eastAsia"/>
                <w:szCs w:val="21"/>
                <w:lang w:val="pt-BR"/>
              </w:rPr>
              <w:t>T</w:t>
            </w:r>
          </w:p>
        </w:tc>
        <w:tc>
          <w:tcPr>
            <w:tcW w:w="1650" w:type="dxa"/>
            <w:noWrap w:val="0"/>
            <w:vAlign w:val="top"/>
          </w:tcPr>
          <w:p>
            <w:pPr>
              <w:snapToGrid w:val="0"/>
              <w:spacing w:line="360" w:lineRule="auto"/>
              <w:rPr>
                <w:rFonts w:hint="eastAsia"/>
                <w:szCs w:val="21"/>
                <w:lang w:val="pt-BR"/>
              </w:rPr>
            </w:pPr>
            <w:r>
              <w:rPr>
                <w:rFonts w:hint="eastAsia"/>
                <w:szCs w:val="21"/>
                <w:lang w:val="pt-BR"/>
              </w:rPr>
              <w:t>T</w:t>
            </w:r>
          </w:p>
        </w:tc>
        <w:tc>
          <w:tcPr>
            <w:tcW w:w="1650" w:type="dxa"/>
            <w:noWrap w:val="0"/>
            <w:vAlign w:val="top"/>
          </w:tcPr>
          <w:p>
            <w:pPr>
              <w:snapToGrid w:val="0"/>
              <w:spacing w:line="360" w:lineRule="auto"/>
              <w:rPr>
                <w:rFonts w:hint="eastAsia"/>
                <w:szCs w:val="21"/>
                <w:lang w:val="pt-BR"/>
              </w:rPr>
            </w:pPr>
            <w:r>
              <w:rPr>
                <w:rFonts w:hint="eastAsia"/>
                <w:szCs w:val="21"/>
                <w:lang w:val="pt-BR"/>
              </w:rPr>
              <w:t>T</w:t>
            </w:r>
          </w:p>
        </w:tc>
        <w:tc>
          <w:tcPr>
            <w:tcW w:w="1650" w:type="dxa"/>
            <w:noWrap w:val="0"/>
            <w:vAlign w:val="top"/>
          </w:tcPr>
          <w:p>
            <w:pPr>
              <w:snapToGrid w:val="0"/>
              <w:spacing w:line="360" w:lineRule="auto"/>
              <w:rPr>
                <w:rFonts w:hint="eastAsia"/>
                <w:szCs w:val="21"/>
                <w:lang w:val="pt-BR"/>
              </w:rPr>
            </w:pPr>
            <w:r>
              <w:rPr>
                <w:rFonts w:hint="eastAsia"/>
                <w:szCs w:val="21"/>
                <w:lang w:val="pt-BR"/>
              </w:rPr>
              <w:t>N</w:t>
            </w:r>
          </w:p>
        </w:tc>
        <w:tc>
          <w:tcPr>
            <w:tcW w:w="1650" w:type="dxa"/>
            <w:noWrap w:val="0"/>
            <w:vAlign w:val="top"/>
          </w:tcPr>
          <w:p>
            <w:pPr>
              <w:snapToGrid w:val="0"/>
              <w:spacing w:line="360" w:lineRule="auto"/>
              <w:rPr>
                <w:rFonts w:hint="eastAsia"/>
                <w:szCs w:val="21"/>
                <w:lang w:val="pt-BR"/>
              </w:rPr>
            </w:pPr>
            <w:r>
              <w:rPr>
                <w:rFonts w:hint="eastAsia"/>
                <w:szCs w:val="21"/>
                <w:lang w:val="pt-BR"/>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noWrap w:val="0"/>
            <w:vAlign w:val="top"/>
          </w:tcPr>
          <w:p>
            <w:pPr>
              <w:snapToGrid w:val="0"/>
              <w:spacing w:line="360" w:lineRule="auto"/>
              <w:rPr>
                <w:rFonts w:hint="eastAsia"/>
                <w:szCs w:val="21"/>
                <w:lang w:val="pt-BR"/>
              </w:rPr>
            </w:pPr>
            <w:r>
              <w:rPr>
                <w:rFonts w:hint="eastAsia"/>
                <w:szCs w:val="21"/>
              </w:rPr>
              <w:t>静态预测，总是预测转移</w:t>
            </w:r>
          </w:p>
        </w:tc>
        <w:tc>
          <w:tcPr>
            <w:tcW w:w="1651" w:type="dxa"/>
            <w:noWrap w:val="0"/>
            <w:vAlign w:val="top"/>
          </w:tcPr>
          <w:p>
            <w:pPr>
              <w:snapToGrid w:val="0"/>
              <w:spacing w:line="360" w:lineRule="auto"/>
              <w:rPr>
                <w:rFonts w:hint="eastAsia"/>
                <w:szCs w:val="21"/>
                <w:lang w:val="pt-BR"/>
              </w:rPr>
            </w:pPr>
            <w:r>
              <w:rPr>
                <w:rFonts w:hint="eastAsia"/>
                <w:szCs w:val="21"/>
                <w:lang w:val="pt-BR"/>
              </w:rPr>
              <w:t>对</w:t>
            </w:r>
          </w:p>
        </w:tc>
        <w:tc>
          <w:tcPr>
            <w:tcW w:w="1650" w:type="dxa"/>
            <w:noWrap w:val="0"/>
            <w:vAlign w:val="top"/>
          </w:tcPr>
          <w:p>
            <w:pPr>
              <w:snapToGrid w:val="0"/>
              <w:spacing w:line="360" w:lineRule="auto"/>
              <w:rPr>
                <w:rFonts w:hint="eastAsia"/>
                <w:szCs w:val="21"/>
                <w:lang w:val="pt-BR"/>
              </w:rPr>
            </w:pPr>
            <w:r>
              <w:rPr>
                <w:rFonts w:hint="eastAsia"/>
                <w:szCs w:val="21"/>
                <w:lang w:val="pt-BR"/>
              </w:rPr>
              <w:t>对</w:t>
            </w:r>
          </w:p>
        </w:tc>
        <w:tc>
          <w:tcPr>
            <w:tcW w:w="1650" w:type="dxa"/>
            <w:noWrap w:val="0"/>
            <w:vAlign w:val="top"/>
          </w:tcPr>
          <w:p>
            <w:pPr>
              <w:snapToGrid w:val="0"/>
              <w:spacing w:line="360" w:lineRule="auto"/>
              <w:rPr>
                <w:rFonts w:hint="eastAsia"/>
                <w:szCs w:val="21"/>
                <w:lang w:val="pt-BR"/>
              </w:rPr>
            </w:pPr>
            <w:r>
              <w:rPr>
                <w:rFonts w:hint="eastAsia"/>
                <w:szCs w:val="21"/>
                <w:lang w:val="pt-BR"/>
              </w:rPr>
              <w:t>对</w:t>
            </w:r>
          </w:p>
        </w:tc>
        <w:tc>
          <w:tcPr>
            <w:tcW w:w="1650" w:type="dxa"/>
            <w:noWrap w:val="0"/>
            <w:vAlign w:val="top"/>
          </w:tcPr>
          <w:p>
            <w:pPr>
              <w:snapToGrid w:val="0"/>
              <w:spacing w:line="360" w:lineRule="auto"/>
              <w:rPr>
                <w:rFonts w:hint="eastAsia"/>
                <w:szCs w:val="21"/>
                <w:lang w:val="pt-BR"/>
              </w:rPr>
            </w:pPr>
            <w:r>
              <w:rPr>
                <w:rFonts w:hint="eastAsia"/>
                <w:szCs w:val="21"/>
                <w:lang w:val="pt-BR"/>
              </w:rPr>
              <w:t>错</w:t>
            </w:r>
          </w:p>
        </w:tc>
        <w:tc>
          <w:tcPr>
            <w:tcW w:w="1650" w:type="dxa"/>
            <w:noWrap w:val="0"/>
            <w:vAlign w:val="top"/>
          </w:tcPr>
          <w:p>
            <w:pPr>
              <w:snapToGrid w:val="0"/>
              <w:spacing w:line="360" w:lineRule="auto"/>
              <w:rPr>
                <w:rFonts w:hint="eastAsia"/>
                <w:szCs w:val="21"/>
                <w:lang w:val="pt-BR"/>
              </w:rPr>
            </w:pPr>
            <w:r>
              <w:rPr>
                <w:rFonts w:hint="eastAsia"/>
                <w:szCs w:val="21"/>
                <w:lang w:val="pt-BR"/>
              </w:rPr>
              <w:t>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noWrap w:val="0"/>
            <w:vAlign w:val="top"/>
          </w:tcPr>
          <w:p>
            <w:pPr>
              <w:snapToGrid w:val="0"/>
              <w:spacing w:line="360" w:lineRule="auto"/>
              <w:rPr>
                <w:rFonts w:hint="eastAsia"/>
                <w:szCs w:val="21"/>
                <w:lang w:val="pt-BR"/>
              </w:rPr>
            </w:pPr>
            <w:r>
              <w:rPr>
                <w:rFonts w:hint="eastAsia"/>
                <w:szCs w:val="21"/>
              </w:rPr>
              <w:t>总是预测不转移</w:t>
            </w:r>
          </w:p>
        </w:tc>
        <w:tc>
          <w:tcPr>
            <w:tcW w:w="1651" w:type="dxa"/>
            <w:noWrap w:val="0"/>
            <w:vAlign w:val="top"/>
          </w:tcPr>
          <w:p>
            <w:pPr>
              <w:snapToGrid w:val="0"/>
              <w:spacing w:line="360" w:lineRule="auto"/>
              <w:rPr>
                <w:rFonts w:hint="eastAsia"/>
                <w:szCs w:val="21"/>
                <w:lang w:val="pt-BR"/>
              </w:rPr>
            </w:pPr>
            <w:r>
              <w:rPr>
                <w:rFonts w:hint="eastAsia"/>
                <w:szCs w:val="21"/>
                <w:lang w:val="pt-BR"/>
              </w:rPr>
              <w:t>错</w:t>
            </w:r>
          </w:p>
        </w:tc>
        <w:tc>
          <w:tcPr>
            <w:tcW w:w="1650" w:type="dxa"/>
            <w:noWrap w:val="0"/>
            <w:vAlign w:val="top"/>
          </w:tcPr>
          <w:p>
            <w:pPr>
              <w:snapToGrid w:val="0"/>
              <w:spacing w:line="360" w:lineRule="auto"/>
              <w:rPr>
                <w:rFonts w:hint="eastAsia"/>
                <w:szCs w:val="21"/>
                <w:lang w:val="pt-BR"/>
              </w:rPr>
            </w:pPr>
            <w:r>
              <w:rPr>
                <w:rFonts w:hint="eastAsia"/>
                <w:szCs w:val="21"/>
                <w:lang w:val="pt-BR"/>
              </w:rPr>
              <w:t>错</w:t>
            </w:r>
          </w:p>
        </w:tc>
        <w:tc>
          <w:tcPr>
            <w:tcW w:w="1650" w:type="dxa"/>
            <w:noWrap w:val="0"/>
            <w:vAlign w:val="top"/>
          </w:tcPr>
          <w:p>
            <w:pPr>
              <w:snapToGrid w:val="0"/>
              <w:spacing w:line="360" w:lineRule="auto"/>
              <w:rPr>
                <w:rFonts w:hint="eastAsia"/>
                <w:szCs w:val="21"/>
                <w:lang w:val="pt-BR"/>
              </w:rPr>
            </w:pPr>
            <w:r>
              <w:rPr>
                <w:rFonts w:hint="eastAsia"/>
                <w:szCs w:val="21"/>
                <w:lang w:val="pt-BR"/>
              </w:rPr>
              <w:t>错</w:t>
            </w:r>
          </w:p>
        </w:tc>
        <w:tc>
          <w:tcPr>
            <w:tcW w:w="1650" w:type="dxa"/>
            <w:noWrap w:val="0"/>
            <w:vAlign w:val="top"/>
          </w:tcPr>
          <w:p>
            <w:pPr>
              <w:snapToGrid w:val="0"/>
              <w:spacing w:line="360" w:lineRule="auto"/>
              <w:rPr>
                <w:rFonts w:hint="eastAsia"/>
                <w:szCs w:val="21"/>
                <w:lang w:val="pt-BR"/>
              </w:rPr>
            </w:pPr>
            <w:r>
              <w:rPr>
                <w:rFonts w:hint="eastAsia"/>
                <w:szCs w:val="21"/>
                <w:lang w:val="pt-BR"/>
              </w:rPr>
              <w:t>对</w:t>
            </w:r>
          </w:p>
        </w:tc>
        <w:tc>
          <w:tcPr>
            <w:tcW w:w="1650" w:type="dxa"/>
            <w:noWrap w:val="0"/>
            <w:vAlign w:val="top"/>
          </w:tcPr>
          <w:p>
            <w:pPr>
              <w:snapToGrid w:val="0"/>
              <w:spacing w:line="360" w:lineRule="auto"/>
              <w:rPr>
                <w:rFonts w:hint="eastAsia"/>
                <w:szCs w:val="21"/>
                <w:lang w:val="pt-BR"/>
              </w:rPr>
            </w:pPr>
            <w:r>
              <w:rPr>
                <w:rFonts w:hint="eastAsia"/>
                <w:szCs w:val="21"/>
                <w:lang w:val="pt-BR"/>
              </w:rPr>
              <w:t>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noWrap w:val="0"/>
            <w:vAlign w:val="top"/>
          </w:tcPr>
          <w:p>
            <w:pPr>
              <w:snapToGrid w:val="0"/>
              <w:spacing w:line="360" w:lineRule="auto"/>
              <w:rPr>
                <w:rFonts w:hint="eastAsia"/>
                <w:szCs w:val="21"/>
                <w:lang w:val="pt-BR"/>
              </w:rPr>
            </w:pPr>
            <w:r>
              <w:rPr>
                <w:rFonts w:hint="eastAsia"/>
                <w:szCs w:val="21"/>
              </w:rPr>
              <w:t xml:space="preserve">一位动态预测，初始预测转移 </w:t>
            </w:r>
          </w:p>
        </w:tc>
        <w:tc>
          <w:tcPr>
            <w:tcW w:w="1651" w:type="dxa"/>
            <w:noWrap w:val="0"/>
            <w:vAlign w:val="top"/>
          </w:tcPr>
          <w:p>
            <w:pPr>
              <w:snapToGrid w:val="0"/>
              <w:spacing w:line="360" w:lineRule="auto"/>
              <w:rPr>
                <w:rFonts w:hint="eastAsia"/>
                <w:szCs w:val="21"/>
                <w:lang w:val="pt-BR"/>
              </w:rPr>
            </w:pPr>
            <w:r>
              <w:rPr>
                <w:rFonts w:hint="eastAsia"/>
                <w:szCs w:val="21"/>
                <w:lang w:val="pt-BR"/>
              </w:rPr>
              <w:t>对</w:t>
            </w:r>
          </w:p>
        </w:tc>
        <w:tc>
          <w:tcPr>
            <w:tcW w:w="1650" w:type="dxa"/>
            <w:noWrap w:val="0"/>
            <w:vAlign w:val="top"/>
          </w:tcPr>
          <w:p>
            <w:pPr>
              <w:snapToGrid w:val="0"/>
              <w:spacing w:line="360" w:lineRule="auto"/>
              <w:rPr>
                <w:rFonts w:hint="eastAsia"/>
                <w:szCs w:val="21"/>
                <w:lang w:val="pt-BR"/>
              </w:rPr>
            </w:pPr>
            <w:r>
              <w:rPr>
                <w:rFonts w:hint="eastAsia"/>
                <w:szCs w:val="21"/>
                <w:lang w:val="pt-BR"/>
              </w:rPr>
              <w:t>对</w:t>
            </w:r>
          </w:p>
        </w:tc>
        <w:tc>
          <w:tcPr>
            <w:tcW w:w="1650" w:type="dxa"/>
            <w:noWrap w:val="0"/>
            <w:vAlign w:val="top"/>
          </w:tcPr>
          <w:p>
            <w:pPr>
              <w:snapToGrid w:val="0"/>
              <w:spacing w:line="360" w:lineRule="auto"/>
              <w:rPr>
                <w:rFonts w:hint="eastAsia"/>
                <w:szCs w:val="21"/>
                <w:lang w:val="pt-BR"/>
              </w:rPr>
            </w:pPr>
            <w:r>
              <w:rPr>
                <w:rFonts w:hint="eastAsia"/>
                <w:szCs w:val="21"/>
                <w:lang w:val="pt-BR"/>
              </w:rPr>
              <w:t>对</w:t>
            </w:r>
          </w:p>
        </w:tc>
        <w:tc>
          <w:tcPr>
            <w:tcW w:w="1650" w:type="dxa"/>
            <w:noWrap w:val="0"/>
            <w:vAlign w:val="top"/>
          </w:tcPr>
          <w:p>
            <w:pPr>
              <w:snapToGrid w:val="0"/>
              <w:spacing w:line="360" w:lineRule="auto"/>
              <w:rPr>
                <w:rFonts w:hint="eastAsia"/>
                <w:szCs w:val="21"/>
                <w:lang w:val="pt-BR"/>
              </w:rPr>
            </w:pPr>
            <w:r>
              <w:rPr>
                <w:rFonts w:hint="eastAsia"/>
                <w:szCs w:val="21"/>
                <w:lang w:val="pt-BR"/>
              </w:rPr>
              <w:t>错(N)</w:t>
            </w:r>
          </w:p>
        </w:tc>
        <w:tc>
          <w:tcPr>
            <w:tcW w:w="1650" w:type="dxa"/>
            <w:noWrap w:val="0"/>
            <w:vAlign w:val="top"/>
          </w:tcPr>
          <w:p>
            <w:pPr>
              <w:snapToGrid w:val="0"/>
              <w:spacing w:line="360" w:lineRule="auto"/>
              <w:rPr>
                <w:rFonts w:hint="eastAsia"/>
                <w:szCs w:val="21"/>
                <w:lang w:val="pt-BR"/>
              </w:rPr>
            </w:pPr>
            <w:r>
              <w:rPr>
                <w:rFonts w:hint="eastAsia"/>
                <w:szCs w:val="21"/>
                <w:lang w:val="pt-BR"/>
              </w:rPr>
              <w:t>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noWrap w:val="0"/>
            <w:vAlign w:val="top"/>
          </w:tcPr>
          <w:p>
            <w:pPr>
              <w:snapToGrid w:val="0"/>
              <w:spacing w:line="360" w:lineRule="auto"/>
              <w:rPr>
                <w:rFonts w:hint="eastAsia"/>
                <w:szCs w:val="21"/>
                <w:lang w:val="pt-BR"/>
              </w:rPr>
            </w:pPr>
            <w:r>
              <w:rPr>
                <w:rFonts w:hint="eastAsia"/>
                <w:szCs w:val="21"/>
              </w:rPr>
              <w:t>二位动态预测，初始预测弱转移</w:t>
            </w:r>
          </w:p>
        </w:tc>
        <w:tc>
          <w:tcPr>
            <w:tcW w:w="1651" w:type="dxa"/>
            <w:noWrap w:val="0"/>
            <w:vAlign w:val="top"/>
          </w:tcPr>
          <w:p>
            <w:pPr>
              <w:snapToGrid w:val="0"/>
              <w:spacing w:line="360" w:lineRule="auto"/>
              <w:rPr>
                <w:rFonts w:hint="eastAsia"/>
                <w:szCs w:val="21"/>
                <w:lang w:val="pt-BR"/>
              </w:rPr>
            </w:pPr>
            <w:r>
              <w:rPr>
                <w:rFonts w:hint="eastAsia"/>
                <w:szCs w:val="21"/>
                <w:lang w:val="pt-BR"/>
              </w:rPr>
              <w:t>对(强转移)</w:t>
            </w:r>
          </w:p>
        </w:tc>
        <w:tc>
          <w:tcPr>
            <w:tcW w:w="1650" w:type="dxa"/>
            <w:noWrap w:val="0"/>
            <w:vAlign w:val="top"/>
          </w:tcPr>
          <w:p>
            <w:pPr>
              <w:snapToGrid w:val="0"/>
              <w:spacing w:line="360" w:lineRule="auto"/>
              <w:rPr>
                <w:rFonts w:hint="eastAsia"/>
                <w:szCs w:val="21"/>
                <w:lang w:val="pt-BR"/>
              </w:rPr>
            </w:pPr>
            <w:r>
              <w:rPr>
                <w:rFonts w:hint="eastAsia"/>
                <w:szCs w:val="21"/>
                <w:lang w:val="pt-BR"/>
              </w:rPr>
              <w:t>对(强转移)</w:t>
            </w:r>
          </w:p>
        </w:tc>
        <w:tc>
          <w:tcPr>
            <w:tcW w:w="1650" w:type="dxa"/>
            <w:noWrap w:val="0"/>
            <w:vAlign w:val="top"/>
          </w:tcPr>
          <w:p>
            <w:pPr>
              <w:snapToGrid w:val="0"/>
              <w:spacing w:line="360" w:lineRule="auto"/>
              <w:rPr>
                <w:rFonts w:hint="eastAsia"/>
                <w:szCs w:val="21"/>
                <w:lang w:val="pt-BR"/>
              </w:rPr>
            </w:pPr>
            <w:r>
              <w:rPr>
                <w:rFonts w:hint="eastAsia"/>
                <w:szCs w:val="21"/>
                <w:lang w:val="pt-BR"/>
              </w:rPr>
              <w:t>对(强转移)</w:t>
            </w:r>
          </w:p>
        </w:tc>
        <w:tc>
          <w:tcPr>
            <w:tcW w:w="1650" w:type="dxa"/>
            <w:noWrap w:val="0"/>
            <w:vAlign w:val="top"/>
          </w:tcPr>
          <w:p>
            <w:pPr>
              <w:snapToGrid w:val="0"/>
              <w:spacing w:line="360" w:lineRule="auto"/>
              <w:rPr>
                <w:rFonts w:hint="eastAsia"/>
                <w:szCs w:val="21"/>
                <w:lang w:val="pt-BR"/>
              </w:rPr>
            </w:pPr>
            <w:r>
              <w:rPr>
                <w:rFonts w:hint="eastAsia"/>
                <w:szCs w:val="21"/>
                <w:lang w:val="pt-BR"/>
              </w:rPr>
              <w:t>错(弱转移)</w:t>
            </w:r>
          </w:p>
        </w:tc>
        <w:tc>
          <w:tcPr>
            <w:tcW w:w="1650" w:type="dxa"/>
            <w:noWrap w:val="0"/>
            <w:vAlign w:val="top"/>
          </w:tcPr>
          <w:p>
            <w:pPr>
              <w:snapToGrid w:val="0"/>
              <w:spacing w:line="360" w:lineRule="auto"/>
              <w:rPr>
                <w:rFonts w:hint="eastAsia"/>
                <w:szCs w:val="21"/>
                <w:lang w:val="pt-BR"/>
              </w:rPr>
            </w:pPr>
            <w:r>
              <w:rPr>
                <w:rFonts w:hint="eastAsia"/>
                <w:szCs w:val="21"/>
                <w:lang w:val="pt-BR"/>
              </w:rPr>
              <w:t>对</w:t>
            </w:r>
          </w:p>
        </w:tc>
      </w:tr>
    </w:tbl>
    <w:p>
      <w:pPr>
        <w:pStyle w:val="7"/>
        <w:tabs>
          <w:tab w:val="left" w:pos="284"/>
        </w:tabs>
        <w:snapToGrid w:val="0"/>
        <w:spacing w:before="0" w:beforeAutospacing="0" w:after="0" w:afterAutospacing="0" w:line="360" w:lineRule="auto"/>
        <w:rPr>
          <w:rFonts w:ascii="Times New Roman"/>
          <w:sz w:val="21"/>
          <w:szCs w:val="21"/>
          <w:lang w:val="pt-BR"/>
        </w:rPr>
      </w:pPr>
    </w:p>
    <w:p>
      <w:pPr>
        <w:pStyle w:val="7"/>
        <w:tabs>
          <w:tab w:val="left" w:pos="284"/>
        </w:tabs>
        <w:snapToGrid w:val="0"/>
        <w:spacing w:before="0" w:beforeAutospacing="0" w:after="0" w:afterAutospacing="0" w:line="360" w:lineRule="auto"/>
        <w:rPr>
          <w:rFonts w:ascii="Times New Roman"/>
          <w:sz w:val="21"/>
          <w:szCs w:val="21"/>
          <w:lang w:val="pt-BR"/>
        </w:rPr>
      </w:pPr>
    </w:p>
    <w:p>
      <w:pPr>
        <w:pStyle w:val="7"/>
        <w:tabs>
          <w:tab w:val="left" w:pos="284"/>
        </w:tabs>
        <w:snapToGrid w:val="0"/>
        <w:spacing w:before="0" w:beforeAutospacing="0" w:after="0" w:afterAutospacing="0" w:line="360" w:lineRule="auto"/>
        <w:rPr>
          <w:rFonts w:ascii="Times New Roman"/>
          <w:sz w:val="21"/>
          <w:szCs w:val="21"/>
          <w:lang w:val="pt-BR"/>
        </w:rPr>
      </w:pPr>
    </w:p>
    <w:p>
      <w:pPr>
        <w:pStyle w:val="7"/>
        <w:tabs>
          <w:tab w:val="left" w:pos="284"/>
        </w:tabs>
        <w:snapToGrid w:val="0"/>
        <w:spacing w:before="0" w:beforeAutospacing="0" w:after="0" w:afterAutospacing="0" w:line="360" w:lineRule="auto"/>
        <w:rPr>
          <w:rFonts w:ascii="Times New Roman"/>
          <w:sz w:val="21"/>
          <w:szCs w:val="21"/>
          <w:lang w:val="pt-BR"/>
        </w:rPr>
      </w:pPr>
    </w:p>
    <w:p>
      <w:pPr>
        <w:pStyle w:val="7"/>
        <w:tabs>
          <w:tab w:val="left" w:pos="284"/>
        </w:tabs>
        <w:snapToGrid w:val="0"/>
        <w:spacing w:before="0" w:beforeAutospacing="0" w:after="0" w:afterAutospacing="0" w:line="360" w:lineRule="auto"/>
        <w:rPr>
          <w:rFonts w:ascii="Times New Roman"/>
          <w:sz w:val="21"/>
          <w:szCs w:val="21"/>
          <w:lang w:val="pt-BR"/>
        </w:rPr>
      </w:pPr>
    </w:p>
    <w:p>
      <w:pPr>
        <w:pStyle w:val="2"/>
        <w:keepNext w:val="0"/>
        <w:autoSpaceDE w:val="0"/>
        <w:autoSpaceDN w:val="0"/>
        <w:adjustRightInd w:val="0"/>
        <w:ind w:left="181" w:hanging="181"/>
        <w:jc w:val="center"/>
        <w:textAlignment w:val="baseline"/>
        <w:rPr>
          <w:bCs w:val="0"/>
          <w:kern w:val="0"/>
          <w:sz w:val="28"/>
          <w:szCs w:val="20"/>
        </w:rPr>
      </w:pPr>
      <w:r>
        <w:rPr>
          <w:rFonts w:hAnsi="宋体"/>
          <w:bCs w:val="0"/>
          <w:kern w:val="0"/>
          <w:sz w:val="28"/>
          <w:szCs w:val="20"/>
        </w:rPr>
        <w:t>第</w:t>
      </w:r>
      <w:r>
        <w:rPr>
          <w:rFonts w:hint="eastAsia"/>
          <w:bCs w:val="0"/>
          <w:kern w:val="0"/>
          <w:sz w:val="28"/>
          <w:szCs w:val="20"/>
        </w:rPr>
        <w:t>七</w:t>
      </w:r>
      <w:r>
        <w:rPr>
          <w:rFonts w:hAnsi="宋体"/>
          <w:bCs w:val="0"/>
          <w:kern w:val="0"/>
          <w:sz w:val="28"/>
          <w:szCs w:val="20"/>
        </w:rPr>
        <w:t>章</w:t>
      </w:r>
      <w:r>
        <w:rPr>
          <w:bCs w:val="0"/>
          <w:kern w:val="0"/>
          <w:sz w:val="28"/>
          <w:szCs w:val="20"/>
        </w:rPr>
        <w:t xml:space="preserve">  </w:t>
      </w:r>
      <w:r>
        <w:rPr>
          <w:rFonts w:hAnsi="宋体"/>
          <w:bCs w:val="0"/>
          <w:kern w:val="0"/>
          <w:sz w:val="28"/>
          <w:szCs w:val="20"/>
        </w:rPr>
        <w:t>习题答案</w:t>
      </w:r>
    </w:p>
    <w:p>
      <w:pPr>
        <w:adjustRightInd w:val="0"/>
        <w:textAlignment w:val="baseline"/>
        <w:rPr>
          <w:b/>
        </w:rPr>
      </w:pPr>
      <w:r>
        <w:rPr>
          <w:rFonts w:hint="eastAsia"/>
          <w:b/>
        </w:rPr>
        <w:t>2</w:t>
      </w:r>
      <w:r>
        <w:rPr>
          <w:b/>
        </w:rPr>
        <w:t xml:space="preserve">. </w:t>
      </w:r>
      <w:r>
        <w:rPr>
          <w:rFonts w:hAnsi="Arial"/>
          <w:b/>
        </w:rPr>
        <w:t>已知某机主存空间大小为</w:t>
      </w:r>
      <w:r>
        <w:rPr>
          <w:b/>
        </w:rPr>
        <w:t>64KB</w:t>
      </w:r>
      <w:r>
        <w:rPr>
          <w:rFonts w:hAnsi="Arial"/>
          <w:b/>
        </w:rPr>
        <w:t>，按字节编址。</w:t>
      </w:r>
      <w:r>
        <w:rPr>
          <w:rFonts w:hint="eastAsia" w:hAnsi="Arial"/>
          <w:b/>
        </w:rPr>
        <w:t>要求</w:t>
      </w:r>
      <w:r>
        <w:rPr>
          <w:rFonts w:hAnsi="Arial"/>
          <w:b/>
        </w:rPr>
        <w:t>：</w:t>
      </w:r>
    </w:p>
    <w:p>
      <w:pPr>
        <w:adjustRightInd w:val="0"/>
        <w:ind w:firstLine="211" w:firstLineChars="100"/>
        <w:textAlignment w:val="baseline"/>
        <w:rPr>
          <w:b/>
        </w:rPr>
      </w:pPr>
      <w:r>
        <w:rPr>
          <w:rFonts w:hAnsi="Arial"/>
          <w:b/>
        </w:rPr>
        <w:t>（</w:t>
      </w:r>
      <w:r>
        <w:rPr>
          <w:b/>
        </w:rPr>
        <w:t>1</w:t>
      </w:r>
      <w:r>
        <w:rPr>
          <w:rFonts w:hAnsi="Arial"/>
          <w:b/>
        </w:rPr>
        <w:t>）若用</w:t>
      </w:r>
      <w:r>
        <w:rPr>
          <w:b/>
        </w:rPr>
        <w:t>1K×4</w:t>
      </w:r>
      <w:r>
        <w:rPr>
          <w:rFonts w:hAnsi="Arial"/>
          <w:b/>
        </w:rPr>
        <w:t>位的</w:t>
      </w:r>
      <w:r>
        <w:rPr>
          <w:b/>
        </w:rPr>
        <w:t>SRAM</w:t>
      </w:r>
      <w:r>
        <w:rPr>
          <w:rFonts w:hAnsi="Arial"/>
          <w:b/>
        </w:rPr>
        <w:t>芯片构成该主存储器，需要多少个芯片？</w:t>
      </w:r>
    </w:p>
    <w:p>
      <w:pPr>
        <w:ind w:firstLine="211" w:firstLineChars="100"/>
        <w:rPr>
          <w:b/>
          <w:sz w:val="28"/>
        </w:rPr>
      </w:pPr>
      <w:r>
        <w:rPr>
          <w:rFonts w:hAnsi="Arial"/>
          <w:b/>
        </w:rPr>
        <w:t>（</w:t>
      </w:r>
      <w:r>
        <w:rPr>
          <w:b/>
        </w:rPr>
        <w:t>2</w:t>
      </w:r>
      <w:r>
        <w:rPr>
          <w:rFonts w:hAnsi="Arial"/>
          <w:b/>
        </w:rPr>
        <w:t>）主存地址共多少位？几位用于选片？几位用于片内选址？</w:t>
      </w:r>
    </w:p>
    <w:p>
      <w:pPr>
        <w:ind w:firstLine="211" w:firstLineChars="100"/>
        <w:rPr>
          <w:b/>
        </w:rPr>
      </w:pPr>
      <w:r>
        <w:rPr>
          <w:rFonts w:hAnsi="Arial"/>
          <w:b/>
        </w:rPr>
        <w:t>（</w:t>
      </w:r>
      <w:r>
        <w:rPr>
          <w:b/>
        </w:rPr>
        <w:t>3</w:t>
      </w:r>
      <w:r>
        <w:rPr>
          <w:rFonts w:hAnsi="Arial"/>
          <w:b/>
        </w:rPr>
        <w:t>）画出该存储器的逻辑框图。</w:t>
      </w:r>
    </w:p>
    <w:p>
      <w:pPr>
        <w:ind w:firstLine="410"/>
        <w:rPr>
          <w:b/>
          <w:color w:val="FF0000"/>
        </w:rPr>
      </w:pPr>
      <w:r>
        <w:rPr>
          <w:rFonts w:hAnsi="Arial"/>
          <w:b/>
          <w:color w:val="FF0000"/>
        </w:rPr>
        <w:t>参考答案：</w:t>
      </w:r>
    </w:p>
    <w:p>
      <w:pPr>
        <w:ind w:firstLine="211" w:firstLineChars="100"/>
        <w:rPr>
          <w:rFonts w:hint="eastAsia"/>
          <w:b/>
          <w:color w:val="FF0000"/>
        </w:rPr>
      </w:pPr>
      <w:r>
        <w:rPr>
          <w:rFonts w:hAnsi="Arial"/>
          <w:b/>
          <w:color w:val="FF0000"/>
        </w:rPr>
        <w:t>（</w:t>
      </w:r>
      <w:r>
        <w:rPr>
          <w:b/>
          <w:color w:val="FF0000"/>
        </w:rPr>
        <w:t>1</w:t>
      </w:r>
      <w:r>
        <w:rPr>
          <w:rFonts w:hAnsi="Arial"/>
          <w:b/>
          <w:color w:val="FF0000"/>
        </w:rPr>
        <w:t>）</w:t>
      </w:r>
      <w:r>
        <w:rPr>
          <w:b/>
          <w:color w:val="FF0000"/>
        </w:rPr>
        <w:t>64KB / 1K×4</w:t>
      </w:r>
      <w:r>
        <w:rPr>
          <w:rFonts w:hAnsi="Arial"/>
          <w:b/>
          <w:color w:val="FF0000"/>
        </w:rPr>
        <w:t>位</w:t>
      </w:r>
      <w:r>
        <w:rPr>
          <w:b/>
          <w:color w:val="FF0000"/>
        </w:rPr>
        <w:t xml:space="preserve"> = </w:t>
      </w:r>
      <w:r>
        <w:rPr>
          <w:rFonts w:hint="eastAsia"/>
          <w:b/>
          <w:color w:val="FF0000"/>
        </w:rPr>
        <w:t>64</w:t>
      </w:r>
      <w:r>
        <w:rPr>
          <w:b/>
          <w:color w:val="FF0000"/>
        </w:rPr>
        <w:t>×</w:t>
      </w:r>
      <w:r>
        <w:rPr>
          <w:rFonts w:hint="eastAsia"/>
          <w:b/>
          <w:color w:val="FF0000"/>
        </w:rPr>
        <w:t xml:space="preserve">2 = </w:t>
      </w:r>
      <w:r>
        <w:rPr>
          <w:b/>
          <w:color w:val="FF0000"/>
        </w:rPr>
        <w:t>128</w:t>
      </w:r>
      <w:r>
        <w:rPr>
          <w:rFonts w:hAnsi="Arial"/>
          <w:b/>
          <w:color w:val="FF0000"/>
        </w:rPr>
        <w:t>片</w:t>
      </w:r>
      <w:r>
        <w:rPr>
          <w:rFonts w:hint="eastAsia" w:hAnsi="Arial"/>
          <w:b/>
          <w:color w:val="FF0000"/>
        </w:rPr>
        <w:t>。</w:t>
      </w:r>
    </w:p>
    <w:p>
      <w:pPr>
        <w:ind w:firstLine="211" w:firstLineChars="100"/>
        <w:rPr>
          <w:b/>
          <w:color w:val="FF0000"/>
        </w:rPr>
      </w:pPr>
      <w:r>
        <w:rPr>
          <w:rFonts w:hAnsi="Arial"/>
          <w:b/>
          <w:color w:val="FF0000"/>
        </w:rPr>
        <w:t>（</w:t>
      </w:r>
      <w:r>
        <w:rPr>
          <w:b/>
          <w:color w:val="FF0000"/>
        </w:rPr>
        <w:t>2</w:t>
      </w:r>
      <w:r>
        <w:rPr>
          <w:rFonts w:hAnsi="Arial"/>
          <w:b/>
          <w:color w:val="FF0000"/>
        </w:rPr>
        <w:t>）因为是按字节编址</w:t>
      </w:r>
      <w:r>
        <w:rPr>
          <w:rFonts w:hint="eastAsia" w:hAnsi="Arial"/>
          <w:b/>
          <w:color w:val="FF0000"/>
        </w:rPr>
        <w:t>，所以</w:t>
      </w:r>
      <w:r>
        <w:rPr>
          <w:rFonts w:hAnsi="Arial"/>
          <w:b/>
          <w:color w:val="FF0000"/>
        </w:rPr>
        <w:t>主存地址共</w:t>
      </w:r>
      <w:r>
        <w:rPr>
          <w:b/>
          <w:color w:val="FF0000"/>
        </w:rPr>
        <w:t>16</w:t>
      </w:r>
      <w:r>
        <w:rPr>
          <w:rFonts w:hAnsi="Arial"/>
          <w:b/>
          <w:color w:val="FF0000"/>
        </w:rPr>
        <w:t>位，</w:t>
      </w:r>
      <w:r>
        <w:rPr>
          <w:b/>
          <w:color w:val="FF0000"/>
        </w:rPr>
        <w:t>6</w:t>
      </w:r>
      <w:r>
        <w:rPr>
          <w:rFonts w:hAnsi="Arial"/>
          <w:b/>
          <w:color w:val="FF0000"/>
        </w:rPr>
        <w:t>位选片，</w:t>
      </w:r>
      <w:r>
        <w:rPr>
          <w:b/>
          <w:color w:val="FF0000"/>
        </w:rPr>
        <w:t>10</w:t>
      </w:r>
      <w:r>
        <w:rPr>
          <w:rFonts w:hAnsi="Arial"/>
          <w:b/>
          <w:color w:val="FF0000"/>
        </w:rPr>
        <w:t>位片内选址。</w:t>
      </w:r>
    </w:p>
    <w:p>
      <w:pPr>
        <w:tabs>
          <w:tab w:val="left" w:pos="1032"/>
        </w:tabs>
        <w:ind w:firstLine="211" w:firstLineChars="100"/>
        <w:rPr>
          <w:b/>
          <w:color w:val="FF0000"/>
        </w:rPr>
      </w:pPr>
      <w:r>
        <w:rPr>
          <w:rFonts w:hAnsi="Arial"/>
          <w:b/>
          <w:color w:val="FF0000"/>
        </w:rPr>
        <w:t>（</w:t>
      </w:r>
      <w:r>
        <w:rPr>
          <w:b/>
          <w:color w:val="FF0000"/>
        </w:rPr>
        <w:t>3</w:t>
      </w:r>
      <w:r>
        <w:rPr>
          <w:rFonts w:hAnsi="Arial"/>
          <w:b/>
          <w:color w:val="FF0000"/>
        </w:rPr>
        <w:t>）</w:t>
      </w:r>
      <w:r>
        <w:rPr>
          <w:rFonts w:hint="eastAsia" w:hAnsi="Arial"/>
          <w:b/>
          <w:color w:val="FF0000"/>
        </w:rPr>
        <w:t>显然，位方向上扩展了2倍，字方向扩展了64倍。</w:t>
      </w:r>
      <w:r>
        <w:rPr>
          <w:rFonts w:hAnsi="Arial"/>
          <w:b/>
          <w:color w:val="FF0000"/>
        </w:rPr>
        <w:t>下图中片选信号</w:t>
      </w:r>
      <w:r>
        <w:rPr>
          <w:b/>
          <w:color w:val="FF0000"/>
        </w:rPr>
        <w:t>CS</w:t>
      </w:r>
      <w:r>
        <w:rPr>
          <w:rFonts w:hint="eastAsia" w:hAnsi="Arial"/>
          <w:b/>
          <w:color w:val="FF0000"/>
        </w:rPr>
        <w:t>为高电平</w:t>
      </w:r>
      <w:r>
        <w:rPr>
          <w:rFonts w:hAnsi="Arial"/>
          <w:b/>
          <w:color w:val="FF0000"/>
        </w:rPr>
        <w:t>有效。</w:t>
      </w:r>
    </w:p>
    <w:p>
      <w:pPr>
        <w:tabs>
          <w:tab w:val="left" w:pos="1032"/>
        </w:tabs>
        <w:ind w:firstLine="141" w:firstLineChars="67"/>
        <w:rPr>
          <w:b/>
        </w:rPr>
      </w:pPr>
      <w:r>
        <w:rPr>
          <w:b/>
        </w:rPr>
        <mc:AlternateContent>
          <mc:Choice Requires="wpg">
            <w:drawing>
              <wp:anchor distT="0" distB="0" distL="114300" distR="114300" simplePos="0" relativeHeight="251805696" behindDoc="0" locked="0" layoutInCell="1" allowOverlap="1">
                <wp:simplePos x="0" y="0"/>
                <wp:positionH relativeFrom="column">
                  <wp:posOffset>2829560</wp:posOffset>
                </wp:positionH>
                <wp:positionV relativeFrom="paragraph">
                  <wp:posOffset>2349500</wp:posOffset>
                </wp:positionV>
                <wp:extent cx="97155" cy="382905"/>
                <wp:effectExtent l="0" t="0" r="17145" b="17145"/>
                <wp:wrapNone/>
                <wp:docPr id="455" name="组合 455"/>
                <wp:cNvGraphicFramePr/>
                <a:graphic xmlns:a="http://schemas.openxmlformats.org/drawingml/2006/main">
                  <a:graphicData uri="http://schemas.microsoft.com/office/word/2010/wordprocessingGroup">
                    <wpg:wgp>
                      <wpg:cNvGrpSpPr/>
                      <wpg:grpSpPr>
                        <a:xfrm>
                          <a:off x="0" y="0"/>
                          <a:ext cx="97155" cy="382905"/>
                          <a:chOff x="0" y="0"/>
                          <a:chExt cx="153" cy="603"/>
                        </a:xfrm>
                      </wpg:grpSpPr>
                      <wps:wsp>
                        <wps:cNvPr id="451" name="矩形 451"/>
                        <wps:cNvSpPr/>
                        <wps:spPr>
                          <a:xfrm>
                            <a:off x="10" y="150"/>
                            <a:ext cx="143" cy="143"/>
                          </a:xfrm>
                          <a:prstGeom prst="rect">
                            <a:avLst/>
                          </a:prstGeom>
                          <a:solidFill>
                            <a:srgbClr val="FFFFFF"/>
                          </a:solidFill>
                          <a:ln>
                            <a:noFill/>
                          </a:ln>
                        </wps:spPr>
                        <wps:bodyPr upright="1"/>
                      </wps:wsp>
                      <wps:wsp>
                        <wps:cNvPr id="452" name="矩形 452"/>
                        <wps:cNvSpPr/>
                        <wps:spPr>
                          <a:xfrm>
                            <a:off x="0" y="0"/>
                            <a:ext cx="143" cy="143"/>
                          </a:xfrm>
                          <a:prstGeom prst="rect">
                            <a:avLst/>
                          </a:prstGeom>
                          <a:solidFill>
                            <a:srgbClr val="FFFFFF"/>
                          </a:solidFill>
                          <a:ln>
                            <a:noFill/>
                          </a:ln>
                        </wps:spPr>
                        <wps:bodyPr upright="1"/>
                      </wps:wsp>
                      <wps:wsp>
                        <wps:cNvPr id="453" name="矩形 453"/>
                        <wps:cNvSpPr/>
                        <wps:spPr>
                          <a:xfrm>
                            <a:off x="10" y="310"/>
                            <a:ext cx="143" cy="133"/>
                          </a:xfrm>
                          <a:prstGeom prst="rect">
                            <a:avLst/>
                          </a:prstGeom>
                          <a:solidFill>
                            <a:srgbClr val="FFFFFF"/>
                          </a:solidFill>
                          <a:ln>
                            <a:noFill/>
                          </a:ln>
                        </wps:spPr>
                        <wps:bodyPr upright="1"/>
                      </wps:wsp>
                      <wps:wsp>
                        <wps:cNvPr id="454" name="矩形 454"/>
                        <wps:cNvSpPr/>
                        <wps:spPr>
                          <a:xfrm>
                            <a:off x="0" y="460"/>
                            <a:ext cx="143" cy="143"/>
                          </a:xfrm>
                          <a:prstGeom prst="rect">
                            <a:avLst/>
                          </a:prstGeom>
                          <a:solidFill>
                            <a:srgbClr val="FFFFFF"/>
                          </a:solidFill>
                          <a:ln>
                            <a:noFill/>
                          </a:ln>
                        </wps:spPr>
                        <wps:bodyPr upright="1"/>
                      </wps:wsp>
                    </wpg:wgp>
                  </a:graphicData>
                </a:graphic>
              </wp:anchor>
            </w:drawing>
          </mc:Choice>
          <mc:Fallback>
            <w:pict>
              <v:group id="_x0000_s1026" o:spid="_x0000_s1026" o:spt="203" style="position:absolute;left:0pt;margin-left:222.8pt;margin-top:185pt;height:30.15pt;width:7.65pt;z-index:251805696;mso-width-relative:page;mso-height-relative:page;" coordsize="153,603" o:gfxdata="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fvh/3bAAAACwEAAA8AAAAAAAAAAQAgAAAAIgAAAGRycy9kb3ducmV2Lnht&#10;bFBLAQIUABQAAAAIAIdO4kBh9FulaAIAAAgJAAAOAAAAAAAAAAEAIAAAACoBAABkcnMvZTJvRG9j&#10;LnhtbFBLBQYAAAAABgAGAFkBAAAEBgAAAAA=&#10;">
                <o:lock v:ext="edit" grouping="f" rotation="f" text="f" aspectratio="f"/>
                <v:rect id="_x0000_s1026" o:spid="_x0000_s1026" o:spt="1" style="position:absolute;left:10;top:150;height:143;width:143;" fillcolor="#FFFFFF" filled="t" stroked="f" coordsize="21600,21600" o:gfxdata="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x46/vQAA&#10;ANwAAAAPAAAAAAAAAAEAIAAAACIAAABkcnMvZG93bnJldi54bWxQSwECFAAUAAAACACHTuJAMy8F&#10;njsAAAA5AAAAEAAAAAAAAAABACAAAAAMAQAAZHJzL3NoYXBleG1sLnhtbFBLBQYAAAAABgAGAFsB&#10;AAC2AwAAAAA=&#10;">
                  <v:fill on="t" focussize="0,0"/>
                  <v:stroke on="f"/>
                  <v:imagedata o:title=""/>
                  <o:lock v:ext="edit" aspectratio="f"/>
                </v:rect>
                <v:rect id="_x0000_s1026" o:spid="_x0000_s1026" o:spt="1" style="position:absolute;left:0;top:0;height:143;width:143;" fillcolor="#FFFFFF" filled="t" stroked="f" coordsize="21600,21600" o:gfxdata="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VEMi/&#10;AAAA3A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10;top:310;height:133;width:143;" fillcolor="#FFFFFF" filled="t" stroked="f" coordsize="21600,21600" o:gfxdata="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m1U74A&#10;AADc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0;top:460;height:143;width:143;" fillcolor="#FFFFFF" filled="t" stroked="f" coordsize="21600,21600" o:gfxdata="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AtJ74A&#10;AADc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r>
        <w:rPr>
          <w:b/>
        </w:rPr>
        <w:object>
          <v:shape id="_x0000_i1033" o:spt="75" type="#_x0000_t75" style="height:229.55pt;width:469.6pt;" o:ole="t" filled="f" stroked="f" coordsize="21600,21600">
            <v:path/>
            <v:fill on="f" focussize="0,0"/>
            <v:stroke on="f"/>
            <v:imagedata r:id="rId17" o:title=""/>
            <o:lock v:ext="edit" grouping="f" rotation="f" text="f" aspectratio="t"/>
            <w10:wrap type="none"/>
            <w10:anchorlock/>
          </v:shape>
          <o:OLEObject Type="Embed" ProgID="Visio.Drawing.11" ShapeID="_x0000_i1033" DrawAspect="Content" ObjectID="_1468075726" r:id="rId16">
            <o:LockedField>false</o:LockedField>
          </o:OLEObject>
        </w:object>
      </w:r>
    </w:p>
    <w:p>
      <w:pPr>
        <w:widowControl/>
        <w:jc w:val="left"/>
        <w:rPr>
          <w:rFonts w:ascii="宋体" w:hAnsi="宋体" w:cs="宋体"/>
          <w:kern w:val="0"/>
          <w:sz w:val="20"/>
          <w:szCs w:val="24"/>
        </w:rPr>
      </w:pPr>
      <w:r>
        <w:rPr>
          <w:rFonts w:hint="eastAsia"/>
          <w:b/>
        </w:rPr>
        <w:t>3.</w:t>
      </w:r>
      <w:r>
        <w:rPr>
          <w:b/>
        </w:rPr>
        <w:t xml:space="preserve"> </w:t>
      </w:r>
      <w:r>
        <w:rPr>
          <w:rFonts w:ascii="宋体" w:hAnsi="宋体" w:cs="宋体"/>
          <w:b/>
          <w:kern w:val="0"/>
          <w:sz w:val="20"/>
          <w:szCs w:val="24"/>
        </w:rPr>
        <w:t>已知某主机主存的最大寻址空间为4GB,按字节编</w:t>
      </w:r>
      <w:r>
        <w:rPr>
          <w:rFonts w:hint="eastAsia" w:ascii="宋体" w:hAnsi="宋体" w:cs="宋体"/>
          <w:b/>
          <w:kern w:val="0"/>
          <w:sz w:val="20"/>
          <w:szCs w:val="24"/>
        </w:rPr>
        <w:t>址</w:t>
      </w:r>
      <w:r>
        <w:rPr>
          <w:rFonts w:ascii="宋体" w:hAnsi="宋体" w:cs="宋体"/>
          <w:b/>
          <w:kern w:val="0"/>
          <w:sz w:val="20"/>
          <w:szCs w:val="24"/>
        </w:rPr>
        <w:t>。假定用</w:t>
      </w:r>
      <w:r>
        <w:rPr>
          <w:rFonts w:ascii="宋体" w:hAnsi="宋体" w:cs="宋体"/>
          <w:b/>
          <w:kern w:val="0"/>
          <w:sz w:val="20"/>
          <w:szCs w:val="24"/>
        </w:rPr>
        <w:fldChar w:fldCharType="begin"/>
      </w:r>
      <w:r>
        <w:rPr>
          <w:rFonts w:ascii="宋体" w:hAnsi="宋体" w:cs="宋体"/>
          <w:b/>
          <w:kern w:val="0"/>
          <w:sz w:val="20"/>
          <w:szCs w:val="24"/>
        </w:rPr>
        <w:instrText xml:space="preserve"> QUOTE </w:instrText>
      </w:r>
      <w:r>
        <w:rPr>
          <w:position w:val="-8"/>
        </w:rPr>
        <w:pict>
          <v:shape id="_x0000_i1034" o:spt="75" type="#_x0000_t75" style="height:15.5pt;width:38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9F57D6&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C64AC&quot;/&gt;&lt;wsp:rsid wsp:val=&quot;3845447E&quot;/&gt;&lt;/wsp:rsids&gt;&lt;/w:docPr&gt;&lt;w:body&gt;&lt;wx:sect&gt;&lt;w:p wsp:rsidR=&quot;00000000&quot; wsp:rsidRDefault=&quot;009F57D6&quot; wsp:rsidP=&quot;009F57D6&quot;&gt;&lt;m:oMathPara&gt;&lt;m:oMath&gt;&lt;m:r&gt;&lt;m:rPr&gt;&lt;m:sty m:val=&quot;b&quot;/&gt;&lt;/m:rPr&gt;&lt;w:rPr&gt;&lt;w:rFonts w:ascii=&quot;Cambria Math&quot; w:h-ansi=&quot;Cambria Math&quot; w:cs=&quot;宋体&quot;/&gt;&lt;wx:font wx:val=&quot;Cambria Math&quot;/&gt;&lt;w:b/&gt;&lt;w:kern w:val=&quot;0&quot;/&gt;&lt;w:sz w:val=&quot;20&quot;/&gt;&lt;w:sz-cs w:val=&quot;24&quot;/&gt;&lt;/w:rPr&gt;&lt;m:t&gt;64M×8&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8" chromakey="#FFFFFF" o:title=""/>
            <o:lock v:ext="edit" aspectratio="t"/>
            <w10:wrap type="none"/>
            <w10:anchorlock/>
          </v:shape>
        </w:pict>
      </w:r>
      <w:r>
        <w:rPr>
          <w:rFonts w:ascii="宋体" w:hAnsi="宋体" w:cs="宋体"/>
          <w:b/>
          <w:kern w:val="0"/>
          <w:sz w:val="20"/>
          <w:szCs w:val="24"/>
        </w:rPr>
        <w:instrText xml:space="preserve"> </w:instrText>
      </w:r>
      <w:r>
        <w:rPr>
          <w:rFonts w:ascii="宋体" w:hAnsi="宋体" w:cs="宋体"/>
          <w:b/>
          <w:kern w:val="0"/>
          <w:sz w:val="20"/>
          <w:szCs w:val="24"/>
        </w:rPr>
        <w:fldChar w:fldCharType="separate"/>
      </w:r>
      <w:r>
        <w:rPr>
          <w:position w:val="-8"/>
        </w:rPr>
        <w:pict>
          <v:shape id="_x0000_i1035" o:spt="75" type="#_x0000_t75" style="height:15.5pt;width:38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2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9F57D6&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C64AC&quot;/&gt;&lt;wsp:rsid wsp:val=&quot;3845447E&quot;/&gt;&lt;/wsp:rsids&gt;&lt;/w:docPr&gt;&lt;w:body&gt;&lt;wx:sect&gt;&lt;w:p wsp:rsidR=&quot;00000000&quot; wsp:rsidRDefault=&quot;009F57D6&quot; wsp:rsidP=&quot;009F57D6&quot;&gt;&lt;m:oMathPara&gt;&lt;m:oMath&gt;&lt;m:r&gt;&lt;m:rPr&gt;&lt;m:sty m:val=&quot;b&quot;/&gt;&lt;/m:rPr&gt;&lt;w:rPr&gt;&lt;w:rFonts w:ascii=&quot;Cambria Math&quot; w:h-ansi=&quot;Cambria Math&quot; w:cs=&quot;宋体&quot;/&gt;&lt;wx:font wx:val=&quot;Cambria Math&quot;/&gt;&lt;w:b/&gt;&lt;w:kern w:val=&quot;0&quot;/&gt;&lt;w:sz w:val=&quot;20&quot;/&gt;&lt;w:sz-cs w:val=&quot;24&quot;/&gt;&lt;/w:rPr&gt;&lt;m:t&gt;64M×8&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8" chromakey="#FFFFFF" o:title=""/>
            <o:lock v:ext="edit" aspectratio="t"/>
            <w10:wrap type="none"/>
            <w10:anchorlock/>
          </v:shape>
        </w:pict>
      </w:r>
      <w:r>
        <w:rPr>
          <w:rFonts w:ascii="宋体" w:hAnsi="宋体" w:cs="宋体"/>
          <w:b/>
          <w:kern w:val="0"/>
          <w:sz w:val="20"/>
          <w:szCs w:val="24"/>
        </w:rPr>
        <w:fldChar w:fldCharType="end"/>
      </w:r>
      <w:r>
        <w:rPr>
          <w:rFonts w:ascii="宋体" w:hAnsi="宋体" w:cs="宋体"/>
          <w:b/>
          <w:kern w:val="0"/>
          <w:sz w:val="20"/>
          <w:szCs w:val="24"/>
        </w:rPr>
        <w:t>位的具有8个位平面的DRAM芯片构成容量位512MB、传输宽度为64位的内</w:t>
      </w:r>
      <w:r>
        <w:rPr>
          <w:rFonts w:hint="eastAsia" w:ascii="宋体" w:hAnsi="宋体" w:cs="宋体"/>
          <w:b/>
          <w:kern w:val="0"/>
          <w:sz w:val="20"/>
          <w:szCs w:val="24"/>
        </w:rPr>
        <w:t>存</w:t>
      </w:r>
      <w:r>
        <w:rPr>
          <w:rFonts w:ascii="宋体" w:hAnsi="宋体" w:cs="宋体"/>
          <w:b/>
          <w:kern w:val="0"/>
          <w:sz w:val="20"/>
          <w:szCs w:val="24"/>
        </w:rPr>
        <w:t>条。</w:t>
      </w:r>
      <w:r>
        <w:rPr>
          <w:rFonts w:hint="eastAsia" w:ascii="宋体" w:hAnsi="宋体" w:cs="宋体"/>
          <w:b/>
          <w:kern w:val="0"/>
          <w:sz w:val="20"/>
          <w:szCs w:val="24"/>
        </w:rPr>
        <w:t>问：</w:t>
      </w:r>
    </w:p>
    <w:p>
      <w:pPr>
        <w:widowControl/>
        <w:jc w:val="left"/>
        <w:rPr>
          <w:rFonts w:ascii="宋体" w:hAnsi="宋体" w:cs="宋体"/>
          <w:kern w:val="0"/>
          <w:sz w:val="20"/>
          <w:szCs w:val="24"/>
        </w:rPr>
      </w:pPr>
      <w:r>
        <w:rPr>
          <w:rFonts w:ascii="宋体" w:hAnsi="宋体" w:cs="宋体"/>
          <w:kern w:val="0"/>
          <w:sz w:val="20"/>
          <w:szCs w:val="24"/>
        </w:rPr>
        <w:t>(1)每个内存条需要多少</w:t>
      </w:r>
      <w:r>
        <w:rPr>
          <w:rFonts w:hint="eastAsia" w:ascii="宋体" w:hAnsi="宋体" w:cs="宋体"/>
          <w:kern w:val="0"/>
          <w:sz w:val="20"/>
          <w:szCs w:val="24"/>
        </w:rPr>
        <w:t>个</w:t>
      </w:r>
      <w:r>
        <w:rPr>
          <w:rFonts w:ascii="宋体" w:hAnsi="宋体" w:cs="宋体"/>
          <w:kern w:val="0"/>
          <w:sz w:val="20"/>
          <w:szCs w:val="24"/>
        </w:rPr>
        <w:t>这样的DRAM芯片</w:t>
      </w:r>
      <w:r>
        <w:rPr>
          <w:rFonts w:hint="eastAsia" w:ascii="宋体" w:hAnsi="宋体" w:cs="宋体"/>
          <w:kern w:val="0"/>
          <w:sz w:val="20"/>
          <w:szCs w:val="24"/>
        </w:rPr>
        <w:t>？</w:t>
      </w:r>
    </w:p>
    <w:p>
      <w:pPr>
        <w:rPr>
          <w:rFonts w:ascii="宋体" w:hAnsi="宋体" w:cs="宋体"/>
          <w:kern w:val="0"/>
          <w:sz w:val="20"/>
          <w:szCs w:val="24"/>
        </w:rPr>
      </w:pPr>
      <w:r>
        <w:rPr>
          <w:rFonts w:ascii="宋体" w:hAnsi="宋体" w:cs="宋体"/>
          <w:kern w:val="0"/>
          <w:sz w:val="20"/>
          <w:szCs w:val="24"/>
        </w:rPr>
        <w:t>(2)构建容量为</w:t>
      </w:r>
      <w:r>
        <w:rPr>
          <w:rFonts w:hint="eastAsia" w:ascii="宋体" w:hAnsi="宋体" w:cs="宋体"/>
          <w:kern w:val="0"/>
          <w:sz w:val="20"/>
          <w:szCs w:val="24"/>
        </w:rPr>
        <w:t>2</w:t>
      </w:r>
      <w:r>
        <w:rPr>
          <w:rFonts w:ascii="宋体" w:hAnsi="宋体" w:cs="宋体"/>
          <w:kern w:val="0"/>
          <w:sz w:val="20"/>
          <w:szCs w:val="24"/>
        </w:rPr>
        <w:t>GB的主存时，需要几个内存条</w:t>
      </w:r>
      <w:r>
        <w:rPr>
          <w:rFonts w:hint="eastAsia" w:ascii="宋体" w:hAnsi="宋体" w:cs="宋体"/>
          <w:kern w:val="0"/>
          <w:sz w:val="20"/>
          <w:szCs w:val="24"/>
        </w:rPr>
        <w:t>？</w:t>
      </w:r>
    </w:p>
    <w:p>
      <w:pPr>
        <w:rPr>
          <w:rFonts w:ascii="宋体" w:hAnsi="宋体" w:cs="宋体"/>
          <w:kern w:val="0"/>
          <w:sz w:val="20"/>
          <w:szCs w:val="24"/>
        </w:rPr>
      </w:pPr>
      <w:r>
        <w:rPr>
          <w:rFonts w:ascii="宋体" w:hAnsi="宋体" w:cs="宋体"/>
          <w:kern w:val="0"/>
          <w:sz w:val="20"/>
          <w:szCs w:val="24"/>
        </w:rPr>
        <w:t>(3)主存地址共多少位?其中几位用于DRAM芯片内地址?哪几位时片内行地址?哪几位是片内列地址?哪几位用于选择芯片?</w:t>
      </w:r>
    </w:p>
    <w:p>
      <w:pPr>
        <w:rPr>
          <w:rFonts w:ascii="宋体" w:hAnsi="宋体" w:cs="宋体"/>
          <w:kern w:val="0"/>
          <w:sz w:val="20"/>
          <w:szCs w:val="24"/>
        </w:rPr>
      </w:pPr>
      <w:r>
        <w:rPr>
          <w:rFonts w:hint="eastAsia" w:ascii="宋体" w:hAnsi="宋体" w:cs="宋体"/>
          <w:kern w:val="0"/>
          <w:sz w:val="20"/>
          <w:szCs w:val="24"/>
        </w:rPr>
        <w:t>参考答案：</w:t>
      </w:r>
    </w:p>
    <w:p>
      <w:pPr>
        <w:widowControl/>
        <w:jc w:val="left"/>
        <w:rPr>
          <w:rFonts w:ascii="宋体" w:hAnsi="宋体" w:cs="宋体"/>
          <w:kern w:val="0"/>
          <w:sz w:val="20"/>
          <w:szCs w:val="24"/>
        </w:rPr>
      </w:pPr>
      <w:r>
        <w:rPr>
          <w:rFonts w:ascii="宋体" w:hAnsi="宋体" w:cs="宋体"/>
          <w:kern w:val="0"/>
          <w:sz w:val="20"/>
          <w:szCs w:val="24"/>
        </w:rPr>
        <w:t>(1)每个内存条需要多少</w:t>
      </w:r>
      <w:r>
        <w:rPr>
          <w:rFonts w:hint="eastAsia" w:ascii="宋体" w:hAnsi="宋体" w:cs="宋体"/>
          <w:kern w:val="0"/>
          <w:sz w:val="20"/>
          <w:szCs w:val="24"/>
        </w:rPr>
        <w:t>个</w:t>
      </w:r>
      <w:r>
        <w:rPr>
          <w:rFonts w:ascii="宋体" w:hAnsi="宋体" w:cs="宋体"/>
          <w:kern w:val="0"/>
          <w:sz w:val="20"/>
          <w:szCs w:val="24"/>
        </w:rPr>
        <w:t>这样的DRAM芯片</w:t>
      </w:r>
      <w:r>
        <w:rPr>
          <w:rFonts w:hint="eastAsia" w:ascii="宋体" w:hAnsi="宋体" w:cs="宋体"/>
          <w:kern w:val="0"/>
          <w:sz w:val="20"/>
          <w:szCs w:val="24"/>
        </w:rPr>
        <w:t>？</w:t>
      </w:r>
    </w:p>
    <w:p>
      <w:pPr>
        <w:widowControl/>
        <w:ind w:firstLine="420"/>
        <w:jc w:val="left"/>
        <w:rPr>
          <w:rFonts w:ascii="宋体" w:hAnsi="宋体" w:cs="宋体"/>
          <w:color w:val="0070C0"/>
          <w:kern w:val="0"/>
          <w:sz w:val="20"/>
          <w:szCs w:val="24"/>
        </w:rPr>
      </w:pPr>
      <w:r>
        <w:rPr>
          <w:rFonts w:ascii="宋体" w:hAnsi="宋体" w:cs="宋体"/>
          <w:color w:val="0070C0"/>
          <w:kern w:val="0"/>
          <w:sz w:val="20"/>
          <w:szCs w:val="24"/>
        </w:rPr>
        <w:t>因为DRAM芯片容量为</w:t>
      </w:r>
      <w:r>
        <w:rPr>
          <w:rFonts w:ascii="宋体" w:hAnsi="宋体" w:cs="宋体"/>
          <w:color w:val="0070C0"/>
          <w:kern w:val="0"/>
          <w:sz w:val="20"/>
          <w:szCs w:val="24"/>
        </w:rPr>
        <w:fldChar w:fldCharType="begin"/>
      </w:r>
      <w:r>
        <w:rPr>
          <w:rFonts w:ascii="宋体" w:hAnsi="宋体" w:cs="宋体"/>
          <w:color w:val="0070C0"/>
          <w:kern w:val="0"/>
          <w:sz w:val="20"/>
          <w:szCs w:val="24"/>
        </w:rPr>
        <w:instrText xml:space="preserve"> QUOTE </w:instrText>
      </w:r>
      <w:r>
        <w:rPr>
          <w:position w:val="-7"/>
        </w:rPr>
        <w:pict>
          <v:shape id="_x0000_i1036" o:spt="75" type="#_x0000_t75" style="height:15.5pt;width:89.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DD6A44&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DD6A44&quot; wsp:rsidP=&quot;00DD6A44&quot;&gt;&lt;m:oMathPara&gt;&lt;m:oMath&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64M×8&lt;/m:t&gt;&lt;/m:r&gt;&lt;m:r&gt;&lt;m:rPr&gt;&lt;m:sty m:val=&quot;p&quot;/&gt;&lt;/m:rPr&gt;&lt;w:rPr&gt;&lt;w:rFonts w:ascii=&quot;Cambria Math&quot; w:h-ansi=&quot;Cambria Math&quot; w:cs=&quot;宋体&quot;/&gt;&lt;wx:font wx:val=&quot;宋体&quot;/&gt;&lt;w:color w:val=&quot;0070C0&quot;/&gt;&lt;w:kern w:val=&quot;0&quot;/&gt;&lt;w:sz w:val=&quot;20&quot;/&gt;&lt;w:sz-cs w:val=&quot;24&quot;/&gt;&lt;/w:rPr&gt;&lt;m:t&gt;位&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64MB &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9" chromakey="#FFFFFF" o:title=""/>
            <o:lock v:ext="edit" aspectratio="t"/>
            <w10:wrap type="none"/>
            <w10:anchorlock/>
          </v:shape>
        </w:pict>
      </w:r>
      <w:r>
        <w:rPr>
          <w:rFonts w:ascii="宋体" w:hAnsi="宋体" w:cs="宋体"/>
          <w:color w:val="0070C0"/>
          <w:kern w:val="0"/>
          <w:sz w:val="20"/>
          <w:szCs w:val="24"/>
        </w:rPr>
        <w:instrText xml:space="preserve"> </w:instrText>
      </w:r>
      <w:r>
        <w:rPr>
          <w:rFonts w:ascii="宋体" w:hAnsi="宋体" w:cs="宋体"/>
          <w:color w:val="0070C0"/>
          <w:kern w:val="0"/>
          <w:sz w:val="20"/>
          <w:szCs w:val="24"/>
        </w:rPr>
        <w:fldChar w:fldCharType="separate"/>
      </w:r>
      <w:r>
        <w:rPr>
          <w:position w:val="-7"/>
        </w:rPr>
        <w:pict>
          <v:shape id="_x0000_i1037" o:spt="75" type="#_x0000_t75" style="height:15.5pt;width:89.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DD6A44&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DD6A44&quot; wsp:rsidP=&quot;00DD6A44&quot;&gt;&lt;m:oMathPara&gt;&lt;m:oMath&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64M×8&lt;/m:t&gt;&lt;/m:r&gt;&lt;m:r&gt;&lt;m:rPr&gt;&lt;m:sty m:val=&quot;p&quot;/&gt;&lt;/m:rPr&gt;&lt;w:rPr&gt;&lt;w:rFonts w:ascii=&quot;Cambria Math&quot; w:h-ansi=&quot;Cambria Math&quot; w:cs=&quot;宋体&quot;/&gt;&lt;wx:font wx:val=&quot;宋体&quot;/&gt;&lt;w:color w:val=&quot;0070C0&quot;/&gt;&lt;w:kern w:val=&quot;0&quot;/&gt;&lt;w:sz w:val=&quot;20&quot;/&gt;&lt;w:sz-cs w:val=&quot;24&quot;/&gt;&lt;/w:rPr&gt;&lt;m:t&gt;位&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64MB &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19" chromakey="#FFFFFF" o:title=""/>
            <o:lock v:ext="edit" aspectratio="t"/>
            <w10:wrap type="none"/>
            <w10:anchorlock/>
          </v:shape>
        </w:pict>
      </w:r>
      <w:r>
        <w:rPr>
          <w:rFonts w:ascii="宋体" w:hAnsi="宋体" w:cs="宋体"/>
          <w:color w:val="0070C0"/>
          <w:kern w:val="0"/>
          <w:sz w:val="20"/>
          <w:szCs w:val="24"/>
        </w:rPr>
        <w:fldChar w:fldCharType="end"/>
      </w:r>
    </w:p>
    <w:p>
      <w:pPr>
        <w:widowControl/>
        <w:ind w:firstLine="420"/>
        <w:jc w:val="left"/>
        <w:rPr>
          <w:rFonts w:ascii="宋体" w:hAnsi="宋体" w:cs="宋体"/>
          <w:color w:val="0070C0"/>
          <w:kern w:val="0"/>
          <w:sz w:val="20"/>
          <w:szCs w:val="24"/>
        </w:rPr>
      </w:pPr>
      <w:r>
        <w:rPr>
          <w:rFonts w:ascii="宋体" w:hAnsi="宋体" w:cs="宋体"/>
          <w:color w:val="0070C0"/>
          <w:kern w:val="0"/>
          <w:sz w:val="20"/>
          <w:szCs w:val="24"/>
        </w:rPr>
        <w:t>所以每个内存条需要</w:t>
      </w:r>
      <w:r>
        <w:rPr>
          <w:rFonts w:ascii="宋体" w:hAnsi="宋体" w:cs="宋体"/>
          <w:color w:val="0070C0"/>
          <w:kern w:val="0"/>
          <w:sz w:val="20"/>
          <w:szCs w:val="24"/>
        </w:rPr>
        <w:fldChar w:fldCharType="begin"/>
      </w:r>
      <w:r>
        <w:rPr>
          <w:rFonts w:ascii="宋体" w:hAnsi="宋体" w:cs="宋体"/>
          <w:color w:val="0070C0"/>
          <w:kern w:val="0"/>
          <w:sz w:val="20"/>
          <w:szCs w:val="24"/>
        </w:rPr>
        <w:instrText xml:space="preserve"> QUOTE </w:instrText>
      </w:r>
      <w:r>
        <w:rPr>
          <w:position w:val="-7"/>
        </w:rPr>
        <w:pict>
          <v:shape id="_x0000_i1038" o:spt="75" type="#_x0000_t75" style="height:15.5pt;width:99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0F70&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1F0F70&quot; wsp:rsidP=&quot;001F0F70&quot;&gt;&lt;m:oMathPara&gt;&lt;m:oMath&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512&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MB÷64MB&lt;/m:t&gt;&lt;/m:r&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8&lt;/m:t&gt;&lt;/m:r&gt;&lt;m:r&gt;&lt;m:rPr&gt;&lt;m:sty m:val=&quot;p&quot;/&gt;&lt;/m:rPr&gt;&lt;w:rPr&gt;&lt;w:rFonts w:ascii=&quot;Cambria Math&quot; w:h-ansi=&quot;Cambria Math&quot; w:cs=&quot;宋体&quot; w:hint=&quot;fareast&quot;/&gt;&lt;wx:font wx:val=&quot;宋体&quot;/&gt;&lt;w:color w:val=&quot;0070C0&quot;/&gt;&lt;w:kern w:val=&quot;0&quot;/&gt;&lt;w:sz w:val=&quot;20&quot;/&gt;&lt;w:sz-cs w:val=&quot;24&quot;/&gt;&lt;/w:rPr&gt;&lt;m:t&gt;个&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0" chromakey="#FFFFFF" o:title=""/>
            <o:lock v:ext="edit" aspectratio="t"/>
            <w10:wrap type="none"/>
            <w10:anchorlock/>
          </v:shape>
        </w:pict>
      </w:r>
      <w:r>
        <w:rPr>
          <w:rFonts w:ascii="宋体" w:hAnsi="宋体" w:cs="宋体"/>
          <w:color w:val="0070C0"/>
          <w:kern w:val="0"/>
          <w:sz w:val="20"/>
          <w:szCs w:val="24"/>
        </w:rPr>
        <w:instrText xml:space="preserve"> </w:instrText>
      </w:r>
      <w:r>
        <w:rPr>
          <w:rFonts w:ascii="宋体" w:hAnsi="宋体" w:cs="宋体"/>
          <w:color w:val="0070C0"/>
          <w:kern w:val="0"/>
          <w:sz w:val="20"/>
          <w:szCs w:val="24"/>
        </w:rPr>
        <w:fldChar w:fldCharType="separate"/>
      </w:r>
      <w:r>
        <w:rPr>
          <w:position w:val="-7"/>
        </w:rPr>
        <w:pict>
          <v:shape id="_x0000_i1039" o:spt="75" type="#_x0000_t75" style="height:15.5pt;width:99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0F70&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1F0F70&quot; wsp:rsidP=&quot;001F0F70&quot;&gt;&lt;m:oMathPara&gt;&lt;m:oMath&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512&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MB÷64MB&lt;/m:t&gt;&lt;/m:r&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8&lt;/m:t&gt;&lt;/m:r&gt;&lt;m:r&gt;&lt;m:rPr&gt;&lt;m:sty m:val=&quot;p&quot;/&gt;&lt;/m:rPr&gt;&lt;w:rPr&gt;&lt;w:rFonts w:ascii=&quot;Cambria Math&quot; w:h-ansi=&quot;Cambria Math&quot; w:cs=&quot;宋体&quot; w:hint=&quot;fareast&quot;/&gt;&lt;wx:font wx:val=&quot;宋体&quot;/&gt;&lt;w:color w:val=&quot;0070C0&quot;/&gt;&lt;w:kern w:val=&quot;0&quot;/&gt;&lt;w:sz w:val=&quot;20&quot;/&gt;&lt;w:sz-cs w:val=&quot;24&quot;/&gt;&lt;/w:rPr&gt;&lt;m:t&gt;个&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0" chromakey="#FFFFFF" o:title=""/>
            <o:lock v:ext="edit" aspectratio="t"/>
            <w10:wrap type="none"/>
            <w10:anchorlock/>
          </v:shape>
        </w:pict>
      </w:r>
      <w:r>
        <w:rPr>
          <w:rFonts w:ascii="宋体" w:hAnsi="宋体" w:cs="宋体"/>
          <w:color w:val="0070C0"/>
          <w:kern w:val="0"/>
          <w:sz w:val="20"/>
          <w:szCs w:val="24"/>
        </w:rPr>
        <w:fldChar w:fldCharType="end"/>
      </w:r>
    </w:p>
    <w:p>
      <w:pPr>
        <w:widowControl/>
        <w:ind w:firstLine="420"/>
        <w:jc w:val="left"/>
        <w:rPr>
          <w:rFonts w:ascii="宋体" w:hAnsi="宋体" w:cs="宋体"/>
          <w:kern w:val="0"/>
          <w:sz w:val="20"/>
          <w:szCs w:val="24"/>
        </w:rPr>
      </w:pPr>
      <w:r>
        <w:rPr>
          <w:rFonts w:hint="eastAsia" w:ascii="宋体" w:hAnsi="宋体" w:cs="宋体"/>
          <w:color w:val="FF0000"/>
          <w:kern w:val="0"/>
          <w:sz w:val="20"/>
          <w:szCs w:val="24"/>
        </w:rPr>
        <w:t>很多同学这里计算结果为64，把内存条的容量算作了512</w:t>
      </w:r>
      <w:r>
        <w:rPr>
          <w:rFonts w:ascii="宋体" w:hAnsi="宋体" w:cs="宋体"/>
          <w:color w:val="FF0000"/>
          <w:kern w:val="0"/>
          <w:sz w:val="20"/>
          <w:szCs w:val="24"/>
        </w:rPr>
        <w:fldChar w:fldCharType="begin"/>
      </w:r>
      <w:r>
        <w:rPr>
          <w:rFonts w:ascii="宋体" w:hAnsi="宋体" w:cs="宋体"/>
          <w:color w:val="FF0000"/>
          <w:kern w:val="0"/>
          <w:sz w:val="20"/>
          <w:szCs w:val="24"/>
        </w:rPr>
        <w:instrText xml:space="preserve"> QUOTE </w:instrText>
      </w:r>
      <w:r>
        <w:rPr>
          <w:rFonts w:hint="eastAsia"/>
          <w:position w:val="-8"/>
        </w:rPr>
        <w:pict>
          <v:shape id="_x0000_i1040" o:spt="75" type="#_x0000_t75" style="height:15.5pt;width:31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5F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645FFD&quot; wsp:rsidP=&quot;00645FFD&quot;&gt;&lt;m:oMathPara&gt;&lt;m:oMath&gt;&lt;m:r&gt;&lt;m:rPr&gt;&lt;m:sty m:val=&quot;p&quot;/&gt;&lt;/m:rPr&gt;&lt;w:rPr&gt;&lt;w:rFonts w:ascii=&quot;Cambria Math&quot; w:h-ansi=&quot;Cambria Math&quot; w:cs=&quot;宋体&quot;/&gt;&lt;wx:font wx:val=&quot;Cambria Math&quot;/&gt;&lt;w:color w:val=&quot;FF0000&quot;/&gt;&lt;w:kern w:val=&quot;0&quot;/&gt;&lt;w:sz w:val=&quot;20&quot;/&gt;&lt;w:sz-cs w:val=&quot;24&quot;/&gt;&lt;/w:rPr&gt;&lt;m:t&gt;M×&lt;/m:t&gt;&lt;/m:r&gt;&lt;m:r&gt;&lt;m:rPr&gt;&lt;m:sty m:val=&quot;p&quot;/&gt;&lt;/m:rPr&gt;&lt;w:rPr&gt;&lt;w:rFonts w:ascii=&quot;Cambria Math&quot; w:h-ansi=&quot;Cambria Math&quot; w:cs=&quot;宋体&quot; w:hint=&quot;fareast&quot;/&gt;&lt;wx:font wx:val=&quot;Cambria Math&quot;/&gt;&lt;w:color w:val=&quot;FF0000&quot;/&gt;&lt;w:kern w:val=&quot;0&quot;/&gt;&lt;w:sz w:val=&quot;20&quot;/&gt;&lt;w:sz-cs w:val=&quot;24&quot;/&gt;&lt;/w:rPr&gt;&lt;m:t&gt;6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1" chromakey="#FFFFFF" o:title=""/>
            <o:lock v:ext="edit" aspectratio="t"/>
            <w10:wrap type="none"/>
            <w10:anchorlock/>
          </v:shape>
        </w:pict>
      </w:r>
      <w:r>
        <w:rPr>
          <w:rFonts w:ascii="宋体" w:hAnsi="宋体" w:cs="宋体"/>
          <w:color w:val="FF0000"/>
          <w:kern w:val="0"/>
          <w:sz w:val="20"/>
          <w:szCs w:val="24"/>
        </w:rPr>
        <w:instrText xml:space="preserve"> </w:instrText>
      </w:r>
      <w:r>
        <w:rPr>
          <w:rFonts w:ascii="宋体" w:hAnsi="宋体" w:cs="宋体"/>
          <w:color w:val="FF0000"/>
          <w:kern w:val="0"/>
          <w:sz w:val="20"/>
          <w:szCs w:val="24"/>
        </w:rPr>
        <w:fldChar w:fldCharType="separate"/>
      </w:r>
      <w:r>
        <w:rPr>
          <w:rFonts w:hint="eastAsia"/>
          <w:position w:val="-8"/>
        </w:rPr>
        <w:pict>
          <v:shape id="_x0000_i1041" o:spt="75" type="#_x0000_t75" style="height:15.5pt;width:31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5F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645FFD&quot; wsp:rsidP=&quot;00645FFD&quot;&gt;&lt;m:oMathPara&gt;&lt;m:oMath&gt;&lt;m:r&gt;&lt;m:rPr&gt;&lt;m:sty m:val=&quot;p&quot;/&gt;&lt;/m:rPr&gt;&lt;w:rPr&gt;&lt;w:rFonts w:ascii=&quot;Cambria Math&quot; w:h-ansi=&quot;Cambria Math&quot; w:cs=&quot;宋体&quot;/&gt;&lt;wx:font wx:val=&quot;Cambria Math&quot;/&gt;&lt;w:color w:val=&quot;FF0000&quot;/&gt;&lt;w:kern w:val=&quot;0&quot;/&gt;&lt;w:sz w:val=&quot;20&quot;/&gt;&lt;w:sz-cs w:val=&quot;24&quot;/&gt;&lt;/w:rPr&gt;&lt;m:t&gt;M×&lt;/m:t&gt;&lt;/m:r&gt;&lt;m:r&gt;&lt;m:rPr&gt;&lt;m:sty m:val=&quot;p&quot;/&gt;&lt;/m:rPr&gt;&lt;w:rPr&gt;&lt;w:rFonts w:ascii=&quot;Cambria Math&quot; w:h-ansi=&quot;Cambria Math&quot; w:cs=&quot;宋体&quot; w:hint=&quot;fareast&quot;/&gt;&lt;wx:font wx:val=&quot;Cambria Math&quot;/&gt;&lt;w:color w:val=&quot;FF0000&quot;/&gt;&lt;w:kern w:val=&quot;0&quot;/&gt;&lt;w:sz w:val=&quot;20&quot;/&gt;&lt;w:sz-cs w:val=&quot;24&quot;/&gt;&lt;/w:rPr&gt;&lt;m:t&gt;64&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1" chromakey="#FFFFFF" o:title=""/>
            <o:lock v:ext="edit" aspectratio="t"/>
            <w10:wrap type="none"/>
            <w10:anchorlock/>
          </v:shape>
        </w:pict>
      </w:r>
      <w:r>
        <w:rPr>
          <w:rFonts w:ascii="宋体" w:hAnsi="宋体" w:cs="宋体"/>
          <w:color w:val="FF0000"/>
          <w:kern w:val="0"/>
          <w:sz w:val="20"/>
          <w:szCs w:val="24"/>
        </w:rPr>
        <w:fldChar w:fldCharType="end"/>
      </w:r>
      <w:r>
        <w:rPr>
          <w:rFonts w:hint="eastAsia" w:ascii="宋体" w:hAnsi="宋体" w:cs="宋体"/>
          <w:color w:val="FF0000"/>
          <w:kern w:val="0"/>
          <w:sz w:val="20"/>
          <w:szCs w:val="24"/>
        </w:rPr>
        <w:t>位了</w:t>
      </w:r>
    </w:p>
    <w:p>
      <w:pPr>
        <w:widowControl/>
        <w:jc w:val="left"/>
        <w:rPr>
          <w:rFonts w:ascii="宋体" w:hAnsi="宋体" w:cs="宋体"/>
          <w:kern w:val="0"/>
          <w:sz w:val="20"/>
          <w:szCs w:val="24"/>
        </w:rPr>
      </w:pPr>
      <w:r>
        <w:rPr>
          <w:rFonts w:ascii="宋体" w:hAnsi="宋体" w:cs="宋体"/>
          <w:kern w:val="0"/>
          <w:sz w:val="20"/>
          <w:szCs w:val="24"/>
        </w:rPr>
        <w:t>(2)构建容量为</w:t>
      </w:r>
      <w:r>
        <w:rPr>
          <w:rFonts w:hint="eastAsia" w:ascii="宋体" w:hAnsi="宋体" w:cs="宋体"/>
          <w:kern w:val="0"/>
          <w:sz w:val="20"/>
          <w:szCs w:val="24"/>
        </w:rPr>
        <w:t>2</w:t>
      </w:r>
      <w:r>
        <w:rPr>
          <w:rFonts w:ascii="宋体" w:hAnsi="宋体" w:cs="宋体"/>
          <w:kern w:val="0"/>
          <w:sz w:val="20"/>
          <w:szCs w:val="24"/>
        </w:rPr>
        <w:t>GB的主存时，需要几个内存条</w:t>
      </w:r>
      <w:r>
        <w:rPr>
          <w:rFonts w:hint="eastAsia" w:ascii="宋体" w:hAnsi="宋体" w:cs="宋体"/>
          <w:kern w:val="0"/>
          <w:sz w:val="20"/>
          <w:szCs w:val="24"/>
        </w:rPr>
        <w:t>？</w:t>
      </w:r>
    </w:p>
    <w:p>
      <w:pPr>
        <w:widowControl/>
        <w:jc w:val="left"/>
        <w:rPr>
          <w:rFonts w:ascii="宋体" w:hAnsi="宋体" w:cs="宋体"/>
          <w:color w:val="0070C0"/>
          <w:kern w:val="0"/>
          <w:sz w:val="20"/>
          <w:szCs w:val="24"/>
        </w:rPr>
      </w:pPr>
      <w:r>
        <w:rPr>
          <w:rFonts w:ascii="宋体" w:hAnsi="宋体" w:cs="宋体"/>
          <w:kern w:val="0"/>
          <w:sz w:val="20"/>
          <w:szCs w:val="24"/>
        </w:rPr>
        <w:tab/>
      </w:r>
      <w:r>
        <w:rPr>
          <w:rFonts w:hint="eastAsia" w:ascii="宋体" w:hAnsi="宋体" w:cs="宋体"/>
          <w:color w:val="0070C0"/>
          <w:kern w:val="0"/>
          <w:sz w:val="20"/>
          <w:szCs w:val="24"/>
        </w:rPr>
        <w:t>因为每个内存条容量位5</w:t>
      </w:r>
      <w:r>
        <w:rPr>
          <w:rFonts w:ascii="宋体" w:hAnsi="宋体" w:cs="宋体"/>
          <w:color w:val="0070C0"/>
          <w:kern w:val="0"/>
          <w:sz w:val="20"/>
          <w:szCs w:val="24"/>
        </w:rPr>
        <w:t>12MB,</w:t>
      </w:r>
      <w:r>
        <w:rPr>
          <w:rFonts w:hint="eastAsia" w:ascii="宋体" w:hAnsi="宋体" w:cs="宋体"/>
          <w:color w:val="0070C0"/>
          <w:kern w:val="0"/>
          <w:sz w:val="20"/>
          <w:szCs w:val="24"/>
        </w:rPr>
        <w:t>所以需要</w:t>
      </w:r>
      <w:r>
        <w:rPr>
          <w:rFonts w:ascii="宋体" w:hAnsi="宋体" w:cs="宋体"/>
          <w:color w:val="0070C0"/>
          <w:kern w:val="0"/>
          <w:sz w:val="20"/>
          <w:szCs w:val="24"/>
        </w:rPr>
        <w:fldChar w:fldCharType="begin"/>
      </w:r>
      <w:r>
        <w:rPr>
          <w:rFonts w:ascii="宋体" w:hAnsi="宋体" w:cs="宋体"/>
          <w:color w:val="0070C0"/>
          <w:kern w:val="0"/>
          <w:sz w:val="20"/>
          <w:szCs w:val="24"/>
        </w:rPr>
        <w:instrText xml:space="preserve"> QUOTE </w:instrText>
      </w:r>
      <w:r>
        <w:rPr>
          <w:rFonts w:hint="eastAsia"/>
          <w:position w:val="-7"/>
        </w:rPr>
        <w:pict>
          <v:shape id="_x0000_i1042" o:spt="75" type="#_x0000_t75" style="height:15.5pt;width:91.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5F588C&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5F588C&quot; wsp:rsidP=&quot;005F588C&quot;&gt;&lt;m:oMathPara&gt;&lt;m:oMath&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2GB÷512MB&lt;/m:t&gt;&lt;/m:r&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4&lt;/m:t&gt;&lt;/m:r&gt;&lt;m:r&gt;&lt;m:rPr&gt;&lt;m:sty m:val=&quot;p&quot;/&gt;&lt;/m:rPr&gt;&lt;w:rPr&gt;&lt;w:rFonts w:ascii=&quot;Cambria Math&quot; w:h-ansi=&quot;Cambria Math&quot; w:cs=&quot;宋体&quot; w:hint=&quot;fareast&quot;/&gt;&lt;wx:font wx:val=&quot;宋体&quot;/&gt;&lt;w:color w:val=&quot;0070C0&quot;/&gt;&lt;w:kern w:val=&quot;0&quot;/&gt;&lt;w:sz w:val=&quot;20&quot;/&gt;&lt;w:sz-cs w:val=&quot;24&quot;/&gt;&lt;/w:rPr&gt;&lt;m:t&gt;个&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2" chromakey="#FFFFFF" o:title=""/>
            <o:lock v:ext="edit" aspectratio="t"/>
            <w10:wrap type="none"/>
            <w10:anchorlock/>
          </v:shape>
        </w:pict>
      </w:r>
      <w:r>
        <w:rPr>
          <w:rFonts w:ascii="宋体" w:hAnsi="宋体" w:cs="宋体"/>
          <w:color w:val="0070C0"/>
          <w:kern w:val="0"/>
          <w:sz w:val="20"/>
          <w:szCs w:val="24"/>
        </w:rPr>
        <w:instrText xml:space="preserve"> </w:instrText>
      </w:r>
      <w:r>
        <w:rPr>
          <w:rFonts w:ascii="宋体" w:hAnsi="宋体" w:cs="宋体"/>
          <w:color w:val="0070C0"/>
          <w:kern w:val="0"/>
          <w:sz w:val="20"/>
          <w:szCs w:val="24"/>
        </w:rPr>
        <w:fldChar w:fldCharType="separate"/>
      </w:r>
      <w:r>
        <w:rPr>
          <w:rFonts w:hint="eastAsia"/>
          <w:position w:val="-7"/>
        </w:rPr>
        <w:pict>
          <v:shape id="_x0000_i1043" o:spt="75" type="#_x0000_t75" style="height:15.5pt;width:91.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5F588C&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5F588C&quot; wsp:rsidP=&quot;005F588C&quot;&gt;&lt;m:oMathPara&gt;&lt;m:oMath&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2GB÷512MB&lt;/m:t&gt;&lt;/m:r&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4&lt;/m:t&gt;&lt;/m:r&gt;&lt;m:r&gt;&lt;m:rPr&gt;&lt;m:sty m:val=&quot;p&quot;/&gt;&lt;/m:rPr&gt;&lt;w:rPr&gt;&lt;w:rFonts w:ascii=&quot;Cambria Math&quot; w:h-ansi=&quot;Cambria Math&quot; w:cs=&quot;宋体&quot; w:hint=&quot;fareast&quot;/&gt;&lt;wx:font wx:val=&quot;宋体&quot;/&gt;&lt;w:color w:val=&quot;0070C0&quot;/&gt;&lt;w:kern w:val=&quot;0&quot;/&gt;&lt;w:sz w:val=&quot;20&quot;/&gt;&lt;w:sz-cs w:val=&quot;24&quot;/&gt;&lt;/w:rPr&gt;&lt;m:t&gt;个&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2" chromakey="#FFFFFF" o:title=""/>
            <o:lock v:ext="edit" aspectratio="t"/>
            <w10:wrap type="none"/>
            <w10:anchorlock/>
          </v:shape>
        </w:pict>
      </w:r>
      <w:r>
        <w:rPr>
          <w:rFonts w:ascii="宋体" w:hAnsi="宋体" w:cs="宋体"/>
          <w:color w:val="0070C0"/>
          <w:kern w:val="0"/>
          <w:sz w:val="20"/>
          <w:szCs w:val="24"/>
        </w:rPr>
        <w:fldChar w:fldCharType="end"/>
      </w:r>
    </w:p>
    <w:p>
      <w:pPr>
        <w:widowControl/>
        <w:jc w:val="left"/>
        <w:rPr>
          <w:rFonts w:ascii="宋体" w:hAnsi="宋体" w:cs="宋体"/>
          <w:kern w:val="0"/>
          <w:sz w:val="20"/>
          <w:szCs w:val="24"/>
        </w:rPr>
      </w:pPr>
      <w:r>
        <w:rPr>
          <w:rFonts w:ascii="宋体" w:hAnsi="宋体" w:cs="宋体"/>
          <w:kern w:val="0"/>
          <w:sz w:val="20"/>
          <w:szCs w:val="24"/>
        </w:rPr>
        <w:tab/>
      </w:r>
    </w:p>
    <w:p>
      <w:pPr>
        <w:widowControl/>
        <w:jc w:val="left"/>
        <w:rPr>
          <w:rFonts w:ascii="宋体" w:hAnsi="宋体" w:cs="宋体"/>
          <w:kern w:val="0"/>
          <w:sz w:val="20"/>
          <w:szCs w:val="24"/>
        </w:rPr>
      </w:pPr>
      <w:r>
        <w:rPr>
          <w:rFonts w:ascii="宋体" w:hAnsi="宋体" w:cs="宋体"/>
          <w:kern w:val="0"/>
          <w:sz w:val="20"/>
          <w:szCs w:val="24"/>
        </w:rPr>
        <w:t xml:space="preserve"> (3)主存地址共多少位?其中几位用于DRAM芯片内地址?哪几位</w:t>
      </w:r>
      <w:r>
        <w:rPr>
          <w:rFonts w:hint="eastAsia" w:ascii="宋体" w:hAnsi="宋体" w:cs="宋体"/>
          <w:kern w:val="0"/>
          <w:sz w:val="20"/>
          <w:szCs w:val="24"/>
        </w:rPr>
        <w:t>是</w:t>
      </w:r>
      <w:r>
        <w:rPr>
          <w:rFonts w:ascii="宋体" w:hAnsi="宋体" w:cs="宋体"/>
          <w:kern w:val="0"/>
          <w:sz w:val="20"/>
          <w:szCs w:val="24"/>
        </w:rPr>
        <w:t>片内行地址?哪几位是片内列地址?哪几位用于选择芯片?</w:t>
      </w:r>
    </w:p>
    <w:p>
      <w:pPr>
        <w:widowControl/>
        <w:jc w:val="left"/>
        <w:rPr>
          <w:rFonts w:ascii="宋体" w:hAnsi="宋体" w:cs="宋体"/>
          <w:kern w:val="0"/>
          <w:sz w:val="20"/>
          <w:szCs w:val="24"/>
        </w:rPr>
      </w:pPr>
    </w:p>
    <w:p>
      <w:pPr>
        <w:widowControl/>
        <w:jc w:val="left"/>
        <w:rPr>
          <w:rFonts w:ascii="宋体" w:hAnsi="宋体" w:cs="宋体"/>
          <w:color w:val="0070C0"/>
          <w:kern w:val="0"/>
          <w:sz w:val="20"/>
          <w:szCs w:val="24"/>
        </w:rPr>
      </w:pPr>
      <w:r>
        <w:rPr>
          <w:rFonts w:ascii="宋体" w:hAnsi="宋体" w:cs="宋体"/>
          <w:kern w:val="0"/>
          <w:sz w:val="20"/>
          <w:szCs w:val="24"/>
        </w:rPr>
        <w:tab/>
      </w:r>
      <w:r>
        <w:rPr>
          <w:rFonts w:hint="eastAsia" w:ascii="宋体" w:hAnsi="宋体" w:cs="宋体"/>
          <w:color w:val="0070C0"/>
          <w:kern w:val="0"/>
          <w:sz w:val="20"/>
          <w:szCs w:val="24"/>
        </w:rPr>
        <w:t>因为</w:t>
      </w:r>
      <w:r>
        <w:rPr>
          <w:rFonts w:ascii="宋体" w:hAnsi="宋体" w:cs="宋体"/>
          <w:color w:val="0070C0"/>
          <w:kern w:val="0"/>
          <w:sz w:val="20"/>
          <w:szCs w:val="24"/>
        </w:rPr>
        <w:fldChar w:fldCharType="begin"/>
      </w:r>
      <w:r>
        <w:rPr>
          <w:rFonts w:ascii="宋体" w:hAnsi="宋体" w:cs="宋体"/>
          <w:color w:val="0070C0"/>
          <w:kern w:val="0"/>
          <w:sz w:val="20"/>
          <w:szCs w:val="24"/>
        </w:rPr>
        <w:instrText xml:space="preserve"> QUOTE </w:instrText>
      </w:r>
      <w:r>
        <w:rPr>
          <w:rFonts w:hint="eastAsia"/>
          <w:position w:val="-8"/>
        </w:rPr>
        <w:pict>
          <v:shape id="_x0000_i1044" o:spt="75" type="#_x0000_t75" style="height:15.5pt;width:61.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46F1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246F16&quot; wsp:rsidP=&quot;00246F16&quot;&gt;&lt;m:oMathPara&gt;&lt;m:oMath&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4&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GB = &lt;/m:t&gt;&lt;/m:r&gt;&lt;m:sSup&gt;&lt;m:sSupPr&gt;&lt;m:ctrlPr&gt;&lt;w:rPr&gt;&lt;w:rFonts w:ascii=&quot;Cambria Math&quot; w:h-ansi=&quot;Cambria Math&quot; w:cs=&quot;宋体&quot;/&gt;&lt;wx:font wx:val=&quot;Cambria Math&quot;/&gt;&lt;w:color w:val=&quot;0070C0&quot;/&gt;&lt;w:kern w:val=&quot;0&quot;/&gt;&lt;w:sz w:val=&quot;20&quot;/&gt;&lt;w:sz-cs w:val=&quot;24&quot;/&gt;&lt;/w:rPr&gt;&lt;/m:ctrlPr&gt;&lt;/m:sSupPr&gt;&lt;m:e&gt;&lt;m:r&gt;&lt;w:rPr&gt;&lt;w:rFonts w:ascii=&quot;Cambria Math&quot; w:h-ansi=&quot;Cambria Math&quot; w:cs=&quot;宋体&quot;/&gt;&lt;wx:font wx:val=&quot;Cambria Math&quot;/&gt;&lt;w:i/&gt;&lt;w:color w:val=&quot;0070C0&quot;/&gt;&lt;w:kern w:val=&quot;0&quot;/&gt;&lt;w:sz w:val=&quot;20&quot;/&gt;&lt;w:sz-cs w:val=&quot;24&quot;/&gt;&lt;/w:rPr&gt;&lt;m:t&gt;2&lt;/m:t&gt;&lt;/m:r&gt;&lt;/m:e&gt;&lt;m:sup&gt;&lt;m:r&gt;&lt;w:rPr&gt;&lt;w:rFonts w:ascii=&quot;Cambria Math&quot; w:h-ansi=&quot;Cambria Math&quot; w:cs=&quot;宋体&quot;/&gt;&lt;wx:font wx:val=&quot;Cambria Math&quot;/&gt;&lt;w:i/&gt;&lt;w:color w:val=&quot;0070C0&quot;/&gt;&lt;w:kern w:val=&quot;0&quot;/&gt;&lt;w:sz w:val=&quot;20&quot;/&gt;&lt;w:sz-cs w:val=&quot;24&quot;/&gt;&lt;/w:rPr&gt;&lt;m:t&gt;32&lt;/m:t&gt;&lt;/m:r&gt;&lt;/m:sup&gt;&lt;/m:sSup&gt;&lt;m:r&gt;&lt;w:rPr&gt;&lt;w:rFonts w:ascii=&quot;Cambria Math&quot; w:h-ansi=&quot;Cambria Math&quot; w:cs=&quot;宋体&quot;/&gt;&lt;wx:font wx:val=&quot;Cambria Math&quot;/&gt;&lt;w:i/&gt;&lt;w:color w:val=&quot;0070C0&quot;/&gt;&lt;w:kern w:val=&quot;0&quot;/&gt;&lt;w:sz w:val=&quot;20&quot;/&gt;&lt;w:sz-cs w:val=&quot;24&quot;/&gt;&lt;/w:rPr&gt;&lt;m:t&gt;B&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3" chromakey="#FFFFFF" o:title=""/>
            <o:lock v:ext="edit" aspectratio="t"/>
            <w10:wrap type="none"/>
            <w10:anchorlock/>
          </v:shape>
        </w:pict>
      </w:r>
      <w:r>
        <w:rPr>
          <w:rFonts w:ascii="宋体" w:hAnsi="宋体" w:cs="宋体"/>
          <w:color w:val="0070C0"/>
          <w:kern w:val="0"/>
          <w:sz w:val="20"/>
          <w:szCs w:val="24"/>
        </w:rPr>
        <w:instrText xml:space="preserve"> </w:instrText>
      </w:r>
      <w:r>
        <w:rPr>
          <w:rFonts w:ascii="宋体" w:hAnsi="宋体" w:cs="宋体"/>
          <w:color w:val="0070C0"/>
          <w:kern w:val="0"/>
          <w:sz w:val="20"/>
          <w:szCs w:val="24"/>
        </w:rPr>
        <w:fldChar w:fldCharType="separate"/>
      </w:r>
      <w:r>
        <w:rPr>
          <w:rFonts w:hint="eastAsia"/>
          <w:position w:val="-8"/>
        </w:rPr>
        <w:pict>
          <v:shape id="_x0000_i1045" o:spt="75" type="#_x0000_t75" style="height:15.5pt;width:61.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46F1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246F16&quot; wsp:rsidP=&quot;00246F16&quot;&gt;&lt;m:oMathPara&gt;&lt;m:oMath&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4&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GB = &lt;/m:t&gt;&lt;/m:r&gt;&lt;m:sSup&gt;&lt;m:sSupPr&gt;&lt;m:ctrlPr&gt;&lt;w:rPr&gt;&lt;w:rFonts w:ascii=&quot;Cambria Math&quot; w:h-ansi=&quot;Cambria Math&quot; w:cs=&quot;宋体&quot;/&gt;&lt;wx:font wx:val=&quot;Cambria Math&quot;/&gt;&lt;w:color w:val=&quot;0070C0&quot;/&gt;&lt;w:kern w:val=&quot;0&quot;/&gt;&lt;w:sz w:val=&quot;20&quot;/&gt;&lt;w:sz-cs w:val=&quot;24&quot;/&gt;&lt;/w:rPr&gt;&lt;/m:ctrlPr&gt;&lt;/m:sSupPr&gt;&lt;m:e&gt;&lt;m:r&gt;&lt;w:rPr&gt;&lt;w:rFonts w:ascii=&quot;Cambria Math&quot; w:h-ansi=&quot;Cambria Math&quot; w:cs=&quot;宋体&quot;/&gt;&lt;wx:font wx:val=&quot;Cambria Math&quot;/&gt;&lt;w:i/&gt;&lt;w:color w:val=&quot;0070C0&quot;/&gt;&lt;w:kern w:val=&quot;0&quot;/&gt;&lt;w:sz w:val=&quot;20&quot;/&gt;&lt;w:sz-cs w:val=&quot;24&quot;/&gt;&lt;/w:rPr&gt;&lt;m:t&gt;2&lt;/m:t&gt;&lt;/m:r&gt;&lt;/m:e&gt;&lt;m:sup&gt;&lt;m:r&gt;&lt;w:rPr&gt;&lt;w:rFonts w:ascii=&quot;Cambria Math&quot; w:h-ansi=&quot;Cambria Math&quot; w:cs=&quot;宋体&quot;/&gt;&lt;wx:font wx:val=&quot;Cambria Math&quot;/&gt;&lt;w:i/&gt;&lt;w:color w:val=&quot;0070C0&quot;/&gt;&lt;w:kern w:val=&quot;0&quot;/&gt;&lt;w:sz w:val=&quot;20&quot;/&gt;&lt;w:sz-cs w:val=&quot;24&quot;/&gt;&lt;/w:rPr&gt;&lt;m:t&gt;32&lt;/m:t&gt;&lt;/m:r&gt;&lt;/m:sup&gt;&lt;/m:sSup&gt;&lt;m:r&gt;&lt;w:rPr&gt;&lt;w:rFonts w:ascii=&quot;Cambria Math&quot; w:h-ansi=&quot;Cambria Math&quot; w:cs=&quot;宋体&quot;/&gt;&lt;wx:font wx:val=&quot;Cambria Math&quot;/&gt;&lt;w:i/&gt;&lt;w:color w:val=&quot;0070C0&quot;/&gt;&lt;w:kern w:val=&quot;0&quot;/&gt;&lt;w:sz w:val=&quot;20&quot;/&gt;&lt;w:sz-cs w:val=&quot;24&quot;/&gt;&lt;/w:rPr&gt;&lt;m:t&gt;B&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3" chromakey="#FFFFFF" o:title=""/>
            <o:lock v:ext="edit" aspectratio="t"/>
            <w10:wrap type="none"/>
            <w10:anchorlock/>
          </v:shape>
        </w:pict>
      </w:r>
      <w:r>
        <w:rPr>
          <w:rFonts w:ascii="宋体" w:hAnsi="宋体" w:cs="宋体"/>
          <w:color w:val="0070C0"/>
          <w:kern w:val="0"/>
          <w:sz w:val="20"/>
          <w:szCs w:val="24"/>
        </w:rPr>
        <w:fldChar w:fldCharType="end"/>
      </w:r>
      <w:r>
        <w:rPr>
          <w:rFonts w:hint="eastAsia" w:ascii="宋体" w:hAnsi="宋体" w:cs="宋体"/>
          <w:color w:val="0070C0"/>
          <w:kern w:val="0"/>
          <w:sz w:val="20"/>
          <w:szCs w:val="24"/>
        </w:rPr>
        <w:t>,按字节编址则地址需要32位</w:t>
      </w:r>
    </w:p>
    <w:p>
      <w:pPr>
        <w:widowControl/>
        <w:jc w:val="left"/>
        <w:rPr>
          <w:rFonts w:ascii="宋体" w:hAnsi="宋体" w:cs="宋体"/>
          <w:color w:val="0070C0"/>
          <w:kern w:val="0"/>
          <w:sz w:val="20"/>
          <w:szCs w:val="24"/>
        </w:rPr>
      </w:pPr>
      <w:r>
        <w:rPr>
          <w:rFonts w:ascii="宋体" w:hAnsi="宋体" w:cs="宋体"/>
          <w:color w:val="0070C0"/>
          <w:kern w:val="0"/>
          <w:sz w:val="20"/>
          <w:szCs w:val="24"/>
        </w:rPr>
        <w:tab/>
      </w:r>
      <w:r>
        <w:rPr>
          <w:rFonts w:hint="eastAsia" w:ascii="宋体" w:hAnsi="宋体" w:cs="宋体"/>
          <w:color w:val="0070C0"/>
          <w:kern w:val="0"/>
          <w:sz w:val="20"/>
          <w:szCs w:val="24"/>
        </w:rPr>
        <w:t>芯片内总共6</w:t>
      </w:r>
      <w:r>
        <w:rPr>
          <w:rFonts w:ascii="宋体" w:hAnsi="宋体" w:cs="宋体"/>
          <w:color w:val="0070C0"/>
          <w:kern w:val="0"/>
          <w:sz w:val="20"/>
          <w:szCs w:val="24"/>
        </w:rPr>
        <w:t>4MB=2</w:t>
      </w:r>
      <w:r>
        <w:rPr>
          <w:rFonts w:ascii="宋体" w:hAnsi="宋体" w:cs="宋体"/>
          <w:color w:val="0070C0"/>
          <w:kern w:val="0"/>
          <w:sz w:val="20"/>
          <w:szCs w:val="24"/>
          <w:vertAlign w:val="superscript"/>
        </w:rPr>
        <w:t>26</w:t>
      </w:r>
      <w:r>
        <w:rPr>
          <w:rFonts w:ascii="宋体" w:hAnsi="宋体" w:cs="宋体"/>
          <w:color w:val="0070C0"/>
          <w:kern w:val="0"/>
          <w:sz w:val="20"/>
          <w:szCs w:val="24"/>
        </w:rPr>
        <w:t>B=2</w:t>
      </w:r>
      <w:r>
        <w:rPr>
          <w:rFonts w:ascii="宋体" w:hAnsi="宋体" w:cs="宋体"/>
          <w:color w:val="0070C0"/>
          <w:kern w:val="0"/>
          <w:sz w:val="20"/>
          <w:szCs w:val="24"/>
          <w:vertAlign w:val="superscript"/>
        </w:rPr>
        <w:t>13</w:t>
      </w:r>
      <w:r>
        <w:rPr>
          <w:rFonts w:ascii="宋体" w:hAnsi="宋体" w:cs="宋体"/>
          <w:color w:val="0070C0"/>
          <w:kern w:val="0"/>
          <w:sz w:val="20"/>
          <w:szCs w:val="24"/>
        </w:rPr>
        <w:t>*2</w:t>
      </w:r>
      <w:r>
        <w:rPr>
          <w:rFonts w:ascii="宋体" w:hAnsi="宋体" w:cs="宋体"/>
          <w:color w:val="0070C0"/>
          <w:kern w:val="0"/>
          <w:sz w:val="20"/>
          <w:szCs w:val="24"/>
          <w:vertAlign w:val="superscript"/>
        </w:rPr>
        <w:t>13</w:t>
      </w:r>
      <w:r>
        <w:rPr>
          <w:rFonts w:ascii="宋体" w:hAnsi="宋体" w:cs="宋体"/>
          <w:color w:val="0070C0"/>
          <w:kern w:val="0"/>
          <w:sz w:val="20"/>
          <w:szCs w:val="24"/>
        </w:rPr>
        <w:t>B</w:t>
      </w:r>
      <w:r>
        <w:rPr>
          <w:rFonts w:ascii="宋体" w:hAnsi="宋体" w:cs="宋体"/>
          <w:color w:val="0070C0"/>
          <w:kern w:val="0"/>
          <w:sz w:val="20"/>
          <w:szCs w:val="24"/>
        </w:rPr>
        <w:fldChar w:fldCharType="begin"/>
      </w:r>
      <w:r>
        <w:rPr>
          <w:rFonts w:ascii="宋体" w:hAnsi="宋体" w:cs="宋体"/>
          <w:color w:val="0070C0"/>
          <w:kern w:val="0"/>
          <w:sz w:val="20"/>
          <w:szCs w:val="24"/>
        </w:rPr>
        <w:instrText xml:space="preserve"> QUOTE </w:instrText>
      </w:r>
      <w:r>
        <w:rPr>
          <w:rFonts w:hint="eastAsia"/>
          <w:position w:val="-8"/>
        </w:rPr>
        <w:pict>
          <v:shape id="_x0000_i1046" o:spt="75" type="#_x0000_t75" style="height:15.5pt;width:95.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576CF&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A60&quot;/&gt;&lt;wsp:rsid wsp:val=&quot;00F56BEF&quot;/&gt;&lt;wsp:rsid wsp:val=&quot;00F633F0&quot;/&gt;&lt;wsp:rsid wsp:val=&quot;00FC64AC&quot;/&gt;&lt;wsp:rsid wsp:val=&quot;3845447E&quot;/&gt;&lt;/wsp:rsids&gt;&lt;/w:docPr&gt;&lt;w:body&gt;&lt;wx:sect&gt;&lt;w:p wsp:rsidR=&quot;00000000&quot; wsp:rsidRDefault=&quot;003576CF&quot; wsp:rsidP=&quot;003576CF&quot;&gt;&lt;m:oMathPara&gt;&lt;m:oMath&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 64MB= &lt;/m:t&gt;&lt;/m:r&gt;&lt;m:sSup&gt;&lt;m:sSupPr&gt;&lt;m:ctrlPr&gt;&lt;w:rPr&gt;&lt;w:rFonts w:ascii=&quot;Cambria Math&quot; w:h-ansi=&quot;Cambria Math&quot; w:cs=&quot;宋体&quot;/&gt;&lt;wx:font wx:val=&quot;Cambria Math&quot;/&gt;&lt;w:color w:val=&quot;0070C0&quot;/&gt;&lt;w:kern w:val=&quot;0&quot;/&gt;&lt;w:sz w:val=&quot;20&quot;/&gt;&lt;w:sz-cs w:val=&quot;24&quot;/&gt;&lt;/w:rPr&gt;&lt;/m:ctrlPr&gt;&lt;/m:sSupPr&gt;&lt;m:e&gt;&lt;m:r&gt;&lt;w:rPr&gt;&lt;w:rFonts w:ascii=&quot;Cambria Math&quot; w:h-ansi=&quot;Cambria Math&quot; w:cs=&quot;宋体&quot;/&gt;&lt;wx:font wx:val=&quot;Cambria Math&quot;/&gt;&lt;w:i/&gt;&lt;w:color w:val=&quot;0070C0&quot;/&gt;&lt;w:kern w:val=&quot;0&quot;/&gt;&lt;w:sz w:val=&quot;20&quot;/&gt;&lt;w:sz-cs w:val=&quot;24&quot;/&gt;&lt;/w:rPr&gt;&lt;m:t&gt;2&lt;/m:t&gt;&lt;/m:r&gt;&lt;/m:e&gt;&lt;m:sup&gt;&lt;m:r&gt;&lt;w:rPr&gt;&lt;w:rFonts w:ascii=&quot;Cambria Math&quot; w:h-ansi=&quot;Cambria Math&quot; w:cs=&quot;宋体&quot;/&gt;&lt;wx:font wx:val=&quot;Cambria Math&quot;/&gt;&lt;w:i/&gt;&lt;w:color w:val=&quot;0070C0&quot;/&gt;&lt;w:kern w:val=&quot;0&quot;/&gt;&lt;w:sz w:val=&quot;20&quot;/&gt;&lt;w:sz-cs w:val=&quot;24&quot;/&gt;&lt;/w:rPr&gt;&lt;m:t&gt;13&lt;/m:t&gt;&lt;/m:r&gt;&lt;/m:sup&gt;&lt;/m:sSup&gt;&lt;m:r&gt;&lt;w:rPr&gt;&lt;w:rFonts w:ascii=&quot;Cambria Math&quot; w:h-ansi=&quot;Cambria Math&quot; w:cs=&quot;宋体&quot;/&gt;&lt;wx:font wx:val=&quot;Cambria Math&quot;/&gt;&lt;w:i/&gt;&lt;w:color w:val=&quot;0070C0&quot;/&gt;&lt;w:kern w:val=&quot;0&quot;/&gt;&lt;w:sz w:val=&quot;20&quot;/&gt;&lt;w:sz-cs w:val=&quot;24&quot;/&gt;&lt;/w:rPr&gt;&lt;m:t&gt;×&lt;/m:t&gt;&lt;/m:r&gt;&lt;m:sSup&gt;&lt;m:sSupPr&gt;&lt;m:ctrlPr&gt;&lt;w:rPr&gt;&lt;w:rFonts w:ascii=&quot;Cambria Math&quot; w:h-ansi=&quot;Cambria Math&quot; w:cs=&quot;宋体&quot;/&gt;&lt;wx:font wx:val=&quot;Cambria Math&quot;/&gt;&lt;w:color w:val=&quot;0070C0&quot;/&gt;&lt;w:kern w:val=&quot;0&quot;/&gt;&lt;w:sz w:val=&quot;20&quot;/&gt;&lt;w:sz-cs w:val=&quot;24&quot;/&gt;&lt;/w:rPr&gt;&lt;/m:ctrlPr&gt;&lt;/m:sSupPr&gt;&lt;m:e&gt;&lt;m:r&gt;&lt;w:rPr&gt;&lt;w:rFonts w:ascii=&quot;Cambria Math&quot; w:h-ansi=&quot;Cambria Math&quot; w:cs=&quot;宋体&quot;/&gt;&lt;wx:font wx:val=&quot;Cambria Math&quot;/&gt;&lt;w:i/&gt;&lt;w:color w:val=&quot;0070C0&quot;/&gt;&lt;w:kern w:val=&quot;0&quot;/&gt;&lt;w:sz w:val=&quot;20&quot;/&gt;&lt;w:sz-cs w:val=&quot;24&quot;/&gt;&lt;/w:rPr&gt;&lt;m:t&gt;2&lt;/m:t&gt;&lt;/m:r&gt;&lt;/m:e&gt;&lt;m:sup&gt;&lt;m:r&gt;&lt;w:rPr&gt;&lt;w:rFonts w:ascii=&quot;Cambria Math&quot; w:h-ansi=&quot;Cambria Math&quot; w:cs=&quot;宋体&quot;/&gt;&lt;wx:font wx:val=&quot;Cambria Math&quot;/&gt;&lt;w:i/&gt;&lt;w:color w:val=&quot;0070C0&quot;/&gt;&lt;w:kern w:val=&quot;0&quot;/&gt;&lt;w:sz w:val=&quot;20&quot;/&gt;&lt;w:sz-cs w:val=&quot;24&quot;/&gt;&lt;/w:rPr&gt;&lt;m:t&gt;13&lt;/m:t&gt;&lt;/m:r&gt;&lt;/m:sup&gt;&lt;/m:sSup&gt;&lt;m:r&gt;&lt;w:rPr&gt;&lt;w:rFonts w:ascii=&quot;Cambria Math&quot; w:h-ansi=&quot;Cambria Math&quot; w:cs=&quot;宋体&quot;/&gt;&lt;wx:font wx:val=&quot;Cambria Math&quot;/&gt;&lt;w:i/&gt;&lt;w:color w:val=&quot;0070C0&quot;/&gt;&lt;w:kern w:val=&quot;0&quot;/&gt;&lt;w:sz w:val=&quot;20&quot;/&gt;&lt;w:sz-cs w:val=&quot;24&quot;/&gt;&lt;/w:rPr&gt;&lt;m:t&gt;B&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4" chromakey="#FFFFFF" o:title=""/>
            <o:lock v:ext="edit" aspectratio="t"/>
            <w10:wrap type="none"/>
            <w10:anchorlock/>
          </v:shape>
        </w:pict>
      </w:r>
      <w:r>
        <w:rPr>
          <w:rFonts w:ascii="宋体" w:hAnsi="宋体" w:cs="宋体"/>
          <w:color w:val="0070C0"/>
          <w:kern w:val="0"/>
          <w:sz w:val="20"/>
          <w:szCs w:val="24"/>
        </w:rPr>
        <w:instrText xml:space="preserve"> </w:instrText>
      </w:r>
      <w:r>
        <w:rPr>
          <w:rFonts w:ascii="宋体" w:hAnsi="宋体" w:cs="宋体"/>
          <w:color w:val="0070C0"/>
          <w:kern w:val="0"/>
          <w:sz w:val="20"/>
          <w:szCs w:val="24"/>
        </w:rPr>
        <w:fldChar w:fldCharType="separate"/>
      </w:r>
      <w:r>
        <w:rPr>
          <w:rFonts w:ascii="宋体" w:hAnsi="宋体" w:cs="宋体"/>
          <w:color w:val="0070C0"/>
          <w:kern w:val="0"/>
          <w:sz w:val="20"/>
          <w:szCs w:val="24"/>
        </w:rPr>
        <w:fldChar w:fldCharType="end"/>
      </w:r>
      <w:r>
        <w:rPr>
          <w:rFonts w:hint="eastAsia" w:ascii="宋体" w:hAnsi="宋体" w:cs="宋体"/>
          <w:color w:val="0070C0"/>
          <w:kern w:val="0"/>
          <w:sz w:val="20"/>
          <w:szCs w:val="24"/>
        </w:rPr>
        <w:t xml:space="preserve"> 所以芯片内部需要26位，其中低13位为行地址，高13位为列地址。即第0-12位行地址，第13-25位为列地址。</w:t>
      </w:r>
    </w:p>
    <w:p>
      <w:pPr>
        <w:widowControl/>
        <w:jc w:val="left"/>
        <w:rPr>
          <w:rFonts w:ascii="宋体" w:hAnsi="宋体" w:cs="宋体"/>
          <w:color w:val="FF0000"/>
          <w:kern w:val="0"/>
          <w:sz w:val="20"/>
          <w:szCs w:val="24"/>
        </w:rPr>
      </w:pPr>
      <w:r>
        <w:rPr>
          <w:rFonts w:ascii="宋体" w:hAnsi="宋体" w:cs="宋体"/>
          <w:color w:val="FF0000"/>
          <w:kern w:val="0"/>
          <w:sz w:val="20"/>
          <w:szCs w:val="24"/>
        </w:rPr>
        <w:tab/>
      </w:r>
      <w:r>
        <w:rPr>
          <w:rFonts w:hint="eastAsia" w:ascii="宋体" w:hAnsi="宋体" w:cs="宋体"/>
          <w:color w:val="FF0000"/>
          <w:kern w:val="0"/>
          <w:sz w:val="20"/>
          <w:szCs w:val="24"/>
        </w:rPr>
        <w:t>（这里很多同学计算芯片内部的时候是按照内存条容量</w:t>
      </w:r>
      <w:r>
        <w:rPr>
          <w:rFonts w:ascii="宋体" w:hAnsi="宋体" w:cs="宋体"/>
          <w:color w:val="FF0000"/>
          <w:kern w:val="0"/>
          <w:sz w:val="20"/>
          <w:szCs w:val="24"/>
        </w:rPr>
        <w:t>512MB</w:t>
      </w:r>
      <w:r>
        <w:rPr>
          <w:rFonts w:hint="eastAsia" w:ascii="宋体" w:hAnsi="宋体" w:cs="宋体"/>
          <w:color w:val="FF0000"/>
          <w:kern w:val="0"/>
          <w:sz w:val="20"/>
          <w:szCs w:val="24"/>
        </w:rPr>
        <w:t>来算的，用14位选择行，15位选择列）</w:t>
      </w:r>
    </w:p>
    <w:p>
      <w:pPr>
        <w:widowControl/>
        <w:jc w:val="left"/>
        <w:rPr>
          <w:rFonts w:ascii="宋体" w:hAnsi="宋体" w:cs="宋体"/>
          <w:color w:val="5B9BD5"/>
          <w:kern w:val="0"/>
          <w:sz w:val="20"/>
          <w:szCs w:val="24"/>
        </w:rPr>
      </w:pPr>
      <w:r>
        <w:rPr>
          <w:rFonts w:ascii="宋体" w:hAnsi="宋体" w:cs="宋体"/>
          <w:kern w:val="0"/>
          <w:sz w:val="20"/>
          <w:szCs w:val="24"/>
        </w:rPr>
        <w:tab/>
      </w:r>
      <w:r>
        <w:rPr>
          <w:rFonts w:hint="eastAsia" w:ascii="宋体" w:hAnsi="宋体" w:cs="宋体"/>
          <w:color w:val="0070C0"/>
          <w:kern w:val="0"/>
          <w:sz w:val="20"/>
          <w:szCs w:val="24"/>
        </w:rPr>
        <w:t>主存总共有32位地址，</w:t>
      </w:r>
      <w:r>
        <w:rPr>
          <w:rFonts w:ascii="宋体" w:hAnsi="宋体" w:cs="宋体"/>
          <w:color w:val="0070C0"/>
          <w:kern w:val="0"/>
          <w:sz w:val="20"/>
          <w:szCs w:val="24"/>
        </w:rPr>
        <w:fldChar w:fldCharType="begin"/>
      </w:r>
      <w:r>
        <w:rPr>
          <w:rFonts w:ascii="宋体" w:hAnsi="宋体" w:cs="宋体"/>
          <w:color w:val="0070C0"/>
          <w:kern w:val="0"/>
          <w:sz w:val="20"/>
          <w:szCs w:val="24"/>
        </w:rPr>
        <w:instrText xml:space="preserve"> QUOTE </w:instrText>
      </w:r>
      <w:r>
        <w:rPr>
          <w:rFonts w:hint="eastAsia"/>
          <w:position w:val="-7"/>
        </w:rPr>
        <w:pict>
          <v:shape id="_x0000_i1047" o:spt="75" type="#_x0000_t75" style="height:15.5pt;width:101.5pt;" filled="f" stroked="f" coordsize="21600,2160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hideSpellingErrors/&gt;&lt;w:stylePaneFormatFilter w:val=&quot;3F01&quot;/&gt;&lt;w:defaultTabStop w:val=&quot;420&quot;/&gt;&lt;w:drawingGridVerticalSpacing w:val=&quot;156&quot;/&gt;&lt;w:displayHorizontalDrawingGridEvery w:val=&quot;0&quot;/&gt;&lt;w:displayVerticalDrawingGridEvery w:val=&quot;2&quot;/&gt;&lt;w:punctuationKerning/&gt;&lt;w:characterSpacingControl w:val=&quot;CompressPunctuation&quot;/&gt;&lt;w:webPageEncoding w:val=&quot;x-cp20936&quot;/&gt;&lt;w:optimizeForBrowser/&gt;&lt;w:allowPNG/&gt;&lt;w:pixelsPerInch w:val=&quot;144&quot;/&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172A27&quot;/&gt;&lt;wsp:rsid wsp:val=&quot;00160220&quot;/&gt;&lt;wsp:rsid wsp:val=&quot;001714E3&quot;/&gt;&lt;wsp:rsid wsp:val=&quot;00172022&quot;/&gt;&lt;wsp:rsid wsp:val=&quot;00193C55&quot;/&gt;&lt;wsp:rsid wsp:val=&quot;001F52FF&quot;/&gt;&lt;wsp:rsid wsp:val=&quot;00237D36&quot;/&gt;&lt;wsp:rsid wsp:val=&quot;002B7FAB&quot;/&gt;&lt;wsp:rsid wsp:val=&quot;002F690F&quot;/&gt;&lt;wsp:rsid wsp:val=&quot;003121C8&quot;/&gt;&lt;wsp:rsid wsp:val=&quot;00394057&quot;/&gt;&lt;wsp:rsid wsp:val=&quot;003B4FBA&quot;/&gt;&lt;wsp:rsid wsp:val=&quot;003E5247&quot;/&gt;&lt;wsp:rsid wsp:val=&quot;00470CC3&quot;/&gt;&lt;wsp:rsid wsp:val=&quot;00493392&quot;/&gt;&lt;wsp:rsid wsp:val=&quot;004B31F8&quot;/&gt;&lt;wsp:rsid wsp:val=&quot;005107CD&quot;/&gt;&lt;wsp:rsid wsp:val=&quot;00540697&quot;/&gt;&lt;wsp:rsid wsp:val=&quot;005B45FD&quot;/&gt;&lt;wsp:rsid wsp:val=&quot;005E7723&quot;/&gt;&lt;wsp:rsid wsp:val=&quot;006369FD&quot;/&gt;&lt;wsp:rsid wsp:val=&quot;00647775&quot;/&gt;&lt;wsp:rsid wsp:val=&quot;00661467&quot;/&gt;&lt;wsp:rsid wsp:val=&quot;006A787B&quot;/&gt;&lt;wsp:rsid wsp:val=&quot;0070791E&quot;/&gt;&lt;wsp:rsid wsp:val=&quot;007C4516&quot;/&gt;&lt;wsp:rsid wsp:val=&quot;0086132F&quot;/&gt;&lt;wsp:rsid wsp:val=&quot;008D7F0A&quot;/&gt;&lt;wsp:rsid wsp:val=&quot;00915207&quot;/&gt;&lt;wsp:rsid wsp:val=&quot;0095451C&quot;/&gt;&lt;wsp:rsid wsp:val=&quot;0096481E&quot;/&gt;&lt;wsp:rsid wsp:val=&quot;00975AAB&quot;/&gt;&lt;wsp:rsid wsp:val=&quot;009B2295&quot;/&gt;&lt;wsp:rsid wsp:val=&quot;00A13D5B&quot;/&gt;&lt;wsp:rsid wsp:val=&quot;00A94B1A&quot;/&gt;&lt;wsp:rsid wsp:val=&quot;00A974A1&quot;/&gt;&lt;wsp:rsid wsp:val=&quot;00AD6916&quot;/&gt;&lt;wsp:rsid wsp:val=&quot;00B03344&quot;/&gt;&lt;wsp:rsid wsp:val=&quot;00B15B12&quot;/&gt;&lt;wsp:rsid wsp:val=&quot;00B354BB&quot;/&gt;&lt;wsp:rsid wsp:val=&quot;00B57ED0&quot;/&gt;&lt;wsp:rsid wsp:val=&quot;00B95150&quot;/&gt;&lt;wsp:rsid wsp:val=&quot;00C65B92&quot;/&gt;&lt;wsp:rsid wsp:val=&quot;00E13E13&quot;/&gt;&lt;wsp:rsid wsp:val=&quot;00E949CA&quot;/&gt;&lt;wsp:rsid wsp:val=&quot;00F2644B&quot;/&gt;&lt;wsp:rsid wsp:val=&quot;00F26A60&quot;/&gt;&lt;wsp:rsid wsp:val=&quot;00F56BEF&quot;/&gt;&lt;wsp:rsid wsp:val=&quot;00F633F0&quot;/&gt;&lt;wsp:rsid wsp:val=&quot;00FC64AC&quot;/&gt;&lt;wsp:rsid wsp:val=&quot;3845447E&quot;/&gt;&lt;/wsp:rsids&gt;&lt;/w:docPr&gt;&lt;w:body&gt;&lt;wx:sect&gt;&lt;w:p wsp:rsidR=&quot;00000000&quot; wsp:rsidRDefault=&quot;00F2644B&quot; wsp:rsidP=&quot;00F2644B&quot;&gt;&lt;m:oMathPara&gt;&lt;m:oMath&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4&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GB ÷&lt;/m:t&gt;&lt;/m:r&gt;&lt;m:r&gt;&lt;m:rPr&gt;&lt;m:sty m:val=&quot;p&quot;/&gt;&lt;/m:rPr&gt;&lt;w:rPr&gt;&lt;w:rFonts w:ascii=&quot;Cambria Math&quot; w:h-ansi=&quot;Cambria Math&quot; w:cs=&quot;宋体&quot; w:hint=&quot;fareast&quot;/&gt;&lt;wx:font wx:val=&quot;Cambria Math&quot;/&gt;&lt;w:color w:val=&quot;0070C0&quot;/&gt;&lt;w:kern w:val=&quot;0&quot;/&gt;&lt;w:sz w:val=&quot;20&quot;/&gt;&lt;w:sz-cs w:val=&quot;24&quot;/&gt;&lt;/w:rPr&gt;&lt;m:t&gt;64&lt;/m:t&gt;&lt;/m:r&gt;&lt;m:r&gt;&lt;m:rPr&gt;&lt;m:sty m:val=&quot;p&quot;/&gt;&lt;/m:rPr&gt;&lt;w:rPr&gt;&lt;w:rFonts w:ascii=&quot;Cambria Math&quot; w:h-ansi=&quot;Cambria Math&quot; w:cs=&quot;宋体&quot;/&gt;&lt;wx:font wx:val=&quot;Cambria Math&quot;/&gt;&lt;w:color w:val=&quot;0070C0&quot;/&gt;&lt;w:kern w:val=&quot;0&quot;/&gt;&lt;w:sz w:val=&quot;20&quot;/&gt;&lt;w:sz-cs w:val=&quot;24&quot;/&gt;&lt;/w:rPr&gt;&lt;m:t&gt;MB= 64&lt;/m:t&gt;&lt;/m:r&gt;&lt;m:r&gt;&lt;m:rPr&gt;&lt;m:sty m:val=&quot;p&quot;/&gt;&lt;/m:rPr&gt;&lt;w:rPr&gt;&lt;w:rFonts w:ascii=&quot;Cambria Math&quot; w:h-ansi=&quot;Cambria Math&quot; w:cs=&quot;宋体&quot; w:hint=&quot;fareast&quot;/&gt;&lt;wx:font wx:val=&quot;宋体&quot;/&gt;&lt;w:color w:val=&quot;0070C0&quot;/&gt;&lt;w:kern w:val=&quot;0&quot;/&gt;&lt;w:sz w:val=&quot;20&quot;/&gt;&lt;w:sz-cs w:val=&quot;24&quot;/&gt;&lt;/w:rPr&gt;&lt;m:t&gt;个&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path/>
            <v:fill on="f" focussize="0,0"/>
            <v:stroke on="f"/>
            <v:imagedata r:id="rId25" chromakey="#FFFFFF" o:title=""/>
            <o:lock v:ext="edit" aspectratio="t"/>
            <w10:wrap type="none"/>
            <w10:anchorlock/>
          </v:shape>
        </w:pict>
      </w:r>
      <w:r>
        <w:rPr>
          <w:rFonts w:ascii="宋体" w:hAnsi="宋体" w:cs="宋体"/>
          <w:color w:val="0070C0"/>
          <w:kern w:val="0"/>
          <w:sz w:val="20"/>
          <w:szCs w:val="24"/>
        </w:rPr>
        <w:instrText xml:space="preserve"> </w:instrText>
      </w:r>
      <w:r>
        <w:rPr>
          <w:rFonts w:ascii="宋体" w:hAnsi="宋体" w:cs="宋体"/>
          <w:color w:val="0070C0"/>
          <w:kern w:val="0"/>
          <w:sz w:val="20"/>
          <w:szCs w:val="24"/>
        </w:rPr>
        <w:fldChar w:fldCharType="separate"/>
      </w:r>
      <w:r>
        <w:rPr>
          <w:rFonts w:ascii="宋体" w:hAnsi="宋体" w:cs="宋体"/>
          <w:color w:val="0070C0"/>
          <w:kern w:val="0"/>
          <w:sz w:val="20"/>
          <w:szCs w:val="24"/>
        </w:rPr>
        <w:fldChar w:fldCharType="end"/>
      </w:r>
      <w:r>
        <w:rPr>
          <w:rFonts w:hint="eastAsia" w:ascii="宋体" w:hAnsi="宋体" w:cs="宋体"/>
          <w:color w:val="0070C0"/>
          <w:kern w:val="0"/>
          <w:sz w:val="20"/>
          <w:szCs w:val="24"/>
        </w:rPr>
        <w:t>所以需要32-26=6位，即第26-31位用于选择芯片。</w:t>
      </w:r>
    </w:p>
    <w:p>
      <w:pPr>
        <w:ind w:firstLine="400" w:firstLineChars="200"/>
        <w:rPr>
          <w:rFonts w:hint="eastAsia" w:ascii="宋体" w:hAnsi="宋体" w:cs="宋体"/>
          <w:kern w:val="0"/>
          <w:sz w:val="20"/>
          <w:szCs w:val="24"/>
        </w:rPr>
      </w:pPr>
      <w:r>
        <w:rPr>
          <w:rFonts w:hint="eastAsia" w:ascii="宋体" w:hAnsi="宋体" w:cs="宋体"/>
          <w:color w:val="FF0000"/>
          <w:kern w:val="0"/>
          <w:sz w:val="20"/>
          <w:szCs w:val="24"/>
        </w:rPr>
        <w:t>（因为前面的计算错误，所以导致这里的结果也有误。）</w:t>
      </w:r>
    </w:p>
    <w:p>
      <w:pPr>
        <w:ind w:firstLine="420" w:firstLineChars="200"/>
        <w:rPr>
          <w:rFonts w:hint="eastAsia"/>
          <w:b/>
        </w:rPr>
      </w:pPr>
      <w:r>
        <w:rPr>
          <w:rFonts w:hint="eastAsia"/>
        </w:rPr>
        <w:t>这是</w:t>
      </w:r>
      <w:r>
        <w:t>用高</w:t>
      </w:r>
      <w:r>
        <w:rPr>
          <w:rFonts w:hint="eastAsia"/>
        </w:rPr>
        <w:t>6</w:t>
      </w:r>
      <w:r>
        <w:t>位做片选，存储单元地址在一个芯片内连续分配</w:t>
      </w:r>
      <w:r>
        <w:rPr>
          <w:rFonts w:hint="eastAsia"/>
        </w:rPr>
        <w:t>。</w:t>
      </w:r>
      <w:r>
        <w:t>如果用</w:t>
      </w:r>
      <w:r>
        <w:rPr>
          <w:rFonts w:hint="eastAsia"/>
        </w:rPr>
        <w:t>最</w:t>
      </w:r>
      <w:r>
        <w:t>低</w:t>
      </w:r>
      <w:r>
        <w:rPr>
          <w:rFonts w:hint="eastAsia"/>
        </w:rPr>
        <w:t>6</w:t>
      </w:r>
      <w:r>
        <w:t>位做片选，就</w:t>
      </w:r>
      <w:r>
        <w:rPr>
          <w:rFonts w:hint="eastAsia"/>
        </w:rPr>
        <w:t>要用</w:t>
      </w:r>
      <w:r>
        <w:t>多体交叉分配</w:t>
      </w:r>
      <w:r>
        <w:rPr>
          <w:rFonts w:hint="eastAsia"/>
        </w:rPr>
        <w:t>地址</w:t>
      </w:r>
      <w:r>
        <w:t>，这种结构较适合总线传输带宽是多字节的情况，比如64位宽度，可以由8个芯片同时读出放到总线上，而这8个芯片读出的8个字节单元</w:t>
      </w:r>
      <w:r>
        <w:rPr>
          <w:rFonts w:hint="eastAsia"/>
        </w:rPr>
        <w:t>应该形成一个连</w:t>
      </w:r>
      <w:r>
        <w:t>续的地址</w:t>
      </w:r>
      <w:r>
        <w:rPr>
          <w:rFonts w:hint="eastAsia"/>
        </w:rPr>
        <w:t>范围</w:t>
      </w:r>
      <w:r>
        <w:t>。</w:t>
      </w:r>
    </w:p>
    <w:p>
      <w:pPr>
        <w:rPr>
          <w:b/>
        </w:rPr>
      </w:pPr>
      <w:r>
        <w:rPr>
          <w:b/>
        </w:rPr>
        <w:t xml:space="preserve">4.  </w:t>
      </w:r>
      <w:r>
        <w:rPr>
          <w:rFonts w:hAnsi="Arial"/>
          <w:b/>
        </w:rPr>
        <w:t>用</w:t>
      </w:r>
      <w:r>
        <w:rPr>
          <w:b/>
        </w:rPr>
        <w:t>64K×1</w:t>
      </w:r>
      <w:r>
        <w:rPr>
          <w:rFonts w:hAnsi="Arial"/>
          <w:b/>
        </w:rPr>
        <w:t>位的</w:t>
      </w:r>
      <w:r>
        <w:rPr>
          <w:b/>
        </w:rPr>
        <w:t>DRAM</w:t>
      </w:r>
      <w:r>
        <w:rPr>
          <w:rFonts w:hAnsi="Arial"/>
          <w:b/>
        </w:rPr>
        <w:t>芯片构成</w:t>
      </w:r>
      <w:r>
        <w:rPr>
          <w:b/>
        </w:rPr>
        <w:t>256K×8</w:t>
      </w:r>
      <w:r>
        <w:rPr>
          <w:rFonts w:hAnsi="Arial"/>
          <w:b/>
        </w:rPr>
        <w:t>位的存储器</w:t>
      </w:r>
      <w:r>
        <w:rPr>
          <w:rFonts w:hint="eastAsia" w:hAnsi="Arial"/>
          <w:b/>
        </w:rPr>
        <w:t>。</w:t>
      </w:r>
      <w:r>
        <w:rPr>
          <w:rFonts w:hAnsi="Arial"/>
          <w:b/>
        </w:rPr>
        <w:t>要求：</w:t>
      </w:r>
    </w:p>
    <w:p>
      <w:pPr>
        <w:ind w:firstLine="316" w:firstLineChars="150"/>
        <w:rPr>
          <w:b/>
        </w:rPr>
      </w:pPr>
      <w:r>
        <w:rPr>
          <w:rFonts w:hint="eastAsia"/>
          <w:b/>
        </w:rPr>
        <w:t>（1）</w:t>
      </w:r>
      <w:r>
        <w:rPr>
          <w:b/>
        </w:rPr>
        <w:t xml:space="preserve"> </w:t>
      </w:r>
      <w:r>
        <w:rPr>
          <w:rFonts w:hAnsi="Arial"/>
          <w:b/>
        </w:rPr>
        <w:t>计算所需芯片数，并画出该存储器的逻辑框图。</w:t>
      </w:r>
    </w:p>
    <w:p>
      <w:pPr>
        <w:ind w:left="964" w:leftChars="158" w:hanging="632" w:hangingChars="300"/>
        <w:rPr>
          <w:b/>
        </w:rPr>
      </w:pPr>
      <w:r>
        <w:rPr>
          <w:rFonts w:hint="eastAsia"/>
          <w:b/>
        </w:rPr>
        <w:t>（2）</w:t>
      </w:r>
      <w:r>
        <w:rPr>
          <w:b/>
        </w:rPr>
        <w:t xml:space="preserve"> </w:t>
      </w:r>
      <w:r>
        <w:rPr>
          <w:rFonts w:hAnsi="Arial"/>
          <w:b/>
        </w:rPr>
        <w:t>若采用</w:t>
      </w:r>
      <w:r>
        <w:rPr>
          <w:rFonts w:hint="eastAsia" w:hAnsi="Arial"/>
          <w:b/>
        </w:rPr>
        <w:t>异步</w:t>
      </w:r>
      <w:r>
        <w:rPr>
          <w:rFonts w:hAnsi="Arial"/>
          <w:b/>
        </w:rPr>
        <w:t>刷新方式，每单元刷新间隔不超过</w:t>
      </w:r>
      <w:r>
        <w:rPr>
          <w:b/>
        </w:rPr>
        <w:t>2ms</w:t>
      </w:r>
      <w:r>
        <w:rPr>
          <w:rFonts w:hAnsi="Arial"/>
          <w:b/>
        </w:rPr>
        <w:t>，则</w:t>
      </w:r>
      <w:r>
        <w:rPr>
          <w:rFonts w:hint="eastAsia" w:hAnsi="Arial"/>
          <w:b/>
        </w:rPr>
        <w:t>产生</w:t>
      </w:r>
      <w:r>
        <w:rPr>
          <w:rFonts w:hAnsi="Arial"/>
          <w:b/>
        </w:rPr>
        <w:t>刷新信号</w:t>
      </w:r>
      <w:r>
        <w:rPr>
          <w:rFonts w:hint="eastAsia" w:hAnsi="Arial"/>
          <w:b/>
        </w:rPr>
        <w:t>的间隔</w:t>
      </w:r>
      <w:r>
        <w:rPr>
          <w:rFonts w:hAnsi="Arial"/>
          <w:b/>
        </w:rPr>
        <w:t>是多少</w:t>
      </w:r>
      <w:r>
        <w:rPr>
          <w:rFonts w:hint="eastAsia" w:hAnsi="Arial"/>
          <w:b/>
        </w:rPr>
        <w:t>时间</w:t>
      </w:r>
      <w:r>
        <w:rPr>
          <w:rFonts w:hAnsi="Arial"/>
          <w:b/>
        </w:rPr>
        <w:t>？若采用集中刷新方式，则存储器刷新一遍最少用多少读写周期？</w:t>
      </w:r>
    </w:p>
    <w:p>
      <w:pPr>
        <w:ind w:firstLine="410"/>
        <w:rPr>
          <w:b/>
          <w:color w:val="FF0000"/>
        </w:rPr>
      </w:pPr>
      <w:r>
        <w:rPr>
          <w:rFonts w:hAnsi="Arial"/>
          <w:b/>
          <w:color w:val="FF0000"/>
        </w:rPr>
        <w:t>参考答案：</w:t>
      </w:r>
    </w:p>
    <w:p>
      <w:pPr>
        <w:ind w:left="410"/>
        <w:rPr>
          <w:rFonts w:hint="eastAsia"/>
          <w:b/>
          <w:color w:val="FF0000"/>
        </w:rPr>
      </w:pPr>
      <w:r>
        <w:rPr>
          <w:rFonts w:hint="eastAsia"/>
          <w:b/>
          <w:color w:val="FF0000"/>
        </w:rPr>
        <w:t>（1）</w:t>
      </w:r>
      <w:r>
        <w:rPr>
          <w:b/>
          <w:color w:val="FF0000"/>
        </w:rPr>
        <w:t>256KB / 64K×1</w:t>
      </w:r>
      <w:r>
        <w:rPr>
          <w:rFonts w:hAnsi="Arial"/>
          <w:b/>
          <w:color w:val="FF0000"/>
        </w:rPr>
        <w:t>位</w:t>
      </w:r>
      <w:r>
        <w:rPr>
          <w:b/>
          <w:color w:val="FF0000"/>
        </w:rPr>
        <w:t xml:space="preserve"> = 4×</w:t>
      </w:r>
      <w:r>
        <w:rPr>
          <w:rFonts w:hint="eastAsia"/>
          <w:b/>
          <w:color w:val="FF0000"/>
        </w:rPr>
        <w:t xml:space="preserve">8 = </w:t>
      </w:r>
      <w:r>
        <w:rPr>
          <w:b/>
          <w:color w:val="FF0000"/>
        </w:rPr>
        <w:t>32</w:t>
      </w:r>
      <w:r>
        <w:rPr>
          <w:rFonts w:hAnsi="Arial"/>
          <w:b/>
          <w:color w:val="FF0000"/>
        </w:rPr>
        <w:t>片</w:t>
      </w:r>
      <w:r>
        <w:rPr>
          <w:rFonts w:hint="eastAsia" w:hAnsi="Arial"/>
          <w:b/>
          <w:color w:val="FF0000"/>
        </w:rPr>
        <w:t>。存储器逻辑框图见下页（</w:t>
      </w:r>
      <w:r>
        <w:rPr>
          <w:rFonts w:hAnsi="Arial"/>
          <w:b/>
          <w:color w:val="FF0000"/>
        </w:rPr>
        <w:t>图中片选信号</w:t>
      </w:r>
      <w:r>
        <w:rPr>
          <w:b/>
          <w:color w:val="FF0000"/>
        </w:rPr>
        <w:t>CS</w:t>
      </w:r>
      <w:r>
        <w:rPr>
          <w:rFonts w:hint="eastAsia" w:hAnsi="Arial"/>
          <w:b/>
          <w:color w:val="FF0000"/>
        </w:rPr>
        <w:t>为高电平</w:t>
      </w:r>
      <w:r>
        <w:rPr>
          <w:rFonts w:hAnsi="Arial"/>
          <w:b/>
          <w:color w:val="FF0000"/>
        </w:rPr>
        <w:t>有效</w:t>
      </w:r>
      <w:r>
        <w:rPr>
          <w:rFonts w:hint="eastAsia" w:hAnsi="Arial"/>
          <w:b/>
          <w:color w:val="FF0000"/>
        </w:rPr>
        <w:t>）。</w:t>
      </w:r>
    </w:p>
    <w:p>
      <w:pPr>
        <w:ind w:left="953" w:leftChars="192" w:hanging="550" w:hangingChars="261"/>
        <w:rPr>
          <w:rFonts w:hint="eastAsia"/>
          <w:b/>
          <w:color w:val="FF0000"/>
        </w:rPr>
      </w:pPr>
      <w:r>
        <w:rPr>
          <w:rFonts w:hint="eastAsia"/>
          <w:b/>
          <w:color w:val="FF0000"/>
        </w:rPr>
        <w:t>（2）</w:t>
      </w:r>
      <w:r>
        <w:rPr>
          <w:rFonts w:hint="eastAsia" w:hAnsi="Arial"/>
          <w:b/>
          <w:color w:val="FF0000"/>
        </w:rPr>
        <w:t>因为每个单元的刷新间隔为2ms，所以，</w:t>
      </w:r>
      <w:r>
        <w:rPr>
          <w:rFonts w:hAnsi="Arial"/>
          <w:b/>
          <w:color w:val="FF0000"/>
        </w:rPr>
        <w:t>采用异步刷新时，</w:t>
      </w:r>
      <w:r>
        <w:rPr>
          <w:rFonts w:hint="eastAsia" w:hAnsi="Arial"/>
          <w:b/>
          <w:color w:val="FF0000"/>
        </w:rPr>
        <w:t>在2ms内每行必须被刷新一次，且仅被刷新一次。</w:t>
      </w:r>
      <w:r>
        <w:rPr>
          <w:rFonts w:hAnsi="Arial"/>
          <w:b/>
          <w:color w:val="FF0000"/>
        </w:rPr>
        <w:t>因为</w:t>
      </w:r>
      <w:r>
        <w:rPr>
          <w:b/>
          <w:color w:val="FF0000"/>
        </w:rPr>
        <w:t>DRAM</w:t>
      </w:r>
      <w:r>
        <w:rPr>
          <w:rFonts w:hAnsi="Arial"/>
          <w:b/>
          <w:color w:val="FF0000"/>
        </w:rPr>
        <w:t>芯片存储阵列为</w:t>
      </w:r>
      <w:r>
        <w:rPr>
          <w:b/>
          <w:color w:val="FF0000"/>
        </w:rPr>
        <w:t>64K=256×256</w:t>
      </w:r>
      <w:r>
        <w:rPr>
          <w:rFonts w:hint="eastAsia"/>
          <w:b/>
          <w:color w:val="FF0000"/>
        </w:rPr>
        <w:t>，所以</w:t>
      </w:r>
      <w:r>
        <w:rPr>
          <w:rFonts w:hint="eastAsia" w:hAnsi="Arial"/>
          <w:b/>
          <w:color w:val="FF0000"/>
        </w:rPr>
        <w:t>一共有256行。因此，存储器控制器必须每隔</w:t>
      </w:r>
      <w:r>
        <w:rPr>
          <w:b/>
          <w:color w:val="FF0000"/>
        </w:rPr>
        <w:t>2ms/256=7.8µs</w:t>
      </w:r>
      <w:r>
        <w:rPr>
          <w:rFonts w:hint="eastAsia" w:hAnsi="Arial"/>
          <w:b/>
          <w:color w:val="FF0000"/>
        </w:rPr>
        <w:t>产生一次</w:t>
      </w:r>
      <w:r>
        <w:rPr>
          <w:rFonts w:hAnsi="Arial"/>
          <w:b/>
          <w:color w:val="FF0000"/>
        </w:rPr>
        <w:t>刷新信号</w:t>
      </w:r>
      <w:r>
        <w:rPr>
          <w:rFonts w:hint="eastAsia" w:hAnsi="Arial"/>
          <w:b/>
          <w:color w:val="FF0000"/>
        </w:rPr>
        <w:t>。采用</w:t>
      </w:r>
      <w:r>
        <w:rPr>
          <w:rFonts w:hAnsi="Arial"/>
          <w:b/>
          <w:color w:val="FF0000"/>
        </w:rPr>
        <w:t>集中刷新</w:t>
      </w:r>
      <w:r>
        <w:rPr>
          <w:rFonts w:hint="eastAsia" w:hAnsi="Arial"/>
          <w:b/>
          <w:color w:val="FF0000"/>
        </w:rPr>
        <w:t>方式</w:t>
      </w:r>
      <w:r>
        <w:rPr>
          <w:rFonts w:hAnsi="Arial"/>
          <w:b/>
          <w:color w:val="FF0000"/>
        </w:rPr>
        <w:t>时，整个存储器刷新一遍需要</w:t>
      </w:r>
      <w:r>
        <w:rPr>
          <w:b/>
          <w:color w:val="FF0000"/>
        </w:rPr>
        <w:t>256</w:t>
      </w:r>
      <w:r>
        <w:rPr>
          <w:rFonts w:hAnsi="Arial"/>
          <w:b/>
          <w:color w:val="FF0000"/>
        </w:rPr>
        <w:t>个存储（读写）周期</w:t>
      </w:r>
      <w:r>
        <w:rPr>
          <w:rFonts w:hint="eastAsia" w:hAnsi="Arial"/>
          <w:b/>
          <w:color w:val="FF0000"/>
        </w:rPr>
        <w:t>，在这个过程中，存储器不能进行读写操作</w:t>
      </w:r>
      <w:r>
        <w:rPr>
          <w:rFonts w:hAnsi="Arial"/>
          <w:b/>
          <w:color w:val="FF0000"/>
        </w:rPr>
        <w:t>。</w:t>
      </w:r>
    </w:p>
    <w:p>
      <w:pPr>
        <w:ind w:left="410"/>
        <w:rPr>
          <w:b/>
          <w:color w:val="FF0000"/>
        </w:rPr>
      </w:pPr>
    </w:p>
    <w:p>
      <w:pPr>
        <w:rPr>
          <w:b/>
          <w:color w:val="FF0000"/>
        </w:rPr>
      </w:pPr>
      <w:r>
        <w:rPr>
          <w:b/>
        </w:rPr>
        <w:object>
          <v:shape id="_x0000_i1048" o:spt="75" type="#_x0000_t75" style="height:216pt;width:482.45pt;" o:ole="t" filled="f" stroked="f" coordsize="21600,21600">
            <v:path/>
            <v:fill on="f" focussize="0,0"/>
            <v:stroke on="f"/>
            <v:imagedata r:id="rId27" o:title=""/>
            <o:lock v:ext="edit" grouping="f" rotation="f" text="f" aspectratio="t"/>
            <w10:wrap type="none"/>
            <w10:anchorlock/>
          </v:shape>
          <o:OLEObject Type="Embed" ProgID="Visio.Drawing.11" ShapeID="_x0000_i1048" DrawAspect="Content" ObjectID="_1468075727" r:id="rId26">
            <o:LockedField>false</o:LockedField>
          </o:OLEObject>
        </w:object>
      </w:r>
      <w:r>
        <w:rPr>
          <w:b/>
          <w:color w:val="FF0000"/>
        </w:rPr>
        <w:t xml:space="preserve"> </w:t>
      </w:r>
    </w:p>
    <w:p>
      <w:pPr>
        <w:rPr>
          <w:b/>
          <w:color w:val="0000FF"/>
        </w:rPr>
      </w:pPr>
      <w:r>
        <w:rPr>
          <w:b/>
          <w:color w:val="0000FF"/>
        </w:rPr>
        <w:t xml:space="preserve">5. </w:t>
      </w:r>
      <w:r>
        <w:rPr>
          <w:b/>
        </w:rPr>
        <w:t xml:space="preserve"> </w:t>
      </w:r>
      <w:r>
        <w:rPr>
          <w:rFonts w:hAnsi="Arial"/>
          <w:b/>
          <w:color w:val="0000FF"/>
        </w:rPr>
        <w:t>用</w:t>
      </w:r>
      <w:r>
        <w:rPr>
          <w:b/>
          <w:color w:val="0000FF"/>
        </w:rPr>
        <w:t>8K×8</w:t>
      </w:r>
      <w:r>
        <w:rPr>
          <w:rFonts w:hAnsi="Arial"/>
          <w:b/>
          <w:color w:val="0000FF"/>
        </w:rPr>
        <w:t>位的</w:t>
      </w:r>
      <w:r>
        <w:rPr>
          <w:b/>
          <w:color w:val="0000FF"/>
        </w:rPr>
        <w:t>EPROM芯片组成32K×16位的只读存储器，试问：</w:t>
      </w:r>
    </w:p>
    <w:p>
      <w:pPr>
        <w:adjustRightInd w:val="0"/>
        <w:ind w:firstLine="316" w:firstLineChars="150"/>
        <w:textAlignment w:val="baseline"/>
        <w:rPr>
          <w:b/>
          <w:color w:val="0000FF"/>
        </w:rPr>
      </w:pPr>
      <w:r>
        <w:rPr>
          <w:rFonts w:hint="eastAsia"/>
          <w:b/>
          <w:color w:val="0000FF"/>
        </w:rPr>
        <w:t>（1）</w:t>
      </w:r>
      <w:r>
        <w:rPr>
          <w:b/>
          <w:color w:val="0000FF"/>
        </w:rPr>
        <w:t xml:space="preserve">数据寄存器最少应有多少位？           </w:t>
      </w:r>
      <w:r>
        <w:rPr>
          <w:rFonts w:hint="eastAsia"/>
          <w:b/>
          <w:color w:val="0000FF"/>
        </w:rPr>
        <w:t xml:space="preserve">    （2）</w:t>
      </w:r>
      <w:r>
        <w:rPr>
          <w:b/>
          <w:color w:val="0000FF"/>
        </w:rPr>
        <w:t xml:space="preserve"> 地址寄存器最少应有多少位？</w:t>
      </w:r>
    </w:p>
    <w:p>
      <w:pPr>
        <w:ind w:firstLine="316" w:firstLineChars="150"/>
        <w:rPr>
          <w:b/>
          <w:color w:val="0000FF"/>
        </w:rPr>
      </w:pPr>
      <w:r>
        <w:rPr>
          <w:rFonts w:hint="eastAsia"/>
          <w:b/>
          <w:color w:val="0000FF"/>
        </w:rPr>
        <w:t>（3）</w:t>
      </w:r>
      <w:r>
        <w:rPr>
          <w:b/>
          <w:color w:val="0000FF"/>
        </w:rPr>
        <w:t xml:space="preserve"> 共需多少个EPROM芯片？   </w:t>
      </w:r>
      <w:r>
        <w:rPr>
          <w:b/>
          <w:color w:val="0000FF"/>
        </w:rPr>
        <w:tab/>
      </w:r>
      <w:r>
        <w:rPr>
          <w:b/>
          <w:color w:val="0000FF"/>
        </w:rPr>
        <w:tab/>
      </w:r>
      <w:r>
        <w:rPr>
          <w:b/>
          <w:color w:val="0000FF"/>
        </w:rPr>
        <w:tab/>
      </w:r>
      <w:r>
        <w:rPr>
          <w:rFonts w:hint="eastAsia"/>
          <w:b/>
          <w:color w:val="0000FF"/>
        </w:rPr>
        <w:t xml:space="preserve"> （4）</w:t>
      </w:r>
      <w:r>
        <w:rPr>
          <w:b/>
          <w:color w:val="0000FF"/>
        </w:rPr>
        <w:t xml:space="preserve"> 画出该只读存储器的逻辑框图。</w:t>
      </w:r>
    </w:p>
    <w:p>
      <w:pPr>
        <w:ind w:firstLine="410"/>
        <w:rPr>
          <w:b/>
          <w:color w:val="FF0000"/>
        </w:rPr>
      </w:pPr>
      <w:r>
        <w:rPr>
          <w:b/>
          <w:color w:val="FF0000"/>
        </w:rPr>
        <w:t>参考答案：</w:t>
      </w:r>
    </w:p>
    <w:p>
      <w:pPr>
        <w:ind w:left="410"/>
        <w:rPr>
          <w:b/>
          <w:color w:val="FF0000"/>
        </w:rPr>
      </w:pPr>
      <w:r>
        <w:rPr>
          <w:rFonts w:hint="eastAsia"/>
          <w:b/>
          <w:color w:val="FF0000"/>
        </w:rPr>
        <w:t>（1）</w:t>
      </w:r>
      <w:r>
        <w:rPr>
          <w:b/>
          <w:color w:val="FF0000"/>
        </w:rPr>
        <w:t>数据寄存器最少</w:t>
      </w:r>
      <w:r>
        <w:rPr>
          <w:rFonts w:hint="eastAsia"/>
          <w:b/>
          <w:color w:val="FF0000"/>
        </w:rPr>
        <w:t>有</w:t>
      </w:r>
      <w:r>
        <w:rPr>
          <w:b/>
          <w:color w:val="FF0000"/>
        </w:rPr>
        <w:t>16位</w:t>
      </w:r>
      <w:r>
        <w:rPr>
          <w:rFonts w:hint="eastAsia"/>
          <w:b/>
          <w:color w:val="FF0000"/>
        </w:rPr>
        <w:t>。</w:t>
      </w:r>
      <w:r>
        <w:rPr>
          <w:b/>
          <w:color w:val="FF0000"/>
        </w:rPr>
        <w:t xml:space="preserve"> </w:t>
      </w:r>
    </w:p>
    <w:p>
      <w:pPr>
        <w:ind w:left="410"/>
        <w:rPr>
          <w:rFonts w:hint="eastAsia"/>
          <w:b/>
          <w:color w:val="FF0000"/>
        </w:rPr>
      </w:pPr>
      <w:r>
        <w:rPr>
          <w:rFonts w:hint="eastAsia"/>
          <w:b/>
          <w:color w:val="FF0000"/>
        </w:rPr>
        <w:t>（2）</w:t>
      </w:r>
      <w:r>
        <w:rPr>
          <w:b/>
          <w:color w:val="FF0000"/>
        </w:rPr>
        <w:t>地址寄存器最少</w:t>
      </w:r>
      <w:r>
        <w:rPr>
          <w:rFonts w:hint="eastAsia"/>
          <w:b/>
          <w:color w:val="FF0000"/>
        </w:rPr>
        <w:t>有：</w:t>
      </w:r>
      <w:r>
        <w:rPr>
          <w:b/>
          <w:color w:val="FF0000"/>
        </w:rPr>
        <w:t>1</w:t>
      </w:r>
      <w:r>
        <w:rPr>
          <w:rFonts w:hint="eastAsia"/>
          <w:b/>
          <w:color w:val="FF0000"/>
        </w:rPr>
        <w:t>5</w:t>
      </w:r>
      <w:r>
        <w:rPr>
          <w:b/>
          <w:color w:val="FF0000"/>
        </w:rPr>
        <w:t>位（</w:t>
      </w:r>
      <w:r>
        <w:rPr>
          <w:rFonts w:hint="eastAsia"/>
          <w:b/>
          <w:color w:val="FF0000"/>
        </w:rPr>
        <w:t>若</w:t>
      </w:r>
      <w:r>
        <w:rPr>
          <w:b/>
          <w:color w:val="FF0000"/>
        </w:rPr>
        <w:t>按</w:t>
      </w:r>
      <w:r>
        <w:rPr>
          <w:rFonts w:hint="eastAsia"/>
          <w:b/>
          <w:color w:val="FF0000"/>
        </w:rPr>
        <w:t>16位的</w:t>
      </w:r>
      <w:r>
        <w:rPr>
          <w:b/>
          <w:color w:val="FF0000"/>
        </w:rPr>
        <w:t>字编址）</w:t>
      </w:r>
      <w:r>
        <w:rPr>
          <w:rFonts w:hint="eastAsia"/>
          <w:b/>
          <w:color w:val="FF0000"/>
        </w:rPr>
        <w:t>；</w:t>
      </w:r>
      <w:r>
        <w:rPr>
          <w:b/>
          <w:color w:val="FF0000"/>
        </w:rPr>
        <w:t>1</w:t>
      </w:r>
      <w:r>
        <w:rPr>
          <w:rFonts w:hint="eastAsia"/>
          <w:b/>
          <w:color w:val="FF0000"/>
        </w:rPr>
        <w:t>6</w:t>
      </w:r>
      <w:r>
        <w:rPr>
          <w:b/>
          <w:color w:val="FF0000"/>
        </w:rPr>
        <w:t>位（</w:t>
      </w:r>
      <w:r>
        <w:rPr>
          <w:rFonts w:hint="eastAsia"/>
          <w:b/>
          <w:color w:val="FF0000"/>
        </w:rPr>
        <w:t>若</w:t>
      </w:r>
      <w:r>
        <w:rPr>
          <w:b/>
          <w:color w:val="FF0000"/>
        </w:rPr>
        <w:t>按字</w:t>
      </w:r>
      <w:r>
        <w:rPr>
          <w:rFonts w:hint="eastAsia"/>
          <w:b/>
          <w:color w:val="FF0000"/>
        </w:rPr>
        <w:t>节</w:t>
      </w:r>
      <w:r>
        <w:rPr>
          <w:b/>
          <w:color w:val="FF0000"/>
        </w:rPr>
        <w:t>编址）</w:t>
      </w:r>
      <w:r>
        <w:rPr>
          <w:rFonts w:hint="eastAsia"/>
          <w:b/>
          <w:color w:val="FF0000"/>
        </w:rPr>
        <w:t>。</w:t>
      </w:r>
    </w:p>
    <w:p>
      <w:pPr>
        <w:ind w:left="410"/>
        <w:rPr>
          <w:rFonts w:hint="eastAsia"/>
          <w:b/>
          <w:color w:val="FF0000"/>
        </w:rPr>
      </w:pPr>
      <w:r>
        <w:rPr>
          <w:rFonts w:hint="eastAsia"/>
          <w:b/>
          <w:color w:val="FF0000"/>
        </w:rPr>
        <w:t>（3）</w:t>
      </w:r>
      <w:r>
        <w:rPr>
          <w:b/>
          <w:color w:val="FF0000"/>
        </w:rPr>
        <w:t>共需要 32K×16位 / 8K×8位=</w:t>
      </w:r>
      <w:r>
        <w:rPr>
          <w:rFonts w:hint="eastAsia"/>
          <w:b/>
          <w:color w:val="FF0000"/>
        </w:rPr>
        <w:t xml:space="preserve"> 4</w:t>
      </w:r>
      <w:r>
        <w:rPr>
          <w:b/>
          <w:color w:val="FF0000"/>
        </w:rPr>
        <w:t>×</w:t>
      </w:r>
      <w:r>
        <w:rPr>
          <w:rFonts w:hint="eastAsia"/>
          <w:b/>
          <w:color w:val="FF0000"/>
        </w:rPr>
        <w:t xml:space="preserve">2 = </w:t>
      </w:r>
      <w:r>
        <w:rPr>
          <w:b/>
          <w:color w:val="FF0000"/>
        </w:rPr>
        <w:t>8片</w:t>
      </w:r>
      <w:r>
        <w:rPr>
          <w:rFonts w:hint="eastAsia"/>
          <w:b/>
          <w:color w:val="FF0000"/>
        </w:rPr>
        <w:t>。</w:t>
      </w:r>
    </w:p>
    <w:p>
      <w:pPr>
        <w:ind w:left="410"/>
        <w:rPr>
          <w:rFonts w:hint="eastAsia"/>
          <w:b/>
          <w:color w:val="FF0000"/>
        </w:rPr>
      </w:pPr>
      <w:r>
        <w:rPr>
          <w:rFonts w:hint="eastAsia"/>
          <w:b/>
          <w:color w:val="FF0000"/>
        </w:rPr>
        <w:t>（4）</w:t>
      </w:r>
      <w:r>
        <w:rPr>
          <w:b/>
          <w:color w:val="FF0000"/>
        </w:rPr>
        <w:t>该只读存储器的逻辑框图</w:t>
      </w:r>
      <w:r>
        <w:rPr>
          <w:rFonts w:hint="eastAsia"/>
          <w:b/>
          <w:color w:val="FF0000"/>
        </w:rPr>
        <w:t>如下（假定按字编址，</w:t>
      </w:r>
      <w:r>
        <w:rPr>
          <w:b/>
          <w:color w:val="FF0000"/>
        </w:rPr>
        <w:t>图中片选信号CS</w:t>
      </w:r>
      <w:r>
        <w:rPr>
          <w:rFonts w:hint="eastAsia"/>
          <w:b/>
          <w:color w:val="FF0000"/>
        </w:rPr>
        <w:t>为高电平</w:t>
      </w:r>
      <w:r>
        <w:rPr>
          <w:b/>
          <w:color w:val="FF0000"/>
        </w:rPr>
        <w:t>有效</w:t>
      </w:r>
      <w:r>
        <w:rPr>
          <w:rFonts w:hint="eastAsia"/>
          <w:b/>
          <w:color w:val="FF0000"/>
        </w:rPr>
        <w:t>）。</w:t>
      </w:r>
    </w:p>
    <w:p>
      <w:pPr>
        <w:ind w:firstLine="141" w:firstLineChars="67"/>
        <w:rPr>
          <w:b/>
          <w:color w:val="00B0F0"/>
        </w:rPr>
      </w:pPr>
      <w:r>
        <w:rPr>
          <w:b/>
        </w:rPr>
        <w:object>
          <v:shape id="_x0000_i1049" o:spt="75" type="#_x0000_t75" style="height:228.7pt;width:461.35pt;" o:ole="t" filled="f" stroked="f" coordsize="21600,21600">
            <v:path/>
            <v:fill on="f" focussize="0,0"/>
            <v:stroke on="f"/>
            <v:imagedata r:id="rId29" o:title=""/>
            <o:lock v:ext="edit" grouping="f" rotation="f" text="f" aspectratio="t"/>
            <w10:wrap type="none"/>
            <w10:anchorlock/>
          </v:shape>
          <o:OLEObject Type="Embed" ProgID="Visio.Drawing.11" ShapeID="_x0000_i1049" DrawAspect="Content" ObjectID="_1468075728" r:id="rId28">
            <o:LockedField>false</o:LockedField>
          </o:OLEObject>
        </w:object>
      </w:r>
      <w:r>
        <w:rPr>
          <w:b/>
          <w:color w:val="00B0F0"/>
        </w:rPr>
        <w:t xml:space="preserve"> </w:t>
      </w:r>
    </w:p>
    <w:p>
      <w:pPr>
        <w:numPr>
          <w:ilvl w:val="0"/>
          <w:numId w:val="17"/>
        </w:numPr>
        <w:adjustRightInd w:val="0"/>
        <w:textAlignment w:val="baseline"/>
        <w:rPr>
          <w:b/>
        </w:rPr>
      </w:pPr>
      <w:r>
        <w:rPr>
          <w:b/>
        </w:rPr>
        <w:t>某计算机中已配有0000H</w:t>
      </w:r>
      <w:r>
        <w:rPr>
          <w:rFonts w:hint="eastAsia" w:ascii="宋体" w:hAnsi="宋体"/>
          <w:b/>
        </w:rPr>
        <w:t>～</w:t>
      </w:r>
      <w:r>
        <w:rPr>
          <w:b/>
        </w:rPr>
        <w:t>7FFFH的ROM区域，现在再用8K×4位的RAM芯片形成32K×8位的存储区域，CPU地址总线为A0-A15，数据总线为D0-D7，控制信号为R/W#（读/写）、MREQ#（访存）。要求说明地址译码方案，并画出ROM芯片、RAM芯片与CPU之间的连接图。</w:t>
      </w:r>
      <w:r>
        <w:rPr>
          <w:rFonts w:hint="eastAsia"/>
          <w:b/>
        </w:rPr>
        <w:t>假定上述其他条件不变，只是CPU地址线改为24根，地址范围000000H</w:t>
      </w:r>
      <w:r>
        <w:rPr>
          <w:rFonts w:hint="eastAsia" w:ascii="宋体" w:hAnsi="宋体"/>
          <w:b/>
        </w:rPr>
        <w:t>～</w:t>
      </w:r>
      <w:r>
        <w:rPr>
          <w:rFonts w:hint="eastAsia"/>
          <w:b/>
        </w:rPr>
        <w:t>00</w:t>
      </w:r>
      <w:r>
        <w:rPr>
          <w:b/>
        </w:rPr>
        <w:t>7FFFH</w:t>
      </w:r>
      <w:r>
        <w:rPr>
          <w:rFonts w:hint="eastAsia"/>
          <w:b/>
        </w:rPr>
        <w:t>为ROM区，剩下的所有地址空间都用8K</w:t>
      </w:r>
      <w:r>
        <w:rPr>
          <w:b/>
        </w:rPr>
        <w:t>×4位的RAM芯片</w:t>
      </w:r>
      <w:r>
        <w:rPr>
          <w:rFonts w:hint="eastAsia"/>
          <w:b/>
        </w:rPr>
        <w:t>配置，则需要多少个这样的RAM芯片？</w:t>
      </w:r>
    </w:p>
    <w:p>
      <w:pPr>
        <w:ind w:firstLine="410"/>
        <w:rPr>
          <w:b/>
          <w:color w:val="FF0000"/>
        </w:rPr>
      </w:pPr>
      <w:bookmarkStart w:id="2" w:name="OLE_LINK5"/>
      <w:bookmarkStart w:id="3" w:name="OLE_LINK4"/>
      <w:r>
        <w:rPr>
          <w:b/>
          <w:color w:val="FF0000"/>
        </w:rPr>
        <w:t>参考答案：</w:t>
      </w:r>
    </w:p>
    <w:p>
      <w:pPr>
        <w:ind w:left="405" w:leftChars="193" w:firstLine="422" w:firstLineChars="200"/>
        <w:rPr>
          <w:b/>
          <w:color w:val="FF0000"/>
        </w:rPr>
      </w:pPr>
      <w:r>
        <w:rPr>
          <w:b/>
          <w:color w:val="FF0000"/>
        </w:rPr>
        <w:t>CPU地址线共16位，故存储器地址空间为0000H</w:t>
      </w:r>
      <w:r>
        <w:rPr>
          <w:rFonts w:hint="eastAsia" w:ascii="宋体" w:hAnsi="宋体"/>
          <w:b/>
          <w:color w:val="FF0000"/>
        </w:rPr>
        <w:t>～</w:t>
      </w:r>
      <w:r>
        <w:rPr>
          <w:b/>
          <w:color w:val="FF0000"/>
        </w:rPr>
        <w:t>FFFFH，其中</w:t>
      </w:r>
      <w:r>
        <w:rPr>
          <w:rFonts w:hint="eastAsia"/>
          <w:b/>
          <w:color w:val="FF0000"/>
        </w:rPr>
        <w:t>，</w:t>
      </w:r>
      <w:r>
        <w:rPr>
          <w:b/>
          <w:color w:val="FF0000"/>
        </w:rPr>
        <w:t>8000H</w:t>
      </w:r>
      <w:r>
        <w:rPr>
          <w:rFonts w:hint="eastAsia" w:ascii="宋体" w:hAnsi="宋体"/>
          <w:b/>
          <w:color w:val="FF0000"/>
        </w:rPr>
        <w:t>～</w:t>
      </w:r>
      <w:r>
        <w:rPr>
          <w:b/>
          <w:color w:val="FF0000"/>
        </w:rPr>
        <w:t>FFFFH为RAM区，共2</w:t>
      </w:r>
      <w:r>
        <w:rPr>
          <w:b/>
          <w:color w:val="FF0000"/>
          <w:vertAlign w:val="superscript"/>
        </w:rPr>
        <w:t>15</w:t>
      </w:r>
      <w:r>
        <w:rPr>
          <w:b/>
          <w:color w:val="FF0000"/>
        </w:rPr>
        <w:t>=32K个单元，</w:t>
      </w:r>
      <w:r>
        <w:rPr>
          <w:rFonts w:hint="eastAsia"/>
          <w:b/>
          <w:color w:val="FF0000"/>
        </w:rPr>
        <w:t>其空间大小</w:t>
      </w:r>
      <w:r>
        <w:rPr>
          <w:b/>
          <w:color w:val="FF0000"/>
        </w:rPr>
        <w:t>为32KB，故需8K×4位的芯片数为32KB/8K×4位=</w:t>
      </w:r>
      <w:r>
        <w:rPr>
          <w:rFonts w:hint="eastAsia"/>
          <w:b/>
          <w:color w:val="FF0000"/>
        </w:rPr>
        <w:t xml:space="preserve"> </w:t>
      </w:r>
      <w:r>
        <w:rPr>
          <w:b/>
          <w:color w:val="FF0000"/>
        </w:rPr>
        <w:t>4×2</w:t>
      </w:r>
      <w:r>
        <w:rPr>
          <w:rFonts w:hint="eastAsia"/>
          <w:b/>
          <w:color w:val="FF0000"/>
        </w:rPr>
        <w:t xml:space="preserve"> </w:t>
      </w:r>
      <w:r>
        <w:rPr>
          <w:b/>
          <w:color w:val="FF0000"/>
        </w:rPr>
        <w:t>=</w:t>
      </w:r>
      <w:r>
        <w:rPr>
          <w:rFonts w:hint="eastAsia"/>
          <w:b/>
          <w:color w:val="FF0000"/>
        </w:rPr>
        <w:t xml:space="preserve"> </w:t>
      </w:r>
      <w:r>
        <w:rPr>
          <w:b/>
          <w:color w:val="FF0000"/>
        </w:rPr>
        <w:t>8片。</w:t>
      </w:r>
    </w:p>
    <w:p>
      <w:pPr>
        <w:ind w:left="420" w:leftChars="200" w:firstLine="401" w:firstLineChars="190"/>
        <w:rPr>
          <w:rFonts w:hint="eastAsia"/>
          <w:b/>
          <w:color w:val="FF0000"/>
        </w:rPr>
      </w:pPr>
      <w:r>
        <w:rPr>
          <w:rFonts w:hint="eastAsia"/>
          <w:b/>
          <w:color w:val="FF0000"/>
        </w:rPr>
        <w:t>因为ROM区在</w:t>
      </w:r>
      <w:r>
        <w:rPr>
          <w:b/>
          <w:color w:val="FF0000"/>
        </w:rPr>
        <w:t>0000H</w:t>
      </w:r>
      <w:r>
        <w:rPr>
          <w:rFonts w:hint="eastAsia" w:ascii="宋体" w:hAnsi="宋体"/>
          <w:b/>
          <w:color w:val="FF0000"/>
        </w:rPr>
        <w:t>～</w:t>
      </w:r>
      <w:r>
        <w:rPr>
          <w:rFonts w:hint="eastAsia"/>
          <w:b/>
          <w:color w:val="FF0000"/>
        </w:rPr>
        <w:t>7</w:t>
      </w:r>
      <w:r>
        <w:rPr>
          <w:b/>
          <w:color w:val="FF0000"/>
        </w:rPr>
        <w:t>FFFH</w:t>
      </w:r>
      <w:r>
        <w:rPr>
          <w:rFonts w:hint="eastAsia"/>
          <w:b/>
          <w:color w:val="FF0000"/>
        </w:rPr>
        <w:t>，RAM区在</w:t>
      </w:r>
      <w:r>
        <w:rPr>
          <w:b/>
          <w:color w:val="FF0000"/>
        </w:rPr>
        <w:t>8000H</w:t>
      </w:r>
      <w:r>
        <w:rPr>
          <w:rFonts w:hint="eastAsia" w:ascii="宋体" w:hAnsi="宋体"/>
          <w:b/>
          <w:color w:val="FF0000"/>
        </w:rPr>
        <w:t>～</w:t>
      </w:r>
      <w:r>
        <w:rPr>
          <w:b/>
          <w:color w:val="FF0000"/>
        </w:rPr>
        <w:t>FFFFH</w:t>
      </w:r>
      <w:r>
        <w:rPr>
          <w:rFonts w:hint="eastAsia"/>
          <w:b/>
          <w:color w:val="FF0000"/>
        </w:rPr>
        <w:t>，所以可通过最高位地址</w:t>
      </w:r>
      <w:r>
        <w:rPr>
          <w:b/>
          <w:color w:val="FF0000"/>
        </w:rPr>
        <w:t>A</w:t>
      </w:r>
      <w:r>
        <w:rPr>
          <w:b/>
          <w:color w:val="FF0000"/>
          <w:vertAlign w:val="subscript"/>
        </w:rPr>
        <w:t>15</w:t>
      </w:r>
      <w:r>
        <w:rPr>
          <w:rFonts w:hint="eastAsia"/>
          <w:b/>
          <w:color w:val="FF0000"/>
        </w:rPr>
        <w:t>来区分，当</w:t>
      </w:r>
      <w:r>
        <w:rPr>
          <w:b/>
          <w:color w:val="FF0000"/>
        </w:rPr>
        <w:t>A</w:t>
      </w:r>
      <w:r>
        <w:rPr>
          <w:b/>
          <w:color w:val="FF0000"/>
          <w:vertAlign w:val="subscript"/>
        </w:rPr>
        <w:t>15</w:t>
      </w:r>
      <w:r>
        <w:rPr>
          <w:b/>
          <w:color w:val="FF0000"/>
        </w:rPr>
        <w:t>为0</w:t>
      </w:r>
      <w:r>
        <w:rPr>
          <w:rFonts w:hint="eastAsia"/>
          <w:b/>
          <w:color w:val="FF0000"/>
        </w:rPr>
        <w:t>时</w:t>
      </w:r>
      <w:r>
        <w:rPr>
          <w:b/>
          <w:color w:val="FF0000"/>
        </w:rPr>
        <w:t>选中ROM芯片</w:t>
      </w:r>
      <w:r>
        <w:rPr>
          <w:rFonts w:hint="eastAsia"/>
          <w:b/>
          <w:color w:val="FF0000"/>
        </w:rPr>
        <w:t>；</w:t>
      </w:r>
      <w:r>
        <w:rPr>
          <w:b/>
          <w:color w:val="FF0000"/>
        </w:rPr>
        <w:t>为</w:t>
      </w:r>
      <w:r>
        <w:rPr>
          <w:rFonts w:hint="eastAsia"/>
          <w:b/>
          <w:color w:val="FF0000"/>
        </w:rPr>
        <w:t>1时</w:t>
      </w:r>
      <w:r>
        <w:rPr>
          <w:b/>
          <w:color w:val="FF0000"/>
        </w:rPr>
        <w:t>选中R</w:t>
      </w:r>
      <w:r>
        <w:rPr>
          <w:rFonts w:hint="eastAsia"/>
          <w:b/>
          <w:color w:val="FF0000"/>
        </w:rPr>
        <w:t>A</w:t>
      </w:r>
      <w:r>
        <w:rPr>
          <w:b/>
          <w:color w:val="FF0000"/>
        </w:rPr>
        <w:t>M芯片</w:t>
      </w:r>
      <w:r>
        <w:rPr>
          <w:rFonts w:hint="eastAsia"/>
          <w:b/>
          <w:color w:val="FF0000"/>
        </w:rPr>
        <w:t>，此时，根据</w:t>
      </w:r>
      <w:r>
        <w:rPr>
          <w:b/>
          <w:color w:val="FF0000"/>
        </w:rPr>
        <w:t>A</w:t>
      </w:r>
      <w:r>
        <w:rPr>
          <w:b/>
          <w:color w:val="FF0000"/>
          <w:vertAlign w:val="subscript"/>
        </w:rPr>
        <w:t>14</w:t>
      </w:r>
      <w:r>
        <w:rPr>
          <w:b/>
          <w:color w:val="FF0000"/>
        </w:rPr>
        <w:t>和A</w:t>
      </w:r>
      <w:r>
        <w:rPr>
          <w:b/>
          <w:color w:val="FF0000"/>
          <w:vertAlign w:val="subscript"/>
        </w:rPr>
        <w:t>13</w:t>
      </w:r>
      <w:r>
        <w:rPr>
          <w:rFonts w:hint="eastAsia"/>
          <w:b/>
          <w:color w:val="FF0000"/>
        </w:rPr>
        <w:t>进行译码，得到4个译码信号，分别用于4组字扩展芯片的</w:t>
      </w:r>
      <w:r>
        <w:rPr>
          <w:b/>
          <w:color w:val="FF0000"/>
        </w:rPr>
        <w:t>片选信号。</w:t>
      </w:r>
      <w:r>
        <w:rPr>
          <w:rFonts w:hint="eastAsia"/>
          <w:b/>
          <w:color w:val="FF0000"/>
        </w:rPr>
        <w:t>（图略，可参照图4.15）</w:t>
      </w:r>
    </w:p>
    <w:bookmarkEnd w:id="2"/>
    <w:bookmarkEnd w:id="3"/>
    <w:p>
      <w:pPr>
        <w:adjustRightInd w:val="0"/>
        <w:ind w:left="420" w:leftChars="200" w:firstLine="401" w:firstLineChars="190"/>
        <w:textAlignment w:val="baseline"/>
        <w:rPr>
          <w:b/>
          <w:color w:val="FF0000"/>
        </w:rPr>
      </w:pPr>
      <w:r>
        <w:rPr>
          <w:b/>
          <w:color w:val="FF0000"/>
        </w:rPr>
        <w:t>若CPU地址线为24位，ROM区为000000H</w:t>
      </w:r>
      <w:r>
        <w:rPr>
          <w:rFonts w:hint="eastAsia" w:ascii="宋体" w:hAnsi="宋体"/>
          <w:b/>
          <w:color w:val="FF0000"/>
        </w:rPr>
        <w:t>～</w:t>
      </w:r>
      <w:r>
        <w:rPr>
          <w:b/>
          <w:color w:val="FF0000"/>
        </w:rPr>
        <w:t>007FFFH，则ROM区大小为32KB，总大小为16MB=2</w:t>
      </w:r>
      <w:r>
        <w:rPr>
          <w:b/>
          <w:color w:val="FF0000"/>
          <w:vertAlign w:val="superscript"/>
        </w:rPr>
        <w:t>14</w:t>
      </w:r>
      <w:r>
        <w:rPr>
          <w:b/>
          <w:color w:val="FF0000"/>
        </w:rPr>
        <w:t>KB=512×32KB，所以RAM区大小为511×32KB</w:t>
      </w:r>
      <w:r>
        <w:rPr>
          <w:rFonts w:hint="eastAsia"/>
          <w:b/>
          <w:color w:val="FF0000"/>
        </w:rPr>
        <w:t>，</w:t>
      </w:r>
      <w:r>
        <w:rPr>
          <w:b/>
          <w:color w:val="FF0000"/>
        </w:rPr>
        <w:t>共需使用RAM芯片数为511×32KB/8K×4位=511×4×2个芯片。</w:t>
      </w:r>
    </w:p>
    <w:p>
      <w:pPr>
        <w:adjustRightInd w:val="0"/>
        <w:textAlignment w:val="baseline"/>
        <w:rPr>
          <w:b/>
          <w:color w:val="FF0000"/>
        </w:rPr>
      </w:pPr>
    </w:p>
    <w:p>
      <w:pPr>
        <w:pStyle w:val="11"/>
        <w:numPr>
          <w:ilvl w:val="0"/>
          <w:numId w:val="17"/>
        </w:numPr>
        <w:autoSpaceDE w:val="0"/>
        <w:autoSpaceDN w:val="0"/>
        <w:spacing w:before="0" w:after="0" w:line="240" w:lineRule="auto"/>
        <w:jc w:val="both"/>
        <w:rPr>
          <w:b/>
        </w:rPr>
      </w:pPr>
      <w:r>
        <w:rPr>
          <w:b/>
        </w:rPr>
        <w:t>假定一个存储器系统支持</w:t>
      </w:r>
      <w:r>
        <w:rPr>
          <w:rFonts w:hint="eastAsia"/>
          <w:b/>
        </w:rPr>
        <w:t>4</w:t>
      </w:r>
      <w:r>
        <w:rPr>
          <w:b/>
        </w:rPr>
        <w:t>体交叉存取，某程序执行过程中访问地址序列为3, 9, 17, 2, 51, 37, 13, 4, 8, 41, 67, 10，则哪些地址访问会发生体冲突？</w:t>
      </w:r>
    </w:p>
    <w:p>
      <w:pPr>
        <w:ind w:firstLine="410"/>
        <w:rPr>
          <w:b/>
          <w:color w:val="FF0000"/>
        </w:rPr>
      </w:pPr>
      <w:r>
        <w:rPr>
          <w:b/>
          <w:color w:val="FF0000"/>
        </w:rPr>
        <w:t>参考答案：</w:t>
      </w:r>
    </w:p>
    <w:p>
      <w:pPr>
        <w:ind w:firstLine="410"/>
        <w:rPr>
          <w:b/>
          <w:bCs/>
          <w:color w:val="FF0000"/>
        </w:rPr>
      </w:pPr>
      <w:r>
        <w:rPr>
          <w:b/>
          <w:bCs/>
          <w:color w:val="FF0000"/>
        </w:rPr>
        <w:t>对于4体交叉访问的存储系统，每个存储模块的地址分布为：</w:t>
      </w:r>
    </w:p>
    <w:p>
      <w:pPr>
        <w:ind w:firstLine="410"/>
        <w:rPr>
          <w:b/>
          <w:bCs/>
          <w:color w:val="FF0000"/>
        </w:rPr>
      </w:pPr>
      <w:r>
        <w:rPr>
          <w:b/>
          <w:bCs/>
          <w:color w:val="FF0000"/>
        </w:rPr>
        <w:t>Bank0: 0、</w:t>
      </w:r>
      <w:r>
        <w:rPr>
          <w:b/>
          <w:bCs/>
          <w:color w:val="0000FF"/>
        </w:rPr>
        <w:t>4</w:t>
      </w:r>
      <w:r>
        <w:rPr>
          <w:b/>
          <w:bCs/>
          <w:color w:val="FF0000"/>
        </w:rPr>
        <w:t>、</w:t>
      </w:r>
      <w:r>
        <w:rPr>
          <w:b/>
          <w:bCs/>
          <w:color w:val="0000FF"/>
        </w:rPr>
        <w:t>8</w:t>
      </w:r>
      <w:r>
        <w:rPr>
          <w:b/>
          <w:bCs/>
          <w:color w:val="FF0000"/>
        </w:rPr>
        <w:t>、12、16 … …</w:t>
      </w:r>
    </w:p>
    <w:p>
      <w:pPr>
        <w:ind w:firstLine="410"/>
        <w:rPr>
          <w:b/>
          <w:bCs/>
          <w:color w:val="FF0000"/>
        </w:rPr>
      </w:pPr>
      <w:r>
        <w:rPr>
          <w:b/>
          <w:bCs/>
          <w:color w:val="FF0000"/>
        </w:rPr>
        <w:t>Bank1: 1、5、</w:t>
      </w:r>
      <w:r>
        <w:rPr>
          <w:b/>
          <w:bCs/>
          <w:color w:val="0000FF"/>
        </w:rPr>
        <w:t>9</w:t>
      </w:r>
      <w:r>
        <w:rPr>
          <w:b/>
          <w:bCs/>
          <w:color w:val="FF0000"/>
        </w:rPr>
        <w:t>、</w:t>
      </w:r>
      <w:r>
        <w:rPr>
          <w:b/>
          <w:bCs/>
          <w:color w:val="0000FF"/>
        </w:rPr>
        <w:t>13</w:t>
      </w:r>
      <w:r>
        <w:rPr>
          <w:b/>
          <w:bCs/>
          <w:color w:val="FF0000"/>
        </w:rPr>
        <w:t>、</w:t>
      </w:r>
      <w:r>
        <w:rPr>
          <w:b/>
          <w:bCs/>
          <w:color w:val="0000FF"/>
        </w:rPr>
        <w:t>17</w:t>
      </w:r>
      <w:r>
        <w:rPr>
          <w:b/>
          <w:bCs/>
          <w:color w:val="FF0000"/>
        </w:rPr>
        <w:t xml:space="preserve"> …</w:t>
      </w:r>
      <w:r>
        <w:rPr>
          <w:b/>
          <w:bCs/>
          <w:color w:val="0000FF"/>
        </w:rPr>
        <w:t>37</w:t>
      </w:r>
      <w:r>
        <w:rPr>
          <w:b/>
          <w:bCs/>
          <w:color w:val="FF0000"/>
        </w:rPr>
        <w:t xml:space="preserve"> …</w:t>
      </w:r>
      <w:r>
        <w:rPr>
          <w:b/>
          <w:bCs/>
          <w:color w:val="0000FF"/>
        </w:rPr>
        <w:t>41</w:t>
      </w:r>
      <w:r>
        <w:rPr>
          <w:b/>
          <w:bCs/>
          <w:color w:val="FF0000"/>
        </w:rPr>
        <w:t>…</w:t>
      </w:r>
    </w:p>
    <w:p>
      <w:pPr>
        <w:ind w:firstLine="410"/>
        <w:rPr>
          <w:b/>
          <w:bCs/>
          <w:color w:val="FF0000"/>
        </w:rPr>
      </w:pPr>
      <w:r>
        <w:rPr>
          <w:b/>
          <w:bCs/>
          <w:color w:val="FF0000"/>
        </w:rPr>
        <w:t xml:space="preserve">Bank2: </w:t>
      </w:r>
      <w:r>
        <w:rPr>
          <w:b/>
          <w:bCs/>
          <w:color w:val="0000FF"/>
        </w:rPr>
        <w:t>2</w:t>
      </w:r>
      <w:r>
        <w:rPr>
          <w:b/>
          <w:bCs/>
          <w:color w:val="FF0000"/>
        </w:rPr>
        <w:t>、6、</w:t>
      </w:r>
      <w:r>
        <w:rPr>
          <w:b/>
          <w:bCs/>
          <w:color w:val="0000FF"/>
        </w:rPr>
        <w:t>10</w:t>
      </w:r>
      <w:r>
        <w:rPr>
          <w:b/>
          <w:bCs/>
          <w:color w:val="FF0000"/>
        </w:rPr>
        <w:t>、14、18 … …</w:t>
      </w:r>
    </w:p>
    <w:p>
      <w:pPr>
        <w:ind w:firstLine="410"/>
        <w:rPr>
          <w:b/>
          <w:bCs/>
          <w:color w:val="FF0000"/>
        </w:rPr>
      </w:pPr>
      <w:r>
        <w:rPr>
          <w:b/>
          <w:bCs/>
          <w:color w:val="FF0000"/>
        </w:rPr>
        <w:t xml:space="preserve">Bank3: </w:t>
      </w:r>
      <w:r>
        <w:rPr>
          <w:b/>
          <w:bCs/>
          <w:color w:val="0000FF"/>
        </w:rPr>
        <w:t>3</w:t>
      </w:r>
      <w:r>
        <w:rPr>
          <w:b/>
          <w:bCs/>
          <w:color w:val="FF0000"/>
        </w:rPr>
        <w:t>、7、11、15、19…</w:t>
      </w:r>
      <w:r>
        <w:rPr>
          <w:b/>
          <w:bCs/>
          <w:color w:val="0000FF"/>
        </w:rPr>
        <w:t>51</w:t>
      </w:r>
      <w:r>
        <w:rPr>
          <w:b/>
          <w:bCs/>
          <w:color w:val="FF0000"/>
        </w:rPr>
        <w:t>…</w:t>
      </w:r>
      <w:r>
        <w:rPr>
          <w:b/>
          <w:bCs/>
          <w:color w:val="0000FF"/>
        </w:rPr>
        <w:t>67</w:t>
      </w:r>
    </w:p>
    <w:p>
      <w:pPr>
        <w:ind w:left="405" w:leftChars="193"/>
        <w:rPr>
          <w:b/>
          <w:bCs/>
          <w:color w:val="FF0000"/>
        </w:rPr>
      </w:pPr>
      <w:r>
        <w:rPr>
          <w:b/>
          <w:bCs/>
          <w:color w:val="FF0000"/>
        </w:rPr>
        <w:t>如果给定的访存地址在相邻的</w:t>
      </w:r>
      <w:r>
        <w:rPr>
          <w:rFonts w:hint="eastAsia"/>
          <w:b/>
          <w:bCs/>
          <w:color w:val="FF0000"/>
        </w:rPr>
        <w:t>4</w:t>
      </w:r>
      <w:r>
        <w:rPr>
          <w:b/>
          <w:bCs/>
          <w:color w:val="FF0000"/>
        </w:rPr>
        <w:t>次访问中出现在同一个Bank内，就会发生访存冲突。所以</w:t>
      </w:r>
      <w:r>
        <w:rPr>
          <w:rFonts w:hint="eastAsia"/>
          <w:b/>
          <w:bCs/>
          <w:color w:val="FF0000"/>
        </w:rPr>
        <w:t>，</w:t>
      </w:r>
      <w:r>
        <w:rPr>
          <w:b/>
          <w:bCs/>
          <w:color w:val="FF0000"/>
        </w:rPr>
        <w:t>17和9、37和17、13和37、8和4发生冲突。</w:t>
      </w:r>
    </w:p>
    <w:p>
      <w:pPr>
        <w:ind w:firstLine="410"/>
        <w:rPr>
          <w:b/>
          <w:bCs/>
          <w:color w:val="FF0000"/>
        </w:rPr>
      </w:pPr>
    </w:p>
    <w:p>
      <w:pPr>
        <w:numPr>
          <w:ilvl w:val="0"/>
          <w:numId w:val="17"/>
        </w:numPr>
        <w:adjustRightInd w:val="0"/>
        <w:textAlignment w:val="baseline"/>
        <w:rPr>
          <w:b/>
          <w:color w:val="0000FF"/>
        </w:rPr>
      </w:pPr>
      <w:r>
        <w:rPr>
          <w:b/>
          <w:color w:val="0000FF"/>
        </w:rPr>
        <w:t>现代计算机中，SRAM一般用于实现快速小容量的</w:t>
      </w:r>
      <w:r>
        <w:rPr>
          <w:rFonts w:hint="eastAsia"/>
          <w:b/>
          <w:color w:val="0000FF"/>
        </w:rPr>
        <w:t>c</w:t>
      </w:r>
      <w:r>
        <w:rPr>
          <w:b/>
          <w:color w:val="0000FF"/>
        </w:rPr>
        <w:t>ache，而DRAM用于实现慢速大容量的主存。以前超级计算机通常不提供</w:t>
      </w:r>
      <w:r>
        <w:rPr>
          <w:rFonts w:hint="eastAsia"/>
          <w:b/>
          <w:color w:val="0000FF"/>
        </w:rPr>
        <w:t>c</w:t>
      </w:r>
      <w:r>
        <w:rPr>
          <w:b/>
          <w:color w:val="0000FF"/>
        </w:rPr>
        <w:t>ache，而是用SRAM来实现主存（如，Cray巨型机），请问：如果不考虑成本，你还这样设计高性能计算机吗？为什么？</w:t>
      </w:r>
    </w:p>
    <w:p>
      <w:pPr>
        <w:adjustRightInd w:val="0"/>
        <w:ind w:left="360"/>
        <w:textAlignment w:val="baseline"/>
        <w:rPr>
          <w:b/>
          <w:color w:val="FF0000"/>
        </w:rPr>
      </w:pPr>
      <w:r>
        <w:rPr>
          <w:b/>
          <w:color w:val="FF0000"/>
        </w:rPr>
        <w:t>参考答案：</w:t>
      </w:r>
    </w:p>
    <w:p>
      <w:pPr>
        <w:adjustRightInd w:val="0"/>
        <w:ind w:left="420" w:firstLine="420"/>
        <w:textAlignment w:val="baseline"/>
        <w:rPr>
          <w:rFonts w:hint="eastAsia"/>
          <w:b/>
          <w:color w:val="FF0000"/>
        </w:rPr>
      </w:pPr>
      <w:r>
        <w:rPr>
          <w:b/>
          <w:color w:val="FF0000"/>
        </w:rPr>
        <w:t>不</w:t>
      </w:r>
      <w:r>
        <w:rPr>
          <w:rFonts w:hint="eastAsia"/>
          <w:b/>
          <w:color w:val="FF0000"/>
        </w:rPr>
        <w:t>这样做的理由主要有以下两个方面：</w:t>
      </w:r>
    </w:p>
    <w:p>
      <w:pPr>
        <w:adjustRightInd w:val="0"/>
        <w:ind w:left="420" w:firstLine="420"/>
        <w:textAlignment w:val="baseline"/>
        <w:rPr>
          <w:rFonts w:hint="eastAsia"/>
          <w:b/>
          <w:color w:val="FF0000"/>
        </w:rPr>
      </w:pPr>
      <w:r>
        <w:rPr>
          <w:b/>
          <w:color w:val="FF0000"/>
        </w:rPr>
        <w:fldChar w:fldCharType="begin"/>
      </w:r>
      <w:r>
        <w:rPr>
          <w:b/>
          <w:color w:val="FF0000"/>
        </w:rPr>
        <w:instrText xml:space="preserve"> </w:instrText>
      </w:r>
      <w:r>
        <w:rPr>
          <w:rFonts w:hint="eastAsia"/>
          <w:b/>
          <w:color w:val="FF0000"/>
        </w:rPr>
        <w:instrText xml:space="preserve">= 1 \* GB3</w:instrText>
      </w:r>
      <w:r>
        <w:rPr>
          <w:b/>
          <w:color w:val="FF0000"/>
        </w:rPr>
        <w:instrText xml:space="preserve"> </w:instrText>
      </w:r>
      <w:r>
        <w:rPr>
          <w:b/>
          <w:color w:val="FF0000"/>
        </w:rPr>
        <w:fldChar w:fldCharType="separate"/>
      </w:r>
      <w:r>
        <w:rPr>
          <w:rFonts w:hint="eastAsia"/>
          <w:b/>
          <w:color w:val="FF0000"/>
        </w:rPr>
        <w:t>①</w:t>
      </w:r>
      <w:r>
        <w:rPr>
          <w:b/>
          <w:color w:val="FF0000"/>
        </w:rPr>
        <w:fldChar w:fldCharType="end"/>
      </w:r>
      <w:r>
        <w:rPr>
          <w:rFonts w:hint="eastAsia"/>
          <w:b/>
          <w:color w:val="FF0000"/>
        </w:rPr>
        <w:t xml:space="preserve"> 主存越大越好，主存大，缺页率降低，因而减少了访问磁盘所需的时间。显然用DRAM芯片比用SRAM芯片构成的主存容量大的多。</w:t>
      </w:r>
    </w:p>
    <w:p>
      <w:pPr>
        <w:adjustRightInd w:val="0"/>
        <w:ind w:left="420" w:firstLine="420"/>
        <w:textAlignment w:val="baseline"/>
        <w:rPr>
          <w:b/>
          <w:color w:val="FF0000"/>
        </w:rPr>
      </w:pPr>
      <w:r>
        <w:rPr>
          <w:b/>
          <w:color w:val="FF0000"/>
        </w:rPr>
        <w:fldChar w:fldCharType="begin"/>
      </w:r>
      <w:r>
        <w:rPr>
          <w:b/>
          <w:color w:val="FF0000"/>
        </w:rPr>
        <w:instrText xml:space="preserve"> </w:instrText>
      </w:r>
      <w:r>
        <w:rPr>
          <w:rFonts w:hint="eastAsia"/>
          <w:b/>
          <w:color w:val="FF0000"/>
        </w:rPr>
        <w:instrText xml:space="preserve">= 2 \* GB3</w:instrText>
      </w:r>
      <w:r>
        <w:rPr>
          <w:b/>
          <w:color w:val="FF0000"/>
        </w:rPr>
        <w:instrText xml:space="preserve"> </w:instrText>
      </w:r>
      <w:r>
        <w:rPr>
          <w:b/>
          <w:color w:val="FF0000"/>
        </w:rPr>
        <w:fldChar w:fldCharType="separate"/>
      </w:r>
      <w:r>
        <w:rPr>
          <w:rFonts w:hint="eastAsia"/>
          <w:b/>
          <w:color w:val="FF0000"/>
        </w:rPr>
        <w:t>②</w:t>
      </w:r>
      <w:r>
        <w:rPr>
          <w:b/>
          <w:color w:val="FF0000"/>
        </w:rPr>
        <w:fldChar w:fldCharType="end"/>
      </w:r>
      <w:r>
        <w:rPr>
          <w:rFonts w:hint="eastAsia"/>
          <w:b/>
          <w:color w:val="FF0000"/>
        </w:rPr>
        <w:t xml:space="preserve"> 程序访问的局部性特点使得cache的命中率很高，因而，即使主存没有用快速的SRAM芯片而是用DRAM芯片，也不会影响到访问速度</w:t>
      </w:r>
      <w:r>
        <w:rPr>
          <w:b/>
          <w:color w:val="FF0000"/>
        </w:rPr>
        <w:t>。</w:t>
      </w:r>
    </w:p>
    <w:p>
      <w:pPr>
        <w:adjustRightInd w:val="0"/>
        <w:ind w:left="420" w:firstLine="420"/>
        <w:textAlignment w:val="baseline"/>
        <w:rPr>
          <w:b/>
          <w:color w:val="00B0F0"/>
        </w:rPr>
      </w:pPr>
    </w:p>
    <w:p>
      <w:pPr>
        <w:numPr>
          <w:ilvl w:val="0"/>
          <w:numId w:val="17"/>
        </w:numPr>
        <w:adjustRightInd w:val="0"/>
        <w:textAlignment w:val="baseline"/>
        <w:rPr>
          <w:b/>
          <w:color w:val="0000FF"/>
        </w:rPr>
      </w:pPr>
      <w:r>
        <w:rPr>
          <w:b/>
          <w:color w:val="0000FF"/>
        </w:rPr>
        <w:t xml:space="preserve">分别给出具有下列要求的程序或程序段的示例： </w:t>
      </w:r>
    </w:p>
    <w:p>
      <w:pPr>
        <w:adjustRightInd w:val="0"/>
        <w:ind w:left="420"/>
        <w:textAlignment w:val="baseline"/>
        <w:rPr>
          <w:rFonts w:hint="eastAsia"/>
          <w:b/>
          <w:color w:val="0000FF"/>
        </w:rPr>
      </w:pPr>
      <w:r>
        <w:rPr>
          <w:rFonts w:hint="eastAsia"/>
          <w:b/>
          <w:color w:val="0000FF"/>
        </w:rPr>
        <w:t>（1）</w:t>
      </w:r>
      <w:r>
        <w:rPr>
          <w:b/>
          <w:color w:val="0000FF"/>
        </w:rPr>
        <w:t>对于数据的访问，几乎没有时间局部性和空间局部性</w:t>
      </w:r>
      <w:r>
        <w:rPr>
          <w:rFonts w:hint="eastAsia"/>
          <w:b/>
          <w:color w:val="0000FF"/>
        </w:rPr>
        <w:t>。</w:t>
      </w:r>
    </w:p>
    <w:p>
      <w:pPr>
        <w:adjustRightInd w:val="0"/>
        <w:ind w:left="420"/>
        <w:textAlignment w:val="baseline"/>
        <w:rPr>
          <w:rFonts w:hint="eastAsia"/>
          <w:b/>
          <w:color w:val="0000FF"/>
        </w:rPr>
      </w:pPr>
      <w:r>
        <w:rPr>
          <w:rFonts w:hint="eastAsia"/>
          <w:b/>
          <w:color w:val="0000FF"/>
        </w:rPr>
        <w:t>（2）</w:t>
      </w:r>
      <w:r>
        <w:rPr>
          <w:b/>
          <w:color w:val="0000FF"/>
        </w:rPr>
        <w:t>对于数据的访问，有很好的时间局部性，但几乎没有空间局部性</w:t>
      </w:r>
      <w:r>
        <w:rPr>
          <w:rFonts w:hint="eastAsia"/>
          <w:b/>
          <w:color w:val="0000FF"/>
        </w:rPr>
        <w:t>。</w:t>
      </w:r>
    </w:p>
    <w:p>
      <w:pPr>
        <w:adjustRightInd w:val="0"/>
        <w:ind w:left="420"/>
        <w:textAlignment w:val="baseline"/>
        <w:rPr>
          <w:rFonts w:hint="eastAsia"/>
          <w:b/>
          <w:color w:val="0000FF"/>
        </w:rPr>
      </w:pPr>
      <w:r>
        <w:rPr>
          <w:rFonts w:hint="eastAsia"/>
          <w:b/>
          <w:color w:val="0000FF"/>
        </w:rPr>
        <w:t>（3）</w:t>
      </w:r>
      <w:r>
        <w:rPr>
          <w:b/>
          <w:color w:val="0000FF"/>
        </w:rPr>
        <w:t>对于数据的访问，有很好的空间局部性，但几乎没有时间局部性</w:t>
      </w:r>
      <w:r>
        <w:rPr>
          <w:rFonts w:hint="eastAsia"/>
          <w:b/>
          <w:color w:val="0000FF"/>
        </w:rPr>
        <w:t>。</w:t>
      </w:r>
    </w:p>
    <w:p>
      <w:pPr>
        <w:adjustRightInd w:val="0"/>
        <w:ind w:left="420"/>
        <w:textAlignment w:val="baseline"/>
        <w:rPr>
          <w:rFonts w:hint="eastAsia"/>
          <w:b/>
          <w:color w:val="0000FF"/>
        </w:rPr>
      </w:pPr>
      <w:r>
        <w:rPr>
          <w:rFonts w:hint="eastAsia"/>
          <w:b/>
          <w:color w:val="0000FF"/>
        </w:rPr>
        <w:t>（4）</w:t>
      </w:r>
      <w:r>
        <w:rPr>
          <w:b/>
          <w:color w:val="0000FF"/>
        </w:rPr>
        <w:t>对于数据的访问，空间局部性和时间局部性都好</w:t>
      </w:r>
      <w:r>
        <w:rPr>
          <w:rFonts w:hint="eastAsia"/>
          <w:b/>
          <w:color w:val="0000FF"/>
        </w:rPr>
        <w:t>。</w:t>
      </w:r>
    </w:p>
    <w:p>
      <w:pPr>
        <w:adjustRightInd w:val="0"/>
        <w:ind w:firstLine="527" w:firstLineChars="250"/>
        <w:textAlignment w:val="baseline"/>
        <w:rPr>
          <w:rFonts w:hint="eastAsia"/>
          <w:b/>
          <w:color w:val="FF0000"/>
        </w:rPr>
      </w:pPr>
      <w:r>
        <w:rPr>
          <w:rFonts w:hint="eastAsia"/>
          <w:b/>
          <w:color w:val="FF0000"/>
        </w:rPr>
        <w:t>参考答案（略）：</w:t>
      </w:r>
    </w:p>
    <w:p>
      <w:pPr>
        <w:adjustRightInd w:val="0"/>
        <w:ind w:firstLine="527" w:firstLineChars="250"/>
        <w:textAlignment w:val="baseline"/>
        <w:rPr>
          <w:rFonts w:hint="eastAsia"/>
          <w:b/>
          <w:color w:val="FF0000"/>
        </w:rPr>
      </w:pPr>
      <w:r>
        <w:rPr>
          <w:rFonts w:hint="eastAsia"/>
          <w:b/>
          <w:color w:val="FF0000"/>
        </w:rPr>
        <w:t xml:space="preserve">    可以给出许多类似的示例。例如，对于按行优先存放在内存的多维数组，如果按列优先访问数组元素，则空间局部性就差，如果在一个循环体中某个数组元素只被访问一次，则时间局部性就差。</w:t>
      </w:r>
    </w:p>
    <w:p>
      <w:pPr>
        <w:adjustRightInd w:val="0"/>
        <w:ind w:left="780"/>
        <w:textAlignment w:val="baseline"/>
        <w:rPr>
          <w:rFonts w:hint="eastAsia"/>
          <w:b/>
          <w:color w:val="FF0000"/>
        </w:rPr>
      </w:pPr>
    </w:p>
    <w:p>
      <w:pPr>
        <w:pStyle w:val="11"/>
        <w:numPr>
          <w:ilvl w:val="0"/>
          <w:numId w:val="17"/>
        </w:numPr>
        <w:autoSpaceDE w:val="0"/>
        <w:autoSpaceDN w:val="0"/>
        <w:spacing w:before="0" w:after="0" w:line="240" w:lineRule="auto"/>
        <w:jc w:val="both"/>
        <w:rPr>
          <w:b/>
          <w:color w:val="0000FF"/>
        </w:rPr>
      </w:pPr>
      <w:r>
        <w:rPr>
          <w:b/>
          <w:color w:val="0000FF"/>
        </w:rPr>
        <w:t>假定某机主存</w:t>
      </w:r>
      <w:r>
        <w:rPr>
          <w:rFonts w:hint="eastAsia"/>
          <w:b/>
          <w:color w:val="0000FF"/>
        </w:rPr>
        <w:t>空间大小</w:t>
      </w:r>
      <w:r>
        <w:rPr>
          <w:b/>
          <w:color w:val="0000FF"/>
        </w:rPr>
        <w:t>1GB，按字节编址。</w:t>
      </w:r>
      <w:r>
        <w:rPr>
          <w:rFonts w:hint="eastAsia"/>
          <w:b/>
          <w:color w:val="0000FF"/>
        </w:rPr>
        <w:t>c</w:t>
      </w:r>
      <w:r>
        <w:rPr>
          <w:b/>
          <w:color w:val="0000FF"/>
        </w:rPr>
        <w:t>ache的数据区（即不包括标记、有效位等存储区）有64KB，块大小为128字节，采用直接映射和</w:t>
      </w:r>
      <w:r>
        <w:rPr>
          <w:rFonts w:hint="eastAsia"/>
          <w:b/>
          <w:color w:val="0000FF"/>
        </w:rPr>
        <w:t>全</w:t>
      </w:r>
      <w:r>
        <w:rPr>
          <w:b/>
          <w:color w:val="0000FF"/>
        </w:rPr>
        <w:t>写（</w:t>
      </w:r>
      <w:r>
        <w:rPr>
          <w:rFonts w:hint="eastAsia"/>
          <w:b/>
          <w:color w:val="0000FF"/>
        </w:rPr>
        <w:t>w</w:t>
      </w:r>
      <w:r>
        <w:rPr>
          <w:b/>
          <w:color w:val="0000FF"/>
        </w:rPr>
        <w:t>rite-</w:t>
      </w:r>
      <w:r>
        <w:rPr>
          <w:rFonts w:hint="eastAsia"/>
          <w:b/>
          <w:color w:val="0000FF"/>
        </w:rPr>
        <w:t>t</w:t>
      </w:r>
      <w:r>
        <w:rPr>
          <w:b/>
          <w:color w:val="0000FF"/>
        </w:rPr>
        <w:t>hrough）方式。请问：</w:t>
      </w:r>
    </w:p>
    <w:p>
      <w:pPr>
        <w:pStyle w:val="11"/>
        <w:tabs>
          <w:tab w:val="left" w:pos="780"/>
        </w:tabs>
        <w:spacing w:before="0" w:after="0" w:line="240" w:lineRule="auto"/>
        <w:ind w:left="0" w:firstLine="316" w:firstLineChars="150"/>
        <w:rPr>
          <w:b/>
          <w:color w:val="0000FF"/>
          <w:sz w:val="24"/>
        </w:rPr>
      </w:pPr>
      <w:r>
        <w:rPr>
          <w:rFonts w:hint="eastAsia"/>
          <w:b/>
          <w:color w:val="0000FF"/>
        </w:rPr>
        <w:t>（1）</w:t>
      </w:r>
      <w:r>
        <w:rPr>
          <w:b/>
          <w:color w:val="0000FF"/>
        </w:rPr>
        <w:t>主存地址如何划分？要求说明每个字段的含义、位数和在主存地址中的位置。</w:t>
      </w:r>
    </w:p>
    <w:p>
      <w:pPr>
        <w:pStyle w:val="11"/>
        <w:autoSpaceDE w:val="0"/>
        <w:autoSpaceDN w:val="0"/>
        <w:spacing w:before="0" w:after="0" w:line="240" w:lineRule="auto"/>
        <w:ind w:left="0" w:firstLine="316" w:firstLineChars="150"/>
        <w:jc w:val="both"/>
        <w:rPr>
          <w:b/>
          <w:color w:val="0000FF"/>
        </w:rPr>
      </w:pPr>
      <w:r>
        <w:rPr>
          <w:rFonts w:hint="eastAsia"/>
          <w:b/>
          <w:color w:val="0000FF"/>
        </w:rPr>
        <w:t>（2）c</w:t>
      </w:r>
      <w:r>
        <w:rPr>
          <w:b/>
          <w:color w:val="0000FF"/>
        </w:rPr>
        <w:t xml:space="preserve">ache的总容量为多少位？ </w:t>
      </w:r>
    </w:p>
    <w:p>
      <w:pPr>
        <w:ind w:firstLine="410"/>
        <w:rPr>
          <w:b/>
          <w:color w:val="FF0000"/>
        </w:rPr>
      </w:pPr>
      <w:r>
        <w:rPr>
          <w:b/>
          <w:color w:val="FF0000"/>
        </w:rPr>
        <w:t>参考答案：</w:t>
      </w:r>
    </w:p>
    <w:p>
      <w:pPr>
        <w:pStyle w:val="11"/>
        <w:tabs>
          <w:tab w:val="left" w:pos="780"/>
        </w:tabs>
        <w:spacing w:before="0" w:after="0" w:line="240" w:lineRule="auto"/>
        <w:ind w:left="941" w:leftChars="200" w:hanging="521" w:hangingChars="247"/>
        <w:rPr>
          <w:b/>
          <w:color w:val="FF0000"/>
          <w:sz w:val="24"/>
        </w:rPr>
      </w:pPr>
      <w:r>
        <w:rPr>
          <w:rFonts w:hint="eastAsia"/>
          <w:b/>
          <w:color w:val="FF0000"/>
        </w:rPr>
        <w:t>（1）</w:t>
      </w:r>
      <w:r>
        <w:rPr>
          <w:b/>
          <w:color w:val="FF0000"/>
        </w:rPr>
        <w:t>主存</w:t>
      </w:r>
      <w:r>
        <w:rPr>
          <w:rFonts w:hint="eastAsia"/>
          <w:b/>
          <w:color w:val="FF0000"/>
        </w:rPr>
        <w:t>空间大小为1GB，按字节编址，说明</w:t>
      </w:r>
      <w:r>
        <w:rPr>
          <w:b/>
          <w:color w:val="FF0000"/>
        </w:rPr>
        <w:t>主存地址为30位</w:t>
      </w:r>
      <w:r>
        <w:rPr>
          <w:rFonts w:hint="eastAsia"/>
          <w:b/>
          <w:color w:val="FF0000"/>
        </w:rPr>
        <w:t>。c</w:t>
      </w:r>
      <w:r>
        <w:rPr>
          <w:b/>
          <w:color w:val="FF0000"/>
        </w:rPr>
        <w:t>ache共</w:t>
      </w:r>
      <w:r>
        <w:rPr>
          <w:rFonts w:hint="eastAsia"/>
          <w:b/>
          <w:color w:val="FF0000"/>
        </w:rPr>
        <w:t>有</w:t>
      </w:r>
      <w:r>
        <w:rPr>
          <w:b/>
          <w:color w:val="FF0000"/>
        </w:rPr>
        <w:t>64KB/128B=512行</w:t>
      </w:r>
      <w:r>
        <w:rPr>
          <w:rFonts w:hint="eastAsia"/>
          <w:b/>
          <w:color w:val="FF0000"/>
        </w:rPr>
        <w:t>，因此，行索引</w:t>
      </w:r>
      <w:r>
        <w:rPr>
          <w:b/>
          <w:color w:val="FF0000"/>
        </w:rPr>
        <w:t>（行号）</w:t>
      </w:r>
      <w:r>
        <w:rPr>
          <w:rFonts w:hint="eastAsia"/>
          <w:b/>
          <w:color w:val="FF0000"/>
        </w:rPr>
        <w:t>为9位；块大小128字节，说明</w:t>
      </w:r>
      <w:r>
        <w:rPr>
          <w:b/>
          <w:color w:val="FF0000"/>
        </w:rPr>
        <w:t>块内地址</w:t>
      </w:r>
      <w:r>
        <w:rPr>
          <w:rFonts w:hint="eastAsia"/>
          <w:b/>
          <w:color w:val="FF0000"/>
        </w:rPr>
        <w:t>为7位。因此，30位主存地址中，</w:t>
      </w:r>
      <w:r>
        <w:rPr>
          <w:b/>
          <w:color w:val="FF0000"/>
        </w:rPr>
        <w:t>高14位为标志</w:t>
      </w:r>
      <w:r>
        <w:rPr>
          <w:rFonts w:hint="eastAsia"/>
          <w:b/>
          <w:color w:val="FF0000"/>
        </w:rPr>
        <w:t>（Tag）</w:t>
      </w:r>
      <w:r>
        <w:rPr>
          <w:b/>
          <w:color w:val="FF0000"/>
        </w:rPr>
        <w:t>；中间9位为行索引；低7位为</w:t>
      </w:r>
      <w:r>
        <w:rPr>
          <w:rFonts w:hint="eastAsia"/>
          <w:b/>
          <w:color w:val="FF0000"/>
        </w:rPr>
        <w:t>块内地址</w:t>
      </w:r>
      <w:r>
        <w:rPr>
          <w:b/>
          <w:color w:val="FF0000"/>
        </w:rPr>
        <w:t>。</w:t>
      </w:r>
    </w:p>
    <w:p>
      <w:pPr>
        <w:pStyle w:val="11"/>
        <w:autoSpaceDE w:val="0"/>
        <w:autoSpaceDN w:val="0"/>
        <w:spacing w:before="0" w:after="0" w:line="240" w:lineRule="auto"/>
        <w:ind w:left="936" w:leftChars="195" w:hanging="527" w:hangingChars="250"/>
        <w:jc w:val="both"/>
        <w:rPr>
          <w:b/>
          <w:color w:val="FF0000"/>
        </w:rPr>
      </w:pPr>
      <w:r>
        <w:rPr>
          <w:rFonts w:hint="eastAsia"/>
          <w:b/>
          <w:color w:val="FF0000"/>
        </w:rPr>
        <w:t>（2）因为采用直接映射，所以cache中无需</w:t>
      </w:r>
      <w:r>
        <w:rPr>
          <w:b/>
          <w:color w:val="FF0000"/>
        </w:rPr>
        <w:t>替换算法所需控制位，</w:t>
      </w:r>
      <w:r>
        <w:rPr>
          <w:rFonts w:hint="eastAsia"/>
          <w:b/>
          <w:color w:val="FF0000"/>
        </w:rPr>
        <w:t>全写方式下也无需修改（dirty）位，而标志位和有效位总是必须有的，所以，c</w:t>
      </w:r>
      <w:r>
        <w:rPr>
          <w:b/>
          <w:color w:val="FF0000"/>
        </w:rPr>
        <w:t>ache总容量为512×(128×8+14+1)=519.5K位。</w:t>
      </w:r>
    </w:p>
    <w:p>
      <w:pPr>
        <w:pStyle w:val="6"/>
        <w:spacing w:after="0" w:line="240" w:lineRule="auto"/>
        <w:rPr>
          <w:b/>
        </w:rPr>
      </w:pPr>
    </w:p>
    <w:p>
      <w:pPr>
        <w:pStyle w:val="11"/>
        <w:numPr>
          <w:ilvl w:val="0"/>
          <w:numId w:val="17"/>
        </w:numPr>
        <w:autoSpaceDE w:val="0"/>
        <w:autoSpaceDN w:val="0"/>
        <w:spacing w:before="0" w:after="0" w:line="240" w:lineRule="auto"/>
        <w:jc w:val="both"/>
        <w:rPr>
          <w:b/>
        </w:rPr>
      </w:pPr>
      <w:r>
        <w:rPr>
          <w:b/>
        </w:rPr>
        <w:t>假定某计算机的</w:t>
      </w:r>
      <w:r>
        <w:rPr>
          <w:rFonts w:hint="eastAsia"/>
          <w:b/>
        </w:rPr>
        <w:t>c</w:t>
      </w:r>
      <w:r>
        <w:rPr>
          <w:b/>
        </w:rPr>
        <w:t>ache共16行，开始为空，块大小为1个字，采用直接映射方式。CPU执行某程序时，依次访问以下地址序列：2，3，11，16，21，13，64，48，19，11，3，22，4，27，6和11。要求：</w:t>
      </w:r>
    </w:p>
    <w:p>
      <w:pPr>
        <w:ind w:firstLine="422" w:firstLineChars="200"/>
        <w:rPr>
          <w:b/>
        </w:rPr>
      </w:pPr>
      <w:r>
        <w:rPr>
          <w:rFonts w:hint="eastAsia"/>
          <w:b/>
        </w:rPr>
        <w:t>（1）</w:t>
      </w:r>
      <w:r>
        <w:rPr>
          <w:b/>
        </w:rPr>
        <w:t>说明每次访问是命中还是缺失，试计算访问上述地址序列的命中率。</w:t>
      </w:r>
    </w:p>
    <w:p>
      <w:pPr>
        <w:ind w:firstLine="422" w:firstLineChars="200"/>
        <w:rPr>
          <w:b/>
        </w:rPr>
      </w:pPr>
      <w:r>
        <w:rPr>
          <w:rFonts w:hint="eastAsia"/>
          <w:b/>
        </w:rPr>
        <w:t>（2）</w:t>
      </w:r>
      <w:r>
        <w:rPr>
          <w:b/>
        </w:rPr>
        <w:t>若</w:t>
      </w:r>
      <w:r>
        <w:rPr>
          <w:rFonts w:hint="eastAsia"/>
          <w:b/>
        </w:rPr>
        <w:t>c</w:t>
      </w:r>
      <w:r>
        <w:rPr>
          <w:b/>
        </w:rPr>
        <w:t>ache数据区容量不变，而块大小改为4个字，则上述地址序列的命中情况又如何？</w:t>
      </w:r>
    </w:p>
    <w:p>
      <w:pPr>
        <w:ind w:firstLine="410"/>
        <w:rPr>
          <w:b/>
          <w:color w:val="FF0000"/>
        </w:rPr>
      </w:pPr>
      <w:r>
        <w:rPr>
          <w:b/>
          <w:color w:val="FF0000"/>
        </w:rPr>
        <w:t>参考答案</w:t>
      </w:r>
    </w:p>
    <w:p>
      <w:pPr>
        <w:numPr>
          <w:ilvl w:val="0"/>
          <w:numId w:val="18"/>
        </w:numPr>
        <w:tabs>
          <w:tab w:val="left" w:pos="851"/>
          <w:tab w:val="clear" w:pos="1125"/>
        </w:tabs>
        <w:ind w:left="993" w:hanging="588"/>
        <w:rPr>
          <w:rFonts w:hint="eastAsia"/>
          <w:b/>
          <w:color w:val="FF0000"/>
        </w:rPr>
      </w:pPr>
      <w:r>
        <w:rPr>
          <w:rFonts w:hint="eastAsia"/>
          <w:b/>
          <w:color w:val="FF0000"/>
          <w:kern w:val="0"/>
        </w:rPr>
        <w:t>c</w:t>
      </w:r>
      <w:r>
        <w:rPr>
          <w:b/>
          <w:color w:val="FF0000"/>
          <w:kern w:val="0"/>
        </w:rPr>
        <w:t>ache</w:t>
      </w:r>
      <w:r>
        <w:rPr>
          <w:rFonts w:hint="eastAsia"/>
          <w:b/>
          <w:color w:val="FF0000"/>
        </w:rPr>
        <w:t>采用</w:t>
      </w:r>
      <w:r>
        <w:rPr>
          <w:b/>
          <w:color w:val="FF0000"/>
        </w:rPr>
        <w:t>直接映射</w:t>
      </w:r>
      <w:r>
        <w:rPr>
          <w:rFonts w:hint="eastAsia"/>
          <w:b/>
          <w:color w:val="FF0000"/>
        </w:rPr>
        <w:t>方式</w:t>
      </w:r>
      <w:r>
        <w:rPr>
          <w:b/>
          <w:color w:val="FF0000"/>
        </w:rPr>
        <w:t>，</w:t>
      </w:r>
      <w:r>
        <w:rPr>
          <w:rFonts w:hint="eastAsia"/>
          <w:b/>
          <w:color w:val="FF0000"/>
        </w:rPr>
        <w:t>其数据区容量为</w:t>
      </w:r>
      <w:r>
        <w:rPr>
          <w:b/>
          <w:color w:val="FF0000"/>
        </w:rPr>
        <w:t>16</w:t>
      </w:r>
      <w:r>
        <w:rPr>
          <w:rFonts w:hint="eastAsia"/>
          <w:b/>
          <w:color w:val="FF0000"/>
        </w:rPr>
        <w:t>行</w:t>
      </w:r>
      <w:r>
        <w:rPr>
          <w:b/>
          <w:color w:val="FF0000"/>
        </w:rPr>
        <w:t>×</w:t>
      </w:r>
      <w:r>
        <w:rPr>
          <w:rFonts w:hint="eastAsia"/>
          <w:b/>
          <w:color w:val="FF0000"/>
        </w:rPr>
        <w:t>1</w:t>
      </w:r>
      <w:r>
        <w:rPr>
          <w:b/>
          <w:color w:val="FF0000"/>
        </w:rPr>
        <w:t>字/</w:t>
      </w:r>
      <w:r>
        <w:rPr>
          <w:rFonts w:hint="eastAsia"/>
          <w:b/>
          <w:color w:val="FF0000"/>
        </w:rPr>
        <w:t>行</w:t>
      </w:r>
      <w:r>
        <w:rPr>
          <w:b/>
          <w:color w:val="FF0000"/>
        </w:rPr>
        <w:t>=16</w:t>
      </w:r>
      <w:r>
        <w:rPr>
          <w:rFonts w:hint="eastAsia"/>
          <w:b/>
          <w:color w:val="FF0000"/>
        </w:rPr>
        <w:t>字</w:t>
      </w:r>
      <w:r>
        <w:rPr>
          <w:b/>
          <w:color w:val="FF0000"/>
        </w:rPr>
        <w:t>；主存</w:t>
      </w:r>
      <w:r>
        <w:rPr>
          <w:rFonts w:hint="eastAsia"/>
          <w:b/>
          <w:color w:val="FF0000"/>
        </w:rPr>
        <w:t>被划分成</w:t>
      </w:r>
      <w:r>
        <w:rPr>
          <w:b/>
          <w:color w:val="FF0000"/>
        </w:rPr>
        <w:t>1字/块，所以</w:t>
      </w:r>
      <w:r>
        <w:rPr>
          <w:rFonts w:hint="eastAsia"/>
          <w:b/>
          <w:color w:val="FF0000"/>
        </w:rPr>
        <w:t>，</w:t>
      </w:r>
      <w:r>
        <w:rPr>
          <w:b/>
          <w:color w:val="FF0000"/>
        </w:rPr>
        <w:t>主存块号</w:t>
      </w:r>
      <w:r>
        <w:rPr>
          <w:rFonts w:hint="eastAsia"/>
          <w:b/>
          <w:color w:val="FF0000"/>
        </w:rPr>
        <w:t xml:space="preserve"> </w:t>
      </w:r>
      <w:r>
        <w:rPr>
          <w:b/>
          <w:color w:val="FF0000"/>
        </w:rPr>
        <w:t>=</w:t>
      </w:r>
      <w:r>
        <w:rPr>
          <w:rFonts w:hint="eastAsia"/>
          <w:b/>
          <w:color w:val="FF0000"/>
        </w:rPr>
        <w:t xml:space="preserve"> </w:t>
      </w:r>
      <w:r>
        <w:rPr>
          <w:b/>
          <w:color w:val="FF0000"/>
        </w:rPr>
        <w:t>字号</w:t>
      </w:r>
      <w:r>
        <w:rPr>
          <w:rFonts w:hint="eastAsia"/>
          <w:b/>
          <w:color w:val="FF0000"/>
        </w:rPr>
        <w:t>。</w:t>
      </w:r>
      <w:r>
        <w:rPr>
          <w:rFonts w:hint="eastAsia"/>
          <w:b/>
          <w:bCs/>
          <w:color w:val="FF0000"/>
        </w:rPr>
        <w:t>因此，</w:t>
      </w:r>
      <w:r>
        <w:rPr>
          <w:b/>
          <w:bCs/>
          <w:color w:val="FF0000"/>
        </w:rPr>
        <w:t>映射公式为：</w:t>
      </w:r>
      <w:r>
        <w:rPr>
          <w:rFonts w:hint="eastAsia"/>
          <w:b/>
          <w:bCs/>
          <w:color w:val="FF0000"/>
        </w:rPr>
        <w:t>c</w:t>
      </w:r>
      <w:r>
        <w:rPr>
          <w:b/>
          <w:bCs/>
          <w:color w:val="FF0000"/>
        </w:rPr>
        <w:t>ache</w:t>
      </w:r>
      <w:r>
        <w:rPr>
          <w:rFonts w:hint="eastAsia"/>
          <w:b/>
          <w:bCs/>
          <w:color w:val="FF0000"/>
        </w:rPr>
        <w:t>行</w:t>
      </w:r>
      <w:r>
        <w:rPr>
          <w:b/>
          <w:bCs/>
          <w:color w:val="FF0000"/>
        </w:rPr>
        <w:t xml:space="preserve">号 = </w:t>
      </w:r>
      <w:r>
        <w:rPr>
          <w:rFonts w:hint="eastAsia"/>
          <w:b/>
          <w:bCs/>
          <w:color w:val="FF0000"/>
        </w:rPr>
        <w:t>主存块号</w:t>
      </w:r>
      <w:r>
        <w:rPr>
          <w:b/>
          <w:bCs/>
          <w:color w:val="FF0000"/>
        </w:rPr>
        <w:t xml:space="preserve"> mod 16</w:t>
      </w:r>
      <w:r>
        <w:rPr>
          <w:rFonts w:hint="eastAsia"/>
          <w:b/>
          <w:bCs/>
          <w:color w:val="FF0000"/>
        </w:rPr>
        <w:t xml:space="preserve"> = </w:t>
      </w:r>
      <w:r>
        <w:rPr>
          <w:b/>
          <w:bCs/>
          <w:color w:val="FF0000"/>
        </w:rPr>
        <w:t>字号 mod 16</w:t>
      </w:r>
      <w:r>
        <w:rPr>
          <w:rFonts w:hint="eastAsia"/>
          <w:b/>
          <w:bCs/>
          <w:color w:val="FF0000"/>
        </w:rPr>
        <w:t>。</w:t>
      </w:r>
    </w:p>
    <w:p>
      <w:pPr>
        <w:pStyle w:val="11"/>
        <w:tabs>
          <w:tab w:val="left" w:pos="780"/>
        </w:tabs>
        <w:spacing w:before="0" w:after="0" w:line="240" w:lineRule="auto"/>
        <w:ind w:left="727" w:leftChars="346" w:firstLine="211" w:firstLineChars="100"/>
        <w:rPr>
          <w:rFonts w:hint="eastAsia"/>
          <w:b/>
          <w:bCs/>
          <w:color w:val="FF0000"/>
        </w:rPr>
      </w:pPr>
      <w:r>
        <w:rPr>
          <w:b/>
          <w:bCs/>
          <w:color w:val="FF0000"/>
        </w:rPr>
        <w:t>开始</w:t>
      </w:r>
      <w:r>
        <w:rPr>
          <w:rFonts w:hint="eastAsia"/>
          <w:b/>
          <w:bCs/>
          <w:color w:val="FF0000"/>
        </w:rPr>
        <w:t>c</w:t>
      </w:r>
      <w:r>
        <w:rPr>
          <w:b/>
          <w:bCs/>
          <w:color w:val="FF0000"/>
        </w:rPr>
        <w:t>ache为空，所以第一次都是miss</w:t>
      </w:r>
      <w:r>
        <w:rPr>
          <w:rFonts w:hint="eastAsia"/>
          <w:b/>
          <w:bCs/>
          <w:color w:val="FF0000"/>
        </w:rPr>
        <w:t>，以下是映射关系（字号-cache行号）和命中情况。</w:t>
      </w:r>
    </w:p>
    <w:p>
      <w:pPr>
        <w:pStyle w:val="11"/>
        <w:tabs>
          <w:tab w:val="left" w:pos="780"/>
        </w:tabs>
        <w:spacing w:before="0" w:after="0" w:line="240" w:lineRule="auto"/>
        <w:ind w:left="727" w:leftChars="346" w:firstLine="211" w:firstLineChars="100"/>
        <w:rPr>
          <w:rFonts w:hint="eastAsia"/>
          <w:b/>
          <w:bCs/>
          <w:color w:val="FF0000"/>
        </w:rPr>
      </w:pPr>
      <w:r>
        <w:rPr>
          <w:b/>
          <w:bCs/>
          <w:color w:val="FF0000"/>
        </w:rPr>
        <w:t>2-2: miss</w:t>
      </w:r>
      <w:r>
        <w:rPr>
          <w:rFonts w:hint="eastAsia"/>
          <w:b/>
          <w:bCs/>
          <w:color w:val="FF0000"/>
        </w:rPr>
        <w:t>，</w:t>
      </w:r>
      <w:r>
        <w:rPr>
          <w:b/>
          <w:bCs/>
          <w:color w:val="FF0000"/>
        </w:rPr>
        <w:t>3-3: miss</w:t>
      </w:r>
      <w:r>
        <w:rPr>
          <w:rFonts w:hint="eastAsia"/>
          <w:b/>
          <w:bCs/>
          <w:color w:val="FF0000"/>
        </w:rPr>
        <w:t>，</w:t>
      </w:r>
      <w:r>
        <w:rPr>
          <w:b/>
          <w:bCs/>
          <w:color w:val="FF0000"/>
        </w:rPr>
        <w:t>11-11: miss</w:t>
      </w:r>
      <w:r>
        <w:rPr>
          <w:rFonts w:hint="eastAsia"/>
          <w:b/>
          <w:bCs/>
          <w:color w:val="FF0000"/>
        </w:rPr>
        <w:t>，</w:t>
      </w:r>
      <w:r>
        <w:rPr>
          <w:b/>
          <w:bCs/>
          <w:color w:val="FF0000"/>
        </w:rPr>
        <w:t>16-0: miss, 21-5: miss</w:t>
      </w:r>
      <w:r>
        <w:rPr>
          <w:rFonts w:hint="eastAsia"/>
          <w:b/>
          <w:bCs/>
          <w:color w:val="FF0000"/>
        </w:rPr>
        <w:t>，</w:t>
      </w:r>
      <w:r>
        <w:rPr>
          <w:b/>
          <w:bCs/>
          <w:color w:val="FF0000"/>
        </w:rPr>
        <w:t>13-13: miss，64-0: miss、replace</w:t>
      </w:r>
      <w:r>
        <w:rPr>
          <w:rFonts w:hint="eastAsia"/>
          <w:b/>
          <w:bCs/>
          <w:color w:val="FF0000"/>
        </w:rPr>
        <w:t>，</w:t>
      </w:r>
    </w:p>
    <w:p>
      <w:pPr>
        <w:pStyle w:val="11"/>
        <w:tabs>
          <w:tab w:val="left" w:pos="780"/>
        </w:tabs>
        <w:spacing w:before="0" w:after="0" w:line="240" w:lineRule="auto"/>
        <w:ind w:left="727" w:leftChars="346" w:firstLine="211" w:firstLineChars="100"/>
        <w:rPr>
          <w:rFonts w:hint="eastAsia"/>
          <w:b/>
          <w:bCs/>
          <w:color w:val="FF0000"/>
        </w:rPr>
      </w:pPr>
      <w:r>
        <w:rPr>
          <w:b/>
          <w:bCs/>
          <w:color w:val="FF0000"/>
        </w:rPr>
        <w:t>48-0: miss、replace，19-3: miss、replace，</w:t>
      </w:r>
      <w:r>
        <w:rPr>
          <w:b/>
          <w:bCs/>
          <w:color w:val="0000FF"/>
        </w:rPr>
        <w:t>11-11: hit</w:t>
      </w:r>
      <w:r>
        <w:rPr>
          <w:b/>
          <w:bCs/>
          <w:color w:val="FF0000"/>
        </w:rPr>
        <w:t>, 3-3: miss、replace，22-6: miss</w:t>
      </w:r>
      <w:r>
        <w:rPr>
          <w:rFonts w:hint="eastAsia"/>
          <w:b/>
          <w:bCs/>
          <w:color w:val="FF0000"/>
        </w:rPr>
        <w:t>，</w:t>
      </w:r>
    </w:p>
    <w:p>
      <w:pPr>
        <w:pStyle w:val="11"/>
        <w:tabs>
          <w:tab w:val="left" w:pos="780"/>
        </w:tabs>
        <w:spacing w:before="0" w:after="0" w:line="240" w:lineRule="auto"/>
        <w:ind w:left="727" w:leftChars="346" w:firstLine="211" w:firstLineChars="100"/>
        <w:rPr>
          <w:rFonts w:hint="eastAsia"/>
          <w:b/>
          <w:bCs/>
          <w:color w:val="FF0000"/>
        </w:rPr>
      </w:pPr>
      <w:r>
        <w:rPr>
          <w:b/>
          <w:bCs/>
          <w:color w:val="FF0000"/>
        </w:rPr>
        <w:t>4-4: miss，27-11: miss、replace，6-6: miss、replace，11-11: miss、replace</w:t>
      </w:r>
      <w:r>
        <w:rPr>
          <w:rFonts w:hint="eastAsia"/>
          <w:b/>
          <w:bCs/>
          <w:color w:val="FF0000"/>
        </w:rPr>
        <w:t>。</w:t>
      </w:r>
    </w:p>
    <w:p>
      <w:pPr>
        <w:pStyle w:val="6"/>
        <w:spacing w:after="0" w:line="240" w:lineRule="auto"/>
        <w:rPr>
          <w:b/>
          <w:color w:val="FF0000"/>
        </w:rPr>
      </w:pPr>
      <w:r>
        <w:rPr>
          <w:b/>
        </w:rPr>
        <w:t xml:space="preserve">   </w:t>
      </w:r>
      <w:r>
        <w:rPr>
          <w:rFonts w:hint="eastAsia"/>
          <w:b/>
        </w:rPr>
        <w:t xml:space="preserve">  </w:t>
      </w:r>
      <w:r>
        <w:rPr>
          <w:b/>
          <w:color w:val="FF0000"/>
        </w:rPr>
        <w:t>只有一次命中！</w:t>
      </w:r>
    </w:p>
    <w:p>
      <w:pPr>
        <w:ind w:left="947" w:leftChars="200" w:hanging="527" w:hangingChars="250"/>
        <w:rPr>
          <w:rFonts w:hint="eastAsia"/>
          <w:b/>
          <w:bCs/>
          <w:color w:val="FF0000"/>
          <w:kern w:val="0"/>
        </w:rPr>
      </w:pPr>
      <w:r>
        <w:rPr>
          <w:rFonts w:hint="eastAsia"/>
          <w:b/>
          <w:color w:val="FF0000"/>
        </w:rPr>
        <w:t>（2）</w:t>
      </w:r>
      <w:r>
        <w:rPr>
          <w:rFonts w:hint="eastAsia"/>
          <w:b/>
          <w:bCs/>
          <w:color w:val="FF0000"/>
          <w:kern w:val="0"/>
        </w:rPr>
        <w:t>c</w:t>
      </w:r>
      <w:r>
        <w:rPr>
          <w:b/>
          <w:bCs/>
          <w:color w:val="FF0000"/>
          <w:kern w:val="0"/>
        </w:rPr>
        <w:t>ache</w:t>
      </w:r>
      <w:r>
        <w:rPr>
          <w:rFonts w:hint="eastAsia"/>
          <w:b/>
          <w:bCs/>
          <w:color w:val="FF0000"/>
        </w:rPr>
        <w:t>采用</w:t>
      </w:r>
      <w:r>
        <w:rPr>
          <w:b/>
          <w:bCs/>
          <w:color w:val="FF0000"/>
        </w:rPr>
        <w:t>直接映射</w:t>
      </w:r>
      <w:r>
        <w:rPr>
          <w:rFonts w:hint="eastAsia"/>
          <w:b/>
          <w:bCs/>
          <w:color w:val="FF0000"/>
        </w:rPr>
        <w:t>方式</w:t>
      </w:r>
      <w:r>
        <w:rPr>
          <w:b/>
          <w:bCs/>
          <w:color w:val="FF0000"/>
        </w:rPr>
        <w:t>，</w:t>
      </w:r>
      <w:r>
        <w:rPr>
          <w:rFonts w:hint="eastAsia"/>
          <w:b/>
          <w:bCs/>
          <w:color w:val="FF0000"/>
        </w:rPr>
        <w:t>数据区容量不变，为</w:t>
      </w:r>
      <w:r>
        <w:rPr>
          <w:b/>
          <w:bCs/>
          <w:color w:val="FF0000"/>
        </w:rPr>
        <w:t>16</w:t>
      </w:r>
      <w:r>
        <w:rPr>
          <w:rFonts w:hint="eastAsia"/>
          <w:b/>
          <w:bCs/>
          <w:color w:val="FF0000"/>
        </w:rPr>
        <w:t>个字，每块大小为4个字，所以，cache共有</w:t>
      </w:r>
      <w:r>
        <w:rPr>
          <w:b/>
          <w:bCs/>
          <w:color w:val="FF0000"/>
        </w:rPr>
        <w:t>4</w:t>
      </w:r>
      <w:r>
        <w:rPr>
          <w:rFonts w:hint="eastAsia"/>
          <w:b/>
          <w:bCs/>
          <w:color w:val="FF0000"/>
        </w:rPr>
        <w:t>行</w:t>
      </w:r>
      <w:r>
        <w:rPr>
          <w:b/>
          <w:bCs/>
          <w:color w:val="FF0000"/>
        </w:rPr>
        <w:t>；</w:t>
      </w:r>
      <w:r>
        <w:rPr>
          <w:b/>
          <w:bCs/>
          <w:color w:val="FF0000"/>
          <w:kern w:val="0"/>
        </w:rPr>
        <w:t>主存</w:t>
      </w:r>
      <w:r>
        <w:rPr>
          <w:rFonts w:hint="eastAsia"/>
          <w:b/>
          <w:bCs/>
          <w:color w:val="FF0000"/>
          <w:kern w:val="0"/>
        </w:rPr>
        <w:t>被划分为</w:t>
      </w:r>
      <w:r>
        <w:rPr>
          <w:b/>
          <w:bCs/>
          <w:color w:val="FF0000"/>
          <w:kern w:val="0"/>
        </w:rPr>
        <w:t>4</w:t>
      </w:r>
      <w:r>
        <w:rPr>
          <w:rFonts w:hint="eastAsia"/>
          <w:b/>
          <w:bCs/>
          <w:color w:val="FF0000"/>
          <w:kern w:val="0"/>
        </w:rPr>
        <w:t>个</w:t>
      </w:r>
      <w:r>
        <w:rPr>
          <w:b/>
          <w:bCs/>
          <w:color w:val="FF0000"/>
          <w:kern w:val="0"/>
        </w:rPr>
        <w:t>字/块，所以</w:t>
      </w:r>
      <w:r>
        <w:rPr>
          <w:rFonts w:hint="eastAsia"/>
          <w:b/>
          <w:bCs/>
          <w:color w:val="FF0000"/>
          <w:kern w:val="0"/>
        </w:rPr>
        <w:t>，</w:t>
      </w:r>
      <w:r>
        <w:rPr>
          <w:b/>
          <w:bCs/>
          <w:color w:val="FF0000"/>
          <w:kern w:val="0"/>
        </w:rPr>
        <w:t>主存块号</w:t>
      </w:r>
      <w:r>
        <w:rPr>
          <w:rFonts w:hint="eastAsia"/>
          <w:b/>
          <w:bCs/>
          <w:color w:val="FF0000"/>
          <w:kern w:val="0"/>
        </w:rPr>
        <w:t xml:space="preserve"> </w:t>
      </w:r>
      <w:r>
        <w:rPr>
          <w:b/>
          <w:bCs/>
          <w:color w:val="FF0000"/>
          <w:kern w:val="0"/>
        </w:rPr>
        <w:t>=</w:t>
      </w:r>
      <w:r>
        <w:rPr>
          <w:rFonts w:hint="eastAsia"/>
          <w:b/>
          <w:bCs/>
          <w:color w:val="FF0000"/>
          <w:kern w:val="0"/>
        </w:rPr>
        <w:t xml:space="preserve"> </w:t>
      </w:r>
      <w:r>
        <w:rPr>
          <w:b/>
          <w:bCs/>
          <w:color w:val="FF0000"/>
          <w:kern w:val="0"/>
        </w:rPr>
        <w:t>[字号/4]</w:t>
      </w:r>
      <w:r>
        <w:rPr>
          <w:rFonts w:hint="eastAsia"/>
          <w:b/>
          <w:bCs/>
          <w:color w:val="FF0000"/>
          <w:kern w:val="0"/>
        </w:rPr>
        <w:t>。因此，</w:t>
      </w:r>
      <w:r>
        <w:rPr>
          <w:b/>
          <w:bCs/>
          <w:color w:val="FF0000"/>
          <w:kern w:val="0"/>
        </w:rPr>
        <w:t>映射公式为：</w:t>
      </w:r>
      <w:r>
        <w:rPr>
          <w:rFonts w:hint="eastAsia"/>
          <w:b/>
          <w:bCs/>
          <w:color w:val="FF0000"/>
          <w:kern w:val="0"/>
        </w:rPr>
        <w:t>c</w:t>
      </w:r>
      <w:r>
        <w:rPr>
          <w:b/>
          <w:bCs/>
          <w:color w:val="FF0000"/>
          <w:kern w:val="0"/>
        </w:rPr>
        <w:t>ache</w:t>
      </w:r>
      <w:r>
        <w:rPr>
          <w:rFonts w:hint="eastAsia"/>
          <w:b/>
          <w:bCs/>
          <w:color w:val="FF0000"/>
          <w:kern w:val="0"/>
        </w:rPr>
        <w:t>行</w:t>
      </w:r>
      <w:r>
        <w:rPr>
          <w:b/>
          <w:bCs/>
          <w:color w:val="FF0000"/>
          <w:kern w:val="0"/>
        </w:rPr>
        <w:t xml:space="preserve">号 = 主存块号 mod 4 </w:t>
      </w:r>
      <w:r>
        <w:rPr>
          <w:rFonts w:hint="eastAsia"/>
          <w:b/>
          <w:bCs/>
          <w:color w:val="FF0000"/>
          <w:kern w:val="0"/>
        </w:rPr>
        <w:t xml:space="preserve">= </w:t>
      </w:r>
      <w:r>
        <w:rPr>
          <w:b/>
          <w:bCs/>
          <w:color w:val="FF0000"/>
          <w:kern w:val="0"/>
        </w:rPr>
        <w:t>[字号/4] mod 4</w:t>
      </w:r>
      <w:r>
        <w:rPr>
          <w:rFonts w:hint="eastAsia"/>
          <w:b/>
          <w:bCs/>
          <w:color w:val="FF0000"/>
          <w:kern w:val="0"/>
        </w:rPr>
        <w:t>。</w:t>
      </w:r>
    </w:p>
    <w:p>
      <w:pPr>
        <w:ind w:firstLine="942" w:firstLineChars="447"/>
        <w:rPr>
          <w:rFonts w:hint="eastAsia"/>
          <w:b/>
          <w:bCs/>
          <w:color w:val="FF0000"/>
          <w:kern w:val="0"/>
        </w:rPr>
      </w:pPr>
      <w:r>
        <w:rPr>
          <w:rFonts w:hint="eastAsia"/>
          <w:b/>
          <w:bCs/>
          <w:color w:val="FF0000"/>
        </w:rPr>
        <w:t>以下是映射关系（字号-主存块号-cache行号）和命中情况。</w:t>
      </w:r>
    </w:p>
    <w:p>
      <w:pPr>
        <w:ind w:left="708" w:leftChars="337" w:firstLine="316" w:firstLineChars="150"/>
        <w:rPr>
          <w:rFonts w:hint="eastAsia"/>
          <w:b/>
          <w:bCs/>
          <w:color w:val="FF0000"/>
          <w:kern w:val="0"/>
        </w:rPr>
      </w:pPr>
      <w:r>
        <w:rPr>
          <w:b/>
          <w:bCs/>
          <w:color w:val="FF0000"/>
          <w:kern w:val="0"/>
        </w:rPr>
        <w:t>2-0-0: miss</w:t>
      </w:r>
      <w:r>
        <w:rPr>
          <w:rFonts w:hint="eastAsia"/>
          <w:b/>
          <w:bCs/>
          <w:color w:val="FF0000"/>
          <w:kern w:val="0"/>
        </w:rPr>
        <w:t>，</w:t>
      </w:r>
      <w:r>
        <w:rPr>
          <w:b/>
          <w:bCs/>
          <w:color w:val="0000FF"/>
          <w:kern w:val="0"/>
        </w:rPr>
        <w:t>3-0-0: hit</w:t>
      </w:r>
      <w:r>
        <w:rPr>
          <w:rFonts w:hint="eastAsia"/>
          <w:b/>
          <w:bCs/>
          <w:color w:val="FF0000"/>
          <w:kern w:val="0"/>
        </w:rPr>
        <w:t>，</w:t>
      </w:r>
      <w:r>
        <w:rPr>
          <w:b/>
          <w:bCs/>
          <w:color w:val="FF0000"/>
          <w:kern w:val="0"/>
        </w:rPr>
        <w:t>11-2-2: miss，16-4-0: miss</w:t>
      </w:r>
      <w:r>
        <w:rPr>
          <w:rFonts w:hint="eastAsia"/>
          <w:b/>
          <w:bCs/>
          <w:color w:val="FF0000"/>
          <w:kern w:val="0"/>
        </w:rPr>
        <w:t>、</w:t>
      </w:r>
      <w:r>
        <w:rPr>
          <w:b/>
          <w:bCs/>
          <w:color w:val="FF0000"/>
          <w:kern w:val="0"/>
        </w:rPr>
        <w:t>replace，21-5-1、13-3-3: miss</w:t>
      </w:r>
      <w:r>
        <w:rPr>
          <w:rFonts w:hint="eastAsia"/>
          <w:b/>
          <w:bCs/>
          <w:color w:val="FF0000"/>
          <w:kern w:val="0"/>
        </w:rPr>
        <w:t>，</w:t>
      </w:r>
    </w:p>
    <w:p>
      <w:pPr>
        <w:ind w:left="708" w:leftChars="337" w:firstLine="316" w:firstLineChars="150"/>
        <w:rPr>
          <w:b/>
          <w:bCs/>
          <w:color w:val="FF0000"/>
          <w:kern w:val="0"/>
        </w:rPr>
      </w:pPr>
      <w:r>
        <w:rPr>
          <w:b/>
          <w:bCs/>
          <w:color w:val="FF0000"/>
          <w:kern w:val="0"/>
        </w:rPr>
        <w:t>64-16-0、48-12-0、19-4-0: miss, replace，</w:t>
      </w:r>
      <w:r>
        <w:rPr>
          <w:b/>
          <w:bCs/>
          <w:color w:val="0000FF"/>
          <w:kern w:val="0"/>
        </w:rPr>
        <w:t>11-2-2: hit</w:t>
      </w:r>
      <w:r>
        <w:rPr>
          <w:b/>
          <w:bCs/>
          <w:color w:val="FF0000"/>
          <w:kern w:val="0"/>
        </w:rPr>
        <w:t>，3-0-0: miss、replace，</w:t>
      </w:r>
    </w:p>
    <w:p>
      <w:pPr>
        <w:ind w:left="708" w:leftChars="337" w:firstLine="316" w:firstLineChars="150"/>
        <w:rPr>
          <w:rFonts w:hint="eastAsia"/>
          <w:b/>
          <w:bCs/>
          <w:color w:val="FF0000"/>
          <w:kern w:val="0"/>
        </w:rPr>
      </w:pPr>
      <w:r>
        <w:rPr>
          <w:b/>
          <w:bCs/>
          <w:color w:val="0000FF"/>
          <w:kern w:val="0"/>
        </w:rPr>
        <w:t>22-5-1: hit</w:t>
      </w:r>
      <w:r>
        <w:rPr>
          <w:b/>
          <w:bCs/>
          <w:color w:val="FF0000"/>
          <w:kern w:val="0"/>
        </w:rPr>
        <w:t>，4-1-1: miss、replace，27-6-2: miss、replace，</w:t>
      </w:r>
      <w:r>
        <w:rPr>
          <w:b/>
          <w:bCs/>
          <w:color w:val="0000FF"/>
          <w:kern w:val="0"/>
        </w:rPr>
        <w:t>6-1-1: hit</w:t>
      </w:r>
      <w:r>
        <w:rPr>
          <w:b/>
          <w:bCs/>
          <w:color w:val="FF0000"/>
          <w:kern w:val="0"/>
        </w:rPr>
        <w:t>，11-2-2: miss、replace</w:t>
      </w:r>
      <w:r>
        <w:rPr>
          <w:rFonts w:hint="eastAsia"/>
          <w:b/>
          <w:bCs/>
          <w:color w:val="FF0000"/>
          <w:kern w:val="0"/>
        </w:rPr>
        <w:t>。</w:t>
      </w:r>
    </w:p>
    <w:p>
      <w:pPr>
        <w:ind w:firstLine="1"/>
        <w:rPr>
          <w:b/>
          <w:color w:val="FF0000"/>
        </w:rPr>
      </w:pPr>
      <w:r>
        <w:rPr>
          <w:b/>
        </w:rPr>
        <w:t xml:space="preserve">      </w:t>
      </w:r>
      <w:r>
        <w:rPr>
          <w:rFonts w:hint="eastAsia"/>
          <w:b/>
        </w:rPr>
        <w:t xml:space="preserve">   </w:t>
      </w:r>
      <w:r>
        <w:rPr>
          <w:b/>
        </w:rPr>
        <w:t xml:space="preserve"> </w:t>
      </w:r>
      <w:r>
        <w:rPr>
          <w:b/>
          <w:color w:val="FF0000"/>
        </w:rPr>
        <w:t xml:space="preserve">命中4次。 </w:t>
      </w:r>
    </w:p>
    <w:p>
      <w:pPr>
        <w:ind w:firstLine="422" w:firstLineChars="200"/>
        <w:rPr>
          <w:b/>
          <w:color w:val="FF0000"/>
        </w:rPr>
      </w:pPr>
      <w:r>
        <w:rPr>
          <w:b/>
          <w:color w:val="FF0000"/>
        </w:rPr>
        <w:t xml:space="preserve">   </w:t>
      </w:r>
      <w:r>
        <w:rPr>
          <w:rFonts w:hint="eastAsia"/>
          <w:b/>
          <w:color w:val="FF0000"/>
        </w:rPr>
        <w:t xml:space="preserve">   由此可见，</w:t>
      </w:r>
      <w:r>
        <w:rPr>
          <w:b/>
          <w:color w:val="FF0000"/>
        </w:rPr>
        <w:t>块变大后，</w:t>
      </w:r>
      <w:r>
        <w:rPr>
          <w:rFonts w:hint="eastAsia"/>
          <w:b/>
          <w:color w:val="FF0000"/>
        </w:rPr>
        <w:t>能有效</w:t>
      </w:r>
      <w:r>
        <w:rPr>
          <w:b/>
          <w:color w:val="FF0000"/>
        </w:rPr>
        <w:t>利用</w:t>
      </w:r>
      <w:r>
        <w:rPr>
          <w:rFonts w:hint="eastAsia"/>
          <w:b/>
          <w:color w:val="FF0000"/>
        </w:rPr>
        <w:t>访问的</w:t>
      </w:r>
      <w:r>
        <w:rPr>
          <w:b/>
          <w:color w:val="FF0000"/>
        </w:rPr>
        <w:t>空间局部性，从而使命中率提高！</w:t>
      </w:r>
    </w:p>
    <w:p>
      <w:pPr>
        <w:ind w:firstLine="422" w:firstLineChars="200"/>
        <w:rPr>
          <w:b/>
          <w:color w:val="FF0000"/>
        </w:rPr>
      </w:pPr>
    </w:p>
    <w:p>
      <w:pPr>
        <w:pStyle w:val="11"/>
        <w:numPr>
          <w:ilvl w:val="0"/>
          <w:numId w:val="17"/>
        </w:numPr>
        <w:autoSpaceDE w:val="0"/>
        <w:autoSpaceDN w:val="0"/>
        <w:spacing w:before="0" w:after="0" w:line="240" w:lineRule="auto"/>
        <w:jc w:val="both"/>
        <w:rPr>
          <w:b/>
        </w:rPr>
      </w:pPr>
      <w:r>
        <w:rPr>
          <w:b/>
        </w:rPr>
        <w:t>假定数组元素在主存按从左到右的下标顺序存放。试改变下列函数中循环的顺序，使得其数组元素的访问与排列顺序一致，并说明为什么修改后的程序比原来的程序执行时间短。</w:t>
      </w:r>
    </w:p>
    <w:p>
      <w:pPr>
        <w:pStyle w:val="6"/>
        <w:spacing w:after="0" w:line="240" w:lineRule="auto"/>
        <w:rPr>
          <w:b/>
          <w:lang w:val="pt-BR"/>
        </w:rPr>
      </w:pPr>
      <w:r>
        <w:rPr>
          <w:b/>
          <w:lang w:val="pt-BR"/>
        </w:rPr>
        <w:t>int sum_array ( int a[N][N][N])</w:t>
      </w:r>
    </w:p>
    <w:p>
      <w:pPr>
        <w:pStyle w:val="6"/>
        <w:spacing w:after="0" w:line="240" w:lineRule="auto"/>
        <w:rPr>
          <w:b/>
          <w:lang w:val="pt-BR"/>
        </w:rPr>
      </w:pPr>
      <w:r>
        <w:rPr>
          <w:b/>
          <w:lang w:val="pt-BR"/>
        </w:rPr>
        <w:t>{</w:t>
      </w:r>
    </w:p>
    <w:p>
      <w:pPr>
        <w:pStyle w:val="6"/>
        <w:spacing w:after="0" w:line="240" w:lineRule="auto"/>
        <w:rPr>
          <w:b/>
        </w:rPr>
      </w:pPr>
      <w:r>
        <w:rPr>
          <w:b/>
          <w:lang w:val="pt-BR"/>
        </w:rPr>
        <w:tab/>
      </w:r>
      <w:r>
        <w:rPr>
          <w:b/>
        </w:rPr>
        <w:t>int i, j, k, sum=0;</w:t>
      </w:r>
    </w:p>
    <w:p>
      <w:pPr>
        <w:pStyle w:val="6"/>
        <w:spacing w:after="0" w:line="240" w:lineRule="auto"/>
        <w:rPr>
          <w:b/>
        </w:rPr>
      </w:pPr>
      <w:r>
        <w:rPr>
          <w:b/>
        </w:rPr>
        <w:tab/>
      </w:r>
      <w:r>
        <w:rPr>
          <w:b/>
        </w:rPr>
        <w:t xml:space="preserve">for (i=0; i &lt; N; i++) </w:t>
      </w:r>
    </w:p>
    <w:p>
      <w:pPr>
        <w:pStyle w:val="6"/>
        <w:spacing w:after="0" w:line="240" w:lineRule="auto"/>
        <w:rPr>
          <w:b/>
        </w:rPr>
      </w:pPr>
      <w:r>
        <w:rPr>
          <w:b/>
        </w:rPr>
        <w:tab/>
      </w:r>
      <w:r>
        <w:rPr>
          <w:b/>
        </w:rPr>
        <w:tab/>
      </w:r>
      <w:r>
        <w:rPr>
          <w:b/>
        </w:rPr>
        <w:t xml:space="preserve">for (j=0; j &lt; N; j++) </w:t>
      </w:r>
    </w:p>
    <w:p>
      <w:pPr>
        <w:pStyle w:val="6"/>
        <w:spacing w:after="0" w:line="240" w:lineRule="auto"/>
        <w:rPr>
          <w:b/>
        </w:rPr>
      </w:pPr>
      <w:r>
        <w:rPr>
          <w:b/>
        </w:rPr>
        <w:tab/>
      </w:r>
      <w:r>
        <w:rPr>
          <w:b/>
        </w:rPr>
        <w:tab/>
      </w:r>
      <w:r>
        <w:rPr>
          <w:b/>
        </w:rPr>
        <w:tab/>
      </w:r>
      <w:r>
        <w:rPr>
          <w:b/>
        </w:rPr>
        <w:t>for (k=0; k &lt; N; k++)  sum+=a[k][i][j];</w:t>
      </w:r>
    </w:p>
    <w:p>
      <w:pPr>
        <w:pStyle w:val="6"/>
        <w:spacing w:after="0" w:line="240" w:lineRule="auto"/>
        <w:ind w:firstLine="422" w:firstLineChars="200"/>
        <w:rPr>
          <w:b/>
        </w:rPr>
      </w:pPr>
      <w:r>
        <w:rPr>
          <w:b/>
        </w:rPr>
        <w:t>return sum;</w:t>
      </w:r>
    </w:p>
    <w:p>
      <w:pPr>
        <w:pStyle w:val="6"/>
        <w:spacing w:after="0" w:line="240" w:lineRule="auto"/>
        <w:rPr>
          <w:b/>
        </w:rPr>
      </w:pPr>
      <w:r>
        <w:rPr>
          <w:b/>
        </w:rPr>
        <w:t>}</w:t>
      </w:r>
    </w:p>
    <w:p>
      <w:pPr>
        <w:ind w:firstLine="410"/>
        <w:rPr>
          <w:b/>
          <w:color w:val="FF0000"/>
        </w:rPr>
      </w:pPr>
      <w:r>
        <w:rPr>
          <w:b/>
          <w:color w:val="FF0000"/>
        </w:rPr>
        <w:t>参考答案：</w:t>
      </w:r>
    </w:p>
    <w:p>
      <w:pPr>
        <w:pStyle w:val="6"/>
        <w:spacing w:after="0" w:line="240" w:lineRule="auto"/>
        <w:rPr>
          <w:b/>
          <w:color w:val="FF0000"/>
        </w:rPr>
      </w:pPr>
      <w:r>
        <w:rPr>
          <w:b/>
          <w:color w:val="FF0000"/>
        </w:rPr>
        <w:t>int sum_array ( int a[N][N][N])</w:t>
      </w:r>
    </w:p>
    <w:p>
      <w:pPr>
        <w:pStyle w:val="6"/>
        <w:spacing w:after="0" w:line="240" w:lineRule="auto"/>
        <w:rPr>
          <w:b/>
          <w:color w:val="FF0000"/>
        </w:rPr>
      </w:pPr>
      <w:r>
        <w:rPr>
          <w:b/>
          <w:color w:val="FF0000"/>
        </w:rPr>
        <w:t>{</w:t>
      </w:r>
    </w:p>
    <w:p>
      <w:pPr>
        <w:pStyle w:val="6"/>
        <w:spacing w:after="0" w:line="240" w:lineRule="auto"/>
        <w:rPr>
          <w:b/>
          <w:color w:val="FF0000"/>
        </w:rPr>
      </w:pPr>
      <w:r>
        <w:rPr>
          <w:b/>
          <w:color w:val="FF0000"/>
        </w:rPr>
        <w:tab/>
      </w:r>
      <w:r>
        <w:rPr>
          <w:b/>
          <w:color w:val="FF0000"/>
        </w:rPr>
        <w:t>int i, j, k, sum=0;</w:t>
      </w:r>
    </w:p>
    <w:p>
      <w:pPr>
        <w:pStyle w:val="6"/>
        <w:spacing w:after="0" w:line="240" w:lineRule="auto"/>
        <w:rPr>
          <w:b/>
          <w:color w:val="FF0000"/>
        </w:rPr>
      </w:pPr>
      <w:r>
        <w:rPr>
          <w:b/>
          <w:color w:val="FF0000"/>
        </w:rPr>
        <w:tab/>
      </w:r>
      <w:r>
        <w:rPr>
          <w:b/>
          <w:color w:val="FF0000"/>
        </w:rPr>
        <w:t xml:space="preserve">for (k=0; k &lt; N; k++) </w:t>
      </w:r>
    </w:p>
    <w:p>
      <w:pPr>
        <w:pStyle w:val="6"/>
        <w:spacing w:after="0" w:line="240" w:lineRule="auto"/>
        <w:rPr>
          <w:b/>
          <w:color w:val="FF0000"/>
        </w:rPr>
      </w:pPr>
      <w:r>
        <w:rPr>
          <w:b/>
          <w:color w:val="FF0000"/>
        </w:rPr>
        <w:tab/>
      </w:r>
      <w:r>
        <w:rPr>
          <w:b/>
          <w:color w:val="FF0000"/>
        </w:rPr>
        <w:tab/>
      </w:r>
      <w:r>
        <w:rPr>
          <w:b/>
          <w:color w:val="FF0000"/>
        </w:rPr>
        <w:t xml:space="preserve">for (i=0; i &lt; N; i++) </w:t>
      </w:r>
    </w:p>
    <w:p>
      <w:pPr>
        <w:pStyle w:val="6"/>
        <w:spacing w:after="0" w:line="240" w:lineRule="auto"/>
        <w:rPr>
          <w:b/>
          <w:color w:val="FF0000"/>
        </w:rPr>
      </w:pPr>
      <w:r>
        <w:rPr>
          <w:b/>
          <w:color w:val="FF0000"/>
        </w:rPr>
        <w:tab/>
      </w:r>
      <w:r>
        <w:rPr>
          <w:b/>
          <w:color w:val="FF0000"/>
        </w:rPr>
        <w:tab/>
      </w:r>
      <w:r>
        <w:rPr>
          <w:b/>
          <w:color w:val="FF0000"/>
        </w:rPr>
        <w:tab/>
      </w:r>
      <w:r>
        <w:rPr>
          <w:b/>
          <w:color w:val="FF0000"/>
        </w:rPr>
        <w:t>for (j=0; j &lt; N; j++)  sum+=a[k][i][j];</w:t>
      </w:r>
    </w:p>
    <w:p>
      <w:pPr>
        <w:pStyle w:val="6"/>
        <w:spacing w:after="0" w:line="240" w:lineRule="auto"/>
        <w:ind w:firstLine="422" w:firstLineChars="200"/>
        <w:rPr>
          <w:b/>
          <w:color w:val="FF0000"/>
        </w:rPr>
      </w:pPr>
      <w:r>
        <w:rPr>
          <w:b/>
          <w:color w:val="FF0000"/>
        </w:rPr>
        <w:t>return sum;</w:t>
      </w:r>
    </w:p>
    <w:p>
      <w:pPr>
        <w:pStyle w:val="6"/>
        <w:spacing w:after="0" w:line="240" w:lineRule="auto"/>
        <w:rPr>
          <w:b/>
          <w:color w:val="FF0000"/>
        </w:rPr>
      </w:pPr>
      <w:r>
        <w:rPr>
          <w:b/>
          <w:color w:val="FF0000"/>
        </w:rPr>
        <w:t>}</w:t>
      </w:r>
    </w:p>
    <w:p>
      <w:pPr>
        <w:pStyle w:val="6"/>
        <w:spacing w:after="0" w:line="240" w:lineRule="auto"/>
        <w:rPr>
          <w:b/>
          <w:color w:val="FF0000"/>
        </w:rPr>
      </w:pPr>
      <w:r>
        <w:rPr>
          <w:b/>
          <w:color w:val="FF0000"/>
        </w:rPr>
        <w:t>修改后程序的数组元素的访问与排列顺序一致，使得空间局部性比原程序好，故执行时间更短。</w:t>
      </w:r>
    </w:p>
    <w:p>
      <w:pPr>
        <w:pStyle w:val="6"/>
        <w:spacing w:after="0" w:line="240" w:lineRule="auto"/>
        <w:rPr>
          <w:b/>
        </w:rPr>
      </w:pPr>
    </w:p>
    <w:p>
      <w:pPr>
        <w:numPr>
          <w:ilvl w:val="0"/>
          <w:numId w:val="17"/>
        </w:numPr>
        <w:adjustRightInd w:val="0"/>
        <w:textAlignment w:val="baseline"/>
        <w:rPr>
          <w:b/>
          <w:color w:val="0000FF"/>
        </w:rPr>
      </w:pPr>
      <w:r>
        <w:rPr>
          <w:b/>
          <w:color w:val="0000FF"/>
        </w:rPr>
        <w:t xml:space="preserve">分析比较以下三个函数的空间局部性，并指出哪个最好，哪个最差？ </w:t>
      </w:r>
    </w:p>
    <w:p>
      <w:pPr>
        <w:pStyle w:val="6"/>
        <w:spacing w:after="0" w:line="240" w:lineRule="auto"/>
        <w:ind w:left="360" w:leftChars="0"/>
        <w:rPr>
          <w:rFonts w:hint="eastAsia"/>
          <w:b/>
        </w:rPr>
      </w:pPr>
      <w:r>
        <w:rPr>
          <w:b/>
        </w:rPr>
        <mc:AlternateContent>
          <mc:Choice Requires="wps">
            <w:drawing>
              <wp:anchor distT="0" distB="0" distL="114300" distR="114300" simplePos="0" relativeHeight="251804672" behindDoc="0" locked="0" layoutInCell="1" allowOverlap="1">
                <wp:simplePos x="0" y="0"/>
                <wp:positionH relativeFrom="column">
                  <wp:posOffset>4229100</wp:posOffset>
                </wp:positionH>
                <wp:positionV relativeFrom="paragraph">
                  <wp:posOffset>198120</wp:posOffset>
                </wp:positionV>
                <wp:extent cx="1828800" cy="3467100"/>
                <wp:effectExtent l="5080" t="4445" r="13970" b="14605"/>
                <wp:wrapNone/>
                <wp:docPr id="458" name="文本框 458"/>
                <wp:cNvGraphicFramePr/>
                <a:graphic xmlns:a="http://schemas.openxmlformats.org/drawingml/2006/main">
                  <a:graphicData uri="http://schemas.microsoft.com/office/word/2010/wordprocessingShape">
                    <wps:wsp>
                      <wps:cNvSpPr txBox="1"/>
                      <wps:spPr>
                        <a:xfrm>
                          <a:off x="0" y="0"/>
                          <a:ext cx="1828800" cy="34671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spacing w:before="0" w:after="0" w:line="240" w:lineRule="auto"/>
                              <w:ind w:left="0"/>
                              <w:rPr>
                                <w:rFonts w:hint="eastAsia"/>
                              </w:rPr>
                            </w:pPr>
                            <w:r>
                              <w:rPr>
                                <w:rFonts w:hint="eastAsia"/>
                              </w:rPr>
                              <w:t># define N 1000</w:t>
                            </w:r>
                          </w:p>
                          <w:p>
                            <w:pPr>
                              <w:pStyle w:val="11"/>
                              <w:spacing w:before="0" w:after="0" w:line="240" w:lineRule="auto"/>
                              <w:ind w:left="0"/>
                              <w:rPr>
                                <w:rFonts w:hint="eastAsia"/>
                              </w:rPr>
                            </w:pPr>
                            <w:r>
                              <w:rPr>
                                <w:rFonts w:hint="eastAsia"/>
                              </w:rPr>
                              <w:t>typedef  struct {</w:t>
                            </w:r>
                          </w:p>
                          <w:p>
                            <w:pPr>
                              <w:pStyle w:val="11"/>
                              <w:spacing w:before="0" w:after="0" w:line="240" w:lineRule="auto"/>
                              <w:ind w:left="0"/>
                              <w:rPr>
                                <w:rFonts w:hint="eastAsia"/>
                              </w:rPr>
                            </w:pPr>
                            <w:r>
                              <w:rPr>
                                <w:rFonts w:hint="eastAsia"/>
                              </w:rPr>
                              <w:tab/>
                            </w:r>
                            <w:r>
                              <w:rPr>
                                <w:rFonts w:hint="eastAsia"/>
                              </w:rPr>
                              <w:tab/>
                            </w:r>
                            <w:r>
                              <w:rPr>
                                <w:rFonts w:hint="eastAsia"/>
                              </w:rPr>
                              <w:t>int vel[3];</w:t>
                            </w:r>
                          </w:p>
                          <w:p>
                            <w:pPr>
                              <w:pStyle w:val="11"/>
                              <w:spacing w:before="0" w:after="0" w:line="240" w:lineRule="auto"/>
                              <w:ind w:left="0"/>
                              <w:rPr>
                                <w:rFonts w:hint="eastAsia"/>
                              </w:rPr>
                            </w:pPr>
                            <w:r>
                              <w:rPr>
                                <w:rFonts w:hint="eastAsia"/>
                              </w:rPr>
                              <w:tab/>
                            </w:r>
                            <w:r>
                              <w:rPr>
                                <w:rFonts w:hint="eastAsia"/>
                              </w:rPr>
                              <w:tab/>
                            </w:r>
                            <w:r>
                              <w:rPr>
                                <w:rFonts w:hint="eastAsia"/>
                              </w:rPr>
                              <w:t>int acc[3];</w:t>
                            </w:r>
                          </w:p>
                          <w:p>
                            <w:pPr>
                              <w:pStyle w:val="11"/>
                              <w:spacing w:before="0" w:after="0" w:line="240" w:lineRule="auto"/>
                              <w:ind w:left="0"/>
                              <w:rPr>
                                <w:rFonts w:hint="eastAsia"/>
                              </w:rPr>
                            </w:pPr>
                            <w:r>
                              <w:rPr>
                                <w:rFonts w:hint="eastAsia"/>
                              </w:rPr>
                              <w:tab/>
                            </w:r>
                            <w:r>
                              <w:rPr>
                                <w:rFonts w:hint="eastAsia"/>
                              </w:rPr>
                              <w:t>} point;</w:t>
                            </w:r>
                          </w:p>
                          <w:p>
                            <w:pPr>
                              <w:pStyle w:val="11"/>
                              <w:spacing w:before="0" w:after="0" w:line="240" w:lineRule="auto"/>
                              <w:ind w:left="0"/>
                              <w:rPr>
                                <w:rFonts w:hint="eastAsia"/>
                              </w:rPr>
                            </w:pPr>
                            <w:r>
                              <w:rPr>
                                <w:rFonts w:hint="eastAsia"/>
                              </w:rPr>
                              <w:t>point p[N];</w:t>
                            </w:r>
                          </w:p>
                          <w:p>
                            <w:pPr>
                              <w:pStyle w:val="11"/>
                              <w:spacing w:before="0" w:after="0" w:line="240" w:lineRule="auto"/>
                              <w:ind w:left="0"/>
                              <w:rPr>
                                <w:rFonts w:hint="eastAsia"/>
                              </w:rPr>
                            </w:pPr>
                            <w:r>
                              <w:rPr>
                                <w:rFonts w:hint="eastAsia"/>
                              </w:rPr>
                              <w:t>void clear3(point *p, int n)</w:t>
                            </w:r>
                          </w:p>
                          <w:p>
                            <w:pPr>
                              <w:pStyle w:val="11"/>
                              <w:spacing w:before="0" w:after="0" w:line="240" w:lineRule="auto"/>
                              <w:ind w:left="0"/>
                              <w:rPr>
                                <w:rFonts w:hint="eastAsia"/>
                              </w:rPr>
                            </w:pPr>
                            <w:r>
                              <w:rPr>
                                <w:rFonts w:hint="eastAsia"/>
                              </w:rPr>
                              <w:t>{</w:t>
                            </w:r>
                          </w:p>
                          <w:p>
                            <w:pPr>
                              <w:pStyle w:val="11"/>
                              <w:spacing w:before="0" w:after="0" w:line="240" w:lineRule="auto"/>
                              <w:ind w:left="0"/>
                              <w:rPr>
                                <w:rFonts w:hint="eastAsia"/>
                              </w:rPr>
                            </w:pPr>
                            <w:r>
                              <w:rPr>
                                <w:rFonts w:hint="eastAsia"/>
                              </w:rPr>
                              <w:tab/>
                            </w:r>
                            <w:r>
                              <w:rPr>
                                <w:rFonts w:hint="eastAsia"/>
                              </w:rPr>
                              <w:t>int i, j;</w:t>
                            </w:r>
                          </w:p>
                          <w:p>
                            <w:pPr>
                              <w:pStyle w:val="11"/>
                              <w:spacing w:before="0" w:after="0" w:line="240" w:lineRule="auto"/>
                              <w:ind w:left="0"/>
                              <w:rPr>
                                <w:rFonts w:hint="eastAsia"/>
                              </w:rPr>
                            </w:pPr>
                            <w:r>
                              <w:rPr>
                                <w:rFonts w:hint="eastAsia"/>
                              </w:rPr>
                              <w:tab/>
                            </w:r>
                            <w:r>
                              <w:rPr>
                                <w:rFonts w:hint="eastAsia"/>
                              </w:rPr>
                              <w:t>for (j=0; j&lt;3; j++) {</w:t>
                            </w:r>
                          </w:p>
                          <w:p>
                            <w:pPr>
                              <w:pStyle w:val="11"/>
                              <w:spacing w:before="0" w:after="0" w:line="240" w:lineRule="auto"/>
                              <w:ind w:left="0"/>
                              <w:rPr>
                                <w:rFonts w:hint="eastAsia"/>
                              </w:rPr>
                            </w:pPr>
                            <w:r>
                              <w:rPr>
                                <w:rFonts w:hint="eastAsia"/>
                              </w:rPr>
                              <w:tab/>
                            </w:r>
                            <w:r>
                              <w:rPr>
                                <w:rFonts w:hint="eastAsia"/>
                              </w:rPr>
                              <w:tab/>
                            </w:r>
                            <w:r>
                              <w:rPr>
                                <w:rFonts w:hint="eastAsia"/>
                              </w:rPr>
                              <w:t>for (i=0; i&lt;n; i++)</w:t>
                            </w:r>
                          </w:p>
                          <w:p>
                            <w:pPr>
                              <w:pStyle w:val="11"/>
                              <w:spacing w:before="0" w:after="0" w:line="240" w:lineRule="auto"/>
                              <w:ind w:left="0"/>
                              <w:rPr>
                                <w:rFonts w:hint="eastAsia"/>
                              </w:rPr>
                            </w:pPr>
                            <w:r>
                              <w:rPr>
                                <w:rFonts w:hint="eastAsia"/>
                              </w:rPr>
                              <w:tab/>
                            </w:r>
                            <w:r>
                              <w:rPr>
                                <w:rFonts w:hint="eastAsia"/>
                              </w:rPr>
                              <w:tab/>
                            </w:r>
                            <w:r>
                              <w:rPr>
                                <w:rFonts w:hint="eastAsia"/>
                              </w:rPr>
                              <w:tab/>
                            </w:r>
                            <w:r>
                              <w:rPr>
                                <w:rFonts w:hint="eastAsia"/>
                              </w:rPr>
                              <w:t>p[i].vel[j] = 0;</w:t>
                            </w:r>
                          </w:p>
                          <w:p>
                            <w:pPr>
                              <w:pStyle w:val="11"/>
                              <w:spacing w:before="0" w:after="0" w:line="240" w:lineRule="auto"/>
                              <w:ind w:left="0"/>
                              <w:rPr>
                                <w:rFonts w:hint="eastAsia"/>
                              </w:rPr>
                            </w:pPr>
                            <w:r>
                              <w:rPr>
                                <w:rFonts w:hint="eastAsia"/>
                              </w:rPr>
                              <w:tab/>
                            </w:r>
                            <w:r>
                              <w:rPr>
                                <w:rFonts w:hint="eastAsia"/>
                              </w:rPr>
                              <w:tab/>
                            </w:r>
                            <w:r>
                              <w:rPr>
                                <w:rFonts w:hint="eastAsia"/>
                              </w:rPr>
                              <w:t>for (i=0; i&lt;n; i++)</w:t>
                            </w:r>
                          </w:p>
                          <w:p>
                            <w:pPr>
                              <w:pStyle w:val="11"/>
                              <w:spacing w:before="0" w:after="0" w:line="240" w:lineRule="auto"/>
                              <w:ind w:left="1140" w:leftChars="543" w:firstLine="105" w:firstLineChars="50"/>
                              <w:rPr>
                                <w:rFonts w:hint="eastAsia"/>
                              </w:rPr>
                            </w:pPr>
                            <w:r>
                              <w:rPr>
                                <w:rFonts w:hint="eastAsia"/>
                              </w:rPr>
                              <w:t>p[i].acc[j] = 0;</w:t>
                            </w:r>
                          </w:p>
                          <w:p>
                            <w:pPr>
                              <w:pStyle w:val="11"/>
                              <w:spacing w:before="0" w:after="0" w:line="240" w:lineRule="auto"/>
                              <w:ind w:left="0"/>
                              <w:rPr>
                                <w:rFonts w:hint="eastAsia"/>
                              </w:rPr>
                            </w:pPr>
                            <w:r>
                              <w:rPr>
                                <w:rFonts w:hint="eastAsia"/>
                              </w:rPr>
                              <w:tab/>
                            </w:r>
                            <w:r>
                              <w:rPr>
                                <w:rFonts w:hint="eastAsia"/>
                              </w:rPr>
                              <w:t>}</w:t>
                            </w:r>
                          </w:p>
                          <w:p>
                            <w:pPr>
                              <w:pStyle w:val="11"/>
                              <w:spacing w:before="0" w:after="0" w:line="240" w:lineRule="auto"/>
                              <w:ind w:left="0"/>
                              <w:rPr>
                                <w:rFonts w:hint="eastAsia"/>
                              </w:rPr>
                            </w:pPr>
                            <w:r>
                              <w:rPr>
                                <w:rFonts w:hint="eastAsia"/>
                              </w:rPr>
                              <w:t>}</w:t>
                            </w:r>
                          </w:p>
                          <w:p/>
                        </w:txbxContent>
                      </wps:txbx>
                      <wps:bodyPr upright="1"/>
                    </wps:wsp>
                  </a:graphicData>
                </a:graphic>
              </wp:anchor>
            </w:drawing>
          </mc:Choice>
          <mc:Fallback>
            <w:pict>
              <v:shape id="_x0000_s1026" o:spid="_x0000_s1026" o:spt="202" type="#_x0000_t202" style="position:absolute;left:0pt;margin-left:333pt;margin-top:15.6pt;height:273pt;width:144pt;z-index:251804672;mso-width-relative:page;mso-height-relative:page;" coordsize="21600,21600" o:gfxdata="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7hVvt2gAAAAoBAAAPAAAAAAAAAAEA&#10;IAAAACIAAABkcnMvZG93bnJldi54bWxQSwECFAAUAAAACACHTuJACNCW2A0CAAA7BAAADgAAAAAA&#10;AAABACAAAAApAQAAZHJzL2Uyb0RvYy54bWxQSwUGAAAAAAYABgBZAQAAqAUAAAAA&#10;">
                <v:path/>
                <v:fill focussize="0,0"/>
                <v:stroke/>
                <v:imagedata o:title=""/>
                <o:lock v:ext="edit" grouping="f" rotation="f" text="f" aspectratio="f"/>
                <v:textbox>
                  <w:txbxContent>
                    <w:p>
                      <w:pPr>
                        <w:pStyle w:val="11"/>
                        <w:spacing w:before="0" w:after="0" w:line="240" w:lineRule="auto"/>
                        <w:ind w:left="0"/>
                        <w:rPr>
                          <w:rFonts w:hint="eastAsia"/>
                        </w:rPr>
                      </w:pPr>
                      <w:r>
                        <w:rPr>
                          <w:rFonts w:hint="eastAsia"/>
                        </w:rPr>
                        <w:t># define N 1000</w:t>
                      </w:r>
                    </w:p>
                    <w:p>
                      <w:pPr>
                        <w:pStyle w:val="11"/>
                        <w:spacing w:before="0" w:after="0" w:line="240" w:lineRule="auto"/>
                        <w:ind w:left="0"/>
                        <w:rPr>
                          <w:rFonts w:hint="eastAsia"/>
                        </w:rPr>
                      </w:pPr>
                      <w:r>
                        <w:rPr>
                          <w:rFonts w:hint="eastAsia"/>
                        </w:rPr>
                        <w:t>typedef  struct {</w:t>
                      </w:r>
                    </w:p>
                    <w:p>
                      <w:pPr>
                        <w:pStyle w:val="11"/>
                        <w:spacing w:before="0" w:after="0" w:line="240" w:lineRule="auto"/>
                        <w:ind w:left="0"/>
                        <w:rPr>
                          <w:rFonts w:hint="eastAsia"/>
                        </w:rPr>
                      </w:pPr>
                      <w:r>
                        <w:rPr>
                          <w:rFonts w:hint="eastAsia"/>
                        </w:rPr>
                        <w:tab/>
                      </w:r>
                      <w:r>
                        <w:rPr>
                          <w:rFonts w:hint="eastAsia"/>
                        </w:rPr>
                        <w:tab/>
                      </w:r>
                      <w:r>
                        <w:rPr>
                          <w:rFonts w:hint="eastAsia"/>
                        </w:rPr>
                        <w:t>int vel[3];</w:t>
                      </w:r>
                    </w:p>
                    <w:p>
                      <w:pPr>
                        <w:pStyle w:val="11"/>
                        <w:spacing w:before="0" w:after="0" w:line="240" w:lineRule="auto"/>
                        <w:ind w:left="0"/>
                        <w:rPr>
                          <w:rFonts w:hint="eastAsia"/>
                        </w:rPr>
                      </w:pPr>
                      <w:r>
                        <w:rPr>
                          <w:rFonts w:hint="eastAsia"/>
                        </w:rPr>
                        <w:tab/>
                      </w:r>
                      <w:r>
                        <w:rPr>
                          <w:rFonts w:hint="eastAsia"/>
                        </w:rPr>
                        <w:tab/>
                      </w:r>
                      <w:r>
                        <w:rPr>
                          <w:rFonts w:hint="eastAsia"/>
                        </w:rPr>
                        <w:t>int acc[3];</w:t>
                      </w:r>
                    </w:p>
                    <w:p>
                      <w:pPr>
                        <w:pStyle w:val="11"/>
                        <w:spacing w:before="0" w:after="0" w:line="240" w:lineRule="auto"/>
                        <w:ind w:left="0"/>
                        <w:rPr>
                          <w:rFonts w:hint="eastAsia"/>
                        </w:rPr>
                      </w:pPr>
                      <w:r>
                        <w:rPr>
                          <w:rFonts w:hint="eastAsia"/>
                        </w:rPr>
                        <w:tab/>
                      </w:r>
                      <w:r>
                        <w:rPr>
                          <w:rFonts w:hint="eastAsia"/>
                        </w:rPr>
                        <w:t>} point;</w:t>
                      </w:r>
                    </w:p>
                    <w:p>
                      <w:pPr>
                        <w:pStyle w:val="11"/>
                        <w:spacing w:before="0" w:after="0" w:line="240" w:lineRule="auto"/>
                        <w:ind w:left="0"/>
                        <w:rPr>
                          <w:rFonts w:hint="eastAsia"/>
                        </w:rPr>
                      </w:pPr>
                      <w:r>
                        <w:rPr>
                          <w:rFonts w:hint="eastAsia"/>
                        </w:rPr>
                        <w:t>point p[N];</w:t>
                      </w:r>
                    </w:p>
                    <w:p>
                      <w:pPr>
                        <w:pStyle w:val="11"/>
                        <w:spacing w:before="0" w:after="0" w:line="240" w:lineRule="auto"/>
                        <w:ind w:left="0"/>
                        <w:rPr>
                          <w:rFonts w:hint="eastAsia"/>
                        </w:rPr>
                      </w:pPr>
                      <w:r>
                        <w:rPr>
                          <w:rFonts w:hint="eastAsia"/>
                        </w:rPr>
                        <w:t>void clear3(point *p, int n)</w:t>
                      </w:r>
                    </w:p>
                    <w:p>
                      <w:pPr>
                        <w:pStyle w:val="11"/>
                        <w:spacing w:before="0" w:after="0" w:line="240" w:lineRule="auto"/>
                        <w:ind w:left="0"/>
                        <w:rPr>
                          <w:rFonts w:hint="eastAsia"/>
                        </w:rPr>
                      </w:pPr>
                      <w:r>
                        <w:rPr>
                          <w:rFonts w:hint="eastAsia"/>
                        </w:rPr>
                        <w:t>{</w:t>
                      </w:r>
                    </w:p>
                    <w:p>
                      <w:pPr>
                        <w:pStyle w:val="11"/>
                        <w:spacing w:before="0" w:after="0" w:line="240" w:lineRule="auto"/>
                        <w:ind w:left="0"/>
                        <w:rPr>
                          <w:rFonts w:hint="eastAsia"/>
                        </w:rPr>
                      </w:pPr>
                      <w:r>
                        <w:rPr>
                          <w:rFonts w:hint="eastAsia"/>
                        </w:rPr>
                        <w:tab/>
                      </w:r>
                      <w:r>
                        <w:rPr>
                          <w:rFonts w:hint="eastAsia"/>
                        </w:rPr>
                        <w:t>int i, j;</w:t>
                      </w:r>
                    </w:p>
                    <w:p>
                      <w:pPr>
                        <w:pStyle w:val="11"/>
                        <w:spacing w:before="0" w:after="0" w:line="240" w:lineRule="auto"/>
                        <w:ind w:left="0"/>
                        <w:rPr>
                          <w:rFonts w:hint="eastAsia"/>
                        </w:rPr>
                      </w:pPr>
                      <w:r>
                        <w:rPr>
                          <w:rFonts w:hint="eastAsia"/>
                        </w:rPr>
                        <w:tab/>
                      </w:r>
                      <w:r>
                        <w:rPr>
                          <w:rFonts w:hint="eastAsia"/>
                        </w:rPr>
                        <w:t>for (j=0; j&lt;3; j++) {</w:t>
                      </w:r>
                    </w:p>
                    <w:p>
                      <w:pPr>
                        <w:pStyle w:val="11"/>
                        <w:spacing w:before="0" w:after="0" w:line="240" w:lineRule="auto"/>
                        <w:ind w:left="0"/>
                        <w:rPr>
                          <w:rFonts w:hint="eastAsia"/>
                        </w:rPr>
                      </w:pPr>
                      <w:r>
                        <w:rPr>
                          <w:rFonts w:hint="eastAsia"/>
                        </w:rPr>
                        <w:tab/>
                      </w:r>
                      <w:r>
                        <w:rPr>
                          <w:rFonts w:hint="eastAsia"/>
                        </w:rPr>
                        <w:tab/>
                      </w:r>
                      <w:r>
                        <w:rPr>
                          <w:rFonts w:hint="eastAsia"/>
                        </w:rPr>
                        <w:t>for (i=0; i&lt;n; i++)</w:t>
                      </w:r>
                    </w:p>
                    <w:p>
                      <w:pPr>
                        <w:pStyle w:val="11"/>
                        <w:spacing w:before="0" w:after="0" w:line="240" w:lineRule="auto"/>
                        <w:ind w:left="0"/>
                        <w:rPr>
                          <w:rFonts w:hint="eastAsia"/>
                        </w:rPr>
                      </w:pPr>
                      <w:r>
                        <w:rPr>
                          <w:rFonts w:hint="eastAsia"/>
                        </w:rPr>
                        <w:tab/>
                      </w:r>
                      <w:r>
                        <w:rPr>
                          <w:rFonts w:hint="eastAsia"/>
                        </w:rPr>
                        <w:tab/>
                      </w:r>
                      <w:r>
                        <w:rPr>
                          <w:rFonts w:hint="eastAsia"/>
                        </w:rPr>
                        <w:tab/>
                      </w:r>
                      <w:r>
                        <w:rPr>
                          <w:rFonts w:hint="eastAsia"/>
                        </w:rPr>
                        <w:t>p[i].vel[j] = 0;</w:t>
                      </w:r>
                    </w:p>
                    <w:p>
                      <w:pPr>
                        <w:pStyle w:val="11"/>
                        <w:spacing w:before="0" w:after="0" w:line="240" w:lineRule="auto"/>
                        <w:ind w:left="0"/>
                        <w:rPr>
                          <w:rFonts w:hint="eastAsia"/>
                        </w:rPr>
                      </w:pPr>
                      <w:r>
                        <w:rPr>
                          <w:rFonts w:hint="eastAsia"/>
                        </w:rPr>
                        <w:tab/>
                      </w:r>
                      <w:r>
                        <w:rPr>
                          <w:rFonts w:hint="eastAsia"/>
                        </w:rPr>
                        <w:tab/>
                      </w:r>
                      <w:r>
                        <w:rPr>
                          <w:rFonts w:hint="eastAsia"/>
                        </w:rPr>
                        <w:t>for (i=0; i&lt;n; i++)</w:t>
                      </w:r>
                    </w:p>
                    <w:p>
                      <w:pPr>
                        <w:pStyle w:val="11"/>
                        <w:spacing w:before="0" w:after="0" w:line="240" w:lineRule="auto"/>
                        <w:ind w:left="1140" w:leftChars="543" w:firstLine="105" w:firstLineChars="50"/>
                        <w:rPr>
                          <w:rFonts w:hint="eastAsia"/>
                        </w:rPr>
                      </w:pPr>
                      <w:r>
                        <w:rPr>
                          <w:rFonts w:hint="eastAsia"/>
                        </w:rPr>
                        <w:t>p[i].acc[j] = 0;</w:t>
                      </w:r>
                    </w:p>
                    <w:p>
                      <w:pPr>
                        <w:pStyle w:val="11"/>
                        <w:spacing w:before="0" w:after="0" w:line="240" w:lineRule="auto"/>
                        <w:ind w:left="0"/>
                        <w:rPr>
                          <w:rFonts w:hint="eastAsia"/>
                        </w:rPr>
                      </w:pPr>
                      <w:r>
                        <w:rPr>
                          <w:rFonts w:hint="eastAsia"/>
                        </w:rPr>
                        <w:tab/>
                      </w:r>
                      <w:r>
                        <w:rPr>
                          <w:rFonts w:hint="eastAsia"/>
                        </w:rPr>
                        <w:t>}</w:t>
                      </w:r>
                    </w:p>
                    <w:p>
                      <w:pPr>
                        <w:pStyle w:val="11"/>
                        <w:spacing w:before="0" w:after="0" w:line="240" w:lineRule="auto"/>
                        <w:ind w:left="0"/>
                        <w:rPr>
                          <w:rFonts w:hint="eastAsia"/>
                        </w:rPr>
                      </w:pPr>
                      <w:r>
                        <w:rPr>
                          <w:rFonts w:hint="eastAsia"/>
                        </w:rPr>
                        <w:t>}</w:t>
                      </w:r>
                    </w:p>
                    <w:p/>
                  </w:txbxContent>
                </v:textbox>
              </v:shape>
            </w:pict>
          </mc:Fallback>
        </mc:AlternateContent>
      </w:r>
      <w:r>
        <w:rPr>
          <w:b/>
        </w:rPr>
        <mc:AlternateContent>
          <mc:Choice Requires="wpg">
            <w:drawing>
              <wp:inline distT="0" distB="0" distL="114300" distR="114300">
                <wp:extent cx="5943600" cy="3566160"/>
                <wp:effectExtent l="5080" t="0" r="0" b="15240"/>
                <wp:docPr id="463" name="组合 463"/>
                <wp:cNvGraphicFramePr/>
                <a:graphic xmlns:a="http://schemas.openxmlformats.org/drawingml/2006/main">
                  <a:graphicData uri="http://schemas.microsoft.com/office/word/2010/wordprocessingGroup">
                    <wpg:wgp>
                      <wpg:cNvGrpSpPr>
                        <a:grpSpLocks noRot="1"/>
                      </wpg:cNvGrpSpPr>
                      <wpg:grpSpPr>
                        <a:xfrm>
                          <a:off x="0" y="0"/>
                          <a:ext cx="5943600" cy="3566160"/>
                          <a:chOff x="0" y="0"/>
                          <a:chExt cx="9360" cy="5616"/>
                        </a:xfrm>
                      </wpg:grpSpPr>
                      <wps:wsp>
                        <wps:cNvPr id="459" name="矩形 459"/>
                        <wps:cNvSpPr>
                          <a:spLocks noChangeAspect="1" noTextEdit="1"/>
                        </wps:cNvSpPr>
                        <wps:spPr>
                          <a:xfrm>
                            <a:off x="0" y="0"/>
                            <a:ext cx="9360" cy="5616"/>
                          </a:xfrm>
                          <a:prstGeom prst="rect">
                            <a:avLst/>
                          </a:prstGeom>
                          <a:noFill/>
                          <a:ln>
                            <a:noFill/>
                          </a:ln>
                        </wps:spPr>
                        <wps:bodyPr upright="1"/>
                      </wps:wsp>
                      <wpg:grpSp>
                        <wpg:cNvPr id="462" name="组合 462"/>
                        <wpg:cNvGrpSpPr/>
                        <wpg:grpSpPr>
                          <a:xfrm>
                            <a:off x="0" y="156"/>
                            <a:ext cx="6300" cy="5460"/>
                            <a:chOff x="0" y="0"/>
                            <a:chExt cx="5760" cy="5460"/>
                          </a:xfrm>
                        </wpg:grpSpPr>
                        <wps:wsp>
                          <wps:cNvPr id="460" name="文本框 460"/>
                          <wps:cNvSpPr txBox="1"/>
                          <wps:spPr>
                            <a:xfrm>
                              <a:off x="0" y="0"/>
                              <a:ext cx="3060" cy="54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6"/>
                                  <w:spacing w:after="0" w:line="240" w:lineRule="auto"/>
                                  <w:ind w:left="0" w:leftChars="0"/>
                                  <w:rPr>
                                    <w:rFonts w:hint="eastAsia"/>
                                  </w:rPr>
                                </w:pPr>
                                <w:r>
                                  <w:rPr>
                                    <w:rFonts w:hint="eastAsia"/>
                                  </w:rPr>
                                  <w:t># define N 1000</w:t>
                                </w:r>
                              </w:p>
                              <w:p>
                                <w:pPr>
                                  <w:pStyle w:val="6"/>
                                  <w:spacing w:after="0" w:line="240" w:lineRule="auto"/>
                                  <w:ind w:left="0" w:leftChars="0"/>
                                  <w:rPr>
                                    <w:rFonts w:hint="eastAsia"/>
                                  </w:rPr>
                                </w:pPr>
                                <w:r>
                                  <w:rPr>
                                    <w:rFonts w:hint="eastAsia"/>
                                  </w:rPr>
                                  <w:t>typedef  struct {</w:t>
                                </w:r>
                              </w:p>
                              <w:p>
                                <w:pPr>
                                  <w:pStyle w:val="6"/>
                                  <w:spacing w:after="0" w:line="240" w:lineRule="auto"/>
                                  <w:ind w:left="0" w:leftChars="0"/>
                                  <w:rPr>
                                    <w:rFonts w:hint="eastAsia"/>
                                  </w:rPr>
                                </w:pPr>
                                <w:r>
                                  <w:rPr>
                                    <w:rFonts w:hint="eastAsia"/>
                                  </w:rPr>
                                  <w:tab/>
                                </w:r>
                                <w:r>
                                  <w:rPr>
                                    <w:rFonts w:hint="eastAsia"/>
                                  </w:rPr>
                                  <w:tab/>
                                </w:r>
                                <w:r>
                                  <w:rPr>
                                    <w:rFonts w:hint="eastAsia"/>
                                  </w:rPr>
                                  <w:t>int vel[3];</w:t>
                                </w:r>
                              </w:p>
                              <w:p>
                                <w:pPr>
                                  <w:pStyle w:val="6"/>
                                  <w:spacing w:after="0" w:line="240" w:lineRule="auto"/>
                                  <w:ind w:left="0" w:leftChars="0"/>
                                  <w:rPr>
                                    <w:rFonts w:hint="eastAsia"/>
                                  </w:rPr>
                                </w:pPr>
                                <w:r>
                                  <w:rPr>
                                    <w:rFonts w:hint="eastAsia"/>
                                  </w:rPr>
                                  <w:tab/>
                                </w:r>
                                <w:r>
                                  <w:rPr>
                                    <w:rFonts w:hint="eastAsia"/>
                                  </w:rPr>
                                  <w:tab/>
                                </w:r>
                                <w:r>
                                  <w:rPr>
                                    <w:rFonts w:hint="eastAsia"/>
                                  </w:rPr>
                                  <w:t>int acc[3];</w:t>
                                </w:r>
                              </w:p>
                              <w:p>
                                <w:pPr>
                                  <w:pStyle w:val="6"/>
                                  <w:spacing w:after="0" w:line="240" w:lineRule="auto"/>
                                  <w:ind w:left="0" w:leftChars="0"/>
                                  <w:rPr>
                                    <w:rFonts w:hint="eastAsia"/>
                                  </w:rPr>
                                </w:pPr>
                                <w:r>
                                  <w:rPr>
                                    <w:rFonts w:hint="eastAsia"/>
                                  </w:rPr>
                                  <w:tab/>
                                </w:r>
                                <w:r>
                                  <w:rPr>
                                    <w:rFonts w:hint="eastAsia"/>
                                  </w:rPr>
                                  <w:t>} point;</w:t>
                                </w:r>
                              </w:p>
                              <w:p>
                                <w:pPr>
                                  <w:pStyle w:val="6"/>
                                  <w:spacing w:after="0" w:line="240" w:lineRule="auto"/>
                                  <w:ind w:left="0" w:leftChars="0"/>
                                  <w:rPr>
                                    <w:rFonts w:hint="eastAsia"/>
                                  </w:rPr>
                                </w:pPr>
                                <w:r>
                                  <w:rPr>
                                    <w:rFonts w:hint="eastAsia"/>
                                  </w:rPr>
                                  <w:t>point p[N];</w:t>
                                </w:r>
                              </w:p>
                              <w:p>
                                <w:pPr>
                                  <w:pStyle w:val="6"/>
                                  <w:spacing w:after="0" w:line="240" w:lineRule="auto"/>
                                  <w:ind w:left="0" w:leftChars="0"/>
                                  <w:rPr>
                                    <w:rFonts w:hint="eastAsia"/>
                                  </w:rPr>
                                </w:pPr>
                                <w:r>
                                  <w:rPr>
                                    <w:rFonts w:hint="eastAsia"/>
                                  </w:rPr>
                                  <w:t>void clear1(point *p, int n)</w:t>
                                </w:r>
                              </w:p>
                              <w:p>
                                <w:pPr>
                                  <w:pStyle w:val="6"/>
                                  <w:spacing w:after="0" w:line="240" w:lineRule="auto"/>
                                  <w:ind w:left="0" w:leftChars="0"/>
                                  <w:rPr>
                                    <w:rFonts w:hint="eastAsia"/>
                                  </w:rPr>
                                </w:pPr>
                                <w:r>
                                  <w:rPr>
                                    <w:rFonts w:hint="eastAsia"/>
                                  </w:rPr>
                                  <w:t>{</w:t>
                                </w:r>
                              </w:p>
                              <w:p>
                                <w:pPr>
                                  <w:pStyle w:val="6"/>
                                  <w:spacing w:after="0" w:line="240" w:lineRule="auto"/>
                                  <w:ind w:left="0" w:leftChars="0"/>
                                  <w:rPr>
                                    <w:rFonts w:hint="eastAsia"/>
                                  </w:rPr>
                                </w:pPr>
                                <w:r>
                                  <w:rPr>
                                    <w:rFonts w:hint="eastAsia"/>
                                  </w:rPr>
                                  <w:tab/>
                                </w:r>
                                <w:r>
                                  <w:rPr>
                                    <w:rFonts w:hint="eastAsia"/>
                                  </w:rPr>
                                  <w:t>int i, j;</w:t>
                                </w:r>
                              </w:p>
                              <w:p>
                                <w:pPr>
                                  <w:pStyle w:val="6"/>
                                  <w:spacing w:after="0" w:line="240" w:lineRule="auto"/>
                                  <w:ind w:left="0" w:leftChars="0"/>
                                  <w:rPr>
                                    <w:rFonts w:hint="eastAsia"/>
                                  </w:rPr>
                                </w:pPr>
                                <w:r>
                                  <w:rPr>
                                    <w:rFonts w:hint="eastAsia"/>
                                  </w:rPr>
                                  <w:tab/>
                                </w:r>
                                <w:r>
                                  <w:rPr>
                                    <w:rFonts w:hint="eastAsia"/>
                                  </w:rPr>
                                  <w:t>for (i = 0; i &lt; n; i++) {</w:t>
                                </w:r>
                              </w:p>
                              <w:p>
                                <w:pPr>
                                  <w:pStyle w:val="6"/>
                                  <w:spacing w:after="0" w:line="240" w:lineRule="auto"/>
                                  <w:ind w:left="0" w:leftChars="0"/>
                                  <w:rPr>
                                    <w:rFonts w:hint="eastAsia"/>
                                  </w:rPr>
                                </w:pPr>
                                <w:r>
                                  <w:rPr>
                                    <w:rFonts w:hint="eastAsia"/>
                                  </w:rPr>
                                  <w:tab/>
                                </w:r>
                                <w:r>
                                  <w:rPr>
                                    <w:rFonts w:hint="eastAsia"/>
                                  </w:rPr>
                                  <w:tab/>
                                </w:r>
                                <w:r>
                                  <w:rPr>
                                    <w:rFonts w:hint="eastAsia"/>
                                  </w:rPr>
                                  <w:t xml:space="preserve">for (j = 0; j&lt;3; j++) </w:t>
                                </w:r>
                              </w:p>
                              <w:p>
                                <w:pPr>
                                  <w:pStyle w:val="6"/>
                                  <w:spacing w:after="0" w:line="240" w:lineRule="auto"/>
                                  <w:ind w:left="0" w:leftChars="0"/>
                                  <w:rPr>
                                    <w:rFonts w:hint="eastAsia"/>
                                  </w:rPr>
                                </w:pPr>
                                <w:r>
                                  <w:rPr>
                                    <w:rFonts w:hint="eastAsia"/>
                                  </w:rPr>
                                  <w:tab/>
                                </w:r>
                                <w:r>
                                  <w:rPr>
                                    <w:rFonts w:hint="eastAsia"/>
                                  </w:rPr>
                                  <w:t xml:space="preserve">         p[i].vel[j] = 0;</w:t>
                                </w:r>
                              </w:p>
                              <w:p>
                                <w:pPr>
                                  <w:pStyle w:val="6"/>
                                  <w:spacing w:after="0" w:line="240" w:lineRule="auto"/>
                                  <w:ind w:left="0" w:leftChars="0"/>
                                  <w:rPr>
                                    <w:rFonts w:hint="eastAsia"/>
                                  </w:rPr>
                                </w:pPr>
                                <w:r>
                                  <w:rPr>
                                    <w:rFonts w:hint="eastAsia"/>
                                  </w:rPr>
                                  <w:tab/>
                                </w:r>
                                <w:r>
                                  <w:rPr>
                                    <w:rFonts w:hint="eastAsia"/>
                                  </w:rPr>
                                  <w:tab/>
                                </w:r>
                                <w:r>
                                  <w:rPr>
                                    <w:rFonts w:hint="eastAsia"/>
                                  </w:rPr>
                                  <w:t xml:space="preserve">for (j = 0; i&lt;3; j++) </w:t>
                                </w:r>
                              </w:p>
                              <w:p>
                                <w:pPr>
                                  <w:pStyle w:val="6"/>
                                  <w:spacing w:after="0" w:line="240" w:lineRule="auto"/>
                                  <w:ind w:left="1140" w:leftChars="543" w:firstLine="210" w:firstLineChars="100"/>
                                  <w:rPr>
                                    <w:rFonts w:hint="eastAsia"/>
                                  </w:rPr>
                                </w:pPr>
                                <w:r>
                                  <w:rPr>
                                    <w:rFonts w:hint="eastAsia"/>
                                  </w:rPr>
                                  <w:t>p[i].acc[j] = 0;</w:t>
                                </w:r>
                              </w:p>
                              <w:p>
                                <w:pPr>
                                  <w:pStyle w:val="6"/>
                                  <w:spacing w:after="0" w:line="240" w:lineRule="auto"/>
                                  <w:ind w:left="0" w:leftChars="0"/>
                                  <w:rPr>
                                    <w:rFonts w:hint="eastAsia"/>
                                  </w:rPr>
                                </w:pPr>
                                <w:r>
                                  <w:rPr>
                                    <w:rFonts w:hint="eastAsia"/>
                                  </w:rPr>
                                  <w:tab/>
                                </w:r>
                                <w:r>
                                  <w:rPr>
                                    <w:rFonts w:hint="eastAsia"/>
                                  </w:rPr>
                                  <w:t>}</w:t>
                                </w:r>
                              </w:p>
                              <w:p>
                                <w:pPr>
                                  <w:pStyle w:val="6"/>
                                  <w:spacing w:after="0" w:line="240" w:lineRule="auto"/>
                                  <w:ind w:left="0" w:leftChars="0"/>
                                  <w:rPr>
                                    <w:rFonts w:hint="eastAsia"/>
                                  </w:rPr>
                                </w:pPr>
                                <w:r>
                                  <w:rPr>
                                    <w:rFonts w:hint="eastAsia"/>
                                  </w:rPr>
                                  <w:t>}</w:t>
                                </w:r>
                              </w:p>
                              <w:p/>
                            </w:txbxContent>
                          </wps:txbx>
                          <wps:bodyPr upright="1"/>
                        </wps:wsp>
                        <wps:wsp>
                          <wps:cNvPr id="461" name="文本框 461"/>
                          <wps:cNvSpPr txBox="1"/>
                          <wps:spPr>
                            <a:xfrm>
                              <a:off x="3060" y="0"/>
                              <a:ext cx="2700" cy="54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11"/>
                                  <w:spacing w:before="0" w:after="0" w:line="240" w:lineRule="auto"/>
                                  <w:ind w:left="0"/>
                                  <w:rPr>
                                    <w:rFonts w:hint="eastAsia"/>
                                  </w:rPr>
                                </w:pPr>
                                <w:r>
                                  <w:rPr>
                                    <w:rFonts w:hint="eastAsia"/>
                                  </w:rPr>
                                  <w:t># define N 1000</w:t>
                                </w:r>
                              </w:p>
                              <w:p>
                                <w:pPr>
                                  <w:pStyle w:val="11"/>
                                  <w:spacing w:before="0" w:after="0" w:line="240" w:lineRule="auto"/>
                                  <w:ind w:left="0"/>
                                  <w:rPr>
                                    <w:rFonts w:hint="eastAsia"/>
                                  </w:rPr>
                                </w:pPr>
                                <w:r>
                                  <w:rPr>
                                    <w:rFonts w:hint="eastAsia"/>
                                  </w:rPr>
                                  <w:t>typedef  struct {</w:t>
                                </w:r>
                              </w:p>
                              <w:p>
                                <w:pPr>
                                  <w:pStyle w:val="11"/>
                                  <w:spacing w:before="0" w:after="0" w:line="240" w:lineRule="auto"/>
                                  <w:ind w:left="0"/>
                                  <w:rPr>
                                    <w:rFonts w:hint="eastAsia"/>
                                  </w:rPr>
                                </w:pPr>
                                <w:r>
                                  <w:rPr>
                                    <w:rFonts w:hint="eastAsia"/>
                                  </w:rPr>
                                  <w:tab/>
                                </w:r>
                                <w:r>
                                  <w:rPr>
                                    <w:rFonts w:hint="eastAsia"/>
                                  </w:rPr>
                                  <w:tab/>
                                </w:r>
                                <w:r>
                                  <w:rPr>
                                    <w:rFonts w:hint="eastAsia"/>
                                  </w:rPr>
                                  <w:t>int vel[3];</w:t>
                                </w:r>
                              </w:p>
                              <w:p>
                                <w:pPr>
                                  <w:pStyle w:val="11"/>
                                  <w:spacing w:before="0" w:after="0" w:line="240" w:lineRule="auto"/>
                                  <w:ind w:left="0"/>
                                  <w:rPr>
                                    <w:rFonts w:hint="eastAsia"/>
                                  </w:rPr>
                                </w:pPr>
                                <w:r>
                                  <w:rPr>
                                    <w:rFonts w:hint="eastAsia"/>
                                  </w:rPr>
                                  <w:tab/>
                                </w:r>
                                <w:r>
                                  <w:rPr>
                                    <w:rFonts w:hint="eastAsia"/>
                                  </w:rPr>
                                  <w:tab/>
                                </w:r>
                                <w:r>
                                  <w:rPr>
                                    <w:rFonts w:hint="eastAsia"/>
                                  </w:rPr>
                                  <w:t>int acc[3];</w:t>
                                </w:r>
                              </w:p>
                              <w:p>
                                <w:pPr>
                                  <w:pStyle w:val="11"/>
                                  <w:spacing w:before="0" w:after="0" w:line="240" w:lineRule="auto"/>
                                  <w:ind w:left="0"/>
                                  <w:rPr>
                                    <w:rFonts w:hint="eastAsia"/>
                                  </w:rPr>
                                </w:pPr>
                                <w:r>
                                  <w:rPr>
                                    <w:rFonts w:hint="eastAsia"/>
                                  </w:rPr>
                                  <w:tab/>
                                </w:r>
                                <w:r>
                                  <w:rPr>
                                    <w:rFonts w:hint="eastAsia"/>
                                  </w:rPr>
                                  <w:t>} point;</w:t>
                                </w:r>
                              </w:p>
                              <w:p>
                                <w:pPr>
                                  <w:pStyle w:val="11"/>
                                  <w:spacing w:before="0" w:after="0" w:line="240" w:lineRule="auto"/>
                                  <w:ind w:left="0"/>
                                  <w:rPr>
                                    <w:rFonts w:hint="eastAsia"/>
                                  </w:rPr>
                                </w:pPr>
                                <w:r>
                                  <w:rPr>
                                    <w:rFonts w:hint="eastAsia"/>
                                  </w:rPr>
                                  <w:t>point p[N];</w:t>
                                </w:r>
                              </w:p>
                              <w:p>
                                <w:pPr>
                                  <w:pStyle w:val="11"/>
                                  <w:spacing w:before="0" w:after="0" w:line="240" w:lineRule="auto"/>
                                  <w:ind w:left="0"/>
                                  <w:rPr>
                                    <w:rFonts w:hint="eastAsia"/>
                                  </w:rPr>
                                </w:pPr>
                                <w:r>
                                  <w:rPr>
                                    <w:rFonts w:hint="eastAsia"/>
                                  </w:rPr>
                                  <w:t>void clear2(point *p, int n)</w:t>
                                </w:r>
                              </w:p>
                              <w:p>
                                <w:pPr>
                                  <w:pStyle w:val="11"/>
                                  <w:spacing w:before="0" w:after="0" w:line="240" w:lineRule="auto"/>
                                  <w:ind w:left="0"/>
                                  <w:rPr>
                                    <w:rFonts w:hint="eastAsia"/>
                                  </w:rPr>
                                </w:pPr>
                                <w:r>
                                  <w:rPr>
                                    <w:rFonts w:hint="eastAsia"/>
                                  </w:rPr>
                                  <w:t>{</w:t>
                                </w:r>
                              </w:p>
                              <w:p>
                                <w:pPr>
                                  <w:pStyle w:val="11"/>
                                  <w:spacing w:before="0" w:after="0" w:line="240" w:lineRule="auto"/>
                                  <w:ind w:left="0"/>
                                  <w:rPr>
                                    <w:rFonts w:hint="eastAsia"/>
                                  </w:rPr>
                                </w:pPr>
                                <w:r>
                                  <w:rPr>
                                    <w:rFonts w:hint="eastAsia"/>
                                  </w:rPr>
                                  <w:tab/>
                                </w:r>
                                <w:r>
                                  <w:rPr>
                                    <w:rFonts w:hint="eastAsia"/>
                                  </w:rPr>
                                  <w:t>int i, j;</w:t>
                                </w:r>
                              </w:p>
                              <w:p>
                                <w:pPr>
                                  <w:pStyle w:val="11"/>
                                  <w:spacing w:before="0" w:after="0" w:line="240" w:lineRule="auto"/>
                                  <w:ind w:left="0"/>
                                  <w:rPr>
                                    <w:rFonts w:hint="eastAsia"/>
                                  </w:rPr>
                                </w:pPr>
                                <w:r>
                                  <w:rPr>
                                    <w:rFonts w:hint="eastAsia"/>
                                  </w:rPr>
                                  <w:tab/>
                                </w:r>
                                <w:r>
                                  <w:rPr>
                                    <w:rFonts w:hint="eastAsia"/>
                                  </w:rPr>
                                  <w:t>for (i=0; i&lt;n; i++) {</w:t>
                                </w:r>
                              </w:p>
                              <w:p>
                                <w:pPr>
                                  <w:pStyle w:val="11"/>
                                  <w:spacing w:before="0" w:after="0" w:line="240" w:lineRule="auto"/>
                                  <w:ind w:left="0"/>
                                  <w:rPr>
                                    <w:rFonts w:hint="eastAsia"/>
                                  </w:rPr>
                                </w:pPr>
                                <w:r>
                                  <w:rPr>
                                    <w:rFonts w:hint="eastAsia"/>
                                  </w:rPr>
                                  <w:tab/>
                                </w:r>
                                <w:r>
                                  <w:rPr>
                                    <w:rFonts w:hint="eastAsia"/>
                                  </w:rPr>
                                  <w:tab/>
                                </w:r>
                                <w:r>
                                  <w:rPr>
                                    <w:rFonts w:hint="eastAsia"/>
                                  </w:rPr>
                                  <w:t>for (j=0; j&lt;3; j++) {</w:t>
                                </w:r>
                              </w:p>
                              <w:p>
                                <w:pPr>
                                  <w:pStyle w:val="11"/>
                                  <w:spacing w:before="0" w:after="0" w:line="240" w:lineRule="auto"/>
                                  <w:ind w:left="0"/>
                                  <w:rPr>
                                    <w:rFonts w:hint="eastAsia"/>
                                  </w:rPr>
                                </w:pPr>
                                <w:r>
                                  <w:rPr>
                                    <w:rFonts w:hint="eastAsia"/>
                                  </w:rPr>
                                  <w:tab/>
                                </w:r>
                                <w:r>
                                  <w:rPr>
                                    <w:rFonts w:hint="eastAsia"/>
                                  </w:rPr>
                                  <w:t xml:space="preserve">         p[i].vel[j] = 0;</w:t>
                                </w:r>
                              </w:p>
                              <w:p>
                                <w:pPr>
                                  <w:pStyle w:val="11"/>
                                  <w:spacing w:before="0" w:after="0" w:line="240" w:lineRule="auto"/>
                                  <w:ind w:left="0"/>
                                  <w:rPr>
                                    <w:rFonts w:hint="eastAsia"/>
                                  </w:rPr>
                                </w:pPr>
                                <w:r>
                                  <w:rPr>
                                    <w:rFonts w:hint="eastAsia"/>
                                  </w:rPr>
                                  <w:tab/>
                                </w:r>
                                <w:r>
                                  <w:rPr>
                                    <w:rFonts w:hint="eastAsia"/>
                                  </w:rPr>
                                  <w:tab/>
                                </w:r>
                                <w:r>
                                  <w:rPr>
                                    <w:rFonts w:hint="eastAsia"/>
                                  </w:rPr>
                                  <w:tab/>
                                </w:r>
                                <w:r>
                                  <w:rPr>
                                    <w:rFonts w:hint="eastAsia"/>
                                  </w:rPr>
                                  <w:t xml:space="preserve"> p[i].acc[j] = 0;</w:t>
                                </w:r>
                              </w:p>
                              <w:p>
                                <w:pPr>
                                  <w:pStyle w:val="11"/>
                                  <w:spacing w:before="0" w:after="0" w:line="240" w:lineRule="auto"/>
                                  <w:ind w:left="0"/>
                                  <w:rPr>
                                    <w:rFonts w:hint="eastAsia"/>
                                  </w:rPr>
                                </w:pPr>
                                <w:r>
                                  <w:rPr>
                                    <w:rFonts w:hint="eastAsia"/>
                                  </w:rPr>
                                  <w:tab/>
                                </w:r>
                                <w:r>
                                  <w:rPr>
                                    <w:rFonts w:hint="eastAsia"/>
                                  </w:rPr>
                                  <w:tab/>
                                </w:r>
                                <w:r>
                                  <w:rPr>
                                    <w:rFonts w:hint="eastAsia"/>
                                  </w:rPr>
                                  <w:t>}</w:t>
                                </w:r>
                              </w:p>
                              <w:p>
                                <w:pPr>
                                  <w:pStyle w:val="11"/>
                                  <w:spacing w:before="0" w:after="0" w:line="240" w:lineRule="auto"/>
                                  <w:ind w:left="0" w:firstLine="420"/>
                                  <w:rPr>
                                    <w:rFonts w:hint="eastAsia"/>
                                  </w:rPr>
                                </w:pPr>
                                <w:r>
                                  <w:rPr>
                                    <w:rFonts w:hint="eastAsia"/>
                                  </w:rPr>
                                  <w:t>}</w:t>
                                </w:r>
                              </w:p>
                              <w:p>
                                <w:pPr>
                                  <w:rPr>
                                    <w:rFonts w:hint="eastAsia"/>
                                  </w:rPr>
                                </w:pPr>
                                <w:r>
                                  <w:rPr>
                                    <w:rFonts w:hint="eastAsia"/>
                                  </w:rPr>
                                  <w:t>}</w:t>
                                </w:r>
                              </w:p>
                            </w:txbxContent>
                          </wps:txbx>
                          <wps:bodyPr upright="1"/>
                        </wps:wsp>
                      </wpg:grpSp>
                    </wpg:wgp>
                  </a:graphicData>
                </a:graphic>
              </wp:inline>
            </w:drawing>
          </mc:Choice>
          <mc:Fallback>
            <w:pict>
              <v:group id="_x0000_s1026" o:spid="_x0000_s1026" o:spt="203" style="height:280.8pt;width:468pt;" coordsize="9360,5616" o:gfxdata="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&#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IFYhYvVAAAABQEAAA8AAAAAAAAAAQAgAAAAIgAAAGRy&#10;cy9kb3ducmV2LnhtbFBLAQIUABQAAAAIAIdO4kBuv6gDJQMAAKgKAAAOAAAAAAAAAAEAIAAAACQB&#10;AABkcnMvZTJvRG9jLnhtbFBLBQYAAAAABgAGAFkBAAC7BgAAAAA=&#10;">
                <o:lock v:ext="edit" grouping="f" rotation="t" aspectratio="f"/>
                <v:rect id="_x0000_s1026" o:spid="_x0000_s1026" o:spt="1" style="position:absolute;left:0;top:0;height:5616;width:9360;" filled="f" stroked="f" coordsize="21600,21600" o:gfxdata="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LuZu/&#10;AAAA3AAAAA8AAAAAAAAAAQAgAAAAIgAAAGRycy9kb3ducmV2LnhtbFBLAQIUABQAAAAIAIdO4kAz&#10;LwWeOwAAADkAAAAQAAAAAAAAAAEAIAAAAA4BAABkcnMvc2hhcGV4bWwueG1sUEsFBgAAAAAGAAYA&#10;WwEAALgDAAAAAA==&#10;">
                  <v:fill on="f" focussize="0,0"/>
                  <v:stroke on="f"/>
                  <v:imagedata o:title=""/>
                  <o:lock v:ext="edit" text="t" aspectratio="t"/>
                </v:rect>
                <v:group id="_x0000_s1026" o:spid="_x0000_s1026" o:spt="203" style="position:absolute;left:0;top:156;height:5460;width:6300;" coordsize="5760,5460" o:gfxdata="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rXgGcAAAADcAAAADwAAAAAAAAABACAAAAAiAAAAZHJzL2Rvd25yZXYu&#10;eG1sUEsBAhQAFAAAAAgAh07iQDMvBZ47AAAAOQAAABUAAAAAAAAAAQAgAAAADwEAAGRycy9ncm91&#10;cHNoYXBleG1sLnhtbFBLBQYAAAAABgAGAGABAADMAwAAAAA=&#10;">
                  <o:lock v:ext="edit" grouping="f" rotation="f" text="f" aspectratio="f"/>
                  <v:shape id="_x0000_s1026" o:spid="_x0000_s1026" o:spt="202" type="#_x0000_t202" style="position:absolute;left:0;top:0;height:5460;width:3060;" fillcolor="#FFFFFF" filled="t" stroked="t" coordsize="21600,21600" o:gfxdata="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z99j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pStyle w:val="6"/>
                            <w:spacing w:after="0" w:line="240" w:lineRule="auto"/>
                            <w:ind w:left="0" w:leftChars="0"/>
                            <w:rPr>
                              <w:rFonts w:hint="eastAsia"/>
                            </w:rPr>
                          </w:pPr>
                          <w:r>
                            <w:rPr>
                              <w:rFonts w:hint="eastAsia"/>
                            </w:rPr>
                            <w:t># define N 1000</w:t>
                          </w:r>
                        </w:p>
                        <w:p>
                          <w:pPr>
                            <w:pStyle w:val="6"/>
                            <w:spacing w:after="0" w:line="240" w:lineRule="auto"/>
                            <w:ind w:left="0" w:leftChars="0"/>
                            <w:rPr>
                              <w:rFonts w:hint="eastAsia"/>
                            </w:rPr>
                          </w:pPr>
                          <w:r>
                            <w:rPr>
                              <w:rFonts w:hint="eastAsia"/>
                            </w:rPr>
                            <w:t>typedef  struct {</w:t>
                          </w:r>
                        </w:p>
                        <w:p>
                          <w:pPr>
                            <w:pStyle w:val="6"/>
                            <w:spacing w:after="0" w:line="240" w:lineRule="auto"/>
                            <w:ind w:left="0" w:leftChars="0"/>
                            <w:rPr>
                              <w:rFonts w:hint="eastAsia"/>
                            </w:rPr>
                          </w:pPr>
                          <w:r>
                            <w:rPr>
                              <w:rFonts w:hint="eastAsia"/>
                            </w:rPr>
                            <w:tab/>
                          </w:r>
                          <w:r>
                            <w:rPr>
                              <w:rFonts w:hint="eastAsia"/>
                            </w:rPr>
                            <w:tab/>
                          </w:r>
                          <w:r>
                            <w:rPr>
                              <w:rFonts w:hint="eastAsia"/>
                            </w:rPr>
                            <w:t>int vel[3];</w:t>
                          </w:r>
                        </w:p>
                        <w:p>
                          <w:pPr>
                            <w:pStyle w:val="6"/>
                            <w:spacing w:after="0" w:line="240" w:lineRule="auto"/>
                            <w:ind w:left="0" w:leftChars="0"/>
                            <w:rPr>
                              <w:rFonts w:hint="eastAsia"/>
                            </w:rPr>
                          </w:pPr>
                          <w:r>
                            <w:rPr>
                              <w:rFonts w:hint="eastAsia"/>
                            </w:rPr>
                            <w:tab/>
                          </w:r>
                          <w:r>
                            <w:rPr>
                              <w:rFonts w:hint="eastAsia"/>
                            </w:rPr>
                            <w:tab/>
                          </w:r>
                          <w:r>
                            <w:rPr>
                              <w:rFonts w:hint="eastAsia"/>
                            </w:rPr>
                            <w:t>int acc[3];</w:t>
                          </w:r>
                        </w:p>
                        <w:p>
                          <w:pPr>
                            <w:pStyle w:val="6"/>
                            <w:spacing w:after="0" w:line="240" w:lineRule="auto"/>
                            <w:ind w:left="0" w:leftChars="0"/>
                            <w:rPr>
                              <w:rFonts w:hint="eastAsia"/>
                            </w:rPr>
                          </w:pPr>
                          <w:r>
                            <w:rPr>
                              <w:rFonts w:hint="eastAsia"/>
                            </w:rPr>
                            <w:tab/>
                          </w:r>
                          <w:r>
                            <w:rPr>
                              <w:rFonts w:hint="eastAsia"/>
                            </w:rPr>
                            <w:t>} point;</w:t>
                          </w:r>
                        </w:p>
                        <w:p>
                          <w:pPr>
                            <w:pStyle w:val="6"/>
                            <w:spacing w:after="0" w:line="240" w:lineRule="auto"/>
                            <w:ind w:left="0" w:leftChars="0"/>
                            <w:rPr>
                              <w:rFonts w:hint="eastAsia"/>
                            </w:rPr>
                          </w:pPr>
                          <w:r>
                            <w:rPr>
                              <w:rFonts w:hint="eastAsia"/>
                            </w:rPr>
                            <w:t>point p[N];</w:t>
                          </w:r>
                        </w:p>
                        <w:p>
                          <w:pPr>
                            <w:pStyle w:val="6"/>
                            <w:spacing w:after="0" w:line="240" w:lineRule="auto"/>
                            <w:ind w:left="0" w:leftChars="0"/>
                            <w:rPr>
                              <w:rFonts w:hint="eastAsia"/>
                            </w:rPr>
                          </w:pPr>
                          <w:r>
                            <w:rPr>
                              <w:rFonts w:hint="eastAsia"/>
                            </w:rPr>
                            <w:t>void clear1(point *p, int n)</w:t>
                          </w:r>
                        </w:p>
                        <w:p>
                          <w:pPr>
                            <w:pStyle w:val="6"/>
                            <w:spacing w:after="0" w:line="240" w:lineRule="auto"/>
                            <w:ind w:left="0" w:leftChars="0"/>
                            <w:rPr>
                              <w:rFonts w:hint="eastAsia"/>
                            </w:rPr>
                          </w:pPr>
                          <w:r>
                            <w:rPr>
                              <w:rFonts w:hint="eastAsia"/>
                            </w:rPr>
                            <w:t>{</w:t>
                          </w:r>
                        </w:p>
                        <w:p>
                          <w:pPr>
                            <w:pStyle w:val="6"/>
                            <w:spacing w:after="0" w:line="240" w:lineRule="auto"/>
                            <w:ind w:left="0" w:leftChars="0"/>
                            <w:rPr>
                              <w:rFonts w:hint="eastAsia"/>
                            </w:rPr>
                          </w:pPr>
                          <w:r>
                            <w:rPr>
                              <w:rFonts w:hint="eastAsia"/>
                            </w:rPr>
                            <w:tab/>
                          </w:r>
                          <w:r>
                            <w:rPr>
                              <w:rFonts w:hint="eastAsia"/>
                            </w:rPr>
                            <w:t>int i, j;</w:t>
                          </w:r>
                        </w:p>
                        <w:p>
                          <w:pPr>
                            <w:pStyle w:val="6"/>
                            <w:spacing w:after="0" w:line="240" w:lineRule="auto"/>
                            <w:ind w:left="0" w:leftChars="0"/>
                            <w:rPr>
                              <w:rFonts w:hint="eastAsia"/>
                            </w:rPr>
                          </w:pPr>
                          <w:r>
                            <w:rPr>
                              <w:rFonts w:hint="eastAsia"/>
                            </w:rPr>
                            <w:tab/>
                          </w:r>
                          <w:r>
                            <w:rPr>
                              <w:rFonts w:hint="eastAsia"/>
                            </w:rPr>
                            <w:t>for (i = 0; i &lt; n; i++) {</w:t>
                          </w:r>
                        </w:p>
                        <w:p>
                          <w:pPr>
                            <w:pStyle w:val="6"/>
                            <w:spacing w:after="0" w:line="240" w:lineRule="auto"/>
                            <w:ind w:left="0" w:leftChars="0"/>
                            <w:rPr>
                              <w:rFonts w:hint="eastAsia"/>
                            </w:rPr>
                          </w:pPr>
                          <w:r>
                            <w:rPr>
                              <w:rFonts w:hint="eastAsia"/>
                            </w:rPr>
                            <w:tab/>
                          </w:r>
                          <w:r>
                            <w:rPr>
                              <w:rFonts w:hint="eastAsia"/>
                            </w:rPr>
                            <w:tab/>
                          </w:r>
                          <w:r>
                            <w:rPr>
                              <w:rFonts w:hint="eastAsia"/>
                            </w:rPr>
                            <w:t xml:space="preserve">for (j = 0; j&lt;3; j++) </w:t>
                          </w:r>
                        </w:p>
                        <w:p>
                          <w:pPr>
                            <w:pStyle w:val="6"/>
                            <w:spacing w:after="0" w:line="240" w:lineRule="auto"/>
                            <w:ind w:left="0" w:leftChars="0"/>
                            <w:rPr>
                              <w:rFonts w:hint="eastAsia"/>
                            </w:rPr>
                          </w:pPr>
                          <w:r>
                            <w:rPr>
                              <w:rFonts w:hint="eastAsia"/>
                            </w:rPr>
                            <w:tab/>
                          </w:r>
                          <w:r>
                            <w:rPr>
                              <w:rFonts w:hint="eastAsia"/>
                            </w:rPr>
                            <w:t xml:space="preserve">         p[i].vel[j] = 0;</w:t>
                          </w:r>
                        </w:p>
                        <w:p>
                          <w:pPr>
                            <w:pStyle w:val="6"/>
                            <w:spacing w:after="0" w:line="240" w:lineRule="auto"/>
                            <w:ind w:left="0" w:leftChars="0"/>
                            <w:rPr>
                              <w:rFonts w:hint="eastAsia"/>
                            </w:rPr>
                          </w:pPr>
                          <w:r>
                            <w:rPr>
                              <w:rFonts w:hint="eastAsia"/>
                            </w:rPr>
                            <w:tab/>
                          </w:r>
                          <w:r>
                            <w:rPr>
                              <w:rFonts w:hint="eastAsia"/>
                            </w:rPr>
                            <w:tab/>
                          </w:r>
                          <w:r>
                            <w:rPr>
                              <w:rFonts w:hint="eastAsia"/>
                            </w:rPr>
                            <w:t xml:space="preserve">for (j = 0; i&lt;3; j++) </w:t>
                          </w:r>
                        </w:p>
                        <w:p>
                          <w:pPr>
                            <w:pStyle w:val="6"/>
                            <w:spacing w:after="0" w:line="240" w:lineRule="auto"/>
                            <w:ind w:left="1140" w:leftChars="543" w:firstLine="210" w:firstLineChars="100"/>
                            <w:rPr>
                              <w:rFonts w:hint="eastAsia"/>
                            </w:rPr>
                          </w:pPr>
                          <w:r>
                            <w:rPr>
                              <w:rFonts w:hint="eastAsia"/>
                            </w:rPr>
                            <w:t>p[i].acc[j] = 0;</w:t>
                          </w:r>
                        </w:p>
                        <w:p>
                          <w:pPr>
                            <w:pStyle w:val="6"/>
                            <w:spacing w:after="0" w:line="240" w:lineRule="auto"/>
                            <w:ind w:left="0" w:leftChars="0"/>
                            <w:rPr>
                              <w:rFonts w:hint="eastAsia"/>
                            </w:rPr>
                          </w:pPr>
                          <w:r>
                            <w:rPr>
                              <w:rFonts w:hint="eastAsia"/>
                            </w:rPr>
                            <w:tab/>
                          </w:r>
                          <w:r>
                            <w:rPr>
                              <w:rFonts w:hint="eastAsia"/>
                            </w:rPr>
                            <w:t>}</w:t>
                          </w:r>
                        </w:p>
                        <w:p>
                          <w:pPr>
                            <w:pStyle w:val="6"/>
                            <w:spacing w:after="0" w:line="240" w:lineRule="auto"/>
                            <w:ind w:left="0" w:leftChars="0"/>
                            <w:rPr>
                              <w:rFonts w:hint="eastAsia"/>
                            </w:rPr>
                          </w:pPr>
                          <w:r>
                            <w:rPr>
                              <w:rFonts w:hint="eastAsia"/>
                            </w:rPr>
                            <w:t>}</w:t>
                          </w:r>
                        </w:p>
                        <w:p/>
                      </w:txbxContent>
                    </v:textbox>
                  </v:shape>
                  <v:shape id="_x0000_s1026" o:spid="_x0000_s1026" o:spt="202" type="#_x0000_t202" style="position:absolute;left:3060;top:0;height:5460;width:2700;" fillcolor="#FFFFFF" filled="t" stroked="t" coordsize="21600,21600" o:gfxdata="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Bz2BS/&#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pStyle w:val="11"/>
                            <w:spacing w:before="0" w:after="0" w:line="240" w:lineRule="auto"/>
                            <w:ind w:left="0"/>
                            <w:rPr>
                              <w:rFonts w:hint="eastAsia"/>
                            </w:rPr>
                          </w:pPr>
                          <w:r>
                            <w:rPr>
                              <w:rFonts w:hint="eastAsia"/>
                            </w:rPr>
                            <w:t># define N 1000</w:t>
                          </w:r>
                        </w:p>
                        <w:p>
                          <w:pPr>
                            <w:pStyle w:val="11"/>
                            <w:spacing w:before="0" w:after="0" w:line="240" w:lineRule="auto"/>
                            <w:ind w:left="0"/>
                            <w:rPr>
                              <w:rFonts w:hint="eastAsia"/>
                            </w:rPr>
                          </w:pPr>
                          <w:r>
                            <w:rPr>
                              <w:rFonts w:hint="eastAsia"/>
                            </w:rPr>
                            <w:t>typedef  struct {</w:t>
                          </w:r>
                        </w:p>
                        <w:p>
                          <w:pPr>
                            <w:pStyle w:val="11"/>
                            <w:spacing w:before="0" w:after="0" w:line="240" w:lineRule="auto"/>
                            <w:ind w:left="0"/>
                            <w:rPr>
                              <w:rFonts w:hint="eastAsia"/>
                            </w:rPr>
                          </w:pPr>
                          <w:r>
                            <w:rPr>
                              <w:rFonts w:hint="eastAsia"/>
                            </w:rPr>
                            <w:tab/>
                          </w:r>
                          <w:r>
                            <w:rPr>
                              <w:rFonts w:hint="eastAsia"/>
                            </w:rPr>
                            <w:tab/>
                          </w:r>
                          <w:r>
                            <w:rPr>
                              <w:rFonts w:hint="eastAsia"/>
                            </w:rPr>
                            <w:t>int vel[3];</w:t>
                          </w:r>
                        </w:p>
                        <w:p>
                          <w:pPr>
                            <w:pStyle w:val="11"/>
                            <w:spacing w:before="0" w:after="0" w:line="240" w:lineRule="auto"/>
                            <w:ind w:left="0"/>
                            <w:rPr>
                              <w:rFonts w:hint="eastAsia"/>
                            </w:rPr>
                          </w:pPr>
                          <w:r>
                            <w:rPr>
                              <w:rFonts w:hint="eastAsia"/>
                            </w:rPr>
                            <w:tab/>
                          </w:r>
                          <w:r>
                            <w:rPr>
                              <w:rFonts w:hint="eastAsia"/>
                            </w:rPr>
                            <w:tab/>
                          </w:r>
                          <w:r>
                            <w:rPr>
                              <w:rFonts w:hint="eastAsia"/>
                            </w:rPr>
                            <w:t>int acc[3];</w:t>
                          </w:r>
                        </w:p>
                        <w:p>
                          <w:pPr>
                            <w:pStyle w:val="11"/>
                            <w:spacing w:before="0" w:after="0" w:line="240" w:lineRule="auto"/>
                            <w:ind w:left="0"/>
                            <w:rPr>
                              <w:rFonts w:hint="eastAsia"/>
                            </w:rPr>
                          </w:pPr>
                          <w:r>
                            <w:rPr>
                              <w:rFonts w:hint="eastAsia"/>
                            </w:rPr>
                            <w:tab/>
                          </w:r>
                          <w:r>
                            <w:rPr>
                              <w:rFonts w:hint="eastAsia"/>
                            </w:rPr>
                            <w:t>} point;</w:t>
                          </w:r>
                        </w:p>
                        <w:p>
                          <w:pPr>
                            <w:pStyle w:val="11"/>
                            <w:spacing w:before="0" w:after="0" w:line="240" w:lineRule="auto"/>
                            <w:ind w:left="0"/>
                            <w:rPr>
                              <w:rFonts w:hint="eastAsia"/>
                            </w:rPr>
                          </w:pPr>
                          <w:r>
                            <w:rPr>
                              <w:rFonts w:hint="eastAsia"/>
                            </w:rPr>
                            <w:t>point p[N];</w:t>
                          </w:r>
                        </w:p>
                        <w:p>
                          <w:pPr>
                            <w:pStyle w:val="11"/>
                            <w:spacing w:before="0" w:after="0" w:line="240" w:lineRule="auto"/>
                            <w:ind w:left="0"/>
                            <w:rPr>
                              <w:rFonts w:hint="eastAsia"/>
                            </w:rPr>
                          </w:pPr>
                          <w:r>
                            <w:rPr>
                              <w:rFonts w:hint="eastAsia"/>
                            </w:rPr>
                            <w:t>void clear2(point *p, int n)</w:t>
                          </w:r>
                        </w:p>
                        <w:p>
                          <w:pPr>
                            <w:pStyle w:val="11"/>
                            <w:spacing w:before="0" w:after="0" w:line="240" w:lineRule="auto"/>
                            <w:ind w:left="0"/>
                            <w:rPr>
                              <w:rFonts w:hint="eastAsia"/>
                            </w:rPr>
                          </w:pPr>
                          <w:r>
                            <w:rPr>
                              <w:rFonts w:hint="eastAsia"/>
                            </w:rPr>
                            <w:t>{</w:t>
                          </w:r>
                        </w:p>
                        <w:p>
                          <w:pPr>
                            <w:pStyle w:val="11"/>
                            <w:spacing w:before="0" w:after="0" w:line="240" w:lineRule="auto"/>
                            <w:ind w:left="0"/>
                            <w:rPr>
                              <w:rFonts w:hint="eastAsia"/>
                            </w:rPr>
                          </w:pPr>
                          <w:r>
                            <w:rPr>
                              <w:rFonts w:hint="eastAsia"/>
                            </w:rPr>
                            <w:tab/>
                          </w:r>
                          <w:r>
                            <w:rPr>
                              <w:rFonts w:hint="eastAsia"/>
                            </w:rPr>
                            <w:t>int i, j;</w:t>
                          </w:r>
                        </w:p>
                        <w:p>
                          <w:pPr>
                            <w:pStyle w:val="11"/>
                            <w:spacing w:before="0" w:after="0" w:line="240" w:lineRule="auto"/>
                            <w:ind w:left="0"/>
                            <w:rPr>
                              <w:rFonts w:hint="eastAsia"/>
                            </w:rPr>
                          </w:pPr>
                          <w:r>
                            <w:rPr>
                              <w:rFonts w:hint="eastAsia"/>
                            </w:rPr>
                            <w:tab/>
                          </w:r>
                          <w:r>
                            <w:rPr>
                              <w:rFonts w:hint="eastAsia"/>
                            </w:rPr>
                            <w:t>for (i=0; i&lt;n; i++) {</w:t>
                          </w:r>
                        </w:p>
                        <w:p>
                          <w:pPr>
                            <w:pStyle w:val="11"/>
                            <w:spacing w:before="0" w:after="0" w:line="240" w:lineRule="auto"/>
                            <w:ind w:left="0"/>
                            <w:rPr>
                              <w:rFonts w:hint="eastAsia"/>
                            </w:rPr>
                          </w:pPr>
                          <w:r>
                            <w:rPr>
                              <w:rFonts w:hint="eastAsia"/>
                            </w:rPr>
                            <w:tab/>
                          </w:r>
                          <w:r>
                            <w:rPr>
                              <w:rFonts w:hint="eastAsia"/>
                            </w:rPr>
                            <w:tab/>
                          </w:r>
                          <w:r>
                            <w:rPr>
                              <w:rFonts w:hint="eastAsia"/>
                            </w:rPr>
                            <w:t>for (j=0; j&lt;3; j++) {</w:t>
                          </w:r>
                        </w:p>
                        <w:p>
                          <w:pPr>
                            <w:pStyle w:val="11"/>
                            <w:spacing w:before="0" w:after="0" w:line="240" w:lineRule="auto"/>
                            <w:ind w:left="0"/>
                            <w:rPr>
                              <w:rFonts w:hint="eastAsia"/>
                            </w:rPr>
                          </w:pPr>
                          <w:r>
                            <w:rPr>
                              <w:rFonts w:hint="eastAsia"/>
                            </w:rPr>
                            <w:tab/>
                          </w:r>
                          <w:r>
                            <w:rPr>
                              <w:rFonts w:hint="eastAsia"/>
                            </w:rPr>
                            <w:t xml:space="preserve">         p[i].vel[j] = 0;</w:t>
                          </w:r>
                        </w:p>
                        <w:p>
                          <w:pPr>
                            <w:pStyle w:val="11"/>
                            <w:spacing w:before="0" w:after="0" w:line="240" w:lineRule="auto"/>
                            <w:ind w:left="0"/>
                            <w:rPr>
                              <w:rFonts w:hint="eastAsia"/>
                            </w:rPr>
                          </w:pPr>
                          <w:r>
                            <w:rPr>
                              <w:rFonts w:hint="eastAsia"/>
                            </w:rPr>
                            <w:tab/>
                          </w:r>
                          <w:r>
                            <w:rPr>
                              <w:rFonts w:hint="eastAsia"/>
                            </w:rPr>
                            <w:tab/>
                          </w:r>
                          <w:r>
                            <w:rPr>
                              <w:rFonts w:hint="eastAsia"/>
                            </w:rPr>
                            <w:tab/>
                          </w:r>
                          <w:r>
                            <w:rPr>
                              <w:rFonts w:hint="eastAsia"/>
                            </w:rPr>
                            <w:t xml:space="preserve"> p[i].acc[j] = 0;</w:t>
                          </w:r>
                        </w:p>
                        <w:p>
                          <w:pPr>
                            <w:pStyle w:val="11"/>
                            <w:spacing w:before="0" w:after="0" w:line="240" w:lineRule="auto"/>
                            <w:ind w:left="0"/>
                            <w:rPr>
                              <w:rFonts w:hint="eastAsia"/>
                            </w:rPr>
                          </w:pPr>
                          <w:r>
                            <w:rPr>
                              <w:rFonts w:hint="eastAsia"/>
                            </w:rPr>
                            <w:tab/>
                          </w:r>
                          <w:r>
                            <w:rPr>
                              <w:rFonts w:hint="eastAsia"/>
                            </w:rPr>
                            <w:tab/>
                          </w:r>
                          <w:r>
                            <w:rPr>
                              <w:rFonts w:hint="eastAsia"/>
                            </w:rPr>
                            <w:t>}</w:t>
                          </w:r>
                        </w:p>
                        <w:p>
                          <w:pPr>
                            <w:pStyle w:val="11"/>
                            <w:spacing w:before="0" w:after="0" w:line="240" w:lineRule="auto"/>
                            <w:ind w:left="0" w:firstLine="420"/>
                            <w:rPr>
                              <w:rFonts w:hint="eastAsia"/>
                            </w:rPr>
                          </w:pPr>
                          <w:r>
                            <w:rPr>
                              <w:rFonts w:hint="eastAsia"/>
                            </w:rPr>
                            <w:t>}</w:t>
                          </w:r>
                        </w:p>
                        <w:p>
                          <w:pPr>
                            <w:rPr>
                              <w:rFonts w:hint="eastAsia"/>
                            </w:rPr>
                          </w:pPr>
                          <w:r>
                            <w:rPr>
                              <w:rFonts w:hint="eastAsia"/>
                            </w:rPr>
                            <w:t>}</w:t>
                          </w:r>
                        </w:p>
                      </w:txbxContent>
                    </v:textbox>
                  </v:shape>
                </v:group>
                <w10:wrap type="none"/>
                <w10:anchorlock/>
              </v:group>
            </w:pict>
          </mc:Fallback>
        </mc:AlternateContent>
      </w:r>
    </w:p>
    <w:p>
      <w:pPr>
        <w:pStyle w:val="6"/>
        <w:spacing w:after="0" w:line="240" w:lineRule="auto"/>
        <w:ind w:left="360" w:leftChars="0"/>
        <w:rPr>
          <w:rFonts w:hint="eastAsia"/>
          <w:b/>
          <w:color w:val="FF0000"/>
        </w:rPr>
      </w:pPr>
      <w:r>
        <w:rPr>
          <w:rFonts w:hint="eastAsia"/>
          <w:b/>
          <w:color w:val="FF0000"/>
        </w:rPr>
        <w:t>参考答案：</w:t>
      </w:r>
    </w:p>
    <w:p>
      <w:pPr>
        <w:pStyle w:val="6"/>
        <w:spacing w:after="0" w:line="240" w:lineRule="auto"/>
        <w:ind w:left="360" w:leftChars="0"/>
        <w:rPr>
          <w:rFonts w:hint="eastAsia"/>
          <w:b/>
          <w:color w:val="FF0000"/>
        </w:rPr>
      </w:pPr>
      <w:r>
        <w:rPr>
          <w:rFonts w:hint="eastAsia"/>
          <w:b/>
        </w:rPr>
        <w:t xml:space="preserve">    </w:t>
      </w:r>
      <w:r>
        <w:rPr>
          <w:rFonts w:hint="eastAsia"/>
          <w:b/>
          <w:color w:val="FF0000"/>
        </w:rPr>
        <w:t>对于函数clear1，其数组访问顺序与在内存的存放顺序完全一致，因此，空间局部性最好。</w:t>
      </w:r>
    </w:p>
    <w:p>
      <w:pPr>
        <w:pStyle w:val="6"/>
        <w:spacing w:after="0" w:line="240" w:lineRule="auto"/>
        <w:ind w:left="424" w:leftChars="202" w:firstLine="354" w:firstLineChars="168"/>
        <w:rPr>
          <w:rFonts w:hint="eastAsia"/>
          <w:b/>
          <w:color w:val="FF0000"/>
        </w:rPr>
      </w:pPr>
      <w:r>
        <w:rPr>
          <w:rFonts w:hint="eastAsia"/>
          <w:b/>
          <w:color w:val="FF0000"/>
        </w:rPr>
        <w:t>对于函数clear2，其数组访问顺序在每个数组元素内跳越式访问，相邻两次访问的单元最大相差3个int型变量（假定sizeof(int)=4，则相当于12B），因此空间局部性比clear1差。若主存块大小比12B小的话，则大大影响命中率。</w:t>
      </w:r>
    </w:p>
    <w:p>
      <w:pPr>
        <w:pStyle w:val="6"/>
        <w:spacing w:after="0" w:line="240" w:lineRule="auto"/>
        <w:ind w:left="424" w:leftChars="202" w:firstLine="354" w:firstLineChars="168"/>
        <w:rPr>
          <w:rFonts w:hint="eastAsia"/>
          <w:b/>
          <w:color w:val="FF0000"/>
        </w:rPr>
      </w:pPr>
      <w:r>
        <w:rPr>
          <w:rFonts w:hint="eastAsia"/>
          <w:b/>
          <w:color w:val="FF0000"/>
        </w:rPr>
        <w:t>对于函数clear3，其数组访问顺序与在内存的存放顺序不一致，相邻两次访问的单元都相差6个int型变量（假定sizeof(int)=4，则相当于24B）因此，空间局部性比clear2还差。若主存块大小比24B小的话，则大大影响命中率。</w:t>
      </w:r>
    </w:p>
    <w:p>
      <w:pPr>
        <w:pStyle w:val="6"/>
        <w:spacing w:after="0" w:line="240" w:lineRule="auto"/>
        <w:ind w:left="359" w:leftChars="171" w:firstLine="422" w:firstLineChars="200"/>
        <w:rPr>
          <w:rFonts w:hint="eastAsia"/>
          <w:b/>
        </w:rPr>
      </w:pPr>
    </w:p>
    <w:p>
      <w:pPr>
        <w:pStyle w:val="11"/>
        <w:numPr>
          <w:ilvl w:val="0"/>
          <w:numId w:val="17"/>
        </w:numPr>
        <w:autoSpaceDE w:val="0"/>
        <w:autoSpaceDN w:val="0"/>
        <w:spacing w:before="0" w:after="0" w:line="240" w:lineRule="auto"/>
        <w:jc w:val="both"/>
        <w:rPr>
          <w:b/>
        </w:rPr>
      </w:pPr>
      <w:r>
        <w:rPr>
          <w:b/>
        </w:rPr>
        <w:t>以下是计算两个向量点积的程序段：</w:t>
      </w:r>
    </w:p>
    <w:p>
      <w:pPr>
        <w:pStyle w:val="6"/>
        <w:spacing w:after="0" w:line="240" w:lineRule="auto"/>
        <w:ind w:left="0" w:leftChars="0" w:firstLine="647" w:firstLineChars="307"/>
        <w:rPr>
          <w:b/>
        </w:rPr>
      </w:pPr>
      <w:r>
        <w:rPr>
          <w:b/>
        </w:rPr>
        <w:t>float dotproduct (float x[8], float y[8])</w:t>
      </w:r>
    </w:p>
    <w:p>
      <w:pPr>
        <w:pStyle w:val="6"/>
        <w:spacing w:after="0" w:line="240" w:lineRule="auto"/>
        <w:ind w:left="0" w:leftChars="0" w:firstLine="542" w:firstLineChars="257"/>
        <w:rPr>
          <w:b/>
        </w:rPr>
      </w:pPr>
      <w:r>
        <w:rPr>
          <w:b/>
        </w:rPr>
        <w:t>{</w:t>
      </w:r>
    </w:p>
    <w:p>
      <w:pPr>
        <w:pStyle w:val="6"/>
        <w:spacing w:after="0" w:line="240" w:lineRule="auto"/>
        <w:ind w:left="0" w:leftChars="0" w:firstLine="542" w:firstLineChars="257"/>
        <w:rPr>
          <w:b/>
        </w:rPr>
      </w:pPr>
      <w:r>
        <w:rPr>
          <w:b/>
        </w:rPr>
        <w:tab/>
      </w:r>
      <w:r>
        <w:rPr>
          <w:b/>
        </w:rPr>
        <w:t>float sum = 0.0;</w:t>
      </w:r>
    </w:p>
    <w:p>
      <w:pPr>
        <w:pStyle w:val="6"/>
        <w:spacing w:after="0" w:line="240" w:lineRule="auto"/>
        <w:ind w:left="195" w:leftChars="0" w:firstLine="647" w:firstLineChars="307"/>
        <w:rPr>
          <w:b/>
        </w:rPr>
      </w:pPr>
      <w:r>
        <w:rPr>
          <w:b/>
        </w:rPr>
        <w:t>int i,;</w:t>
      </w:r>
    </w:p>
    <w:p>
      <w:pPr>
        <w:pStyle w:val="6"/>
        <w:spacing w:after="0" w:line="240" w:lineRule="auto"/>
        <w:ind w:left="0" w:leftChars="0" w:firstLine="542" w:firstLineChars="257"/>
        <w:rPr>
          <w:b/>
        </w:rPr>
      </w:pPr>
      <w:r>
        <w:rPr>
          <w:b/>
        </w:rPr>
        <w:tab/>
      </w:r>
      <w:r>
        <w:rPr>
          <w:b/>
        </w:rPr>
        <w:t>for (i = 0; i &lt; 8; i++)  sum += x[i] * y[i];</w:t>
      </w:r>
    </w:p>
    <w:p>
      <w:pPr>
        <w:pStyle w:val="6"/>
        <w:spacing w:after="0" w:line="240" w:lineRule="auto"/>
        <w:ind w:left="0" w:leftChars="0" w:firstLine="542" w:firstLineChars="257"/>
        <w:rPr>
          <w:b/>
        </w:rPr>
      </w:pPr>
      <w:r>
        <w:rPr>
          <w:b/>
        </w:rPr>
        <w:tab/>
      </w:r>
      <w:r>
        <w:rPr>
          <w:b/>
        </w:rPr>
        <w:t>return sum;</w:t>
      </w:r>
    </w:p>
    <w:p>
      <w:pPr>
        <w:pStyle w:val="6"/>
        <w:spacing w:after="0" w:line="240" w:lineRule="auto"/>
        <w:ind w:left="0" w:leftChars="0" w:firstLine="542" w:firstLineChars="257"/>
        <w:rPr>
          <w:b/>
        </w:rPr>
      </w:pPr>
      <w:r>
        <w:rPr>
          <w:b/>
        </w:rPr>
        <w:t>}</w:t>
      </w:r>
    </w:p>
    <w:p>
      <w:pPr>
        <w:pStyle w:val="11"/>
        <w:autoSpaceDE w:val="0"/>
        <w:autoSpaceDN w:val="0"/>
        <w:spacing w:before="0" w:after="0" w:line="240" w:lineRule="auto"/>
        <w:ind w:left="0" w:firstLine="422" w:firstLineChars="200"/>
        <w:jc w:val="both"/>
        <w:rPr>
          <w:b/>
        </w:rPr>
      </w:pPr>
      <w:r>
        <w:rPr>
          <w:b/>
        </w:rPr>
        <w:t>要求：</w:t>
      </w:r>
    </w:p>
    <w:p>
      <w:pPr>
        <w:ind w:firstLine="422" w:firstLineChars="200"/>
        <w:rPr>
          <w:b/>
        </w:rPr>
      </w:pPr>
      <w:r>
        <w:rPr>
          <w:rFonts w:hint="eastAsia"/>
          <w:b/>
        </w:rPr>
        <w:t>（1）</w:t>
      </w:r>
      <w:r>
        <w:rPr>
          <w:b/>
        </w:rPr>
        <w:t>试分析该段代码中数组x和y的时间局部性和空间局部性，并推断命中率的高低。</w:t>
      </w:r>
    </w:p>
    <w:p>
      <w:pPr>
        <w:ind w:left="947" w:leftChars="200" w:hanging="527" w:hangingChars="250"/>
        <w:rPr>
          <w:b/>
        </w:rPr>
      </w:pPr>
      <w:r>
        <w:rPr>
          <w:rFonts w:hint="eastAsia"/>
          <w:b/>
        </w:rPr>
        <w:t>（2）</w:t>
      </w:r>
      <w:r>
        <w:rPr>
          <w:b/>
        </w:rPr>
        <w:t>假定该段程序运行的计算机的数据</w:t>
      </w:r>
      <w:r>
        <w:rPr>
          <w:rFonts w:hint="eastAsia"/>
          <w:b/>
        </w:rPr>
        <w:t>c</w:t>
      </w:r>
      <w:r>
        <w:rPr>
          <w:b/>
        </w:rPr>
        <w:t>ache采用直接映射方式，其数据区容量为32字节，每个主存块大小为16字节。假定编译程序将变量sum和i分配给寄存器，数组x存放在00000040H开始的32字节的连续存储区中，数组y紧跟在x后进行存放。试计算该程序数据访问的命中率，要求说明每次访问的</w:t>
      </w:r>
      <w:r>
        <w:rPr>
          <w:rFonts w:hint="eastAsia"/>
          <w:b/>
        </w:rPr>
        <w:t>c</w:t>
      </w:r>
      <w:r>
        <w:rPr>
          <w:b/>
        </w:rPr>
        <w:t>ache命中情况。</w:t>
      </w:r>
    </w:p>
    <w:p>
      <w:pPr>
        <w:ind w:left="947" w:leftChars="200" w:hanging="527" w:hangingChars="250"/>
        <w:rPr>
          <w:b/>
        </w:rPr>
      </w:pPr>
      <w:r>
        <w:rPr>
          <w:rFonts w:hint="eastAsia"/>
          <w:b/>
        </w:rPr>
        <w:t>（3）</w:t>
      </w:r>
      <w:r>
        <w:rPr>
          <w:b/>
        </w:rPr>
        <w:t>将上述</w:t>
      </w:r>
      <w:r>
        <w:rPr>
          <w:rFonts w:hint="eastAsia"/>
          <w:b/>
        </w:rPr>
        <w:t>（2）</w:t>
      </w:r>
      <w:r>
        <w:rPr>
          <w:b/>
        </w:rPr>
        <w:t>中的数据</w:t>
      </w:r>
      <w:r>
        <w:rPr>
          <w:rFonts w:hint="eastAsia"/>
          <w:b/>
        </w:rPr>
        <w:t>c</w:t>
      </w:r>
      <w:r>
        <w:rPr>
          <w:b/>
        </w:rPr>
        <w:t>ache改用2</w:t>
      </w:r>
      <w:r>
        <w:rPr>
          <w:rFonts w:hint="eastAsia"/>
          <w:b/>
        </w:rPr>
        <w:t>-</w:t>
      </w:r>
      <w:r>
        <w:rPr>
          <w:b/>
        </w:rPr>
        <w:t>路组相联映射方式，块大小改为8字节，其他条件不变，则该程序数据访问的命中率是多少？</w:t>
      </w:r>
    </w:p>
    <w:p>
      <w:pPr>
        <w:ind w:left="947" w:leftChars="200" w:hanging="527" w:hangingChars="250"/>
        <w:rPr>
          <w:b/>
        </w:rPr>
      </w:pPr>
      <w:r>
        <w:rPr>
          <w:rFonts w:hint="eastAsia"/>
          <w:b/>
        </w:rPr>
        <w:t>（4）</w:t>
      </w:r>
      <w:r>
        <w:rPr>
          <w:b/>
        </w:rPr>
        <w:t>在上述</w:t>
      </w:r>
      <w:r>
        <w:rPr>
          <w:rFonts w:hint="eastAsia"/>
          <w:b/>
        </w:rPr>
        <w:t>（2）</w:t>
      </w:r>
      <w:r>
        <w:rPr>
          <w:b/>
        </w:rPr>
        <w:t>中条件不变的情况下，如果将数组x定义为float[12]，则数据访问的命中率是多少？</w:t>
      </w:r>
    </w:p>
    <w:p>
      <w:pPr>
        <w:ind w:firstLine="517" w:firstLineChars="245"/>
        <w:rPr>
          <w:b/>
          <w:color w:val="FF0000"/>
        </w:rPr>
      </w:pPr>
      <w:r>
        <w:rPr>
          <w:b/>
          <w:color w:val="FF0000"/>
        </w:rPr>
        <w:t>参考答案：</w:t>
      </w:r>
    </w:p>
    <w:p>
      <w:pPr>
        <w:pStyle w:val="6"/>
        <w:spacing w:after="0" w:line="240" w:lineRule="auto"/>
        <w:ind w:left="936" w:leftChars="195" w:hanging="527" w:hangingChars="250"/>
        <w:rPr>
          <w:b/>
          <w:color w:val="FF0000"/>
        </w:rPr>
      </w:pPr>
      <w:r>
        <w:rPr>
          <w:rFonts w:hint="eastAsia"/>
          <w:b/>
          <w:color w:val="FF0000"/>
        </w:rPr>
        <w:t>（1）</w:t>
      </w:r>
      <w:r>
        <w:rPr>
          <w:b/>
          <w:color w:val="FF0000"/>
        </w:rPr>
        <w:t>数组x和y都按存放顺序访问，不考虑映射的情况下，空间局部性都较好，但都只被访问一次，</w:t>
      </w:r>
      <w:r>
        <w:rPr>
          <w:rFonts w:hint="eastAsia"/>
          <w:b/>
          <w:color w:val="FF0000"/>
        </w:rPr>
        <w:t>故</w:t>
      </w:r>
      <w:r>
        <w:rPr>
          <w:b/>
          <w:color w:val="FF0000"/>
        </w:rPr>
        <w:t>没有时间局部性。命中率的高低与块大小、映射方式等都有关，所以，无法推断命中率的高低。</w:t>
      </w:r>
    </w:p>
    <w:p>
      <w:pPr>
        <w:pStyle w:val="6"/>
        <w:spacing w:after="0" w:line="240" w:lineRule="auto"/>
        <w:ind w:left="936" w:leftChars="195" w:hanging="527" w:hangingChars="250"/>
        <w:rPr>
          <w:b/>
          <w:color w:val="FF0000"/>
        </w:rPr>
      </w:pPr>
      <w:r>
        <w:rPr>
          <w:rFonts w:hint="eastAsia"/>
          <w:b/>
          <w:color w:val="FF0000"/>
        </w:rPr>
        <w:t>（2）c</w:t>
      </w:r>
      <w:r>
        <w:rPr>
          <w:b/>
          <w:color w:val="FF0000"/>
        </w:rPr>
        <w:t>ache</w:t>
      </w:r>
      <w:r>
        <w:rPr>
          <w:rFonts w:hint="eastAsia"/>
          <w:b/>
          <w:color w:val="FF0000"/>
        </w:rPr>
        <w:t>采用</w:t>
      </w:r>
      <w:r>
        <w:rPr>
          <w:b/>
          <w:color w:val="FF0000"/>
        </w:rPr>
        <w:t>直接映射</w:t>
      </w:r>
      <w:r>
        <w:rPr>
          <w:rFonts w:hint="eastAsia"/>
          <w:b/>
          <w:color w:val="FF0000"/>
        </w:rPr>
        <w:t>方式</w:t>
      </w:r>
      <w:r>
        <w:rPr>
          <w:b/>
          <w:color w:val="FF0000"/>
        </w:rPr>
        <w:t>，块大小</w:t>
      </w:r>
      <w:r>
        <w:rPr>
          <w:rFonts w:hint="eastAsia"/>
          <w:b/>
          <w:color w:val="FF0000"/>
        </w:rPr>
        <w:t>为</w:t>
      </w:r>
      <w:r>
        <w:rPr>
          <w:b/>
          <w:color w:val="FF0000"/>
        </w:rPr>
        <w:t>16字节，数据区大小</w:t>
      </w:r>
      <w:r>
        <w:rPr>
          <w:rFonts w:hint="eastAsia"/>
          <w:b/>
          <w:color w:val="FF0000"/>
        </w:rPr>
        <w:t>为</w:t>
      </w:r>
      <w:r>
        <w:rPr>
          <w:b/>
          <w:color w:val="FF0000"/>
        </w:rPr>
        <w:t>32字节，故</w:t>
      </w:r>
      <w:r>
        <w:rPr>
          <w:rFonts w:hint="eastAsia"/>
          <w:b/>
          <w:color w:val="FF0000"/>
        </w:rPr>
        <w:t>cache</w:t>
      </w:r>
      <w:r>
        <w:rPr>
          <w:b/>
          <w:color w:val="FF0000"/>
        </w:rPr>
        <w:t>共</w:t>
      </w:r>
      <w:r>
        <w:rPr>
          <w:rFonts w:hint="eastAsia"/>
          <w:b/>
          <w:color w:val="FF0000"/>
        </w:rPr>
        <w:t>有</w:t>
      </w:r>
      <w:r>
        <w:rPr>
          <w:b/>
          <w:color w:val="FF0000"/>
        </w:rPr>
        <w:t>2行。数组x的8个元素（共32B）分别存放在主存40H开始的32个单元中，共有2个主存块，其中x[0] ~ x[3]在第4块，x[4] ~ x[7]在第5块中；数组y的8个元素（共32B）分别在主存第6块和第7块中。所以</w:t>
      </w:r>
      <w:r>
        <w:rPr>
          <w:rFonts w:hint="eastAsia"/>
          <w:b/>
          <w:color w:val="FF0000"/>
        </w:rPr>
        <w:t>，</w:t>
      </w:r>
      <w:r>
        <w:rPr>
          <w:b/>
          <w:color w:val="FF0000"/>
        </w:rPr>
        <w:t>x[0] ~ x[3]和y[0] ~ y[3]都映射到</w:t>
      </w:r>
      <w:r>
        <w:rPr>
          <w:rFonts w:hint="eastAsia"/>
          <w:b/>
          <w:color w:val="FF0000"/>
        </w:rPr>
        <w:t>c</w:t>
      </w:r>
      <w:r>
        <w:rPr>
          <w:b/>
          <w:color w:val="FF0000"/>
        </w:rPr>
        <w:t>ache第0行；</w:t>
      </w:r>
    </w:p>
    <w:p>
      <w:pPr>
        <w:pStyle w:val="6"/>
        <w:spacing w:after="0" w:line="240" w:lineRule="auto"/>
        <w:ind w:left="771" w:leftChars="367" w:firstLine="1455" w:firstLineChars="690"/>
        <w:rPr>
          <w:b/>
          <w:color w:val="FF0000"/>
        </w:rPr>
      </w:pPr>
      <w:r>
        <w:rPr>
          <w:b/>
          <w:color w:val="FF0000"/>
        </w:rPr>
        <w:t>x[4] ~ x[7]和y[4] ~ y[7]都映射到</w:t>
      </w:r>
      <w:r>
        <w:rPr>
          <w:rFonts w:hint="eastAsia"/>
          <w:b/>
          <w:color w:val="FF0000"/>
        </w:rPr>
        <w:t>c</w:t>
      </w:r>
      <w:r>
        <w:rPr>
          <w:b/>
          <w:color w:val="FF0000"/>
        </w:rPr>
        <w:t>ache第1行。</w:t>
      </w:r>
    </w:p>
    <w:tbl>
      <w:tblPr>
        <w:tblStyle w:val="8"/>
        <w:tblW w:w="0" w:type="auto"/>
        <w:tblInd w:w="2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560"/>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noWrap w:val="0"/>
            <w:vAlign w:val="top"/>
          </w:tcPr>
          <w:p>
            <w:pPr>
              <w:pStyle w:val="6"/>
              <w:spacing w:after="0" w:line="240" w:lineRule="auto"/>
              <w:ind w:left="0" w:leftChars="0" w:firstLine="211" w:firstLineChars="100"/>
              <w:rPr>
                <w:b/>
                <w:color w:val="FF0000"/>
              </w:rPr>
            </w:pPr>
            <w:r>
              <w:rPr>
                <w:rFonts w:hint="eastAsia"/>
                <w:b/>
                <w:color w:val="FF0000"/>
              </w:rPr>
              <w:t>c</w:t>
            </w:r>
            <w:r>
              <w:rPr>
                <w:b/>
                <w:color w:val="FF0000"/>
              </w:rPr>
              <w:t>ache</w:t>
            </w:r>
          </w:p>
        </w:tc>
        <w:tc>
          <w:tcPr>
            <w:tcW w:w="1560" w:type="dxa"/>
            <w:noWrap w:val="0"/>
            <w:vAlign w:val="top"/>
          </w:tcPr>
          <w:p>
            <w:pPr>
              <w:pStyle w:val="6"/>
              <w:spacing w:after="0" w:line="240" w:lineRule="auto"/>
              <w:ind w:left="0" w:leftChars="0"/>
              <w:rPr>
                <w:b/>
                <w:color w:val="FF0000"/>
              </w:rPr>
            </w:pPr>
            <w:r>
              <w:rPr>
                <w:b/>
                <w:color w:val="FF0000"/>
              </w:rPr>
              <w:t>第0-3次循环</w:t>
            </w:r>
          </w:p>
        </w:tc>
        <w:tc>
          <w:tcPr>
            <w:tcW w:w="1520" w:type="dxa"/>
            <w:noWrap w:val="0"/>
            <w:vAlign w:val="top"/>
          </w:tcPr>
          <w:p>
            <w:pPr>
              <w:pStyle w:val="6"/>
              <w:spacing w:after="0" w:line="240" w:lineRule="auto"/>
              <w:ind w:left="0" w:leftChars="0"/>
              <w:rPr>
                <w:b/>
                <w:color w:val="FF0000"/>
              </w:rPr>
            </w:pPr>
            <w:r>
              <w:rPr>
                <w:b/>
                <w:color w:val="FF0000"/>
              </w:rPr>
              <w:t>第4-7次循环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noWrap w:val="0"/>
            <w:vAlign w:val="top"/>
          </w:tcPr>
          <w:p>
            <w:pPr>
              <w:pStyle w:val="6"/>
              <w:spacing w:after="0" w:line="240" w:lineRule="auto"/>
              <w:ind w:left="0" w:leftChars="0" w:firstLine="105" w:firstLineChars="50"/>
              <w:rPr>
                <w:b/>
                <w:color w:val="FF0000"/>
              </w:rPr>
            </w:pPr>
            <w:r>
              <w:rPr>
                <w:b/>
                <w:color w:val="FF0000"/>
              </w:rPr>
              <w:t>第0行</w:t>
            </w:r>
          </w:p>
        </w:tc>
        <w:tc>
          <w:tcPr>
            <w:tcW w:w="1560" w:type="dxa"/>
            <w:noWrap w:val="0"/>
            <w:vAlign w:val="top"/>
          </w:tcPr>
          <w:p>
            <w:pPr>
              <w:pStyle w:val="6"/>
              <w:spacing w:after="0" w:line="240" w:lineRule="auto"/>
              <w:ind w:left="0" w:leftChars="0"/>
              <w:rPr>
                <w:rFonts w:hint="eastAsia"/>
                <w:b/>
                <w:color w:val="FF0000"/>
              </w:rPr>
            </w:pPr>
            <w:r>
              <w:rPr>
                <w:rFonts w:hint="eastAsia"/>
                <w:b/>
                <w:color w:val="FF0000"/>
              </w:rPr>
              <w:t>x[</w:t>
            </w:r>
            <w:r>
              <w:rPr>
                <w:b/>
                <w:color w:val="FF0000"/>
              </w:rPr>
              <w:t>0-3</w:t>
            </w:r>
            <w:r>
              <w:rPr>
                <w:rFonts w:hint="eastAsia"/>
                <w:b/>
                <w:color w:val="FF0000"/>
              </w:rPr>
              <w:t>]</w:t>
            </w:r>
            <w:r>
              <w:rPr>
                <w:b/>
                <w:color w:val="FF0000"/>
              </w:rPr>
              <w:t>，y</w:t>
            </w:r>
            <w:r>
              <w:rPr>
                <w:rFonts w:hint="eastAsia"/>
                <w:b/>
                <w:color w:val="FF0000"/>
              </w:rPr>
              <w:t>[</w:t>
            </w:r>
            <w:r>
              <w:rPr>
                <w:b/>
                <w:color w:val="FF0000"/>
              </w:rPr>
              <w:t>0-3</w:t>
            </w:r>
            <w:r>
              <w:rPr>
                <w:rFonts w:hint="eastAsia"/>
                <w:b/>
                <w:color w:val="FF0000"/>
              </w:rPr>
              <w:t>]</w:t>
            </w:r>
          </w:p>
        </w:tc>
        <w:tc>
          <w:tcPr>
            <w:tcW w:w="1520" w:type="dxa"/>
            <w:noWrap w:val="0"/>
            <w:vAlign w:val="top"/>
          </w:tcPr>
          <w:p>
            <w:pPr>
              <w:pStyle w:val="6"/>
              <w:spacing w:after="0" w:line="240" w:lineRule="auto"/>
              <w:ind w:left="0" w:leftChars="0"/>
              <w:rPr>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noWrap w:val="0"/>
            <w:vAlign w:val="top"/>
          </w:tcPr>
          <w:p>
            <w:pPr>
              <w:pStyle w:val="6"/>
              <w:spacing w:after="0" w:line="240" w:lineRule="auto"/>
              <w:ind w:left="0" w:leftChars="0" w:firstLine="105" w:firstLineChars="50"/>
              <w:rPr>
                <w:b/>
                <w:color w:val="FF0000"/>
              </w:rPr>
            </w:pPr>
            <w:r>
              <w:rPr>
                <w:b/>
                <w:color w:val="FF0000"/>
              </w:rPr>
              <w:t>第1行</w:t>
            </w:r>
          </w:p>
        </w:tc>
        <w:tc>
          <w:tcPr>
            <w:tcW w:w="1560" w:type="dxa"/>
            <w:noWrap w:val="0"/>
            <w:vAlign w:val="top"/>
          </w:tcPr>
          <w:p>
            <w:pPr>
              <w:pStyle w:val="6"/>
              <w:spacing w:after="0" w:line="240" w:lineRule="auto"/>
              <w:ind w:left="0" w:leftChars="0"/>
              <w:rPr>
                <w:b/>
                <w:color w:val="FF0000"/>
              </w:rPr>
            </w:pPr>
          </w:p>
        </w:tc>
        <w:tc>
          <w:tcPr>
            <w:tcW w:w="1520" w:type="dxa"/>
            <w:noWrap w:val="0"/>
            <w:vAlign w:val="top"/>
          </w:tcPr>
          <w:p>
            <w:pPr>
              <w:pStyle w:val="6"/>
              <w:spacing w:after="0" w:line="240" w:lineRule="auto"/>
              <w:ind w:left="0" w:leftChars="0"/>
              <w:rPr>
                <w:rFonts w:hint="eastAsia"/>
                <w:b/>
                <w:color w:val="FF0000"/>
              </w:rPr>
            </w:pPr>
            <w:r>
              <w:rPr>
                <w:rFonts w:hint="eastAsia"/>
                <w:b/>
                <w:color w:val="FF0000"/>
              </w:rPr>
              <w:t>x[</w:t>
            </w:r>
            <w:r>
              <w:rPr>
                <w:b/>
                <w:color w:val="FF0000"/>
              </w:rPr>
              <w:t>4-7</w:t>
            </w:r>
            <w:r>
              <w:rPr>
                <w:rFonts w:hint="eastAsia"/>
                <w:b/>
                <w:color w:val="FF0000"/>
              </w:rPr>
              <w:t>]</w:t>
            </w:r>
            <w:r>
              <w:rPr>
                <w:b/>
                <w:color w:val="FF0000"/>
              </w:rPr>
              <w:t>，y</w:t>
            </w:r>
            <w:r>
              <w:rPr>
                <w:rFonts w:hint="eastAsia"/>
                <w:b/>
                <w:color w:val="FF0000"/>
              </w:rPr>
              <w:t>[</w:t>
            </w:r>
            <w:r>
              <w:rPr>
                <w:b/>
                <w:color w:val="FF0000"/>
              </w:rPr>
              <w:t>4-7</w:t>
            </w:r>
            <w:r>
              <w:rPr>
                <w:rFonts w:hint="eastAsia"/>
                <w:b/>
                <w:color w:val="FF0000"/>
              </w:rPr>
              <w:t>]</w:t>
            </w:r>
          </w:p>
        </w:tc>
      </w:tr>
    </w:tbl>
    <w:p>
      <w:pPr>
        <w:pStyle w:val="6"/>
        <w:spacing w:after="0" w:line="240" w:lineRule="auto"/>
        <w:ind w:left="882" w:leftChars="420"/>
        <w:rPr>
          <w:b/>
          <w:color w:val="FF0000"/>
        </w:rPr>
      </w:pPr>
      <w:r>
        <w:rPr>
          <w:b/>
          <w:color w:val="FF0000"/>
        </w:rPr>
        <w:t>每调入一块，装入4个数组元素，因为x[i]和y[i]总是映射到同一行，相互淘汰对方，故每次都不命中，命中率为0.</w:t>
      </w:r>
    </w:p>
    <w:p>
      <w:pPr>
        <w:pStyle w:val="6"/>
        <w:spacing w:after="0" w:line="240" w:lineRule="auto"/>
        <w:rPr>
          <w:b/>
          <w:color w:val="FF0000"/>
        </w:rPr>
      </w:pPr>
      <w:r>
        <w:rPr>
          <w:rFonts w:hint="eastAsia"/>
          <w:b/>
          <w:color w:val="FF0000"/>
        </w:rPr>
        <w:t>（3）</w:t>
      </w:r>
      <w:r>
        <w:rPr>
          <w:b/>
          <w:color w:val="FF0000"/>
        </w:rPr>
        <w:t>改用2路组相联，块大小为8B，则</w:t>
      </w:r>
      <w:r>
        <w:rPr>
          <w:rFonts w:hint="eastAsia"/>
          <w:b/>
          <w:color w:val="FF0000"/>
        </w:rPr>
        <w:t>c</w:t>
      </w:r>
      <w:r>
        <w:rPr>
          <w:b/>
          <w:color w:val="FF0000"/>
        </w:rPr>
        <w:t>ache共有4行，每组两行，共两组。</w:t>
      </w:r>
    </w:p>
    <w:p>
      <w:pPr>
        <w:pStyle w:val="6"/>
        <w:spacing w:after="0" w:line="240" w:lineRule="auto"/>
        <w:ind w:left="771" w:leftChars="367" w:firstLine="211" w:firstLineChars="100"/>
        <w:rPr>
          <w:b/>
          <w:color w:val="FF0000"/>
        </w:rPr>
      </w:pPr>
      <w:r>
        <w:rPr>
          <w:b/>
          <w:color w:val="FF0000"/>
        </w:rPr>
        <w:t>数组x有4个主存块，x[0] ~ x[1]、x[2] ~ x[3]，x[4] ~ x[5]，x[6] ~ x[7]分别</w:t>
      </w:r>
      <w:r>
        <w:rPr>
          <w:rFonts w:hint="eastAsia"/>
          <w:b/>
          <w:color w:val="FF0000"/>
        </w:rPr>
        <w:t>在</w:t>
      </w:r>
      <w:r>
        <w:rPr>
          <w:b/>
          <w:color w:val="FF0000"/>
        </w:rPr>
        <w:t>第8~11块中；</w:t>
      </w:r>
    </w:p>
    <w:p>
      <w:pPr>
        <w:pStyle w:val="6"/>
        <w:spacing w:after="0" w:line="240" w:lineRule="auto"/>
        <w:ind w:left="771" w:leftChars="367" w:firstLine="211" w:firstLineChars="100"/>
        <w:rPr>
          <w:b/>
          <w:color w:val="FF0000"/>
        </w:rPr>
      </w:pPr>
      <w:r>
        <w:rPr>
          <w:b/>
          <w:color w:val="FF0000"/>
        </w:rPr>
        <w:t>数组y有4个主存块，y[0] ~ y[1]、y[2] ~ y[3]，y[4] ~ y[5]，y[6] ~ y[7]分别</w:t>
      </w:r>
      <w:r>
        <w:rPr>
          <w:rFonts w:hint="eastAsia"/>
          <w:b/>
          <w:color w:val="FF0000"/>
        </w:rPr>
        <w:t>在</w:t>
      </w:r>
      <w:r>
        <w:rPr>
          <w:b/>
          <w:color w:val="FF0000"/>
        </w:rPr>
        <w:t>第12~15块中；</w:t>
      </w:r>
    </w:p>
    <w:tbl>
      <w:tblPr>
        <w:tblStyle w:val="8"/>
        <w:tblW w:w="0" w:type="auto"/>
        <w:tblInd w:w="28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6"/>
        <w:gridCol w:w="1319"/>
        <w:gridCol w:w="1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6" w:type="dxa"/>
            <w:noWrap w:val="0"/>
            <w:vAlign w:val="top"/>
          </w:tcPr>
          <w:p>
            <w:pPr>
              <w:pStyle w:val="6"/>
              <w:spacing w:after="0" w:line="240" w:lineRule="auto"/>
              <w:ind w:left="0" w:leftChars="0" w:firstLine="211" w:firstLineChars="100"/>
              <w:rPr>
                <w:b/>
                <w:color w:val="FF0000"/>
              </w:rPr>
            </w:pPr>
            <w:r>
              <w:rPr>
                <w:rFonts w:hint="eastAsia"/>
                <w:b/>
                <w:color w:val="FF0000"/>
              </w:rPr>
              <w:t>c</w:t>
            </w:r>
            <w:r>
              <w:rPr>
                <w:b/>
                <w:color w:val="FF0000"/>
              </w:rPr>
              <w:t>ache</w:t>
            </w:r>
          </w:p>
        </w:tc>
        <w:tc>
          <w:tcPr>
            <w:tcW w:w="1319" w:type="dxa"/>
            <w:noWrap w:val="0"/>
            <w:vAlign w:val="top"/>
          </w:tcPr>
          <w:p>
            <w:pPr>
              <w:pStyle w:val="6"/>
              <w:spacing w:after="0" w:line="240" w:lineRule="auto"/>
              <w:ind w:left="0" w:leftChars="0" w:firstLine="211" w:firstLineChars="100"/>
              <w:rPr>
                <w:b/>
                <w:color w:val="FF0000"/>
              </w:rPr>
            </w:pPr>
            <w:r>
              <w:rPr>
                <w:b/>
                <w:color w:val="FF0000"/>
              </w:rPr>
              <w:t>第0行</w:t>
            </w:r>
          </w:p>
        </w:tc>
        <w:tc>
          <w:tcPr>
            <w:tcW w:w="1319" w:type="dxa"/>
            <w:noWrap w:val="0"/>
            <w:vAlign w:val="top"/>
          </w:tcPr>
          <w:p>
            <w:pPr>
              <w:pStyle w:val="6"/>
              <w:spacing w:after="0" w:line="240" w:lineRule="auto"/>
              <w:ind w:left="0" w:leftChars="0" w:firstLine="211" w:firstLineChars="100"/>
              <w:rPr>
                <w:b/>
                <w:color w:val="FF0000"/>
              </w:rPr>
            </w:pPr>
            <w:r>
              <w:rPr>
                <w:b/>
                <w:color w:val="FF0000"/>
              </w:rPr>
              <w:t>第1行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6" w:type="dxa"/>
            <w:noWrap w:val="0"/>
            <w:vAlign w:val="top"/>
          </w:tcPr>
          <w:p>
            <w:pPr>
              <w:pStyle w:val="6"/>
              <w:spacing w:after="0" w:line="240" w:lineRule="auto"/>
              <w:ind w:left="0" w:leftChars="0" w:firstLine="105" w:firstLineChars="50"/>
              <w:rPr>
                <w:b/>
                <w:color w:val="FF0000"/>
              </w:rPr>
            </w:pPr>
            <w:r>
              <w:rPr>
                <w:b/>
                <w:color w:val="FF0000"/>
              </w:rPr>
              <w:t>第0组</w:t>
            </w:r>
          </w:p>
        </w:tc>
        <w:tc>
          <w:tcPr>
            <w:tcW w:w="1319" w:type="dxa"/>
            <w:noWrap w:val="0"/>
            <w:vAlign w:val="top"/>
          </w:tcPr>
          <w:p>
            <w:pPr>
              <w:pStyle w:val="6"/>
              <w:spacing w:after="0" w:line="240" w:lineRule="auto"/>
              <w:ind w:left="0" w:leftChars="0"/>
              <w:rPr>
                <w:rFonts w:hint="eastAsia"/>
                <w:b/>
                <w:color w:val="FF0000"/>
              </w:rPr>
            </w:pPr>
            <w:r>
              <w:rPr>
                <w:rFonts w:hint="eastAsia"/>
                <w:b/>
                <w:color w:val="FF0000"/>
              </w:rPr>
              <w:t>x[</w:t>
            </w:r>
            <w:r>
              <w:rPr>
                <w:b/>
                <w:color w:val="FF0000"/>
              </w:rPr>
              <w:t>0-1</w:t>
            </w:r>
            <w:r>
              <w:rPr>
                <w:rFonts w:hint="eastAsia"/>
                <w:b/>
                <w:color w:val="FF0000"/>
              </w:rPr>
              <w:t>]</w:t>
            </w:r>
            <w:r>
              <w:rPr>
                <w:b/>
                <w:color w:val="FF0000"/>
              </w:rPr>
              <w:t>,x</w:t>
            </w:r>
            <w:r>
              <w:rPr>
                <w:rFonts w:hint="eastAsia"/>
                <w:b/>
                <w:color w:val="FF0000"/>
              </w:rPr>
              <w:t>[</w:t>
            </w:r>
            <w:r>
              <w:rPr>
                <w:b/>
                <w:color w:val="FF0000"/>
              </w:rPr>
              <w:t>4-5</w:t>
            </w:r>
            <w:r>
              <w:rPr>
                <w:rFonts w:hint="eastAsia"/>
                <w:b/>
                <w:color w:val="FF0000"/>
              </w:rPr>
              <w:t>]</w:t>
            </w:r>
          </w:p>
        </w:tc>
        <w:tc>
          <w:tcPr>
            <w:tcW w:w="1319" w:type="dxa"/>
            <w:noWrap w:val="0"/>
            <w:vAlign w:val="top"/>
          </w:tcPr>
          <w:p>
            <w:pPr>
              <w:pStyle w:val="6"/>
              <w:spacing w:after="0" w:line="240" w:lineRule="auto"/>
              <w:ind w:left="0" w:leftChars="0"/>
              <w:rPr>
                <w:rFonts w:hint="eastAsia"/>
                <w:b/>
                <w:color w:val="FF0000"/>
              </w:rPr>
            </w:pPr>
            <w:r>
              <w:rPr>
                <w:rFonts w:hint="eastAsia"/>
                <w:b/>
                <w:color w:val="FF0000"/>
              </w:rPr>
              <w:t>y[</w:t>
            </w:r>
            <w:r>
              <w:rPr>
                <w:b/>
                <w:color w:val="FF0000"/>
              </w:rPr>
              <w:t>0-1</w:t>
            </w:r>
            <w:r>
              <w:rPr>
                <w:rFonts w:hint="eastAsia"/>
                <w:b/>
                <w:color w:val="FF0000"/>
              </w:rPr>
              <w:t>]</w:t>
            </w:r>
            <w:r>
              <w:rPr>
                <w:b/>
                <w:color w:val="FF0000"/>
              </w:rPr>
              <w:t>,y</w:t>
            </w:r>
            <w:r>
              <w:rPr>
                <w:rFonts w:hint="eastAsia"/>
                <w:b/>
                <w:color w:val="FF0000"/>
              </w:rPr>
              <w:t>[</w:t>
            </w:r>
            <w:r>
              <w:rPr>
                <w:b/>
                <w:color w:val="FF0000"/>
              </w:rPr>
              <w:t>4-5</w:t>
            </w:r>
            <w:r>
              <w:rPr>
                <w:rFonts w:hint="eastAsia"/>
                <w:b/>
                <w:color w:val="FF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6" w:type="dxa"/>
            <w:noWrap w:val="0"/>
            <w:vAlign w:val="top"/>
          </w:tcPr>
          <w:p>
            <w:pPr>
              <w:pStyle w:val="6"/>
              <w:spacing w:after="0" w:line="240" w:lineRule="auto"/>
              <w:ind w:left="0" w:leftChars="0" w:firstLine="105" w:firstLineChars="50"/>
              <w:rPr>
                <w:b/>
                <w:color w:val="FF0000"/>
              </w:rPr>
            </w:pPr>
            <w:r>
              <w:rPr>
                <w:b/>
                <w:color w:val="FF0000"/>
              </w:rPr>
              <w:t>第1组</w:t>
            </w:r>
          </w:p>
        </w:tc>
        <w:tc>
          <w:tcPr>
            <w:tcW w:w="1319" w:type="dxa"/>
            <w:noWrap w:val="0"/>
            <w:vAlign w:val="top"/>
          </w:tcPr>
          <w:p>
            <w:pPr>
              <w:pStyle w:val="6"/>
              <w:spacing w:after="0" w:line="240" w:lineRule="auto"/>
              <w:ind w:left="0" w:leftChars="0"/>
              <w:rPr>
                <w:rFonts w:hint="eastAsia"/>
                <w:b/>
                <w:color w:val="FF0000"/>
              </w:rPr>
            </w:pPr>
            <w:r>
              <w:rPr>
                <w:rFonts w:hint="eastAsia"/>
                <w:b/>
                <w:color w:val="FF0000"/>
              </w:rPr>
              <w:t>x[</w:t>
            </w:r>
            <w:r>
              <w:rPr>
                <w:b/>
                <w:color w:val="FF0000"/>
              </w:rPr>
              <w:t>2-3</w:t>
            </w:r>
            <w:r>
              <w:rPr>
                <w:rFonts w:hint="eastAsia"/>
                <w:b/>
                <w:color w:val="FF0000"/>
              </w:rPr>
              <w:t>]</w:t>
            </w:r>
            <w:r>
              <w:rPr>
                <w:b/>
                <w:color w:val="FF0000"/>
              </w:rPr>
              <w:t>,x</w:t>
            </w:r>
            <w:r>
              <w:rPr>
                <w:rFonts w:hint="eastAsia"/>
                <w:b/>
                <w:color w:val="FF0000"/>
              </w:rPr>
              <w:t>[</w:t>
            </w:r>
            <w:r>
              <w:rPr>
                <w:b/>
                <w:color w:val="FF0000"/>
              </w:rPr>
              <w:t>6-7</w:t>
            </w:r>
            <w:r>
              <w:rPr>
                <w:rFonts w:hint="eastAsia"/>
                <w:b/>
                <w:color w:val="FF0000"/>
              </w:rPr>
              <w:t>]</w:t>
            </w:r>
          </w:p>
        </w:tc>
        <w:tc>
          <w:tcPr>
            <w:tcW w:w="1319" w:type="dxa"/>
            <w:noWrap w:val="0"/>
            <w:vAlign w:val="top"/>
          </w:tcPr>
          <w:p>
            <w:pPr>
              <w:pStyle w:val="6"/>
              <w:spacing w:after="0" w:line="240" w:lineRule="auto"/>
              <w:ind w:left="0" w:leftChars="0"/>
              <w:rPr>
                <w:rFonts w:hint="eastAsia"/>
                <w:b/>
                <w:color w:val="FF0000"/>
              </w:rPr>
            </w:pPr>
            <w:r>
              <w:rPr>
                <w:rFonts w:hint="eastAsia"/>
                <w:b/>
                <w:color w:val="FF0000"/>
              </w:rPr>
              <w:t>y[</w:t>
            </w:r>
            <w:r>
              <w:rPr>
                <w:b/>
                <w:color w:val="FF0000"/>
              </w:rPr>
              <w:t>2-3</w:t>
            </w:r>
            <w:r>
              <w:rPr>
                <w:rFonts w:hint="eastAsia"/>
                <w:b/>
                <w:color w:val="FF0000"/>
              </w:rPr>
              <w:t>]</w:t>
            </w:r>
            <w:r>
              <w:rPr>
                <w:b/>
                <w:color w:val="FF0000"/>
              </w:rPr>
              <w:t>,y</w:t>
            </w:r>
            <w:r>
              <w:rPr>
                <w:rFonts w:hint="eastAsia"/>
                <w:b/>
                <w:color w:val="FF0000"/>
              </w:rPr>
              <w:t>[</w:t>
            </w:r>
            <w:r>
              <w:rPr>
                <w:b/>
                <w:color w:val="FF0000"/>
              </w:rPr>
              <w:t>6-7</w:t>
            </w:r>
            <w:r>
              <w:rPr>
                <w:rFonts w:hint="eastAsia"/>
                <w:b/>
                <w:color w:val="FF0000"/>
              </w:rPr>
              <w:t>]</w:t>
            </w:r>
          </w:p>
        </w:tc>
      </w:tr>
    </w:tbl>
    <w:p>
      <w:pPr>
        <w:pStyle w:val="6"/>
        <w:spacing w:after="0" w:line="240" w:lineRule="auto"/>
        <w:ind w:left="771" w:leftChars="367" w:firstLine="211" w:firstLineChars="100"/>
        <w:rPr>
          <w:b/>
          <w:color w:val="FF0000"/>
        </w:rPr>
      </w:pPr>
      <w:r>
        <w:rPr>
          <w:b/>
          <w:color w:val="FF0000"/>
        </w:rPr>
        <w:t>每调入一块，装入两个数组元素，第二个数组元素的访问总是命中，故命中率为50%。</w:t>
      </w:r>
    </w:p>
    <w:p>
      <w:pPr>
        <w:pStyle w:val="6"/>
        <w:spacing w:after="0" w:line="240" w:lineRule="auto"/>
        <w:ind w:left="947" w:hanging="527" w:hangingChars="250"/>
        <w:rPr>
          <w:b/>
          <w:color w:val="FF0000"/>
        </w:rPr>
      </w:pPr>
      <w:r>
        <w:rPr>
          <w:rFonts w:hint="eastAsia"/>
          <w:b/>
          <w:color w:val="FF0000"/>
        </w:rPr>
        <w:t>（4）</w:t>
      </w:r>
      <w:r>
        <w:rPr>
          <w:b/>
          <w:color w:val="FF0000"/>
        </w:rPr>
        <w:t>若</w:t>
      </w:r>
      <w:r>
        <w:rPr>
          <w:rFonts w:hint="eastAsia"/>
          <w:b/>
          <w:color w:val="FF0000"/>
        </w:rPr>
        <w:t>（</w:t>
      </w:r>
      <w:r>
        <w:rPr>
          <w:b/>
          <w:color w:val="FF0000"/>
        </w:rPr>
        <w:t>2）中条件不变，数组x定义了12个元素，共有48B，使得y从第7块开始，</w:t>
      </w:r>
      <w:r>
        <w:rPr>
          <w:rFonts w:hint="eastAsia"/>
          <w:b/>
          <w:color w:val="FF0000"/>
        </w:rPr>
        <w:t>因而，</w:t>
      </w:r>
      <w:r>
        <w:rPr>
          <w:b/>
          <w:color w:val="FF0000"/>
        </w:rPr>
        <w:t>x[i]和y[i]就不会映射到同一个</w:t>
      </w:r>
      <w:r>
        <w:rPr>
          <w:rFonts w:hint="eastAsia"/>
          <w:b/>
          <w:color w:val="FF0000"/>
        </w:rPr>
        <w:t>c</w:t>
      </w:r>
      <w:r>
        <w:rPr>
          <w:b/>
          <w:color w:val="FF0000"/>
        </w:rPr>
        <w:t>ache行中，即：x[0] ~ x[3]在第4块，x[4] ~ x[7]在第5块，x[8] ~ x[11]在第6块中，y[0] ~ y[3]在第7块，y[4] ~ x[7]在第8块。</w:t>
      </w:r>
    </w:p>
    <w:tbl>
      <w:tblPr>
        <w:tblStyle w:val="8"/>
        <w:tblW w:w="0" w:type="auto"/>
        <w:tblInd w:w="2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560"/>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noWrap w:val="0"/>
            <w:vAlign w:val="top"/>
          </w:tcPr>
          <w:p>
            <w:pPr>
              <w:pStyle w:val="6"/>
              <w:spacing w:after="0" w:line="240" w:lineRule="auto"/>
              <w:ind w:left="0" w:leftChars="0" w:firstLine="211" w:firstLineChars="100"/>
              <w:rPr>
                <w:b/>
                <w:color w:val="FF0000"/>
              </w:rPr>
            </w:pPr>
            <w:r>
              <w:rPr>
                <w:rFonts w:hint="eastAsia"/>
                <w:b/>
                <w:color w:val="FF0000"/>
              </w:rPr>
              <w:t>c</w:t>
            </w:r>
            <w:r>
              <w:rPr>
                <w:b/>
                <w:color w:val="FF0000"/>
              </w:rPr>
              <w:t>ache</w:t>
            </w:r>
          </w:p>
        </w:tc>
        <w:tc>
          <w:tcPr>
            <w:tcW w:w="1560" w:type="dxa"/>
            <w:noWrap w:val="0"/>
            <w:vAlign w:val="top"/>
          </w:tcPr>
          <w:p>
            <w:pPr>
              <w:pStyle w:val="6"/>
              <w:spacing w:after="0" w:line="240" w:lineRule="auto"/>
              <w:ind w:left="0" w:leftChars="0"/>
              <w:rPr>
                <w:b/>
                <w:color w:val="FF0000"/>
              </w:rPr>
            </w:pPr>
            <w:r>
              <w:rPr>
                <w:b/>
                <w:color w:val="FF0000"/>
              </w:rPr>
              <w:t>第0-3次循环</w:t>
            </w:r>
          </w:p>
        </w:tc>
        <w:tc>
          <w:tcPr>
            <w:tcW w:w="1520" w:type="dxa"/>
            <w:noWrap w:val="0"/>
            <w:vAlign w:val="top"/>
          </w:tcPr>
          <w:p>
            <w:pPr>
              <w:pStyle w:val="6"/>
              <w:spacing w:after="0" w:line="240" w:lineRule="auto"/>
              <w:ind w:left="0" w:leftChars="0"/>
              <w:rPr>
                <w:b/>
                <w:color w:val="FF0000"/>
              </w:rPr>
            </w:pPr>
            <w:r>
              <w:rPr>
                <w:b/>
                <w:color w:val="FF0000"/>
              </w:rPr>
              <w:t>第4-7次循环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noWrap w:val="0"/>
            <w:vAlign w:val="top"/>
          </w:tcPr>
          <w:p>
            <w:pPr>
              <w:pStyle w:val="6"/>
              <w:spacing w:after="0" w:line="240" w:lineRule="auto"/>
              <w:ind w:left="0" w:leftChars="0" w:firstLine="105" w:firstLineChars="50"/>
              <w:rPr>
                <w:b/>
                <w:color w:val="FF0000"/>
              </w:rPr>
            </w:pPr>
            <w:r>
              <w:rPr>
                <w:b/>
                <w:color w:val="FF0000"/>
              </w:rPr>
              <w:t>第0行</w:t>
            </w:r>
          </w:p>
        </w:tc>
        <w:tc>
          <w:tcPr>
            <w:tcW w:w="1560" w:type="dxa"/>
            <w:noWrap w:val="0"/>
            <w:vAlign w:val="top"/>
          </w:tcPr>
          <w:p>
            <w:pPr>
              <w:pStyle w:val="6"/>
              <w:spacing w:after="0" w:line="240" w:lineRule="auto"/>
              <w:ind w:left="0" w:leftChars="0" w:firstLine="211" w:firstLineChars="100"/>
              <w:rPr>
                <w:rFonts w:hint="eastAsia"/>
                <w:b/>
                <w:color w:val="FF0000"/>
              </w:rPr>
            </w:pPr>
            <w:r>
              <w:rPr>
                <w:rFonts w:hint="eastAsia"/>
                <w:b/>
                <w:color w:val="FF0000"/>
              </w:rPr>
              <w:t>x[</w:t>
            </w:r>
            <w:r>
              <w:rPr>
                <w:b/>
                <w:color w:val="FF0000"/>
              </w:rPr>
              <w:t>0-3</w:t>
            </w:r>
            <w:r>
              <w:rPr>
                <w:rFonts w:hint="eastAsia"/>
                <w:b/>
                <w:color w:val="FF0000"/>
              </w:rPr>
              <w:t>]</w:t>
            </w:r>
          </w:p>
        </w:tc>
        <w:tc>
          <w:tcPr>
            <w:tcW w:w="1520" w:type="dxa"/>
            <w:noWrap w:val="0"/>
            <w:vAlign w:val="top"/>
          </w:tcPr>
          <w:p>
            <w:pPr>
              <w:pStyle w:val="6"/>
              <w:spacing w:after="0" w:line="240" w:lineRule="auto"/>
              <w:ind w:left="0" w:leftChars="0" w:firstLine="211" w:firstLineChars="100"/>
              <w:rPr>
                <w:b/>
                <w:color w:val="FF0000"/>
              </w:rPr>
            </w:pPr>
            <w:r>
              <w:rPr>
                <w:b/>
                <w:color w:val="FF0000"/>
              </w:rPr>
              <w:t>y</w:t>
            </w:r>
            <w:r>
              <w:rPr>
                <w:rFonts w:hint="eastAsia"/>
                <w:b/>
                <w:color w:val="FF0000"/>
              </w:rPr>
              <w:t>[</w:t>
            </w:r>
            <w:r>
              <w:rPr>
                <w:b/>
                <w:color w:val="FF0000"/>
              </w:rPr>
              <w:t>4-7</w:t>
            </w:r>
            <w:r>
              <w:rPr>
                <w:rFonts w:hint="eastAsia"/>
                <w:b/>
                <w:color w:val="FF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4" w:type="dxa"/>
            <w:noWrap w:val="0"/>
            <w:vAlign w:val="top"/>
          </w:tcPr>
          <w:p>
            <w:pPr>
              <w:pStyle w:val="6"/>
              <w:spacing w:after="0" w:line="240" w:lineRule="auto"/>
              <w:ind w:left="0" w:leftChars="0" w:firstLine="105" w:firstLineChars="50"/>
              <w:rPr>
                <w:b/>
                <w:color w:val="FF0000"/>
              </w:rPr>
            </w:pPr>
            <w:r>
              <w:rPr>
                <w:b/>
                <w:color w:val="FF0000"/>
              </w:rPr>
              <w:t>第1行</w:t>
            </w:r>
          </w:p>
        </w:tc>
        <w:tc>
          <w:tcPr>
            <w:tcW w:w="1560" w:type="dxa"/>
            <w:noWrap w:val="0"/>
            <w:vAlign w:val="top"/>
          </w:tcPr>
          <w:p>
            <w:pPr>
              <w:pStyle w:val="6"/>
              <w:spacing w:after="0" w:line="240" w:lineRule="auto"/>
              <w:ind w:left="0" w:leftChars="0" w:firstLine="211" w:firstLineChars="100"/>
              <w:rPr>
                <w:b/>
                <w:color w:val="FF0000"/>
              </w:rPr>
            </w:pPr>
            <w:r>
              <w:rPr>
                <w:b/>
                <w:color w:val="FF0000"/>
              </w:rPr>
              <w:t>y</w:t>
            </w:r>
            <w:r>
              <w:rPr>
                <w:rFonts w:hint="eastAsia"/>
                <w:b/>
                <w:color w:val="FF0000"/>
              </w:rPr>
              <w:t>[</w:t>
            </w:r>
            <w:r>
              <w:rPr>
                <w:b/>
                <w:color w:val="FF0000"/>
              </w:rPr>
              <w:t>0-3</w:t>
            </w:r>
            <w:r>
              <w:rPr>
                <w:rFonts w:hint="eastAsia"/>
                <w:b/>
                <w:color w:val="FF0000"/>
              </w:rPr>
              <w:t>]</w:t>
            </w:r>
          </w:p>
        </w:tc>
        <w:tc>
          <w:tcPr>
            <w:tcW w:w="1520" w:type="dxa"/>
            <w:noWrap w:val="0"/>
            <w:vAlign w:val="top"/>
          </w:tcPr>
          <w:p>
            <w:pPr>
              <w:pStyle w:val="6"/>
              <w:spacing w:after="0" w:line="240" w:lineRule="auto"/>
              <w:ind w:left="0" w:leftChars="0" w:firstLine="211" w:firstLineChars="100"/>
              <w:rPr>
                <w:b/>
                <w:color w:val="FF0000"/>
              </w:rPr>
            </w:pPr>
            <w:r>
              <w:rPr>
                <w:rFonts w:hint="eastAsia"/>
                <w:b/>
                <w:color w:val="FF0000"/>
              </w:rPr>
              <w:t>x[</w:t>
            </w:r>
            <w:r>
              <w:rPr>
                <w:b/>
                <w:color w:val="FF0000"/>
              </w:rPr>
              <w:t>4-7</w:t>
            </w:r>
            <w:r>
              <w:rPr>
                <w:rFonts w:hint="eastAsia"/>
                <w:b/>
                <w:color w:val="FF0000"/>
              </w:rPr>
              <w:t>]</w:t>
            </w:r>
          </w:p>
        </w:tc>
      </w:tr>
    </w:tbl>
    <w:p>
      <w:pPr>
        <w:pStyle w:val="6"/>
        <w:spacing w:after="0" w:line="240" w:lineRule="auto"/>
        <w:ind w:left="771" w:leftChars="367" w:firstLine="211" w:firstLineChars="100"/>
        <w:rPr>
          <w:b/>
          <w:color w:val="FF0000"/>
        </w:rPr>
      </w:pPr>
      <w:r>
        <w:rPr>
          <w:b/>
          <w:color w:val="FF0000"/>
        </w:rPr>
        <w:t>每调入一块，装入4个数组元素，第一个元素不命中，后面3个总命中，故命中率为75%。</w:t>
      </w:r>
    </w:p>
    <w:p>
      <w:pPr>
        <w:pStyle w:val="6"/>
        <w:spacing w:after="0" w:line="240" w:lineRule="auto"/>
        <w:ind w:left="770" w:leftChars="0"/>
        <w:rPr>
          <w:b/>
        </w:rPr>
      </w:pPr>
    </w:p>
    <w:p>
      <w:pPr>
        <w:pStyle w:val="11"/>
        <w:numPr>
          <w:ilvl w:val="0"/>
          <w:numId w:val="17"/>
        </w:numPr>
        <w:autoSpaceDE w:val="0"/>
        <w:autoSpaceDN w:val="0"/>
        <w:spacing w:before="0" w:after="0" w:line="240" w:lineRule="auto"/>
        <w:jc w:val="both"/>
        <w:rPr>
          <w:b/>
          <w:color w:val="0000FF"/>
        </w:rPr>
      </w:pPr>
      <w:r>
        <w:rPr>
          <w:b/>
          <w:color w:val="0000FF"/>
        </w:rPr>
        <w:t>以下是对矩阵进行转置的程序段：</w:t>
      </w:r>
    </w:p>
    <w:p>
      <w:pPr>
        <w:pStyle w:val="6"/>
        <w:spacing w:after="0" w:line="240" w:lineRule="auto"/>
        <w:rPr>
          <w:b/>
          <w:color w:val="0000FF"/>
        </w:rPr>
      </w:pPr>
      <w:r>
        <w:rPr>
          <w:b/>
          <w:color w:val="0000FF"/>
        </w:rPr>
        <w:t xml:space="preserve">typedef </w:t>
      </w:r>
      <w:r>
        <w:rPr>
          <w:b/>
          <w:color w:val="0000FF"/>
        </w:rPr>
        <w:tab/>
      </w:r>
      <w:r>
        <w:rPr>
          <w:b/>
          <w:color w:val="0000FF"/>
        </w:rPr>
        <w:t xml:space="preserve">int </w:t>
      </w:r>
      <w:r>
        <w:rPr>
          <w:b/>
          <w:color w:val="0000FF"/>
        </w:rPr>
        <w:tab/>
      </w:r>
      <w:r>
        <w:rPr>
          <w:b/>
          <w:color w:val="0000FF"/>
        </w:rPr>
        <w:t>array[4][4];</w:t>
      </w:r>
    </w:p>
    <w:p>
      <w:pPr>
        <w:pStyle w:val="6"/>
        <w:spacing w:after="0" w:line="240" w:lineRule="auto"/>
        <w:rPr>
          <w:b/>
          <w:color w:val="0000FF"/>
        </w:rPr>
      </w:pPr>
      <w:r>
        <w:rPr>
          <w:b/>
          <w:color w:val="0000FF"/>
        </w:rPr>
        <w:t xml:space="preserve">void </w:t>
      </w:r>
      <w:r>
        <w:rPr>
          <w:b/>
          <w:color w:val="0000FF"/>
        </w:rPr>
        <w:tab/>
      </w:r>
      <w:r>
        <w:rPr>
          <w:b/>
          <w:color w:val="0000FF"/>
        </w:rPr>
        <w:t>transpose(array dst,</w:t>
      </w:r>
      <w:r>
        <w:rPr>
          <w:b/>
          <w:color w:val="0000FF"/>
        </w:rPr>
        <w:tab/>
      </w:r>
      <w:r>
        <w:rPr>
          <w:b/>
          <w:color w:val="0000FF"/>
        </w:rPr>
        <w:t>array src)</w:t>
      </w:r>
    </w:p>
    <w:p>
      <w:pPr>
        <w:pStyle w:val="6"/>
        <w:spacing w:after="0" w:line="240" w:lineRule="auto"/>
        <w:rPr>
          <w:b/>
          <w:color w:val="0000FF"/>
        </w:rPr>
      </w:pPr>
      <w:r>
        <w:rPr>
          <w:b/>
          <w:color w:val="0000FF"/>
        </w:rPr>
        <w:t>{</w:t>
      </w:r>
    </w:p>
    <w:p>
      <w:pPr>
        <w:pStyle w:val="6"/>
        <w:spacing w:after="0" w:line="240" w:lineRule="auto"/>
        <w:rPr>
          <w:b/>
          <w:color w:val="0000FF"/>
        </w:rPr>
      </w:pPr>
      <w:r>
        <w:rPr>
          <w:b/>
          <w:color w:val="0000FF"/>
        </w:rPr>
        <w:tab/>
      </w:r>
      <w:r>
        <w:rPr>
          <w:b/>
          <w:color w:val="0000FF"/>
        </w:rPr>
        <w:t>int</w:t>
      </w:r>
      <w:r>
        <w:rPr>
          <w:b/>
          <w:color w:val="0000FF"/>
        </w:rPr>
        <w:tab/>
      </w:r>
      <w:r>
        <w:rPr>
          <w:b/>
          <w:color w:val="0000FF"/>
        </w:rPr>
        <w:t xml:space="preserve">i, j; </w:t>
      </w:r>
    </w:p>
    <w:p>
      <w:pPr>
        <w:pStyle w:val="6"/>
        <w:spacing w:after="0" w:line="240" w:lineRule="auto"/>
        <w:rPr>
          <w:b/>
          <w:color w:val="0000FF"/>
        </w:rPr>
      </w:pPr>
      <w:r>
        <w:rPr>
          <w:b/>
          <w:color w:val="0000FF"/>
        </w:rPr>
        <w:tab/>
      </w:r>
      <w:r>
        <w:rPr>
          <w:b/>
          <w:color w:val="0000FF"/>
        </w:rPr>
        <w:t>for (i = 0; i &lt; 4; i++)</w:t>
      </w:r>
    </w:p>
    <w:p>
      <w:pPr>
        <w:pStyle w:val="6"/>
        <w:spacing w:after="0" w:line="240" w:lineRule="auto"/>
        <w:rPr>
          <w:b/>
          <w:color w:val="0000FF"/>
        </w:rPr>
      </w:pPr>
      <w:r>
        <w:rPr>
          <w:b/>
          <w:color w:val="0000FF"/>
        </w:rPr>
        <w:tab/>
      </w:r>
      <w:r>
        <w:rPr>
          <w:b/>
          <w:color w:val="0000FF"/>
        </w:rPr>
        <w:tab/>
      </w:r>
      <w:r>
        <w:rPr>
          <w:b/>
          <w:color w:val="0000FF"/>
        </w:rPr>
        <w:t>for (j = 0; j &lt; 4; j++)</w:t>
      </w:r>
      <w:r>
        <w:rPr>
          <w:b/>
          <w:color w:val="0000FF"/>
        </w:rPr>
        <w:tab/>
      </w:r>
    </w:p>
    <w:p>
      <w:pPr>
        <w:pStyle w:val="6"/>
        <w:spacing w:after="0" w:line="240" w:lineRule="auto"/>
        <w:ind w:firstLine="1476" w:firstLineChars="700"/>
        <w:rPr>
          <w:b/>
          <w:color w:val="0000FF"/>
        </w:rPr>
      </w:pPr>
      <w:r>
        <w:rPr>
          <w:b/>
          <w:color w:val="0000FF"/>
        </w:rPr>
        <w:t>dst[j][i] = src[i][j];</w:t>
      </w:r>
    </w:p>
    <w:p>
      <w:pPr>
        <w:pStyle w:val="6"/>
        <w:spacing w:after="0" w:line="240" w:lineRule="auto"/>
        <w:rPr>
          <w:b/>
          <w:color w:val="0000FF"/>
        </w:rPr>
      </w:pPr>
      <w:r>
        <w:rPr>
          <w:b/>
          <w:color w:val="0000FF"/>
        </w:rPr>
        <w:t>}</w:t>
      </w:r>
    </w:p>
    <w:p>
      <w:pPr>
        <w:pStyle w:val="6"/>
        <w:spacing w:after="0" w:line="240" w:lineRule="auto"/>
        <w:rPr>
          <w:b/>
          <w:color w:val="0000FF"/>
        </w:rPr>
      </w:pPr>
      <w:r>
        <w:rPr>
          <w:b/>
          <w:color w:val="0000FF"/>
        </w:rPr>
        <w:t>假设该段程序运行的计算机中sizeof(int)=4，且只有一级</w:t>
      </w:r>
      <w:r>
        <w:rPr>
          <w:rFonts w:hint="eastAsia"/>
          <w:b/>
          <w:color w:val="0000FF"/>
        </w:rPr>
        <w:t>c</w:t>
      </w:r>
      <w:r>
        <w:rPr>
          <w:b/>
          <w:color w:val="0000FF"/>
        </w:rPr>
        <w:t xml:space="preserve">ache，其中L1 </w:t>
      </w:r>
      <w:r>
        <w:rPr>
          <w:rFonts w:hint="eastAsia"/>
          <w:b/>
          <w:color w:val="0000FF"/>
        </w:rPr>
        <w:t>d</w:t>
      </w:r>
      <w:r>
        <w:rPr>
          <w:b/>
          <w:color w:val="0000FF"/>
        </w:rPr>
        <w:t xml:space="preserve">ata </w:t>
      </w:r>
      <w:r>
        <w:rPr>
          <w:rFonts w:hint="eastAsia"/>
          <w:b/>
          <w:color w:val="0000FF"/>
        </w:rPr>
        <w:t>c</w:t>
      </w:r>
      <w:r>
        <w:rPr>
          <w:b/>
          <w:color w:val="0000FF"/>
        </w:rPr>
        <w:t>ache的数据区大小为32B，采用直接映射、写回方式，块大小为16B，初始为空。数组dst从地址0000C000H开始存放，数组src从地址0000C0</w:t>
      </w:r>
      <w:r>
        <w:rPr>
          <w:rFonts w:hint="eastAsia"/>
          <w:b/>
          <w:color w:val="0000FF"/>
        </w:rPr>
        <w:t>4</w:t>
      </w:r>
      <w:r>
        <w:rPr>
          <w:b/>
          <w:color w:val="0000FF"/>
        </w:rPr>
        <w:t>0H开始存放。填写下表，说明数组元素src[row][col]和dst[row][col]</w:t>
      </w:r>
      <w:r>
        <w:rPr>
          <w:rFonts w:hint="eastAsia"/>
          <w:b/>
          <w:color w:val="0000FF"/>
        </w:rPr>
        <w:t>映射到cache的哪一行，其</w:t>
      </w:r>
      <w:r>
        <w:rPr>
          <w:b/>
          <w:color w:val="0000FF"/>
        </w:rPr>
        <w:t>访问是命中（</w:t>
      </w:r>
      <w:r>
        <w:rPr>
          <w:rFonts w:hint="eastAsia"/>
          <w:b/>
          <w:color w:val="0000FF"/>
        </w:rPr>
        <w:t>h</w:t>
      </w:r>
      <w:r>
        <w:rPr>
          <w:b/>
          <w:color w:val="0000FF"/>
        </w:rPr>
        <w:t>it）还是失效（</w:t>
      </w:r>
      <w:r>
        <w:rPr>
          <w:rFonts w:hint="eastAsia"/>
          <w:b/>
          <w:color w:val="0000FF"/>
        </w:rPr>
        <w:t>m</w:t>
      </w:r>
      <w:r>
        <w:rPr>
          <w:b/>
          <w:color w:val="0000FF"/>
        </w:rPr>
        <w:t xml:space="preserve">iss）。若L1 </w:t>
      </w:r>
      <w:r>
        <w:rPr>
          <w:rFonts w:hint="eastAsia"/>
          <w:b/>
          <w:color w:val="0000FF"/>
        </w:rPr>
        <w:t>d</w:t>
      </w:r>
      <w:r>
        <w:rPr>
          <w:b/>
          <w:color w:val="0000FF"/>
        </w:rPr>
        <w:t xml:space="preserve">ata </w:t>
      </w:r>
      <w:r>
        <w:rPr>
          <w:rFonts w:hint="eastAsia"/>
          <w:b/>
          <w:color w:val="0000FF"/>
        </w:rPr>
        <w:t>c</w:t>
      </w:r>
      <w:r>
        <w:rPr>
          <w:b/>
          <w:color w:val="0000FF"/>
        </w:rPr>
        <w:t>ache的数据区容量改为128B时，重新填写表中内容。</w:t>
      </w:r>
    </w:p>
    <w:p>
      <w:pPr>
        <w:pStyle w:val="6"/>
        <w:spacing w:after="0" w:line="240" w:lineRule="auto"/>
        <w:ind w:firstLine="422" w:firstLineChars="200"/>
        <w:rPr>
          <w:b/>
        </w:rPr>
      </w:pPr>
    </w:p>
    <w:tbl>
      <w:tblPr>
        <w:tblStyle w:val="8"/>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1188"/>
        <w:gridCol w:w="1044"/>
        <w:gridCol w:w="1044"/>
        <w:gridCol w:w="1044"/>
        <w:gridCol w:w="1044"/>
        <w:gridCol w:w="1044"/>
        <w:gridCol w:w="1044"/>
        <w:gridCol w:w="1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firstLine="105" w:firstLineChars="50"/>
              <w:rPr>
                <w:rFonts w:hint="eastAsia"/>
                <w:b/>
              </w:rPr>
            </w:pPr>
          </w:p>
        </w:tc>
        <w:tc>
          <w:tcPr>
            <w:tcW w:w="4320" w:type="dxa"/>
            <w:gridSpan w:val="4"/>
            <w:noWrap w:val="0"/>
            <w:vAlign w:val="top"/>
          </w:tcPr>
          <w:p>
            <w:pPr>
              <w:pStyle w:val="6"/>
              <w:spacing w:after="0" w:line="240" w:lineRule="auto"/>
              <w:ind w:left="0" w:leftChars="0"/>
              <w:jc w:val="center"/>
              <w:rPr>
                <w:b/>
              </w:rPr>
            </w:pPr>
            <w:r>
              <w:rPr>
                <w:b/>
              </w:rPr>
              <w:t>src数组</w:t>
            </w:r>
          </w:p>
        </w:tc>
        <w:tc>
          <w:tcPr>
            <w:tcW w:w="4177" w:type="dxa"/>
            <w:gridSpan w:val="4"/>
            <w:noWrap w:val="0"/>
            <w:vAlign w:val="top"/>
          </w:tcPr>
          <w:p>
            <w:pPr>
              <w:pStyle w:val="6"/>
              <w:spacing w:after="0" w:line="240" w:lineRule="auto"/>
              <w:ind w:left="0" w:leftChars="0"/>
              <w:jc w:val="center"/>
              <w:rPr>
                <w:b/>
              </w:rPr>
            </w:pPr>
            <w:r>
              <w:rPr>
                <w:b/>
              </w:rPr>
              <w:t>dst数组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b/>
              </w:rPr>
            </w:pPr>
            <w:r>
              <w:rPr>
                <w:rFonts w:hint="eastAsia"/>
                <w:b/>
              </w:rPr>
              <w:t>32B</w:t>
            </w:r>
          </w:p>
        </w:tc>
        <w:tc>
          <w:tcPr>
            <w:tcW w:w="1188" w:type="dxa"/>
            <w:noWrap w:val="0"/>
            <w:vAlign w:val="top"/>
          </w:tcPr>
          <w:p>
            <w:pPr>
              <w:pStyle w:val="6"/>
              <w:spacing w:after="0" w:line="240" w:lineRule="auto"/>
              <w:ind w:left="0" w:leftChars="0"/>
              <w:jc w:val="center"/>
              <w:rPr>
                <w:b/>
              </w:rPr>
            </w:pPr>
            <w:r>
              <w:rPr>
                <w:b/>
              </w:rPr>
              <w:t>col=0</w:t>
            </w:r>
          </w:p>
        </w:tc>
        <w:tc>
          <w:tcPr>
            <w:tcW w:w="1044" w:type="dxa"/>
            <w:noWrap w:val="0"/>
            <w:vAlign w:val="top"/>
          </w:tcPr>
          <w:p>
            <w:pPr>
              <w:pStyle w:val="6"/>
              <w:spacing w:after="0" w:line="240" w:lineRule="auto"/>
              <w:ind w:left="0" w:leftChars="0"/>
              <w:jc w:val="center"/>
              <w:rPr>
                <w:b/>
              </w:rPr>
            </w:pPr>
            <w:r>
              <w:rPr>
                <w:b/>
              </w:rPr>
              <w:t>col=1</w:t>
            </w:r>
          </w:p>
        </w:tc>
        <w:tc>
          <w:tcPr>
            <w:tcW w:w="1044" w:type="dxa"/>
            <w:noWrap w:val="0"/>
            <w:vAlign w:val="top"/>
          </w:tcPr>
          <w:p>
            <w:pPr>
              <w:pStyle w:val="6"/>
              <w:spacing w:after="0" w:line="240" w:lineRule="auto"/>
              <w:ind w:left="0" w:leftChars="0"/>
              <w:jc w:val="center"/>
              <w:rPr>
                <w:b/>
              </w:rPr>
            </w:pPr>
            <w:r>
              <w:rPr>
                <w:b/>
              </w:rPr>
              <w:t>col=2</w:t>
            </w:r>
          </w:p>
        </w:tc>
        <w:tc>
          <w:tcPr>
            <w:tcW w:w="1044" w:type="dxa"/>
            <w:noWrap w:val="0"/>
            <w:vAlign w:val="top"/>
          </w:tcPr>
          <w:p>
            <w:pPr>
              <w:pStyle w:val="6"/>
              <w:spacing w:after="0" w:line="240" w:lineRule="auto"/>
              <w:ind w:left="0" w:leftChars="0"/>
              <w:jc w:val="center"/>
              <w:rPr>
                <w:b/>
              </w:rPr>
            </w:pPr>
            <w:r>
              <w:rPr>
                <w:b/>
              </w:rPr>
              <w:t>col=3</w:t>
            </w:r>
          </w:p>
        </w:tc>
        <w:tc>
          <w:tcPr>
            <w:tcW w:w="1044" w:type="dxa"/>
            <w:noWrap w:val="0"/>
            <w:vAlign w:val="top"/>
          </w:tcPr>
          <w:p>
            <w:pPr>
              <w:pStyle w:val="6"/>
              <w:spacing w:after="0" w:line="240" w:lineRule="auto"/>
              <w:ind w:left="0" w:leftChars="0"/>
              <w:jc w:val="center"/>
              <w:rPr>
                <w:b/>
              </w:rPr>
            </w:pPr>
            <w:r>
              <w:rPr>
                <w:b/>
              </w:rPr>
              <w:t>col=0</w:t>
            </w:r>
          </w:p>
        </w:tc>
        <w:tc>
          <w:tcPr>
            <w:tcW w:w="1044" w:type="dxa"/>
            <w:noWrap w:val="0"/>
            <w:vAlign w:val="top"/>
          </w:tcPr>
          <w:p>
            <w:pPr>
              <w:pStyle w:val="6"/>
              <w:spacing w:after="0" w:line="240" w:lineRule="auto"/>
              <w:ind w:left="0" w:leftChars="0"/>
              <w:jc w:val="center"/>
              <w:rPr>
                <w:b/>
              </w:rPr>
            </w:pPr>
            <w:r>
              <w:rPr>
                <w:b/>
              </w:rPr>
              <w:t>col=1</w:t>
            </w:r>
          </w:p>
        </w:tc>
        <w:tc>
          <w:tcPr>
            <w:tcW w:w="1044" w:type="dxa"/>
            <w:noWrap w:val="0"/>
            <w:vAlign w:val="top"/>
          </w:tcPr>
          <w:p>
            <w:pPr>
              <w:pStyle w:val="6"/>
              <w:spacing w:after="0" w:line="240" w:lineRule="auto"/>
              <w:ind w:left="0" w:leftChars="0"/>
              <w:jc w:val="center"/>
              <w:rPr>
                <w:b/>
              </w:rPr>
            </w:pPr>
            <w:r>
              <w:rPr>
                <w:b/>
              </w:rPr>
              <w:t>col=2</w:t>
            </w:r>
          </w:p>
        </w:tc>
        <w:tc>
          <w:tcPr>
            <w:tcW w:w="1045" w:type="dxa"/>
            <w:noWrap w:val="0"/>
            <w:vAlign w:val="top"/>
          </w:tcPr>
          <w:p>
            <w:pPr>
              <w:pStyle w:val="6"/>
              <w:spacing w:after="0" w:line="240" w:lineRule="auto"/>
              <w:ind w:left="0" w:leftChars="0"/>
              <w:jc w:val="center"/>
              <w:rPr>
                <w:b/>
              </w:rPr>
            </w:pPr>
            <w:r>
              <w:rPr>
                <w:b/>
              </w:rPr>
              <w:t>col=3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b/>
              </w:rPr>
            </w:pPr>
            <w:r>
              <w:rPr>
                <w:b/>
              </w:rPr>
              <w:t>row=0</w:t>
            </w:r>
          </w:p>
        </w:tc>
        <w:tc>
          <w:tcPr>
            <w:tcW w:w="1188" w:type="dxa"/>
            <w:noWrap w:val="0"/>
            <w:vAlign w:val="top"/>
          </w:tcPr>
          <w:p>
            <w:pPr>
              <w:pStyle w:val="6"/>
              <w:spacing w:after="0" w:line="240" w:lineRule="auto"/>
              <w:ind w:left="0" w:leftChars="0"/>
              <w:jc w:val="center"/>
              <w:rPr>
                <w:b/>
                <w:color w:val="FF0000"/>
              </w:rPr>
            </w:pPr>
            <w:r>
              <w:rPr>
                <w:rFonts w:hint="eastAsia"/>
                <w:b/>
                <w:color w:val="FF0000"/>
              </w:rPr>
              <w:t>0/m</w:t>
            </w:r>
            <w:r>
              <w:rPr>
                <w:b/>
                <w:color w:val="FF0000"/>
              </w:rPr>
              <w:t>iss</w:t>
            </w:r>
          </w:p>
        </w:tc>
        <w:tc>
          <w:tcPr>
            <w:tcW w:w="1044" w:type="dxa"/>
            <w:noWrap w:val="0"/>
            <w:vAlign w:val="top"/>
          </w:tcPr>
          <w:p>
            <w:pPr>
              <w:pStyle w:val="6"/>
              <w:spacing w:after="0" w:line="240" w:lineRule="auto"/>
              <w:ind w:left="0" w:leftChars="0"/>
              <w:jc w:val="center"/>
              <w:rPr>
                <w:b/>
                <w:color w:val="FF0000"/>
              </w:rPr>
            </w:pPr>
            <w:r>
              <w:rPr>
                <w:rFonts w:hint="eastAsia"/>
                <w:b/>
                <w:color w:val="FF0000"/>
              </w:rPr>
              <w:t>0/m</w:t>
            </w:r>
            <w:r>
              <w:rPr>
                <w:b/>
                <w:color w:val="FF0000"/>
              </w:rPr>
              <w:t>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0/hit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0/miss</w:t>
            </w:r>
          </w:p>
        </w:tc>
        <w:tc>
          <w:tcPr>
            <w:tcW w:w="1044" w:type="dxa"/>
            <w:noWrap w:val="0"/>
            <w:vAlign w:val="top"/>
          </w:tcPr>
          <w:p>
            <w:pPr>
              <w:pStyle w:val="6"/>
              <w:spacing w:after="0" w:line="240" w:lineRule="auto"/>
              <w:ind w:left="0" w:leftChars="0"/>
              <w:jc w:val="center"/>
              <w:rPr>
                <w:b/>
                <w:color w:val="FF0000"/>
              </w:rPr>
            </w:pPr>
            <w:r>
              <w:rPr>
                <w:rFonts w:hint="eastAsia"/>
                <w:b/>
                <w:color w:val="FF0000"/>
              </w:rPr>
              <w:t>0/m</w:t>
            </w:r>
            <w:r>
              <w:rPr>
                <w:b/>
                <w:color w:val="FF0000"/>
              </w:rPr>
              <w:t>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0/miss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0/miss</w:t>
            </w:r>
          </w:p>
        </w:tc>
        <w:tc>
          <w:tcPr>
            <w:tcW w:w="1045" w:type="dxa"/>
            <w:noWrap w:val="0"/>
            <w:vAlign w:val="top"/>
          </w:tcPr>
          <w:p>
            <w:pPr>
              <w:pStyle w:val="6"/>
              <w:spacing w:after="0" w:line="240" w:lineRule="auto"/>
              <w:ind w:left="0" w:leftChars="0"/>
              <w:jc w:val="center"/>
              <w:rPr>
                <w:rFonts w:hint="eastAsia"/>
                <w:b/>
                <w:color w:val="FF0000"/>
              </w:rPr>
            </w:pPr>
            <w:r>
              <w:rPr>
                <w:rFonts w:hint="eastAsia"/>
                <w:b/>
                <w:color w:val="FF0000"/>
              </w:rPr>
              <w:t>0/miss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b/>
              </w:rPr>
            </w:pPr>
            <w:r>
              <w:rPr>
                <w:rFonts w:hint="eastAsia"/>
                <w:b/>
              </w:rPr>
              <w:t>r</w:t>
            </w:r>
            <w:r>
              <w:rPr>
                <w:b/>
              </w:rPr>
              <w:t>ow=1</w:t>
            </w:r>
          </w:p>
        </w:tc>
        <w:tc>
          <w:tcPr>
            <w:tcW w:w="1188"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1/hit</w:t>
            </w:r>
          </w:p>
        </w:tc>
        <w:tc>
          <w:tcPr>
            <w:tcW w:w="1044" w:type="dxa"/>
            <w:noWrap w:val="0"/>
            <w:vAlign w:val="top"/>
          </w:tcPr>
          <w:p>
            <w:pPr>
              <w:pStyle w:val="6"/>
              <w:spacing w:after="0" w:line="240" w:lineRule="auto"/>
              <w:ind w:left="0" w:leftChars="0" w:firstLine="207" w:firstLineChars="98"/>
              <w:rPr>
                <w:rFonts w:hint="eastAsia"/>
                <w:b/>
                <w:color w:val="FF0000"/>
              </w:rPr>
            </w:pPr>
            <w:r>
              <w:rPr>
                <w:rFonts w:hint="eastAsia"/>
                <w:b/>
                <w:color w:val="FF0000"/>
              </w:rPr>
              <w:t>1/miss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c>
          <w:tcPr>
            <w:tcW w:w="1045"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b/>
              </w:rPr>
            </w:pPr>
            <w:r>
              <w:rPr>
                <w:rFonts w:hint="eastAsia"/>
                <w:b/>
              </w:rPr>
              <w:t>r</w:t>
            </w:r>
            <w:r>
              <w:rPr>
                <w:b/>
              </w:rPr>
              <w:t>ow=2</w:t>
            </w:r>
          </w:p>
        </w:tc>
        <w:tc>
          <w:tcPr>
            <w:tcW w:w="1188" w:type="dxa"/>
            <w:noWrap w:val="0"/>
            <w:vAlign w:val="top"/>
          </w:tcPr>
          <w:p>
            <w:pPr>
              <w:pStyle w:val="6"/>
              <w:spacing w:after="0" w:line="240" w:lineRule="auto"/>
              <w:ind w:left="0" w:leftChars="0"/>
              <w:jc w:val="center"/>
              <w:rPr>
                <w:b/>
                <w:color w:val="FF0000"/>
              </w:rPr>
            </w:pPr>
            <w:r>
              <w:rPr>
                <w:rFonts w:hint="eastAsia"/>
                <w:b/>
                <w:color w:val="FF0000"/>
              </w:rPr>
              <w:t>0/miss</w:t>
            </w:r>
          </w:p>
        </w:tc>
        <w:tc>
          <w:tcPr>
            <w:tcW w:w="1044" w:type="dxa"/>
            <w:noWrap w:val="0"/>
            <w:vAlign w:val="top"/>
          </w:tcPr>
          <w:p>
            <w:pPr>
              <w:pStyle w:val="6"/>
              <w:spacing w:after="0" w:line="240" w:lineRule="auto"/>
              <w:ind w:left="0" w:leftChars="0"/>
              <w:jc w:val="center"/>
              <w:rPr>
                <w:b/>
                <w:color w:val="FF0000"/>
              </w:rPr>
            </w:pPr>
            <w:r>
              <w:rPr>
                <w:rFonts w:hint="eastAsia"/>
                <w:b/>
                <w:color w:val="FF0000"/>
              </w:rPr>
              <w:t>0/miss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0/hit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0/miss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0/miss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0/miss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0/miss</w:t>
            </w:r>
          </w:p>
        </w:tc>
        <w:tc>
          <w:tcPr>
            <w:tcW w:w="1045" w:type="dxa"/>
            <w:noWrap w:val="0"/>
            <w:vAlign w:val="top"/>
          </w:tcPr>
          <w:p>
            <w:pPr>
              <w:pStyle w:val="6"/>
              <w:spacing w:after="0" w:line="240" w:lineRule="auto"/>
              <w:ind w:left="0" w:leftChars="0"/>
              <w:jc w:val="center"/>
              <w:rPr>
                <w:rFonts w:hint="eastAsia"/>
                <w:b/>
                <w:color w:val="FF0000"/>
              </w:rPr>
            </w:pPr>
            <w:r>
              <w:rPr>
                <w:rFonts w:hint="eastAsia"/>
                <w:b/>
                <w:color w:val="FF0000"/>
              </w:rPr>
              <w:t>0/miss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b/>
              </w:rPr>
            </w:pPr>
            <w:r>
              <w:rPr>
                <w:rFonts w:hint="eastAsia"/>
                <w:b/>
              </w:rPr>
              <w:t>r</w:t>
            </w:r>
            <w:r>
              <w:rPr>
                <w:b/>
              </w:rPr>
              <w:t>ow=3</w:t>
            </w:r>
          </w:p>
        </w:tc>
        <w:tc>
          <w:tcPr>
            <w:tcW w:w="1188" w:type="dxa"/>
            <w:noWrap w:val="0"/>
            <w:vAlign w:val="top"/>
          </w:tcPr>
          <w:p>
            <w:pPr>
              <w:pStyle w:val="6"/>
              <w:spacing w:after="0" w:line="240" w:lineRule="auto"/>
              <w:ind w:left="0" w:leftChars="0"/>
              <w:jc w:val="center"/>
              <w:rPr>
                <w:b/>
                <w:color w:val="FF0000"/>
              </w:rPr>
            </w:pPr>
            <w:r>
              <w:rPr>
                <w:rFonts w:hint="eastAsia"/>
                <w:b/>
                <w:color w:val="FF0000"/>
              </w:rPr>
              <w:t>1/miss</w:t>
            </w:r>
          </w:p>
        </w:tc>
        <w:tc>
          <w:tcPr>
            <w:tcW w:w="1044" w:type="dxa"/>
            <w:noWrap w:val="0"/>
            <w:vAlign w:val="top"/>
          </w:tcPr>
          <w:p>
            <w:pPr>
              <w:pStyle w:val="6"/>
              <w:spacing w:after="0" w:line="240" w:lineRule="auto"/>
              <w:ind w:left="0" w:leftChars="0"/>
              <w:jc w:val="center"/>
              <w:rPr>
                <w:b/>
                <w:color w:val="FF0000"/>
              </w:rPr>
            </w:pPr>
            <w:r>
              <w:rPr>
                <w:rFonts w:hint="eastAsia"/>
                <w:b/>
                <w:color w:val="FF0000"/>
              </w:rPr>
              <w:t>1/hit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c>
          <w:tcPr>
            <w:tcW w:w="1045" w:type="dxa"/>
            <w:noWrap w:val="0"/>
            <w:vAlign w:val="top"/>
          </w:tcPr>
          <w:p>
            <w:pPr>
              <w:pStyle w:val="6"/>
              <w:spacing w:after="0" w:line="240" w:lineRule="auto"/>
              <w:ind w:left="0" w:leftChars="0"/>
              <w:jc w:val="center"/>
              <w:rPr>
                <w:rFonts w:hint="eastAsia"/>
                <w:b/>
                <w:color w:val="FF0000"/>
              </w:rPr>
            </w:pPr>
            <w:r>
              <w:rPr>
                <w:rFonts w:hint="eastAsia"/>
                <w:b/>
                <w:color w:val="FF0000"/>
              </w:rPr>
              <w:t>1/miss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rFonts w:hint="eastAsia"/>
                <w:b/>
              </w:rPr>
            </w:pPr>
          </w:p>
        </w:tc>
        <w:tc>
          <w:tcPr>
            <w:tcW w:w="4320" w:type="dxa"/>
            <w:gridSpan w:val="4"/>
            <w:noWrap w:val="0"/>
            <w:vAlign w:val="top"/>
          </w:tcPr>
          <w:p>
            <w:pPr>
              <w:pStyle w:val="6"/>
              <w:spacing w:after="0" w:line="240" w:lineRule="auto"/>
              <w:ind w:left="0" w:leftChars="0"/>
              <w:jc w:val="center"/>
              <w:rPr>
                <w:b/>
              </w:rPr>
            </w:pPr>
            <w:r>
              <w:rPr>
                <w:b/>
              </w:rPr>
              <w:t>src数组</w:t>
            </w:r>
          </w:p>
        </w:tc>
        <w:tc>
          <w:tcPr>
            <w:tcW w:w="4177" w:type="dxa"/>
            <w:gridSpan w:val="4"/>
            <w:noWrap w:val="0"/>
            <w:vAlign w:val="top"/>
          </w:tcPr>
          <w:p>
            <w:pPr>
              <w:pStyle w:val="6"/>
              <w:spacing w:after="0" w:line="240" w:lineRule="auto"/>
              <w:ind w:left="0" w:leftChars="0"/>
              <w:jc w:val="center"/>
              <w:rPr>
                <w:b/>
              </w:rPr>
            </w:pPr>
            <w:r>
              <w:rPr>
                <w:b/>
              </w:rPr>
              <w:t>dst数组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firstLine="105" w:firstLineChars="50"/>
              <w:rPr>
                <w:b/>
              </w:rPr>
            </w:pPr>
            <w:r>
              <w:rPr>
                <w:rFonts w:hint="eastAsia"/>
                <w:b/>
              </w:rPr>
              <w:t>128B</w:t>
            </w:r>
          </w:p>
        </w:tc>
        <w:tc>
          <w:tcPr>
            <w:tcW w:w="1188" w:type="dxa"/>
            <w:noWrap w:val="0"/>
            <w:vAlign w:val="top"/>
          </w:tcPr>
          <w:p>
            <w:pPr>
              <w:pStyle w:val="6"/>
              <w:spacing w:after="0" w:line="240" w:lineRule="auto"/>
              <w:ind w:left="0" w:leftChars="0"/>
              <w:jc w:val="center"/>
              <w:rPr>
                <w:b/>
              </w:rPr>
            </w:pPr>
            <w:r>
              <w:rPr>
                <w:b/>
              </w:rPr>
              <w:t>col=0</w:t>
            </w:r>
          </w:p>
        </w:tc>
        <w:tc>
          <w:tcPr>
            <w:tcW w:w="1044" w:type="dxa"/>
            <w:noWrap w:val="0"/>
            <w:vAlign w:val="top"/>
          </w:tcPr>
          <w:p>
            <w:pPr>
              <w:pStyle w:val="6"/>
              <w:spacing w:after="0" w:line="240" w:lineRule="auto"/>
              <w:ind w:left="0" w:leftChars="0"/>
              <w:jc w:val="center"/>
              <w:rPr>
                <w:b/>
              </w:rPr>
            </w:pPr>
            <w:r>
              <w:rPr>
                <w:b/>
              </w:rPr>
              <w:t>col=1</w:t>
            </w:r>
          </w:p>
        </w:tc>
        <w:tc>
          <w:tcPr>
            <w:tcW w:w="1044" w:type="dxa"/>
            <w:noWrap w:val="0"/>
            <w:vAlign w:val="top"/>
          </w:tcPr>
          <w:p>
            <w:pPr>
              <w:pStyle w:val="6"/>
              <w:spacing w:after="0" w:line="240" w:lineRule="auto"/>
              <w:ind w:left="0" w:leftChars="0"/>
              <w:jc w:val="center"/>
              <w:rPr>
                <w:b/>
              </w:rPr>
            </w:pPr>
            <w:r>
              <w:rPr>
                <w:b/>
              </w:rPr>
              <w:t>col=2</w:t>
            </w:r>
          </w:p>
        </w:tc>
        <w:tc>
          <w:tcPr>
            <w:tcW w:w="1044" w:type="dxa"/>
            <w:noWrap w:val="0"/>
            <w:vAlign w:val="top"/>
          </w:tcPr>
          <w:p>
            <w:pPr>
              <w:pStyle w:val="6"/>
              <w:spacing w:after="0" w:line="240" w:lineRule="auto"/>
              <w:ind w:left="0" w:leftChars="0"/>
              <w:jc w:val="center"/>
              <w:rPr>
                <w:b/>
              </w:rPr>
            </w:pPr>
            <w:r>
              <w:rPr>
                <w:b/>
              </w:rPr>
              <w:t>col=3</w:t>
            </w:r>
          </w:p>
        </w:tc>
        <w:tc>
          <w:tcPr>
            <w:tcW w:w="1044" w:type="dxa"/>
            <w:noWrap w:val="0"/>
            <w:vAlign w:val="top"/>
          </w:tcPr>
          <w:p>
            <w:pPr>
              <w:pStyle w:val="6"/>
              <w:spacing w:after="0" w:line="240" w:lineRule="auto"/>
              <w:ind w:left="0" w:leftChars="0"/>
              <w:jc w:val="center"/>
              <w:rPr>
                <w:b/>
              </w:rPr>
            </w:pPr>
            <w:r>
              <w:rPr>
                <w:b/>
              </w:rPr>
              <w:t>col=0</w:t>
            </w:r>
          </w:p>
        </w:tc>
        <w:tc>
          <w:tcPr>
            <w:tcW w:w="1044" w:type="dxa"/>
            <w:noWrap w:val="0"/>
            <w:vAlign w:val="top"/>
          </w:tcPr>
          <w:p>
            <w:pPr>
              <w:pStyle w:val="6"/>
              <w:spacing w:after="0" w:line="240" w:lineRule="auto"/>
              <w:ind w:left="0" w:leftChars="0"/>
              <w:jc w:val="center"/>
              <w:rPr>
                <w:b/>
              </w:rPr>
            </w:pPr>
            <w:r>
              <w:rPr>
                <w:b/>
              </w:rPr>
              <w:t>col=1</w:t>
            </w:r>
          </w:p>
        </w:tc>
        <w:tc>
          <w:tcPr>
            <w:tcW w:w="1044" w:type="dxa"/>
            <w:noWrap w:val="0"/>
            <w:vAlign w:val="top"/>
          </w:tcPr>
          <w:p>
            <w:pPr>
              <w:pStyle w:val="6"/>
              <w:spacing w:after="0" w:line="240" w:lineRule="auto"/>
              <w:ind w:left="0" w:leftChars="0"/>
              <w:jc w:val="center"/>
              <w:rPr>
                <w:b/>
              </w:rPr>
            </w:pPr>
            <w:r>
              <w:rPr>
                <w:b/>
              </w:rPr>
              <w:t>col=2</w:t>
            </w:r>
          </w:p>
        </w:tc>
        <w:tc>
          <w:tcPr>
            <w:tcW w:w="1045" w:type="dxa"/>
            <w:noWrap w:val="0"/>
            <w:vAlign w:val="top"/>
          </w:tcPr>
          <w:p>
            <w:pPr>
              <w:pStyle w:val="6"/>
              <w:spacing w:after="0" w:line="240" w:lineRule="auto"/>
              <w:ind w:left="0" w:leftChars="0"/>
              <w:jc w:val="center"/>
              <w:rPr>
                <w:b/>
              </w:rPr>
            </w:pPr>
            <w:r>
              <w:rPr>
                <w:b/>
              </w:rPr>
              <w:t>col=3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b/>
              </w:rPr>
            </w:pPr>
            <w:r>
              <w:rPr>
                <w:b/>
              </w:rPr>
              <w:t>row=0</w:t>
            </w:r>
          </w:p>
        </w:tc>
        <w:tc>
          <w:tcPr>
            <w:tcW w:w="1188" w:type="dxa"/>
            <w:noWrap w:val="0"/>
            <w:vAlign w:val="top"/>
          </w:tcPr>
          <w:p>
            <w:pPr>
              <w:pStyle w:val="6"/>
              <w:spacing w:after="0" w:line="240" w:lineRule="auto"/>
              <w:ind w:left="0" w:leftChars="0"/>
              <w:jc w:val="center"/>
              <w:rPr>
                <w:b/>
                <w:color w:val="FF0000"/>
              </w:rPr>
            </w:pPr>
            <w:r>
              <w:rPr>
                <w:rFonts w:hint="eastAsia"/>
                <w:b/>
                <w:color w:val="FF0000"/>
              </w:rPr>
              <w:t>4/m</w:t>
            </w:r>
            <w:r>
              <w:rPr>
                <w:b/>
                <w:color w:val="FF0000"/>
              </w:rPr>
              <w:t>iss</w:t>
            </w:r>
          </w:p>
        </w:tc>
        <w:tc>
          <w:tcPr>
            <w:tcW w:w="1044" w:type="dxa"/>
            <w:noWrap w:val="0"/>
            <w:vAlign w:val="top"/>
          </w:tcPr>
          <w:p>
            <w:pPr>
              <w:pStyle w:val="6"/>
              <w:spacing w:after="0" w:line="240" w:lineRule="auto"/>
              <w:ind w:left="0" w:leftChars="0"/>
              <w:jc w:val="center"/>
              <w:rPr>
                <w:b/>
                <w:color w:val="FF0000"/>
              </w:rPr>
            </w:pPr>
            <w:r>
              <w:rPr>
                <w:rFonts w:hint="eastAsia"/>
                <w:b/>
                <w:color w:val="FF0000"/>
              </w:rPr>
              <w:t>4/hit</w:t>
            </w:r>
          </w:p>
        </w:tc>
        <w:tc>
          <w:tcPr>
            <w:tcW w:w="1044" w:type="dxa"/>
            <w:noWrap w:val="0"/>
            <w:vAlign w:val="top"/>
          </w:tcPr>
          <w:p>
            <w:pPr>
              <w:pStyle w:val="6"/>
              <w:spacing w:after="0" w:line="240" w:lineRule="auto"/>
              <w:ind w:left="0" w:leftChars="0"/>
              <w:jc w:val="center"/>
              <w:rPr>
                <w:b/>
                <w:color w:val="FF0000"/>
              </w:rPr>
            </w:pPr>
            <w:r>
              <w:rPr>
                <w:rFonts w:hint="eastAsia"/>
                <w:b/>
                <w:color w:val="FF0000"/>
              </w:rPr>
              <w:t>4/hit</w:t>
            </w:r>
          </w:p>
        </w:tc>
        <w:tc>
          <w:tcPr>
            <w:tcW w:w="1044" w:type="dxa"/>
            <w:noWrap w:val="0"/>
            <w:vAlign w:val="top"/>
          </w:tcPr>
          <w:p>
            <w:pPr>
              <w:pStyle w:val="6"/>
              <w:spacing w:after="0" w:line="240" w:lineRule="auto"/>
              <w:ind w:left="0" w:leftChars="0"/>
              <w:jc w:val="center"/>
              <w:rPr>
                <w:b/>
                <w:color w:val="FF0000"/>
              </w:rPr>
            </w:pPr>
            <w:r>
              <w:rPr>
                <w:rFonts w:hint="eastAsia"/>
                <w:b/>
                <w:color w:val="FF0000"/>
              </w:rPr>
              <w:t>4/ hit</w:t>
            </w:r>
          </w:p>
        </w:tc>
        <w:tc>
          <w:tcPr>
            <w:tcW w:w="1044" w:type="dxa"/>
            <w:noWrap w:val="0"/>
            <w:vAlign w:val="top"/>
          </w:tcPr>
          <w:p>
            <w:pPr>
              <w:pStyle w:val="6"/>
              <w:spacing w:after="0" w:line="240" w:lineRule="auto"/>
              <w:ind w:left="0" w:leftChars="0"/>
              <w:jc w:val="center"/>
              <w:rPr>
                <w:b/>
                <w:color w:val="FF0000"/>
              </w:rPr>
            </w:pPr>
            <w:r>
              <w:rPr>
                <w:rFonts w:hint="eastAsia"/>
                <w:b/>
                <w:color w:val="FF0000"/>
              </w:rPr>
              <w:t>0/m</w:t>
            </w:r>
            <w:r>
              <w:rPr>
                <w:b/>
                <w:color w:val="FF0000"/>
              </w:rPr>
              <w:t>iss</w:t>
            </w:r>
          </w:p>
        </w:tc>
        <w:tc>
          <w:tcPr>
            <w:tcW w:w="1044" w:type="dxa"/>
            <w:noWrap w:val="0"/>
            <w:vAlign w:val="top"/>
          </w:tcPr>
          <w:p>
            <w:pPr>
              <w:pStyle w:val="6"/>
              <w:spacing w:after="0" w:line="240" w:lineRule="auto"/>
              <w:ind w:left="0" w:leftChars="0"/>
              <w:jc w:val="center"/>
              <w:rPr>
                <w:b/>
                <w:color w:val="FF0000"/>
              </w:rPr>
            </w:pPr>
            <w:r>
              <w:rPr>
                <w:rFonts w:hint="eastAsia"/>
                <w:b/>
                <w:color w:val="FF0000"/>
              </w:rPr>
              <w:t xml:space="preserve">0/hit </w:t>
            </w:r>
          </w:p>
        </w:tc>
        <w:tc>
          <w:tcPr>
            <w:tcW w:w="1044" w:type="dxa"/>
            <w:noWrap w:val="0"/>
            <w:vAlign w:val="top"/>
          </w:tcPr>
          <w:p>
            <w:pPr>
              <w:pStyle w:val="6"/>
              <w:spacing w:after="0" w:line="240" w:lineRule="auto"/>
              <w:ind w:left="0" w:leftChars="0"/>
              <w:jc w:val="center"/>
              <w:rPr>
                <w:b/>
                <w:color w:val="FF0000"/>
              </w:rPr>
            </w:pPr>
            <w:r>
              <w:rPr>
                <w:rFonts w:hint="eastAsia"/>
                <w:b/>
                <w:color w:val="FF0000"/>
              </w:rPr>
              <w:t xml:space="preserve">0/hit </w:t>
            </w:r>
          </w:p>
        </w:tc>
        <w:tc>
          <w:tcPr>
            <w:tcW w:w="1045" w:type="dxa"/>
            <w:noWrap w:val="0"/>
            <w:vAlign w:val="top"/>
          </w:tcPr>
          <w:p>
            <w:pPr>
              <w:pStyle w:val="6"/>
              <w:spacing w:after="0" w:line="240" w:lineRule="auto"/>
              <w:ind w:left="0" w:leftChars="0"/>
              <w:jc w:val="center"/>
              <w:rPr>
                <w:b/>
                <w:color w:val="FF0000"/>
              </w:rPr>
            </w:pPr>
            <w:r>
              <w:rPr>
                <w:rFonts w:hint="eastAsia"/>
                <w:b/>
                <w:color w:val="FF0000"/>
              </w:rPr>
              <w:t xml:space="preserve">0/hit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b/>
              </w:rPr>
            </w:pPr>
            <w:r>
              <w:rPr>
                <w:rFonts w:hint="eastAsia"/>
                <w:b/>
              </w:rPr>
              <w:t>r</w:t>
            </w:r>
            <w:r>
              <w:rPr>
                <w:b/>
              </w:rPr>
              <w:t>ow=1</w:t>
            </w:r>
          </w:p>
        </w:tc>
        <w:tc>
          <w:tcPr>
            <w:tcW w:w="1188" w:type="dxa"/>
            <w:noWrap w:val="0"/>
            <w:vAlign w:val="top"/>
          </w:tcPr>
          <w:p>
            <w:pPr>
              <w:pStyle w:val="6"/>
              <w:spacing w:after="0" w:line="240" w:lineRule="auto"/>
              <w:ind w:left="0" w:leftChars="0"/>
              <w:jc w:val="center"/>
              <w:rPr>
                <w:rFonts w:hint="eastAsia"/>
                <w:b/>
                <w:color w:val="FF0000"/>
              </w:rPr>
            </w:pPr>
            <w:r>
              <w:rPr>
                <w:rFonts w:hint="eastAsia"/>
                <w:b/>
                <w:color w:val="FF0000"/>
              </w:rPr>
              <w:t>5/ m</w:t>
            </w:r>
            <w:r>
              <w:rPr>
                <w:b/>
                <w:color w:val="FF0000"/>
              </w:rPr>
              <w:t>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5/hit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5/hit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5/hit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1/m</w:t>
            </w:r>
            <w:r>
              <w:rPr>
                <w:b/>
                <w:color w:val="FF0000"/>
              </w:rPr>
              <w:t>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1/hit</w:t>
            </w:r>
          </w:p>
        </w:tc>
        <w:tc>
          <w:tcPr>
            <w:tcW w:w="1045" w:type="dxa"/>
            <w:noWrap w:val="0"/>
            <w:vAlign w:val="top"/>
          </w:tcPr>
          <w:p>
            <w:pPr>
              <w:pStyle w:val="6"/>
              <w:spacing w:after="0" w:line="240" w:lineRule="auto"/>
              <w:ind w:left="0" w:leftChars="0"/>
              <w:jc w:val="center"/>
              <w:rPr>
                <w:rFonts w:hint="eastAsia"/>
                <w:b/>
                <w:color w:val="FF0000"/>
              </w:rPr>
            </w:pPr>
            <w:r>
              <w:rPr>
                <w:rFonts w:hint="eastAsia"/>
                <w:b/>
                <w:color w:val="FF0000"/>
              </w:rPr>
              <w:t>1/hit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b/>
              </w:rPr>
            </w:pPr>
            <w:r>
              <w:rPr>
                <w:rFonts w:hint="eastAsia"/>
                <w:b/>
              </w:rPr>
              <w:t>r</w:t>
            </w:r>
            <w:r>
              <w:rPr>
                <w:b/>
              </w:rPr>
              <w:t>ow=2</w:t>
            </w:r>
          </w:p>
        </w:tc>
        <w:tc>
          <w:tcPr>
            <w:tcW w:w="1188" w:type="dxa"/>
            <w:noWrap w:val="0"/>
            <w:vAlign w:val="top"/>
          </w:tcPr>
          <w:p>
            <w:pPr>
              <w:pStyle w:val="6"/>
              <w:spacing w:after="0" w:line="240" w:lineRule="auto"/>
              <w:ind w:left="0" w:leftChars="0"/>
              <w:jc w:val="center"/>
              <w:rPr>
                <w:rFonts w:hint="eastAsia"/>
                <w:b/>
                <w:color w:val="FF0000"/>
              </w:rPr>
            </w:pPr>
            <w:r>
              <w:rPr>
                <w:rFonts w:hint="eastAsia"/>
                <w:b/>
                <w:color w:val="FF0000"/>
              </w:rPr>
              <w:t>6/ m</w:t>
            </w:r>
            <w:r>
              <w:rPr>
                <w:b/>
                <w:color w:val="FF0000"/>
              </w:rPr>
              <w:t>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6/hit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6/hit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6/hit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2/m</w:t>
            </w:r>
            <w:r>
              <w:rPr>
                <w:b/>
                <w:color w:val="FF0000"/>
              </w:rPr>
              <w:t>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2/hit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2/hit</w:t>
            </w:r>
          </w:p>
        </w:tc>
        <w:tc>
          <w:tcPr>
            <w:tcW w:w="1045" w:type="dxa"/>
            <w:noWrap w:val="0"/>
            <w:vAlign w:val="top"/>
          </w:tcPr>
          <w:p>
            <w:pPr>
              <w:pStyle w:val="6"/>
              <w:spacing w:after="0" w:line="240" w:lineRule="auto"/>
              <w:ind w:left="0" w:leftChars="0"/>
              <w:jc w:val="center"/>
              <w:rPr>
                <w:rFonts w:hint="eastAsia"/>
                <w:b/>
                <w:color w:val="FF0000"/>
              </w:rPr>
            </w:pPr>
            <w:r>
              <w:rPr>
                <w:rFonts w:hint="eastAsia"/>
                <w:b/>
                <w:color w:val="FF0000"/>
              </w:rPr>
              <w:t>2/hit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noWrap w:val="0"/>
            <w:vAlign w:val="top"/>
          </w:tcPr>
          <w:p>
            <w:pPr>
              <w:pStyle w:val="6"/>
              <w:spacing w:after="0" w:line="240" w:lineRule="auto"/>
              <w:ind w:left="0" w:leftChars="0"/>
              <w:rPr>
                <w:b/>
              </w:rPr>
            </w:pPr>
            <w:r>
              <w:rPr>
                <w:rFonts w:hint="eastAsia"/>
                <w:b/>
              </w:rPr>
              <w:t>r</w:t>
            </w:r>
            <w:r>
              <w:rPr>
                <w:b/>
              </w:rPr>
              <w:t>ow=3</w:t>
            </w:r>
          </w:p>
        </w:tc>
        <w:tc>
          <w:tcPr>
            <w:tcW w:w="1188" w:type="dxa"/>
            <w:noWrap w:val="0"/>
            <w:vAlign w:val="top"/>
          </w:tcPr>
          <w:p>
            <w:pPr>
              <w:pStyle w:val="6"/>
              <w:spacing w:after="0" w:line="240" w:lineRule="auto"/>
              <w:ind w:left="0" w:leftChars="0"/>
              <w:jc w:val="center"/>
              <w:rPr>
                <w:rFonts w:hint="eastAsia"/>
                <w:b/>
                <w:color w:val="FF0000"/>
              </w:rPr>
            </w:pPr>
            <w:r>
              <w:rPr>
                <w:rFonts w:hint="eastAsia"/>
                <w:b/>
                <w:color w:val="FF0000"/>
              </w:rPr>
              <w:t>7/ m</w:t>
            </w:r>
            <w:r>
              <w:rPr>
                <w:b/>
                <w:color w:val="FF0000"/>
              </w:rPr>
              <w:t>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7/hit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7/hit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7/hit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3/m</w:t>
            </w:r>
            <w:r>
              <w:rPr>
                <w:b/>
                <w:color w:val="FF0000"/>
              </w:rPr>
              <w:t>iss</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3/hit</w:t>
            </w:r>
          </w:p>
        </w:tc>
        <w:tc>
          <w:tcPr>
            <w:tcW w:w="1044" w:type="dxa"/>
            <w:noWrap w:val="0"/>
            <w:vAlign w:val="top"/>
          </w:tcPr>
          <w:p>
            <w:pPr>
              <w:pStyle w:val="6"/>
              <w:spacing w:after="0" w:line="240" w:lineRule="auto"/>
              <w:ind w:left="0" w:leftChars="0"/>
              <w:jc w:val="center"/>
              <w:rPr>
                <w:rFonts w:hint="eastAsia"/>
                <w:b/>
                <w:color w:val="FF0000"/>
              </w:rPr>
            </w:pPr>
            <w:r>
              <w:rPr>
                <w:rFonts w:hint="eastAsia"/>
                <w:b/>
                <w:color w:val="FF0000"/>
              </w:rPr>
              <w:t>3/hit</w:t>
            </w:r>
          </w:p>
        </w:tc>
        <w:tc>
          <w:tcPr>
            <w:tcW w:w="1045" w:type="dxa"/>
            <w:noWrap w:val="0"/>
            <w:vAlign w:val="top"/>
          </w:tcPr>
          <w:p>
            <w:pPr>
              <w:pStyle w:val="6"/>
              <w:spacing w:after="0" w:line="240" w:lineRule="auto"/>
              <w:ind w:left="0" w:leftChars="0"/>
              <w:jc w:val="center"/>
              <w:rPr>
                <w:rFonts w:hint="eastAsia"/>
                <w:b/>
                <w:color w:val="FF0000"/>
              </w:rPr>
            </w:pPr>
            <w:r>
              <w:rPr>
                <w:rFonts w:hint="eastAsia"/>
                <w:b/>
                <w:color w:val="FF0000"/>
              </w:rPr>
              <w:t>3/hit</w:t>
            </w:r>
          </w:p>
        </w:tc>
      </w:tr>
    </w:tbl>
    <w:p>
      <w:pPr>
        <w:pStyle w:val="6"/>
        <w:spacing w:after="0" w:line="240" w:lineRule="auto"/>
        <w:rPr>
          <w:rFonts w:hint="eastAsia"/>
          <w:b/>
        </w:rPr>
      </w:pPr>
    </w:p>
    <w:p>
      <w:pPr>
        <w:pStyle w:val="6"/>
        <w:spacing w:after="0" w:line="240" w:lineRule="auto"/>
        <w:rPr>
          <w:rFonts w:hint="eastAsia"/>
          <w:b/>
          <w:color w:val="FF0000"/>
        </w:rPr>
      </w:pPr>
      <w:r>
        <w:rPr>
          <w:rFonts w:hint="eastAsia"/>
          <w:b/>
          <w:color w:val="FF0000"/>
        </w:rPr>
        <w:t>参考答案：</w:t>
      </w:r>
    </w:p>
    <w:p>
      <w:pPr>
        <w:pStyle w:val="6"/>
        <w:spacing w:after="0" w:line="240" w:lineRule="auto"/>
        <w:ind w:firstLine="422" w:firstLineChars="200"/>
        <w:rPr>
          <w:rFonts w:hint="eastAsia"/>
          <w:b/>
          <w:color w:val="FF0000"/>
        </w:rPr>
      </w:pPr>
      <w:r>
        <w:rPr>
          <w:rFonts w:hint="eastAsia"/>
          <w:b/>
          <w:color w:val="FF0000"/>
        </w:rPr>
        <w:t>从程序来看，数组访问过程如下：</w:t>
      </w:r>
    </w:p>
    <w:p>
      <w:pPr>
        <w:pStyle w:val="6"/>
        <w:spacing w:after="0" w:line="240" w:lineRule="auto"/>
        <w:ind w:firstLine="422" w:firstLineChars="200"/>
        <w:rPr>
          <w:rFonts w:hint="eastAsia"/>
          <w:b/>
          <w:color w:val="FF0000"/>
        </w:rPr>
      </w:pPr>
      <w:r>
        <w:rPr>
          <w:rFonts w:hint="eastAsia"/>
          <w:b/>
          <w:color w:val="FF0000"/>
        </w:rPr>
        <w:t>src[0] [0]、dst[0] [0]、src[0] [1]、dst[1] [0]、src[0] [2]、dst[2] [0]、src[0] [3]、dst[3] [0]</w:t>
      </w:r>
    </w:p>
    <w:p>
      <w:pPr>
        <w:pStyle w:val="6"/>
        <w:spacing w:after="0" w:line="240" w:lineRule="auto"/>
        <w:ind w:firstLine="422" w:firstLineChars="200"/>
        <w:rPr>
          <w:rFonts w:hint="eastAsia"/>
          <w:b/>
          <w:color w:val="FF0000"/>
        </w:rPr>
      </w:pPr>
      <w:r>
        <w:rPr>
          <w:rFonts w:hint="eastAsia"/>
          <w:b/>
          <w:color w:val="FF0000"/>
        </w:rPr>
        <w:t>src[1] [0]、dst[0] [1]、src[1] [1]、dst[1] [1]、src[1] [2]、dst[2] [1]、src[1] [3]、dst[3] [1]</w:t>
      </w:r>
    </w:p>
    <w:p>
      <w:pPr>
        <w:pStyle w:val="6"/>
        <w:spacing w:after="0" w:line="240" w:lineRule="auto"/>
        <w:ind w:firstLine="422" w:firstLineChars="200"/>
        <w:rPr>
          <w:rFonts w:hint="eastAsia"/>
          <w:b/>
          <w:color w:val="FF0000"/>
        </w:rPr>
      </w:pPr>
      <w:r>
        <w:rPr>
          <w:rFonts w:hint="eastAsia"/>
          <w:b/>
          <w:color w:val="FF0000"/>
        </w:rPr>
        <w:t>src[2] [0]、dst[0] [2]、src[2] [1]、dst[1] [2]、src[2] [2]、dst[2] [2]、src[2] [3]、dst[3] [2]</w:t>
      </w:r>
    </w:p>
    <w:p>
      <w:pPr>
        <w:pStyle w:val="6"/>
        <w:spacing w:after="0" w:line="240" w:lineRule="auto"/>
        <w:ind w:firstLine="422" w:firstLineChars="200"/>
        <w:rPr>
          <w:rFonts w:hint="eastAsia"/>
          <w:b/>
          <w:color w:val="FF0000"/>
        </w:rPr>
      </w:pPr>
      <w:r>
        <w:rPr>
          <w:rFonts w:hint="eastAsia"/>
          <w:b/>
          <w:color w:val="FF0000"/>
        </w:rPr>
        <w:t>src[3] [0]、dst[0] [3]、src[3] [1]、dst[1] [3]、src[3] [2]、dst[2] [3]、src[3] [3]、dst[3] [3]</w:t>
      </w:r>
    </w:p>
    <w:p>
      <w:pPr>
        <w:pStyle w:val="6"/>
        <w:spacing w:after="0" w:line="240" w:lineRule="auto"/>
        <w:ind w:firstLine="422" w:firstLineChars="200"/>
        <w:rPr>
          <w:rFonts w:hint="eastAsia"/>
          <w:b/>
          <w:color w:val="FF0000"/>
        </w:rPr>
      </w:pPr>
      <w:r>
        <w:rPr>
          <w:rFonts w:hint="eastAsia"/>
          <w:b/>
          <w:color w:val="FF0000"/>
        </w:rPr>
        <w:t>因为块大小为16B，每个数组元素有4个字节，所以4个数组元素占一个主存块，因此每次总是调入4个数组元素到cache的一行。</w:t>
      </w:r>
    </w:p>
    <w:p>
      <w:pPr>
        <w:pStyle w:val="6"/>
        <w:spacing w:after="0" w:line="240" w:lineRule="auto"/>
        <w:ind w:firstLine="422" w:firstLineChars="200"/>
        <w:rPr>
          <w:rFonts w:hint="eastAsia"/>
          <w:b/>
          <w:color w:val="FF0000"/>
        </w:rPr>
      </w:pPr>
      <w:r>
        <w:rPr>
          <w:rFonts w:hint="eastAsia"/>
          <w:b/>
          <w:color w:val="FF0000"/>
        </w:rPr>
        <w:t>当数据区容量为32B时，L1 data cache中共有2行。数组元素dst[0][i]、dst[2][i] 、src[0][i]、src[2][i] (i=0</w:t>
      </w:r>
      <w:r>
        <w:rPr>
          <w:rFonts w:hint="eastAsia" w:ascii="宋体" w:hAnsi="宋体"/>
          <w:b/>
          <w:color w:val="FF0000"/>
        </w:rPr>
        <w:t>～</w:t>
      </w:r>
      <w:r>
        <w:rPr>
          <w:rFonts w:hint="eastAsia"/>
          <w:b/>
          <w:color w:val="FF0000"/>
        </w:rPr>
        <w:t>3)都映射到cache第0行，数组元素dst[1][i]、dst[3][i] 、src[1][i]、src[3][i] (i=0</w:t>
      </w:r>
      <w:r>
        <w:rPr>
          <w:rFonts w:hint="eastAsia" w:ascii="宋体" w:hAnsi="宋体"/>
          <w:b/>
          <w:color w:val="FF0000"/>
        </w:rPr>
        <w:t>～</w:t>
      </w:r>
      <w:r>
        <w:rPr>
          <w:rFonts w:hint="eastAsia"/>
          <w:b/>
          <w:color w:val="FF0000"/>
        </w:rPr>
        <w:t>3)都映射到cache第1行。因此，从上述访问过程来看，src[0][0]所在的一个主存块（即存放src[0][i] (i=0</w:t>
      </w:r>
      <w:r>
        <w:rPr>
          <w:rFonts w:hint="eastAsia" w:ascii="宋体" w:hAnsi="宋体"/>
          <w:b/>
          <w:color w:val="FF0000"/>
        </w:rPr>
        <w:t>～</w:t>
      </w:r>
      <w:r>
        <w:rPr>
          <w:rFonts w:hint="eastAsia"/>
          <w:b/>
          <w:color w:val="FF0000"/>
        </w:rPr>
        <w:t>3)四个数组元素）刚调入cache后，dst[0][0]所在主存块又把src[0][0]替换掉了。</w:t>
      </w:r>
      <w:r>
        <w:rPr>
          <w:b/>
          <w:color w:val="FF0000"/>
        </w:rPr>
        <w:t>……</w:t>
      </w:r>
    </w:p>
    <w:p>
      <w:pPr>
        <w:pStyle w:val="6"/>
        <w:spacing w:after="0" w:line="240" w:lineRule="auto"/>
        <w:ind w:firstLine="422" w:firstLineChars="200"/>
        <w:rPr>
          <w:rFonts w:hint="eastAsia"/>
          <w:b/>
          <w:color w:val="FF0000"/>
        </w:rPr>
      </w:pPr>
      <w:r>
        <w:rPr>
          <w:rFonts w:hint="eastAsia"/>
          <w:b/>
          <w:color w:val="FF0000"/>
        </w:rPr>
        <w:t>当数据区容量为128B时，L1 data cache中共有8行。数组元素dst[0][i]、dst[1][i] 、dst[2][i]、dst[3][i]、src[0][i]、src[1][i]、src[2][i]、src[3][i]  (i=0</w:t>
      </w:r>
      <w:r>
        <w:rPr>
          <w:rFonts w:hint="eastAsia" w:ascii="宋体" w:hAnsi="宋体"/>
          <w:b/>
          <w:color w:val="FF0000"/>
        </w:rPr>
        <w:t>～</w:t>
      </w:r>
      <w:r>
        <w:rPr>
          <w:rFonts w:hint="eastAsia"/>
          <w:b/>
          <w:color w:val="FF0000"/>
        </w:rPr>
        <w:t>3) 分别映射到cache第0、1、2、3、4、5、6、7行。因此，不会发生数组元素的替换。每次总是第一个数组元素不命中，后面三个数组元素都命中。</w:t>
      </w:r>
    </w:p>
    <w:p>
      <w:pPr>
        <w:pStyle w:val="6"/>
        <w:spacing w:after="0" w:line="240" w:lineRule="auto"/>
        <w:ind w:firstLine="422" w:firstLineChars="200"/>
        <w:rPr>
          <w:rFonts w:hint="eastAsia"/>
          <w:b/>
          <w:color w:val="FF0000"/>
        </w:rPr>
      </w:pPr>
    </w:p>
    <w:p>
      <w:pPr>
        <w:pStyle w:val="11"/>
        <w:numPr>
          <w:ilvl w:val="0"/>
          <w:numId w:val="17"/>
        </w:numPr>
        <w:autoSpaceDE w:val="0"/>
        <w:autoSpaceDN w:val="0"/>
        <w:spacing w:before="156" w:beforeLines="50" w:after="0" w:line="240" w:lineRule="auto"/>
        <w:ind w:left="357" w:hanging="357"/>
        <w:jc w:val="both"/>
        <w:rPr>
          <w:b/>
          <w:color w:val="0000FF"/>
        </w:rPr>
      </w:pPr>
      <w:r>
        <w:rPr>
          <w:b/>
          <w:color w:val="0000FF"/>
        </w:rPr>
        <w:t>通过对方格中每个点设置相应的CMYK值就可以将方格图上相应的颜色。以下三个程序段都可实现对一个</w:t>
      </w:r>
      <w:r>
        <w:rPr>
          <w:rFonts w:hint="eastAsia"/>
          <w:b/>
          <w:color w:val="0000FF"/>
        </w:rPr>
        <w:t>8</w:t>
      </w:r>
      <w:r>
        <w:rPr>
          <w:b/>
          <w:color w:val="0000FF"/>
        </w:rPr>
        <w:t>×</w:t>
      </w:r>
      <w:r>
        <w:rPr>
          <w:rFonts w:hint="eastAsia"/>
          <w:b/>
          <w:color w:val="0000FF"/>
        </w:rPr>
        <w:t>8</w:t>
      </w:r>
      <w:r>
        <w:rPr>
          <w:b/>
          <w:color w:val="0000FF"/>
        </w:rPr>
        <w:t>的方格中图上黄色的功能。</w:t>
      </w:r>
    </w:p>
    <w:p>
      <w:pPr>
        <w:pStyle w:val="6"/>
        <w:spacing w:after="0" w:line="240" w:lineRule="auto"/>
        <w:rPr>
          <w:b/>
        </w:rPr>
      </w:pPr>
      <w:r>
        <w:rPr>
          <w:b/>
        </w:rPr>
        <mc:AlternateContent>
          <mc:Choice Requires="wpg">
            <w:drawing>
              <wp:inline distT="0" distB="0" distL="114300" distR="114300">
                <wp:extent cx="5943600" cy="3566160"/>
                <wp:effectExtent l="5080" t="0" r="13970" b="15240"/>
                <wp:docPr id="532" name="组合 532"/>
                <wp:cNvGraphicFramePr/>
                <a:graphic xmlns:a="http://schemas.openxmlformats.org/drawingml/2006/main">
                  <a:graphicData uri="http://schemas.microsoft.com/office/word/2010/wordprocessingGroup">
                    <wpg:wgp>
                      <wpg:cNvGrpSpPr>
                        <a:grpSpLocks noRot="1"/>
                      </wpg:cNvGrpSpPr>
                      <wpg:grpSpPr>
                        <a:xfrm>
                          <a:off x="0" y="0"/>
                          <a:ext cx="5943600" cy="3566160"/>
                          <a:chOff x="0" y="0"/>
                          <a:chExt cx="9360" cy="5616"/>
                        </a:xfrm>
                      </wpg:grpSpPr>
                      <wps:wsp>
                        <wps:cNvPr id="528" name="矩形 528"/>
                        <wps:cNvSpPr>
                          <a:spLocks noChangeAspect="1" noTextEdit="1"/>
                        </wps:cNvSpPr>
                        <wps:spPr>
                          <a:xfrm>
                            <a:off x="0" y="0"/>
                            <a:ext cx="9360" cy="5616"/>
                          </a:xfrm>
                          <a:prstGeom prst="rect">
                            <a:avLst/>
                          </a:prstGeom>
                          <a:noFill/>
                          <a:ln>
                            <a:noFill/>
                          </a:ln>
                        </wps:spPr>
                        <wps:bodyPr upright="1"/>
                      </wps:wsp>
                      <wps:wsp>
                        <wps:cNvPr id="529" name="文本框 529"/>
                        <wps:cNvSpPr txBox="1"/>
                        <wps:spPr>
                          <a:xfrm>
                            <a:off x="0" y="156"/>
                            <a:ext cx="3240" cy="54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6"/>
                                <w:spacing w:after="0" w:line="240" w:lineRule="auto"/>
                                <w:ind w:leftChars="0" w:hanging="420" w:hangingChars="200"/>
                              </w:pPr>
                              <w:r>
                                <w:t>struct pt_color {</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c;</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m;</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y;</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k;</w:t>
                              </w:r>
                            </w:p>
                            <w:p>
                              <w:pPr>
                                <w:pStyle w:val="6"/>
                                <w:spacing w:after="0" w:line="240" w:lineRule="auto"/>
                                <w:ind w:leftChars="0" w:hanging="420" w:hangingChars="200"/>
                                <w:rPr>
                                  <w:rFonts w:hint="eastAsia"/>
                                </w:rPr>
                              </w:pPr>
                              <w:r>
                                <w:rPr>
                                  <w:rFonts w:hint="eastAsia"/>
                                </w:rPr>
                                <w:t>}</w:t>
                              </w:r>
                            </w:p>
                            <w:p>
                              <w:pPr>
                                <w:pStyle w:val="6"/>
                                <w:spacing w:after="0" w:line="240" w:lineRule="auto"/>
                                <w:ind w:leftChars="0" w:hanging="420" w:hangingChars="200"/>
                                <w:rPr>
                                  <w:rFonts w:hint="eastAsia"/>
                                </w:rPr>
                              </w:pPr>
                              <w:r>
                                <w:rPr>
                                  <w:rFonts w:hint="eastAsia"/>
                                </w:rPr>
                                <w:t>struct pt_color square[8][8];</w:t>
                              </w:r>
                            </w:p>
                            <w:p>
                              <w:pPr>
                                <w:pStyle w:val="6"/>
                                <w:spacing w:after="0" w:line="240" w:lineRule="auto"/>
                                <w:ind w:leftChars="0" w:hanging="420" w:hangingChars="200"/>
                                <w:rPr>
                                  <w:rFonts w:hint="eastAsia"/>
                                </w:rPr>
                              </w:pPr>
                              <w:r>
                                <w:rPr>
                                  <w:rFonts w:hint="eastAsia"/>
                                </w:rPr>
                                <w:t>int i, j;</w:t>
                              </w:r>
                            </w:p>
                            <w:p>
                              <w:pPr>
                                <w:pStyle w:val="6"/>
                                <w:spacing w:after="0" w:line="240" w:lineRule="auto"/>
                                <w:ind w:leftChars="0" w:hanging="420" w:hangingChars="200"/>
                                <w:rPr>
                                  <w:rFonts w:hint="eastAsia"/>
                                </w:rPr>
                              </w:pPr>
                              <w:r>
                                <w:rPr>
                                  <w:rFonts w:hint="eastAsia"/>
                                </w:rPr>
                                <w:t>for (i = 0; i &lt; 8; i++) {</w:t>
                              </w:r>
                            </w:p>
                            <w:p>
                              <w:pPr>
                                <w:pStyle w:val="6"/>
                                <w:spacing w:after="0" w:line="240" w:lineRule="auto"/>
                                <w:ind w:leftChars="0" w:hanging="420" w:hangingChars="200"/>
                                <w:rPr>
                                  <w:rFonts w:hint="eastAsia"/>
                                </w:rPr>
                              </w:pPr>
                              <w:r>
                                <w:rPr>
                                  <w:rFonts w:hint="eastAsia"/>
                                </w:rPr>
                                <w:tab/>
                              </w:r>
                              <w:r>
                                <w:rPr>
                                  <w:rFonts w:hint="eastAsia"/>
                                </w:rPr>
                                <w:t>for (j = 0; j &lt; 8; j++) {</w:t>
                              </w:r>
                            </w:p>
                            <w:p>
                              <w:pPr>
                                <w:pStyle w:val="6"/>
                                <w:spacing w:after="0" w:line="240" w:lineRule="auto"/>
                                <w:ind w:leftChars="0" w:hanging="420" w:hangingChars="200"/>
                                <w:rPr>
                                  <w:rFonts w:hint="eastAsia"/>
                                </w:rPr>
                              </w:pPr>
                              <w:r>
                                <w:rPr>
                                  <w:rFonts w:hint="eastAsia"/>
                                </w:rPr>
                                <w:tab/>
                              </w:r>
                              <w:r>
                                <w:rPr>
                                  <w:rFonts w:hint="eastAsia"/>
                                </w:rPr>
                                <w:tab/>
                              </w:r>
                              <w:r>
                                <w:rPr>
                                  <w:rFonts w:hint="eastAsia"/>
                                </w:rPr>
                                <w:t>square[i][j].c = 0;</w:t>
                              </w:r>
                            </w:p>
                            <w:p>
                              <w:pPr>
                                <w:pStyle w:val="6"/>
                                <w:spacing w:after="0" w:line="240" w:lineRule="auto"/>
                                <w:ind w:left="716" w:leftChars="341" w:firstLine="124"/>
                                <w:rPr>
                                  <w:rFonts w:hint="eastAsia"/>
                                </w:rPr>
                              </w:pPr>
                              <w:r>
                                <w:rPr>
                                  <w:rFonts w:hint="eastAsia"/>
                                </w:rPr>
                                <w:t>square[i][j].m = 0;</w:t>
                              </w:r>
                            </w:p>
                            <w:p>
                              <w:pPr>
                                <w:pStyle w:val="6"/>
                                <w:spacing w:after="0" w:line="240" w:lineRule="auto"/>
                                <w:ind w:left="716" w:leftChars="341" w:firstLine="124"/>
                                <w:rPr>
                                  <w:rFonts w:hint="eastAsia"/>
                                </w:rPr>
                              </w:pPr>
                              <w:r>
                                <w:rPr>
                                  <w:rFonts w:hint="eastAsia"/>
                                </w:rPr>
                                <w:t>square[i][j].y = 1;</w:t>
                              </w:r>
                            </w:p>
                            <w:p>
                              <w:pPr>
                                <w:pStyle w:val="6"/>
                                <w:spacing w:after="0" w:line="240" w:lineRule="auto"/>
                                <w:ind w:left="716" w:leftChars="341" w:firstLine="124"/>
                                <w:rPr>
                                  <w:rFonts w:hint="eastAsia"/>
                                </w:rPr>
                              </w:pPr>
                              <w:r>
                                <w:rPr>
                                  <w:rFonts w:hint="eastAsia"/>
                                </w:rPr>
                                <w:t>square[i][j].k = 0;</w:t>
                              </w:r>
                            </w:p>
                            <w:p>
                              <w:pPr>
                                <w:pStyle w:val="6"/>
                                <w:spacing w:after="0" w:line="240" w:lineRule="auto"/>
                                <w:ind w:leftChars="0" w:hanging="420" w:hangingChars="200"/>
                                <w:rPr>
                                  <w:rFonts w:hint="eastAsia"/>
                                </w:rPr>
                              </w:pPr>
                              <w:r>
                                <w:rPr>
                                  <w:rFonts w:hint="eastAsia"/>
                                </w:rPr>
                                <w:tab/>
                              </w:r>
                              <w:r>
                                <w:rPr>
                                  <w:rFonts w:hint="eastAsia"/>
                                </w:rPr>
                                <w:t>}</w:t>
                              </w:r>
                            </w:p>
                            <w:p>
                              <w:pPr>
                                <w:ind w:left="420" w:hanging="420" w:hangingChars="200"/>
                                <w:rPr>
                                  <w:rFonts w:hint="eastAsia"/>
                                </w:rPr>
                              </w:pPr>
                              <w:r>
                                <w:rPr>
                                  <w:rFonts w:hint="eastAsia"/>
                                </w:rPr>
                                <w:t>}</w:t>
                              </w:r>
                            </w:p>
                          </w:txbxContent>
                        </wps:txbx>
                        <wps:bodyPr upright="1"/>
                      </wps:wsp>
                      <wps:wsp>
                        <wps:cNvPr id="530" name="文本框 530"/>
                        <wps:cNvSpPr txBox="1"/>
                        <wps:spPr>
                          <a:xfrm>
                            <a:off x="3240" y="156"/>
                            <a:ext cx="3060" cy="54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6"/>
                                <w:spacing w:after="0" w:line="240" w:lineRule="auto"/>
                                <w:ind w:leftChars="0" w:hanging="420" w:hangingChars="200"/>
                              </w:pPr>
                              <w:r>
                                <w:t>struct pt_color {</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c;</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m;</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y;</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k;</w:t>
                              </w:r>
                            </w:p>
                            <w:p>
                              <w:pPr>
                                <w:pStyle w:val="6"/>
                                <w:spacing w:after="0" w:line="240" w:lineRule="auto"/>
                                <w:ind w:leftChars="0" w:hanging="420" w:hangingChars="200"/>
                                <w:rPr>
                                  <w:rFonts w:hint="eastAsia"/>
                                </w:rPr>
                              </w:pPr>
                              <w:r>
                                <w:rPr>
                                  <w:rFonts w:hint="eastAsia"/>
                                </w:rPr>
                                <w:t>}</w:t>
                              </w:r>
                            </w:p>
                            <w:p>
                              <w:pPr>
                                <w:pStyle w:val="6"/>
                                <w:spacing w:after="0" w:line="240" w:lineRule="auto"/>
                                <w:ind w:leftChars="0" w:hanging="420" w:hangingChars="200"/>
                                <w:rPr>
                                  <w:rFonts w:hint="eastAsia"/>
                                </w:rPr>
                              </w:pPr>
                              <w:r>
                                <w:rPr>
                                  <w:rFonts w:hint="eastAsia"/>
                                </w:rPr>
                                <w:t>struct pt_color quare[8][8];</w:t>
                              </w:r>
                            </w:p>
                            <w:p>
                              <w:pPr>
                                <w:pStyle w:val="6"/>
                                <w:spacing w:after="0" w:line="240" w:lineRule="auto"/>
                                <w:ind w:leftChars="0" w:hanging="420" w:hangingChars="200"/>
                                <w:rPr>
                                  <w:rFonts w:hint="eastAsia"/>
                                </w:rPr>
                              </w:pPr>
                              <w:r>
                                <w:rPr>
                                  <w:rFonts w:hint="eastAsia"/>
                                </w:rPr>
                                <w:t>int i, j;</w:t>
                              </w:r>
                            </w:p>
                            <w:p>
                              <w:pPr>
                                <w:pStyle w:val="6"/>
                                <w:spacing w:after="0" w:line="240" w:lineRule="auto"/>
                                <w:ind w:leftChars="0" w:hanging="420" w:hangingChars="200"/>
                                <w:rPr>
                                  <w:rFonts w:hint="eastAsia"/>
                                </w:rPr>
                              </w:pPr>
                              <w:r>
                                <w:rPr>
                                  <w:rFonts w:hint="eastAsia"/>
                                </w:rPr>
                                <w:t>for (i = 0; i &lt; 8; i++) {</w:t>
                              </w:r>
                            </w:p>
                            <w:p>
                              <w:pPr>
                                <w:pStyle w:val="6"/>
                                <w:spacing w:after="0" w:line="240" w:lineRule="auto"/>
                                <w:ind w:leftChars="0" w:hanging="420" w:hangingChars="200"/>
                                <w:rPr>
                                  <w:rFonts w:hint="eastAsia"/>
                                </w:rPr>
                              </w:pPr>
                              <w:r>
                                <w:rPr>
                                  <w:rFonts w:hint="eastAsia"/>
                                </w:rPr>
                                <w:tab/>
                              </w:r>
                              <w:r>
                                <w:rPr>
                                  <w:rFonts w:hint="eastAsia"/>
                                </w:rPr>
                                <w:t>for (j = 0; j &lt; 8; j++) {</w:t>
                              </w:r>
                            </w:p>
                            <w:p>
                              <w:pPr>
                                <w:pStyle w:val="6"/>
                                <w:spacing w:after="0" w:line="240" w:lineRule="auto"/>
                                <w:ind w:leftChars="0" w:hanging="420" w:hangingChars="200"/>
                                <w:rPr>
                                  <w:rFonts w:hint="eastAsia"/>
                                </w:rPr>
                              </w:pPr>
                              <w:r>
                                <w:rPr>
                                  <w:rFonts w:hint="eastAsia"/>
                                </w:rPr>
                                <w:tab/>
                              </w:r>
                              <w:r>
                                <w:rPr>
                                  <w:rFonts w:hint="eastAsia"/>
                                </w:rPr>
                                <w:tab/>
                              </w:r>
                              <w:r>
                                <w:rPr>
                                  <w:rFonts w:hint="eastAsia"/>
                                </w:rPr>
                                <w:t>square [j] [i].c = 0;</w:t>
                              </w:r>
                            </w:p>
                            <w:p>
                              <w:pPr>
                                <w:pStyle w:val="6"/>
                                <w:spacing w:after="0" w:line="240" w:lineRule="auto"/>
                                <w:ind w:left="716" w:leftChars="341" w:firstLine="124"/>
                                <w:rPr>
                                  <w:rFonts w:hint="eastAsia"/>
                                </w:rPr>
                              </w:pPr>
                              <w:r>
                                <w:rPr>
                                  <w:rFonts w:hint="eastAsia"/>
                                </w:rPr>
                                <w:t>square [j] [i].m = 0;</w:t>
                              </w:r>
                            </w:p>
                            <w:p>
                              <w:pPr>
                                <w:pStyle w:val="6"/>
                                <w:spacing w:after="0" w:line="240" w:lineRule="auto"/>
                                <w:ind w:left="716" w:leftChars="341" w:firstLine="124"/>
                                <w:rPr>
                                  <w:rFonts w:hint="eastAsia"/>
                                </w:rPr>
                              </w:pPr>
                              <w:r>
                                <w:rPr>
                                  <w:rFonts w:hint="eastAsia"/>
                                </w:rPr>
                                <w:t>square [j] [i].y = 1;</w:t>
                              </w:r>
                            </w:p>
                            <w:p>
                              <w:pPr>
                                <w:pStyle w:val="6"/>
                                <w:spacing w:after="0" w:line="240" w:lineRule="auto"/>
                                <w:ind w:left="716" w:leftChars="341" w:firstLine="124"/>
                                <w:rPr>
                                  <w:rFonts w:hint="eastAsia"/>
                                </w:rPr>
                              </w:pPr>
                              <w:r>
                                <w:rPr>
                                  <w:rFonts w:hint="eastAsia"/>
                                </w:rPr>
                                <w:t>square [j] [i].k = 0;</w:t>
                              </w:r>
                            </w:p>
                            <w:p>
                              <w:pPr>
                                <w:pStyle w:val="6"/>
                                <w:spacing w:after="0" w:line="240" w:lineRule="auto"/>
                                <w:ind w:leftChars="0" w:hanging="420" w:hangingChars="200"/>
                                <w:rPr>
                                  <w:rFonts w:hint="eastAsia"/>
                                </w:rPr>
                              </w:pPr>
                              <w:r>
                                <w:rPr>
                                  <w:rFonts w:hint="eastAsia"/>
                                </w:rPr>
                                <w:tab/>
                              </w:r>
                              <w:r>
                                <w:rPr>
                                  <w:rFonts w:hint="eastAsia"/>
                                </w:rPr>
                                <w:t>}</w:t>
                              </w:r>
                            </w:p>
                            <w:p>
                              <w:pPr>
                                <w:ind w:left="420" w:hanging="420" w:hangingChars="200"/>
                                <w:rPr>
                                  <w:rFonts w:hint="eastAsia"/>
                                </w:rPr>
                              </w:pPr>
                              <w:r>
                                <w:rPr>
                                  <w:rFonts w:hint="eastAsia"/>
                                </w:rPr>
                                <w:t>}</w:t>
                              </w:r>
                            </w:p>
                            <w:p/>
                          </w:txbxContent>
                        </wps:txbx>
                        <wps:bodyPr upright="1"/>
                      </wps:wsp>
                      <wps:wsp>
                        <wps:cNvPr id="531" name="文本框 531"/>
                        <wps:cNvSpPr txBox="1"/>
                        <wps:spPr>
                          <a:xfrm>
                            <a:off x="6300" y="156"/>
                            <a:ext cx="3060" cy="54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6"/>
                                <w:spacing w:after="0" w:line="240" w:lineRule="auto"/>
                                <w:ind w:leftChars="0" w:hanging="420" w:hangingChars="200"/>
                              </w:pPr>
                              <w:r>
                                <w:t>struct pt_color {</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c;</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m;</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y;</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k;</w:t>
                              </w:r>
                            </w:p>
                            <w:p>
                              <w:pPr>
                                <w:pStyle w:val="6"/>
                                <w:spacing w:after="0" w:line="240" w:lineRule="auto"/>
                                <w:ind w:leftChars="0" w:hanging="420" w:hangingChars="200"/>
                                <w:rPr>
                                  <w:rFonts w:hint="eastAsia"/>
                                </w:rPr>
                              </w:pPr>
                              <w:r>
                                <w:rPr>
                                  <w:rFonts w:hint="eastAsia"/>
                                </w:rPr>
                                <w:t>}</w:t>
                              </w:r>
                            </w:p>
                            <w:p>
                              <w:pPr>
                                <w:pStyle w:val="6"/>
                                <w:spacing w:after="0" w:line="240" w:lineRule="auto"/>
                                <w:ind w:leftChars="0" w:hanging="420" w:hangingChars="200"/>
                                <w:rPr>
                                  <w:rFonts w:hint="eastAsia"/>
                                </w:rPr>
                              </w:pPr>
                              <w:r>
                                <w:rPr>
                                  <w:rFonts w:hint="eastAsia"/>
                                </w:rPr>
                                <w:t>struct pt_color square[8][8];</w:t>
                              </w:r>
                            </w:p>
                            <w:p>
                              <w:pPr>
                                <w:pStyle w:val="6"/>
                                <w:spacing w:after="0" w:line="240" w:lineRule="auto"/>
                                <w:ind w:leftChars="0" w:hanging="420" w:hangingChars="200"/>
                                <w:rPr>
                                  <w:rFonts w:hint="eastAsia"/>
                                </w:rPr>
                              </w:pPr>
                              <w:r>
                                <w:rPr>
                                  <w:rFonts w:hint="eastAsia"/>
                                </w:rPr>
                                <w:t>int i, j;</w:t>
                              </w:r>
                            </w:p>
                            <w:p>
                              <w:pPr>
                                <w:pStyle w:val="6"/>
                                <w:spacing w:after="0" w:line="240" w:lineRule="auto"/>
                                <w:ind w:leftChars="0" w:hanging="420" w:hangingChars="200"/>
                                <w:rPr>
                                  <w:rFonts w:hint="eastAsia"/>
                                </w:rPr>
                              </w:pPr>
                              <w:r>
                                <w:rPr>
                                  <w:rFonts w:hint="eastAsia"/>
                                </w:rPr>
                                <w:t>for (i = 0; i &lt; 8; i++)</w:t>
                              </w:r>
                            </w:p>
                            <w:p>
                              <w:pPr>
                                <w:pStyle w:val="6"/>
                                <w:spacing w:after="0" w:line="240" w:lineRule="auto"/>
                                <w:rPr>
                                  <w:rFonts w:hint="eastAsia"/>
                                </w:rPr>
                              </w:pPr>
                              <w:r>
                                <w:rPr>
                                  <w:rFonts w:hint="eastAsia"/>
                                </w:rPr>
                                <w:t>for (j = 0; j &lt; 8; j++)</w:t>
                              </w:r>
                              <w:r>
                                <w:rPr>
                                  <w:rFonts w:hint="eastAsia"/>
                                </w:rPr>
                                <w:tab/>
                              </w:r>
                              <w:r>
                                <w:rPr>
                                  <w:rFonts w:hint="eastAsia"/>
                                </w:rPr>
                                <w:tab/>
                              </w:r>
                              <w:r>
                                <w:rPr>
                                  <w:rFonts w:hint="eastAsia"/>
                                </w:rPr>
                                <w:t>square[i][j].y = 1;</w:t>
                              </w:r>
                            </w:p>
                            <w:p>
                              <w:pPr>
                                <w:pStyle w:val="6"/>
                                <w:spacing w:after="0" w:line="240" w:lineRule="auto"/>
                                <w:ind w:leftChars="0" w:hanging="420" w:hangingChars="200"/>
                                <w:rPr>
                                  <w:rFonts w:hint="eastAsia"/>
                                </w:rPr>
                              </w:pPr>
                              <w:r>
                                <w:rPr>
                                  <w:rFonts w:hint="eastAsia"/>
                                </w:rPr>
                                <w:t>for (i = 0; i &lt; 8; i++)</w:t>
                              </w:r>
                            </w:p>
                            <w:p>
                              <w:pPr>
                                <w:pStyle w:val="6"/>
                                <w:spacing w:after="0" w:line="240" w:lineRule="auto"/>
                                <w:ind w:leftChars="0" w:hanging="420" w:hangingChars="200"/>
                                <w:rPr>
                                  <w:rFonts w:hint="eastAsia"/>
                                </w:rPr>
                              </w:pPr>
                              <w:r>
                                <w:rPr>
                                  <w:rFonts w:hint="eastAsia"/>
                                </w:rPr>
                                <w:tab/>
                              </w:r>
                              <w:r>
                                <w:rPr>
                                  <w:rFonts w:hint="eastAsia"/>
                                </w:rPr>
                                <w:t>for (j = 0; j &lt; 8; j++) {</w:t>
                              </w:r>
                              <w:r>
                                <w:rPr>
                                  <w:rFonts w:hint="eastAsia"/>
                                </w:rPr>
                                <w:tab/>
                              </w:r>
                              <w:r>
                                <w:rPr>
                                  <w:rFonts w:hint="eastAsia"/>
                                </w:rPr>
                                <w:tab/>
                              </w:r>
                              <w:r>
                                <w:rPr>
                                  <w:rFonts w:hint="eastAsia"/>
                                </w:rPr>
                                <w:t>square[i][j].c = 0;</w:t>
                              </w:r>
                            </w:p>
                            <w:p>
                              <w:pPr>
                                <w:pStyle w:val="6"/>
                                <w:spacing w:after="0" w:line="240" w:lineRule="auto"/>
                                <w:ind w:left="716" w:leftChars="341" w:firstLine="124"/>
                                <w:rPr>
                                  <w:rFonts w:hint="eastAsia"/>
                                </w:rPr>
                              </w:pPr>
                              <w:r>
                                <w:rPr>
                                  <w:rFonts w:hint="eastAsia"/>
                                </w:rPr>
                                <w:t>square[i][j].m = 0;</w:t>
                              </w:r>
                            </w:p>
                            <w:p>
                              <w:pPr>
                                <w:pStyle w:val="6"/>
                                <w:spacing w:after="0" w:line="240" w:lineRule="auto"/>
                                <w:ind w:left="716" w:leftChars="341" w:firstLine="124"/>
                                <w:rPr>
                                  <w:rFonts w:hint="eastAsia"/>
                                </w:rPr>
                              </w:pPr>
                              <w:r>
                                <w:rPr>
                                  <w:rFonts w:hint="eastAsia"/>
                                </w:rPr>
                                <w:t>square[i][j].k = 0;</w:t>
                              </w:r>
                            </w:p>
                            <w:p>
                              <w:pPr>
                                <w:pStyle w:val="6"/>
                                <w:spacing w:after="0" w:line="240" w:lineRule="auto"/>
                                <w:ind w:leftChars="0" w:hanging="420" w:hangingChars="200"/>
                                <w:rPr>
                                  <w:rFonts w:hint="eastAsia"/>
                                </w:rPr>
                              </w:pPr>
                              <w:r>
                                <w:rPr>
                                  <w:rFonts w:hint="eastAsia"/>
                                </w:rPr>
                                <w:tab/>
                              </w:r>
                              <w:r>
                                <w:rPr>
                                  <w:rFonts w:hint="eastAsia"/>
                                </w:rPr>
                                <w:t>}</w:t>
                              </w:r>
                            </w:p>
                            <w:p>
                              <w:pPr>
                                <w:ind w:left="420" w:hanging="420" w:hangingChars="200"/>
                              </w:pPr>
                            </w:p>
                            <w:p/>
                          </w:txbxContent>
                        </wps:txbx>
                        <wps:bodyPr upright="1"/>
                      </wps:wsp>
                    </wpg:wgp>
                  </a:graphicData>
                </a:graphic>
              </wp:inline>
            </w:drawing>
          </mc:Choice>
          <mc:Fallback>
            <w:pict>
              <v:group id="_x0000_s1026" o:spid="_x0000_s1026" o:spt="203" style="height:280.8pt;width:468pt;" coordsize="9360,5616" o:gfxdata="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IFYhYvVAAAABQEAAA8AAAAAAAAAAQAgAAAAIgAAAGRycy9kb3ducmV2LnhtbFBL&#10;AQIUABQAAAAIAIdO4kCOHBoBFgMAANkLAAAOAAAAAAAAAAEAIAAAACQBAABkcnMvZTJvRG9jLnht&#10;bFBLBQYAAAAABgAGAFkBAACsBgAAAAA=&#10;">
                <o:lock v:ext="edit" grouping="f" rotation="t" aspectratio="f"/>
                <v:rect id="_x0000_s1026" o:spid="_x0000_s1026" o:spt="1" style="position:absolute;left:0;top:0;height:5616;width:9360;" filled="f" stroked="f" coordsize="21600,21600" o:gfxdata="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gYOC8AAAA&#10;3AAAAA8AAAAAAAAAAQAgAAAAIgAAAGRycy9kb3ducmV2LnhtbFBLAQIUABQAAAAIAIdO4kAzLwWe&#10;OwAAADkAAAAQAAAAAAAAAAEAIAAAAAsBAABkcnMvc2hhcGV4bWwueG1sUEsFBgAAAAAGAAYAWwEA&#10;ALUDAAAAAA==&#10;">
                  <v:fill on="f" focussize="0,0"/>
                  <v:stroke on="f"/>
                  <v:imagedata o:title=""/>
                  <o:lock v:ext="edit" text="t" aspectratio="t"/>
                </v:rect>
                <v:shape id="_x0000_s1026" o:spid="_x0000_s1026" o:spt="202" type="#_x0000_t202" style="position:absolute;left:0;top:156;height:5460;width:3240;" fillcolor="#FFFFFF" filled="t" stroked="t" coordsize="21600,21600" o:gfxdata="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Yk+/&#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pStyle w:val="6"/>
                          <w:spacing w:after="0" w:line="240" w:lineRule="auto"/>
                          <w:ind w:leftChars="0" w:hanging="420" w:hangingChars="200"/>
                        </w:pPr>
                        <w:r>
                          <w:t>struct pt_color {</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c;</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m;</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y;</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k;</w:t>
                        </w:r>
                      </w:p>
                      <w:p>
                        <w:pPr>
                          <w:pStyle w:val="6"/>
                          <w:spacing w:after="0" w:line="240" w:lineRule="auto"/>
                          <w:ind w:leftChars="0" w:hanging="420" w:hangingChars="200"/>
                          <w:rPr>
                            <w:rFonts w:hint="eastAsia"/>
                          </w:rPr>
                        </w:pPr>
                        <w:r>
                          <w:rPr>
                            <w:rFonts w:hint="eastAsia"/>
                          </w:rPr>
                          <w:t>}</w:t>
                        </w:r>
                      </w:p>
                      <w:p>
                        <w:pPr>
                          <w:pStyle w:val="6"/>
                          <w:spacing w:after="0" w:line="240" w:lineRule="auto"/>
                          <w:ind w:leftChars="0" w:hanging="420" w:hangingChars="200"/>
                          <w:rPr>
                            <w:rFonts w:hint="eastAsia"/>
                          </w:rPr>
                        </w:pPr>
                        <w:r>
                          <w:rPr>
                            <w:rFonts w:hint="eastAsia"/>
                          </w:rPr>
                          <w:t>struct pt_color square[8][8];</w:t>
                        </w:r>
                      </w:p>
                      <w:p>
                        <w:pPr>
                          <w:pStyle w:val="6"/>
                          <w:spacing w:after="0" w:line="240" w:lineRule="auto"/>
                          <w:ind w:leftChars="0" w:hanging="420" w:hangingChars="200"/>
                          <w:rPr>
                            <w:rFonts w:hint="eastAsia"/>
                          </w:rPr>
                        </w:pPr>
                        <w:r>
                          <w:rPr>
                            <w:rFonts w:hint="eastAsia"/>
                          </w:rPr>
                          <w:t>int i, j;</w:t>
                        </w:r>
                      </w:p>
                      <w:p>
                        <w:pPr>
                          <w:pStyle w:val="6"/>
                          <w:spacing w:after="0" w:line="240" w:lineRule="auto"/>
                          <w:ind w:leftChars="0" w:hanging="420" w:hangingChars="200"/>
                          <w:rPr>
                            <w:rFonts w:hint="eastAsia"/>
                          </w:rPr>
                        </w:pPr>
                        <w:r>
                          <w:rPr>
                            <w:rFonts w:hint="eastAsia"/>
                          </w:rPr>
                          <w:t>for (i = 0; i &lt; 8; i++) {</w:t>
                        </w:r>
                      </w:p>
                      <w:p>
                        <w:pPr>
                          <w:pStyle w:val="6"/>
                          <w:spacing w:after="0" w:line="240" w:lineRule="auto"/>
                          <w:ind w:leftChars="0" w:hanging="420" w:hangingChars="200"/>
                          <w:rPr>
                            <w:rFonts w:hint="eastAsia"/>
                          </w:rPr>
                        </w:pPr>
                        <w:r>
                          <w:rPr>
                            <w:rFonts w:hint="eastAsia"/>
                          </w:rPr>
                          <w:tab/>
                        </w:r>
                        <w:r>
                          <w:rPr>
                            <w:rFonts w:hint="eastAsia"/>
                          </w:rPr>
                          <w:t>for (j = 0; j &lt; 8; j++) {</w:t>
                        </w:r>
                      </w:p>
                      <w:p>
                        <w:pPr>
                          <w:pStyle w:val="6"/>
                          <w:spacing w:after="0" w:line="240" w:lineRule="auto"/>
                          <w:ind w:leftChars="0" w:hanging="420" w:hangingChars="200"/>
                          <w:rPr>
                            <w:rFonts w:hint="eastAsia"/>
                          </w:rPr>
                        </w:pPr>
                        <w:r>
                          <w:rPr>
                            <w:rFonts w:hint="eastAsia"/>
                          </w:rPr>
                          <w:tab/>
                        </w:r>
                        <w:r>
                          <w:rPr>
                            <w:rFonts w:hint="eastAsia"/>
                          </w:rPr>
                          <w:tab/>
                        </w:r>
                        <w:r>
                          <w:rPr>
                            <w:rFonts w:hint="eastAsia"/>
                          </w:rPr>
                          <w:t>square[i][j].c = 0;</w:t>
                        </w:r>
                      </w:p>
                      <w:p>
                        <w:pPr>
                          <w:pStyle w:val="6"/>
                          <w:spacing w:after="0" w:line="240" w:lineRule="auto"/>
                          <w:ind w:left="716" w:leftChars="341" w:firstLine="124"/>
                          <w:rPr>
                            <w:rFonts w:hint="eastAsia"/>
                          </w:rPr>
                        </w:pPr>
                        <w:r>
                          <w:rPr>
                            <w:rFonts w:hint="eastAsia"/>
                          </w:rPr>
                          <w:t>square[i][j].m = 0;</w:t>
                        </w:r>
                      </w:p>
                      <w:p>
                        <w:pPr>
                          <w:pStyle w:val="6"/>
                          <w:spacing w:after="0" w:line="240" w:lineRule="auto"/>
                          <w:ind w:left="716" w:leftChars="341" w:firstLine="124"/>
                          <w:rPr>
                            <w:rFonts w:hint="eastAsia"/>
                          </w:rPr>
                        </w:pPr>
                        <w:r>
                          <w:rPr>
                            <w:rFonts w:hint="eastAsia"/>
                          </w:rPr>
                          <w:t>square[i][j].y = 1;</w:t>
                        </w:r>
                      </w:p>
                      <w:p>
                        <w:pPr>
                          <w:pStyle w:val="6"/>
                          <w:spacing w:after="0" w:line="240" w:lineRule="auto"/>
                          <w:ind w:left="716" w:leftChars="341" w:firstLine="124"/>
                          <w:rPr>
                            <w:rFonts w:hint="eastAsia"/>
                          </w:rPr>
                        </w:pPr>
                        <w:r>
                          <w:rPr>
                            <w:rFonts w:hint="eastAsia"/>
                          </w:rPr>
                          <w:t>square[i][j].k = 0;</w:t>
                        </w:r>
                      </w:p>
                      <w:p>
                        <w:pPr>
                          <w:pStyle w:val="6"/>
                          <w:spacing w:after="0" w:line="240" w:lineRule="auto"/>
                          <w:ind w:leftChars="0" w:hanging="420" w:hangingChars="200"/>
                          <w:rPr>
                            <w:rFonts w:hint="eastAsia"/>
                          </w:rPr>
                        </w:pPr>
                        <w:r>
                          <w:rPr>
                            <w:rFonts w:hint="eastAsia"/>
                          </w:rPr>
                          <w:tab/>
                        </w:r>
                        <w:r>
                          <w:rPr>
                            <w:rFonts w:hint="eastAsia"/>
                          </w:rPr>
                          <w:t>}</w:t>
                        </w:r>
                      </w:p>
                      <w:p>
                        <w:pPr>
                          <w:ind w:left="420" w:hanging="420" w:hangingChars="200"/>
                          <w:rPr>
                            <w:rFonts w:hint="eastAsia"/>
                          </w:rPr>
                        </w:pPr>
                        <w:r>
                          <w:rPr>
                            <w:rFonts w:hint="eastAsia"/>
                          </w:rPr>
                          <w:t>}</w:t>
                        </w:r>
                      </w:p>
                    </w:txbxContent>
                  </v:textbox>
                </v:shape>
                <v:shape id="_x0000_s1026" o:spid="_x0000_s1026" o:spt="202" type="#_x0000_t202" style="position:absolute;left:3240;top:156;height:5460;width:3060;" fillcolor="#FFFFFF" filled="t" stroked="t" coordsize="21600,21600" o:gfxdata="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tXQ+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pStyle w:val="6"/>
                          <w:spacing w:after="0" w:line="240" w:lineRule="auto"/>
                          <w:ind w:leftChars="0" w:hanging="420" w:hangingChars="200"/>
                        </w:pPr>
                        <w:r>
                          <w:t>struct pt_color {</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c;</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m;</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y;</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k;</w:t>
                        </w:r>
                      </w:p>
                      <w:p>
                        <w:pPr>
                          <w:pStyle w:val="6"/>
                          <w:spacing w:after="0" w:line="240" w:lineRule="auto"/>
                          <w:ind w:leftChars="0" w:hanging="420" w:hangingChars="200"/>
                          <w:rPr>
                            <w:rFonts w:hint="eastAsia"/>
                          </w:rPr>
                        </w:pPr>
                        <w:r>
                          <w:rPr>
                            <w:rFonts w:hint="eastAsia"/>
                          </w:rPr>
                          <w:t>}</w:t>
                        </w:r>
                      </w:p>
                      <w:p>
                        <w:pPr>
                          <w:pStyle w:val="6"/>
                          <w:spacing w:after="0" w:line="240" w:lineRule="auto"/>
                          <w:ind w:leftChars="0" w:hanging="420" w:hangingChars="200"/>
                          <w:rPr>
                            <w:rFonts w:hint="eastAsia"/>
                          </w:rPr>
                        </w:pPr>
                        <w:r>
                          <w:rPr>
                            <w:rFonts w:hint="eastAsia"/>
                          </w:rPr>
                          <w:t>struct pt_color quare[8][8];</w:t>
                        </w:r>
                      </w:p>
                      <w:p>
                        <w:pPr>
                          <w:pStyle w:val="6"/>
                          <w:spacing w:after="0" w:line="240" w:lineRule="auto"/>
                          <w:ind w:leftChars="0" w:hanging="420" w:hangingChars="200"/>
                          <w:rPr>
                            <w:rFonts w:hint="eastAsia"/>
                          </w:rPr>
                        </w:pPr>
                        <w:r>
                          <w:rPr>
                            <w:rFonts w:hint="eastAsia"/>
                          </w:rPr>
                          <w:t>int i, j;</w:t>
                        </w:r>
                      </w:p>
                      <w:p>
                        <w:pPr>
                          <w:pStyle w:val="6"/>
                          <w:spacing w:after="0" w:line="240" w:lineRule="auto"/>
                          <w:ind w:leftChars="0" w:hanging="420" w:hangingChars="200"/>
                          <w:rPr>
                            <w:rFonts w:hint="eastAsia"/>
                          </w:rPr>
                        </w:pPr>
                        <w:r>
                          <w:rPr>
                            <w:rFonts w:hint="eastAsia"/>
                          </w:rPr>
                          <w:t>for (i = 0; i &lt; 8; i++) {</w:t>
                        </w:r>
                      </w:p>
                      <w:p>
                        <w:pPr>
                          <w:pStyle w:val="6"/>
                          <w:spacing w:after="0" w:line="240" w:lineRule="auto"/>
                          <w:ind w:leftChars="0" w:hanging="420" w:hangingChars="200"/>
                          <w:rPr>
                            <w:rFonts w:hint="eastAsia"/>
                          </w:rPr>
                        </w:pPr>
                        <w:r>
                          <w:rPr>
                            <w:rFonts w:hint="eastAsia"/>
                          </w:rPr>
                          <w:tab/>
                        </w:r>
                        <w:r>
                          <w:rPr>
                            <w:rFonts w:hint="eastAsia"/>
                          </w:rPr>
                          <w:t>for (j = 0; j &lt; 8; j++) {</w:t>
                        </w:r>
                      </w:p>
                      <w:p>
                        <w:pPr>
                          <w:pStyle w:val="6"/>
                          <w:spacing w:after="0" w:line="240" w:lineRule="auto"/>
                          <w:ind w:leftChars="0" w:hanging="420" w:hangingChars="200"/>
                          <w:rPr>
                            <w:rFonts w:hint="eastAsia"/>
                          </w:rPr>
                        </w:pPr>
                        <w:r>
                          <w:rPr>
                            <w:rFonts w:hint="eastAsia"/>
                          </w:rPr>
                          <w:tab/>
                        </w:r>
                        <w:r>
                          <w:rPr>
                            <w:rFonts w:hint="eastAsia"/>
                          </w:rPr>
                          <w:tab/>
                        </w:r>
                        <w:r>
                          <w:rPr>
                            <w:rFonts w:hint="eastAsia"/>
                          </w:rPr>
                          <w:t>square [j] [i].c = 0;</w:t>
                        </w:r>
                      </w:p>
                      <w:p>
                        <w:pPr>
                          <w:pStyle w:val="6"/>
                          <w:spacing w:after="0" w:line="240" w:lineRule="auto"/>
                          <w:ind w:left="716" w:leftChars="341" w:firstLine="124"/>
                          <w:rPr>
                            <w:rFonts w:hint="eastAsia"/>
                          </w:rPr>
                        </w:pPr>
                        <w:r>
                          <w:rPr>
                            <w:rFonts w:hint="eastAsia"/>
                          </w:rPr>
                          <w:t>square [j] [i].m = 0;</w:t>
                        </w:r>
                      </w:p>
                      <w:p>
                        <w:pPr>
                          <w:pStyle w:val="6"/>
                          <w:spacing w:after="0" w:line="240" w:lineRule="auto"/>
                          <w:ind w:left="716" w:leftChars="341" w:firstLine="124"/>
                          <w:rPr>
                            <w:rFonts w:hint="eastAsia"/>
                          </w:rPr>
                        </w:pPr>
                        <w:r>
                          <w:rPr>
                            <w:rFonts w:hint="eastAsia"/>
                          </w:rPr>
                          <w:t>square [j] [i].y = 1;</w:t>
                        </w:r>
                      </w:p>
                      <w:p>
                        <w:pPr>
                          <w:pStyle w:val="6"/>
                          <w:spacing w:after="0" w:line="240" w:lineRule="auto"/>
                          <w:ind w:left="716" w:leftChars="341" w:firstLine="124"/>
                          <w:rPr>
                            <w:rFonts w:hint="eastAsia"/>
                          </w:rPr>
                        </w:pPr>
                        <w:r>
                          <w:rPr>
                            <w:rFonts w:hint="eastAsia"/>
                          </w:rPr>
                          <w:t>square [j] [i].k = 0;</w:t>
                        </w:r>
                      </w:p>
                      <w:p>
                        <w:pPr>
                          <w:pStyle w:val="6"/>
                          <w:spacing w:after="0" w:line="240" w:lineRule="auto"/>
                          <w:ind w:leftChars="0" w:hanging="420" w:hangingChars="200"/>
                          <w:rPr>
                            <w:rFonts w:hint="eastAsia"/>
                          </w:rPr>
                        </w:pPr>
                        <w:r>
                          <w:rPr>
                            <w:rFonts w:hint="eastAsia"/>
                          </w:rPr>
                          <w:tab/>
                        </w:r>
                        <w:r>
                          <w:rPr>
                            <w:rFonts w:hint="eastAsia"/>
                          </w:rPr>
                          <w:t>}</w:t>
                        </w:r>
                      </w:p>
                      <w:p>
                        <w:pPr>
                          <w:ind w:left="420" w:hanging="420" w:hangingChars="200"/>
                          <w:rPr>
                            <w:rFonts w:hint="eastAsia"/>
                          </w:rPr>
                        </w:pPr>
                        <w:r>
                          <w:rPr>
                            <w:rFonts w:hint="eastAsia"/>
                          </w:rPr>
                          <w:t>}</w:t>
                        </w:r>
                      </w:p>
                      <w:p/>
                    </w:txbxContent>
                  </v:textbox>
                </v:shape>
                <v:shape id="_x0000_s1026" o:spid="_x0000_s1026" o:spt="202" type="#_x0000_t202" style="position:absolute;left:6300;top:156;height:5460;width:3060;" fillcolor="#FFFFFF" filled="t" stroked="t" coordsize="21600,21600" o:gfxdata="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IfiU&#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pStyle w:val="6"/>
                          <w:spacing w:after="0" w:line="240" w:lineRule="auto"/>
                          <w:ind w:leftChars="0" w:hanging="420" w:hangingChars="200"/>
                        </w:pPr>
                        <w:r>
                          <w:t>struct pt_color {</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c;</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m;</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y;</w:t>
                        </w:r>
                      </w:p>
                      <w:p>
                        <w:pPr>
                          <w:pStyle w:val="6"/>
                          <w:spacing w:after="0" w:line="240" w:lineRule="auto"/>
                          <w:ind w:leftChars="0" w:hanging="420" w:hangingChars="200"/>
                          <w:rPr>
                            <w:rFonts w:hint="eastAsia"/>
                          </w:rPr>
                        </w:pPr>
                        <w:r>
                          <w:rPr>
                            <w:rFonts w:hint="eastAsia"/>
                          </w:rPr>
                          <w:tab/>
                        </w:r>
                        <w:r>
                          <w:rPr>
                            <w:rFonts w:hint="eastAsia"/>
                          </w:rPr>
                          <w:tab/>
                        </w:r>
                        <w:r>
                          <w:rPr>
                            <w:rFonts w:hint="eastAsia"/>
                          </w:rPr>
                          <w:t>int k;</w:t>
                        </w:r>
                      </w:p>
                      <w:p>
                        <w:pPr>
                          <w:pStyle w:val="6"/>
                          <w:spacing w:after="0" w:line="240" w:lineRule="auto"/>
                          <w:ind w:leftChars="0" w:hanging="420" w:hangingChars="200"/>
                          <w:rPr>
                            <w:rFonts w:hint="eastAsia"/>
                          </w:rPr>
                        </w:pPr>
                        <w:r>
                          <w:rPr>
                            <w:rFonts w:hint="eastAsia"/>
                          </w:rPr>
                          <w:t>}</w:t>
                        </w:r>
                      </w:p>
                      <w:p>
                        <w:pPr>
                          <w:pStyle w:val="6"/>
                          <w:spacing w:after="0" w:line="240" w:lineRule="auto"/>
                          <w:ind w:leftChars="0" w:hanging="420" w:hangingChars="200"/>
                          <w:rPr>
                            <w:rFonts w:hint="eastAsia"/>
                          </w:rPr>
                        </w:pPr>
                        <w:r>
                          <w:rPr>
                            <w:rFonts w:hint="eastAsia"/>
                          </w:rPr>
                          <w:t>struct pt_color square[8][8];</w:t>
                        </w:r>
                      </w:p>
                      <w:p>
                        <w:pPr>
                          <w:pStyle w:val="6"/>
                          <w:spacing w:after="0" w:line="240" w:lineRule="auto"/>
                          <w:ind w:leftChars="0" w:hanging="420" w:hangingChars="200"/>
                          <w:rPr>
                            <w:rFonts w:hint="eastAsia"/>
                          </w:rPr>
                        </w:pPr>
                        <w:r>
                          <w:rPr>
                            <w:rFonts w:hint="eastAsia"/>
                          </w:rPr>
                          <w:t>int i, j;</w:t>
                        </w:r>
                      </w:p>
                      <w:p>
                        <w:pPr>
                          <w:pStyle w:val="6"/>
                          <w:spacing w:after="0" w:line="240" w:lineRule="auto"/>
                          <w:ind w:leftChars="0" w:hanging="420" w:hangingChars="200"/>
                          <w:rPr>
                            <w:rFonts w:hint="eastAsia"/>
                          </w:rPr>
                        </w:pPr>
                        <w:r>
                          <w:rPr>
                            <w:rFonts w:hint="eastAsia"/>
                          </w:rPr>
                          <w:t>for (i = 0; i &lt; 8; i++)</w:t>
                        </w:r>
                      </w:p>
                      <w:p>
                        <w:pPr>
                          <w:pStyle w:val="6"/>
                          <w:spacing w:after="0" w:line="240" w:lineRule="auto"/>
                          <w:rPr>
                            <w:rFonts w:hint="eastAsia"/>
                          </w:rPr>
                        </w:pPr>
                        <w:r>
                          <w:rPr>
                            <w:rFonts w:hint="eastAsia"/>
                          </w:rPr>
                          <w:t>for (j = 0; j &lt; 8; j++)</w:t>
                        </w:r>
                        <w:r>
                          <w:rPr>
                            <w:rFonts w:hint="eastAsia"/>
                          </w:rPr>
                          <w:tab/>
                        </w:r>
                        <w:r>
                          <w:rPr>
                            <w:rFonts w:hint="eastAsia"/>
                          </w:rPr>
                          <w:tab/>
                        </w:r>
                        <w:r>
                          <w:rPr>
                            <w:rFonts w:hint="eastAsia"/>
                          </w:rPr>
                          <w:t>square[i][j].y = 1;</w:t>
                        </w:r>
                      </w:p>
                      <w:p>
                        <w:pPr>
                          <w:pStyle w:val="6"/>
                          <w:spacing w:after="0" w:line="240" w:lineRule="auto"/>
                          <w:ind w:leftChars="0" w:hanging="420" w:hangingChars="200"/>
                          <w:rPr>
                            <w:rFonts w:hint="eastAsia"/>
                          </w:rPr>
                        </w:pPr>
                        <w:r>
                          <w:rPr>
                            <w:rFonts w:hint="eastAsia"/>
                          </w:rPr>
                          <w:t>for (i = 0; i &lt; 8; i++)</w:t>
                        </w:r>
                      </w:p>
                      <w:p>
                        <w:pPr>
                          <w:pStyle w:val="6"/>
                          <w:spacing w:after="0" w:line="240" w:lineRule="auto"/>
                          <w:ind w:leftChars="0" w:hanging="420" w:hangingChars="200"/>
                          <w:rPr>
                            <w:rFonts w:hint="eastAsia"/>
                          </w:rPr>
                        </w:pPr>
                        <w:r>
                          <w:rPr>
                            <w:rFonts w:hint="eastAsia"/>
                          </w:rPr>
                          <w:tab/>
                        </w:r>
                        <w:r>
                          <w:rPr>
                            <w:rFonts w:hint="eastAsia"/>
                          </w:rPr>
                          <w:t>for (j = 0; j &lt; 8; j++) {</w:t>
                        </w:r>
                        <w:r>
                          <w:rPr>
                            <w:rFonts w:hint="eastAsia"/>
                          </w:rPr>
                          <w:tab/>
                        </w:r>
                        <w:r>
                          <w:rPr>
                            <w:rFonts w:hint="eastAsia"/>
                          </w:rPr>
                          <w:tab/>
                        </w:r>
                        <w:r>
                          <w:rPr>
                            <w:rFonts w:hint="eastAsia"/>
                          </w:rPr>
                          <w:t>square[i][j].c = 0;</w:t>
                        </w:r>
                      </w:p>
                      <w:p>
                        <w:pPr>
                          <w:pStyle w:val="6"/>
                          <w:spacing w:after="0" w:line="240" w:lineRule="auto"/>
                          <w:ind w:left="716" w:leftChars="341" w:firstLine="124"/>
                          <w:rPr>
                            <w:rFonts w:hint="eastAsia"/>
                          </w:rPr>
                        </w:pPr>
                        <w:r>
                          <w:rPr>
                            <w:rFonts w:hint="eastAsia"/>
                          </w:rPr>
                          <w:t>square[i][j].m = 0;</w:t>
                        </w:r>
                      </w:p>
                      <w:p>
                        <w:pPr>
                          <w:pStyle w:val="6"/>
                          <w:spacing w:after="0" w:line="240" w:lineRule="auto"/>
                          <w:ind w:left="716" w:leftChars="341" w:firstLine="124"/>
                          <w:rPr>
                            <w:rFonts w:hint="eastAsia"/>
                          </w:rPr>
                        </w:pPr>
                        <w:r>
                          <w:rPr>
                            <w:rFonts w:hint="eastAsia"/>
                          </w:rPr>
                          <w:t>square[i][j].k = 0;</w:t>
                        </w:r>
                      </w:p>
                      <w:p>
                        <w:pPr>
                          <w:pStyle w:val="6"/>
                          <w:spacing w:after="0" w:line="240" w:lineRule="auto"/>
                          <w:ind w:leftChars="0" w:hanging="420" w:hangingChars="200"/>
                          <w:rPr>
                            <w:rFonts w:hint="eastAsia"/>
                          </w:rPr>
                        </w:pPr>
                        <w:r>
                          <w:rPr>
                            <w:rFonts w:hint="eastAsia"/>
                          </w:rPr>
                          <w:tab/>
                        </w:r>
                        <w:r>
                          <w:rPr>
                            <w:rFonts w:hint="eastAsia"/>
                          </w:rPr>
                          <w:t>}</w:t>
                        </w:r>
                      </w:p>
                      <w:p>
                        <w:pPr>
                          <w:ind w:left="420" w:hanging="420" w:hangingChars="200"/>
                        </w:pPr>
                      </w:p>
                      <w:p/>
                    </w:txbxContent>
                  </v:textbox>
                </v:shape>
                <w10:wrap type="none"/>
                <w10:anchorlock/>
              </v:group>
            </w:pict>
          </mc:Fallback>
        </mc:AlternateContent>
      </w:r>
    </w:p>
    <w:p>
      <w:pPr>
        <w:pStyle w:val="11"/>
        <w:autoSpaceDE w:val="0"/>
        <w:autoSpaceDN w:val="0"/>
        <w:spacing w:before="0" w:after="0" w:line="240" w:lineRule="auto"/>
        <w:ind w:left="360" w:leftChars="35" w:hanging="287" w:hangingChars="136"/>
        <w:jc w:val="both"/>
        <w:rPr>
          <w:b/>
        </w:rPr>
      </w:pPr>
      <w:r>
        <w:rPr>
          <w:b/>
        </w:rPr>
        <w:tab/>
      </w:r>
      <w:r>
        <w:rPr>
          <w:b/>
        </w:rPr>
        <w:t xml:space="preserve">           程序段A</w:t>
      </w:r>
      <w:r>
        <w:rPr>
          <w:b/>
        </w:rPr>
        <w:tab/>
      </w:r>
      <w:r>
        <w:rPr>
          <w:b/>
        </w:rPr>
        <w:tab/>
      </w:r>
      <w:r>
        <w:rPr>
          <w:b/>
        </w:rPr>
        <w:tab/>
      </w:r>
      <w:r>
        <w:rPr>
          <w:b/>
        </w:rPr>
        <w:tab/>
      </w:r>
      <w:r>
        <w:rPr>
          <w:b/>
        </w:rPr>
        <w:tab/>
      </w:r>
      <w:r>
        <w:rPr>
          <w:b/>
        </w:rPr>
        <w:tab/>
      </w:r>
      <w:r>
        <w:rPr>
          <w:b/>
        </w:rPr>
        <w:t>程序段B</w:t>
      </w:r>
      <w:r>
        <w:rPr>
          <w:b/>
        </w:rPr>
        <w:tab/>
      </w:r>
      <w:r>
        <w:rPr>
          <w:b/>
        </w:rPr>
        <w:tab/>
      </w:r>
      <w:r>
        <w:rPr>
          <w:b/>
        </w:rPr>
        <w:tab/>
      </w:r>
      <w:r>
        <w:rPr>
          <w:b/>
        </w:rPr>
        <w:tab/>
      </w:r>
      <w:r>
        <w:rPr>
          <w:b/>
        </w:rPr>
        <w:tab/>
      </w:r>
      <w:r>
        <w:rPr>
          <w:b/>
        </w:rPr>
        <w:tab/>
      </w:r>
      <w:r>
        <w:rPr>
          <w:b/>
        </w:rPr>
        <w:tab/>
      </w:r>
      <w:r>
        <w:rPr>
          <w:b/>
        </w:rPr>
        <w:t>程序段C</w:t>
      </w:r>
    </w:p>
    <w:p>
      <w:pPr>
        <w:pStyle w:val="11"/>
        <w:autoSpaceDE w:val="0"/>
        <w:autoSpaceDN w:val="0"/>
        <w:spacing w:before="0" w:after="0" w:line="240" w:lineRule="auto"/>
        <w:ind w:left="359" w:leftChars="171" w:firstLine="316" w:firstLineChars="150"/>
        <w:jc w:val="both"/>
        <w:rPr>
          <w:rFonts w:hint="eastAsia"/>
          <w:b/>
          <w:color w:val="0000FF"/>
        </w:rPr>
      </w:pPr>
      <w:r>
        <w:rPr>
          <w:b/>
          <w:color w:val="0000FF"/>
        </w:rPr>
        <w:t>假设</w:t>
      </w:r>
      <w:r>
        <w:rPr>
          <w:rFonts w:hint="eastAsia"/>
          <w:b/>
          <w:color w:val="0000FF"/>
        </w:rPr>
        <w:t>c</w:t>
      </w:r>
      <w:r>
        <w:rPr>
          <w:b/>
          <w:color w:val="0000FF"/>
        </w:rPr>
        <w:t>ache的数据区大小为</w:t>
      </w:r>
      <w:r>
        <w:rPr>
          <w:rFonts w:hint="eastAsia"/>
          <w:b/>
          <w:color w:val="0000FF"/>
        </w:rPr>
        <w:t>512</w:t>
      </w:r>
      <w:r>
        <w:rPr>
          <w:b/>
          <w:color w:val="0000FF"/>
        </w:rPr>
        <w:t>B，采用直接映射，块大小为32B，</w:t>
      </w:r>
      <w:r>
        <w:rPr>
          <w:rFonts w:hint="eastAsia"/>
          <w:b/>
          <w:color w:val="0000FF"/>
        </w:rPr>
        <w:t>存储器按字节编址，</w:t>
      </w:r>
      <w:r>
        <w:rPr>
          <w:b/>
          <w:color w:val="0000FF"/>
        </w:rPr>
        <w:t>sizeof(int)=4。编译时变量i和j分配在寄存器中，数组square</w:t>
      </w:r>
      <w:r>
        <w:rPr>
          <w:rFonts w:hint="eastAsia"/>
          <w:b/>
          <w:color w:val="0000FF"/>
        </w:rPr>
        <w:t>按行优先方式</w:t>
      </w:r>
      <w:r>
        <w:rPr>
          <w:b/>
          <w:color w:val="0000FF"/>
        </w:rPr>
        <w:t>存放在000008C0H开始的连续区域中</w:t>
      </w:r>
      <w:r>
        <w:rPr>
          <w:rFonts w:hint="eastAsia"/>
          <w:b/>
          <w:color w:val="0000FF"/>
        </w:rPr>
        <w:t>，主存地址为32位。要求</w:t>
      </w:r>
      <w:r>
        <w:rPr>
          <w:b/>
          <w:color w:val="0000FF"/>
        </w:rPr>
        <w:t>：</w:t>
      </w:r>
    </w:p>
    <w:p>
      <w:pPr>
        <w:pStyle w:val="11"/>
        <w:numPr>
          <w:ilvl w:val="1"/>
          <w:numId w:val="19"/>
        </w:numPr>
        <w:tabs>
          <w:tab w:val="clear" w:pos="4380"/>
        </w:tabs>
        <w:autoSpaceDE w:val="0"/>
        <w:autoSpaceDN w:val="0"/>
        <w:spacing w:before="0" w:after="0" w:line="240" w:lineRule="auto"/>
        <w:ind w:left="918" w:hanging="530"/>
        <w:jc w:val="both"/>
        <w:rPr>
          <w:rFonts w:hint="eastAsia"/>
          <w:b/>
          <w:color w:val="0000FF"/>
        </w:rPr>
      </w:pPr>
      <w:r>
        <w:rPr>
          <w:rFonts w:hint="eastAsia"/>
          <w:b/>
          <w:color w:val="0000FF"/>
        </w:rPr>
        <w:t>对</w:t>
      </w:r>
      <w:r>
        <w:rPr>
          <w:b/>
          <w:color w:val="0000FF"/>
        </w:rPr>
        <w:t>三个程序段A、B、C</w:t>
      </w:r>
      <w:r>
        <w:rPr>
          <w:rFonts w:hint="eastAsia"/>
          <w:b/>
          <w:color w:val="0000FF"/>
        </w:rPr>
        <w:t>中数组访问的时间局部性和空间局部性进行分析比较。</w:t>
      </w:r>
    </w:p>
    <w:p>
      <w:pPr>
        <w:pStyle w:val="11"/>
        <w:numPr>
          <w:ilvl w:val="1"/>
          <w:numId w:val="19"/>
        </w:numPr>
        <w:tabs>
          <w:tab w:val="left" w:pos="918"/>
          <w:tab w:val="clear" w:pos="4380"/>
        </w:tabs>
        <w:autoSpaceDE w:val="0"/>
        <w:autoSpaceDN w:val="0"/>
        <w:spacing w:before="0" w:after="0" w:line="240" w:lineRule="auto"/>
        <w:ind w:left="940" w:hanging="552"/>
        <w:jc w:val="both"/>
        <w:rPr>
          <w:rFonts w:hint="eastAsia"/>
          <w:b/>
          <w:color w:val="0000FF"/>
        </w:rPr>
      </w:pPr>
      <w:r>
        <w:rPr>
          <w:rFonts w:hint="eastAsia"/>
          <w:b/>
          <w:color w:val="0000FF"/>
        </w:rPr>
        <w:t>画出主存中的数组元素和cache中行的对应关系图。</w:t>
      </w:r>
    </w:p>
    <w:p>
      <w:pPr>
        <w:pStyle w:val="11"/>
        <w:numPr>
          <w:ilvl w:val="1"/>
          <w:numId w:val="19"/>
        </w:numPr>
        <w:tabs>
          <w:tab w:val="left" w:pos="918"/>
          <w:tab w:val="clear" w:pos="4380"/>
        </w:tabs>
        <w:autoSpaceDE w:val="0"/>
        <w:autoSpaceDN w:val="0"/>
        <w:spacing w:before="0" w:after="0" w:line="240" w:lineRule="auto"/>
        <w:ind w:left="940" w:hanging="552"/>
        <w:jc w:val="both"/>
        <w:rPr>
          <w:b/>
          <w:color w:val="0000FF"/>
        </w:rPr>
      </w:pPr>
      <w:r>
        <w:rPr>
          <w:rFonts w:hint="eastAsia"/>
          <w:b/>
          <w:color w:val="0000FF"/>
        </w:rPr>
        <w:t>计算</w:t>
      </w:r>
      <w:r>
        <w:rPr>
          <w:b/>
          <w:color w:val="0000FF"/>
        </w:rPr>
        <w:t>三个程序段A、B、C中</w:t>
      </w:r>
      <w:r>
        <w:rPr>
          <w:rFonts w:hint="eastAsia"/>
          <w:b/>
          <w:color w:val="0000FF"/>
        </w:rPr>
        <w:t>的</w:t>
      </w:r>
      <w:r>
        <w:rPr>
          <w:b/>
          <w:color w:val="0000FF"/>
        </w:rPr>
        <w:t>写操作次数、写不命中次数</w:t>
      </w:r>
      <w:r>
        <w:rPr>
          <w:rFonts w:hint="eastAsia"/>
          <w:b/>
          <w:color w:val="0000FF"/>
        </w:rPr>
        <w:t>和写缺</w:t>
      </w:r>
      <w:r>
        <w:rPr>
          <w:b/>
          <w:color w:val="0000FF"/>
        </w:rPr>
        <w:t>失率</w:t>
      </w:r>
      <w:r>
        <w:rPr>
          <w:rFonts w:hint="eastAsia"/>
          <w:b/>
          <w:color w:val="0000FF"/>
        </w:rPr>
        <w:t>。</w:t>
      </w:r>
    </w:p>
    <w:p>
      <w:pPr>
        <w:pStyle w:val="6"/>
        <w:spacing w:after="0" w:line="240" w:lineRule="auto"/>
        <w:rPr>
          <w:b/>
          <w:color w:val="FF0000"/>
        </w:rPr>
      </w:pPr>
      <w:r>
        <w:rPr>
          <w:b/>
          <w:color w:val="FF0000"/>
        </w:rPr>
        <w:t>参考答案：</w:t>
      </w:r>
    </w:p>
    <w:p>
      <w:pPr>
        <w:pStyle w:val="6"/>
        <w:spacing w:after="0" w:line="240" w:lineRule="auto"/>
        <w:ind w:left="0" w:leftChars="0" w:firstLine="310" w:firstLineChars="147"/>
        <w:rPr>
          <w:b/>
          <w:color w:val="FF0000"/>
        </w:rPr>
      </w:pPr>
      <w:r>
        <w:rPr>
          <w:b/>
          <w:color w:val="FF0000"/>
        </w:rPr>
        <w:t>（</w:t>
      </w:r>
      <w:r>
        <w:rPr>
          <w:rFonts w:hint="eastAsia"/>
          <w:b/>
          <w:color w:val="FF0000"/>
        </w:rPr>
        <w:t>1</w:t>
      </w:r>
      <w:r>
        <w:rPr>
          <w:b/>
          <w:color w:val="FF0000"/>
        </w:rPr>
        <w:t>）</w:t>
      </w:r>
      <w:r>
        <w:rPr>
          <w:rFonts w:hint="eastAsia"/>
          <w:b/>
          <w:color w:val="FF0000"/>
        </w:rPr>
        <w:t xml:space="preserve"> </w:t>
      </w:r>
      <w:r>
        <w:rPr>
          <w:b/>
          <w:color w:val="FF0000"/>
        </w:rPr>
        <w:t>对于时间局部性来说：</w:t>
      </w:r>
    </w:p>
    <w:p>
      <w:pPr>
        <w:pStyle w:val="6"/>
        <w:spacing w:after="0" w:line="240" w:lineRule="auto"/>
        <w:ind w:left="829" w:leftChars="395" w:firstLine="105" w:firstLineChars="50"/>
        <w:rPr>
          <w:b/>
          <w:color w:val="FF0000"/>
        </w:rPr>
      </w:pPr>
      <w:r>
        <w:rPr>
          <w:rFonts w:hAnsi="Arial"/>
          <w:b/>
          <w:color w:val="FF0000"/>
        </w:rPr>
        <w:t>程序段</w:t>
      </w:r>
      <w:r>
        <w:rPr>
          <w:b/>
          <w:color w:val="FF0000"/>
        </w:rPr>
        <w:t>A</w:t>
      </w:r>
      <w:r>
        <w:rPr>
          <w:rFonts w:hAnsi="Arial"/>
          <w:b/>
          <w:color w:val="FF0000"/>
        </w:rPr>
        <w:t>、</w:t>
      </w:r>
      <w:r>
        <w:rPr>
          <w:b/>
          <w:color w:val="FF0000"/>
        </w:rPr>
        <w:t>B</w:t>
      </w:r>
      <w:r>
        <w:rPr>
          <w:rFonts w:hAnsi="Arial"/>
          <w:b/>
          <w:color w:val="FF0000"/>
        </w:rPr>
        <w:t>和</w:t>
      </w:r>
      <w:r>
        <w:rPr>
          <w:b/>
          <w:color w:val="FF0000"/>
        </w:rPr>
        <w:t>C</w:t>
      </w:r>
      <w:r>
        <w:rPr>
          <w:rFonts w:hAnsi="Arial"/>
          <w:b/>
          <w:color w:val="FF0000"/>
        </w:rPr>
        <w:t>中，都是每个数组元素只被访问一次，所以都没有时间局部性；</w:t>
      </w:r>
    </w:p>
    <w:p>
      <w:pPr>
        <w:pStyle w:val="6"/>
        <w:spacing w:after="0" w:line="240" w:lineRule="auto"/>
        <w:ind w:left="829" w:leftChars="395" w:firstLine="105" w:firstLineChars="50"/>
        <w:rPr>
          <w:b/>
          <w:color w:val="FF0000"/>
        </w:rPr>
      </w:pPr>
      <w:r>
        <w:rPr>
          <w:rFonts w:hAnsi="Arial"/>
          <w:b/>
          <w:color w:val="FF0000"/>
        </w:rPr>
        <w:t>对于空间局部性来说：</w:t>
      </w:r>
    </w:p>
    <w:p>
      <w:pPr>
        <w:pStyle w:val="6"/>
        <w:spacing w:after="0" w:line="240" w:lineRule="auto"/>
        <w:ind w:left="829" w:leftChars="395" w:firstLine="105" w:firstLineChars="50"/>
        <w:rPr>
          <w:b/>
          <w:color w:val="FF0000"/>
        </w:rPr>
      </w:pPr>
      <w:r>
        <w:rPr>
          <w:rFonts w:hAnsi="Arial"/>
          <w:b/>
          <w:color w:val="FF0000"/>
        </w:rPr>
        <w:t>程序段</w:t>
      </w:r>
      <w:r>
        <w:rPr>
          <w:b/>
          <w:color w:val="FF0000"/>
        </w:rPr>
        <w:t>A</w:t>
      </w:r>
      <w:r>
        <w:rPr>
          <w:rFonts w:hAnsi="Arial"/>
          <w:b/>
          <w:color w:val="FF0000"/>
        </w:rPr>
        <w:t>访问顺序和存放顺序一致，所以，空间局部性好；</w:t>
      </w:r>
    </w:p>
    <w:p>
      <w:pPr>
        <w:pStyle w:val="6"/>
        <w:spacing w:after="0" w:line="240" w:lineRule="auto"/>
        <w:ind w:firstLine="517" w:firstLineChars="245"/>
        <w:rPr>
          <w:b/>
          <w:color w:val="FF0000"/>
        </w:rPr>
      </w:pPr>
      <w:r>
        <w:rPr>
          <w:rFonts w:hAnsi="Arial"/>
          <w:b/>
          <w:color w:val="FF0000"/>
        </w:rPr>
        <w:t>程序段</w:t>
      </w:r>
      <w:r>
        <w:rPr>
          <w:b/>
          <w:color w:val="FF0000"/>
        </w:rPr>
        <w:t>B</w:t>
      </w:r>
      <w:r>
        <w:rPr>
          <w:rFonts w:hAnsi="Arial"/>
          <w:b/>
          <w:color w:val="FF0000"/>
        </w:rPr>
        <w:t>访问顺序和存放顺序不一致，所以，空间局部性不好；</w:t>
      </w:r>
    </w:p>
    <w:p>
      <w:pPr>
        <w:pStyle w:val="6"/>
        <w:spacing w:after="0" w:line="240" w:lineRule="auto"/>
        <w:ind w:left="829" w:leftChars="395" w:firstLine="103" w:firstLineChars="49"/>
        <w:rPr>
          <w:b/>
          <w:color w:val="FF0000"/>
        </w:rPr>
      </w:pPr>
      <w:r>
        <w:rPr>
          <w:rFonts w:hAnsi="Arial"/>
          <w:b/>
          <w:color w:val="FF0000"/>
        </w:rPr>
        <w:t>程序段</w:t>
      </w:r>
      <w:r>
        <w:rPr>
          <w:b/>
          <w:color w:val="FF0000"/>
        </w:rPr>
        <w:t>C</w:t>
      </w:r>
      <w:r>
        <w:rPr>
          <w:rFonts w:hAnsi="Arial"/>
          <w:b/>
          <w:color w:val="FF0000"/>
        </w:rPr>
        <w:t>虽然访问顺序和存放顺序一致，但同一个主存块有两次访问，所以空间局部性不好；</w:t>
      </w:r>
    </w:p>
    <w:p>
      <w:pPr>
        <w:pStyle w:val="6"/>
        <w:spacing w:after="0" w:line="240" w:lineRule="auto"/>
        <w:ind w:left="939" w:leftChars="196" w:hanging="527" w:hangingChars="250"/>
        <w:rPr>
          <w:rFonts w:hint="eastAsia"/>
          <w:b/>
          <w:bCs/>
          <w:color w:val="FF0000"/>
          <w:szCs w:val="21"/>
        </w:rPr>
      </w:pPr>
      <w:r>
        <w:rPr>
          <w:b/>
          <w:color w:val="FF0000"/>
        </w:rPr>
        <w:t>（</w:t>
      </w:r>
      <w:r>
        <w:rPr>
          <w:rFonts w:hint="eastAsia"/>
          <w:b/>
          <w:color w:val="FF0000"/>
        </w:rPr>
        <w:t>2</w:t>
      </w:r>
      <w:r>
        <w:rPr>
          <w:b/>
          <w:color w:val="FF0000"/>
        </w:rPr>
        <w:t>）</w:t>
      </w:r>
      <w:r>
        <w:rPr>
          <w:rFonts w:hint="eastAsia"/>
          <w:b/>
          <w:color w:val="FF0000"/>
        </w:rPr>
        <w:t>c</w:t>
      </w:r>
      <w:r>
        <w:rPr>
          <w:b/>
          <w:color w:val="FF0000"/>
        </w:rPr>
        <w:t>ache的行数为512B/32B=16</w:t>
      </w:r>
      <w:r>
        <w:rPr>
          <w:rFonts w:hint="eastAsia"/>
          <w:b/>
          <w:color w:val="FF0000"/>
        </w:rPr>
        <w:t>；</w:t>
      </w:r>
      <w:r>
        <w:rPr>
          <w:b/>
          <w:color w:val="FF0000"/>
        </w:rPr>
        <w:t>数组首地址为</w:t>
      </w:r>
      <w:r>
        <w:rPr>
          <w:b/>
          <w:bCs/>
          <w:color w:val="FF0000"/>
          <w:szCs w:val="21"/>
        </w:rPr>
        <w:t>0000 0C80H</w:t>
      </w:r>
      <w:r>
        <w:rPr>
          <w:rFonts w:hAnsi="Arial"/>
          <w:b/>
          <w:bCs/>
          <w:color w:val="FF0000"/>
          <w:szCs w:val="21"/>
        </w:rPr>
        <w:t>，因为</w:t>
      </w:r>
      <w:r>
        <w:rPr>
          <w:b/>
          <w:bCs/>
          <w:color w:val="FF0000"/>
          <w:szCs w:val="21"/>
        </w:rPr>
        <w:t>0000 0C80H</w:t>
      </w:r>
      <w:r>
        <w:rPr>
          <w:rFonts w:hAnsi="Arial"/>
          <w:b/>
          <w:bCs/>
          <w:color w:val="FF0000"/>
          <w:szCs w:val="21"/>
        </w:rPr>
        <w:t>正好是主存第</w:t>
      </w:r>
      <w:r>
        <w:rPr>
          <w:b/>
          <w:bCs/>
          <w:color w:val="FF0000"/>
          <w:szCs w:val="21"/>
        </w:rPr>
        <w:t>1100100B</w:t>
      </w:r>
      <w:r>
        <w:rPr>
          <w:rFonts w:hAnsi="Arial"/>
          <w:b/>
          <w:bCs/>
          <w:color w:val="FF0000"/>
          <w:szCs w:val="21"/>
        </w:rPr>
        <w:t>（</w:t>
      </w:r>
      <w:r>
        <w:rPr>
          <w:b/>
          <w:bCs/>
          <w:color w:val="FF0000"/>
          <w:szCs w:val="21"/>
        </w:rPr>
        <w:t>100</w:t>
      </w:r>
      <w:r>
        <w:rPr>
          <w:rFonts w:hAnsi="Arial"/>
          <w:b/>
          <w:bCs/>
          <w:color w:val="FF0000"/>
          <w:szCs w:val="21"/>
        </w:rPr>
        <w:t>）块的起始地址。所以数组从主存第</w:t>
      </w:r>
      <w:r>
        <w:rPr>
          <w:b/>
          <w:bCs/>
          <w:color w:val="FF0000"/>
          <w:szCs w:val="21"/>
        </w:rPr>
        <w:t>100</w:t>
      </w:r>
      <w:r>
        <w:rPr>
          <w:rFonts w:hAnsi="Arial"/>
          <w:b/>
          <w:bCs/>
          <w:color w:val="FF0000"/>
          <w:szCs w:val="21"/>
        </w:rPr>
        <w:t>块开始存放，一个数组元素占</w:t>
      </w:r>
      <w:r>
        <w:rPr>
          <w:b/>
          <w:bCs/>
          <w:color w:val="FF0000"/>
          <w:szCs w:val="21"/>
        </w:rPr>
        <w:t>4</w:t>
      </w:r>
      <w:r>
        <w:rPr>
          <w:b/>
          <w:color w:val="FF0000"/>
        </w:rPr>
        <w:t>×</w:t>
      </w:r>
      <w:r>
        <w:rPr>
          <w:b/>
          <w:bCs/>
          <w:color w:val="FF0000"/>
          <w:szCs w:val="21"/>
        </w:rPr>
        <w:t>4B=16B</w:t>
      </w:r>
      <w:r>
        <w:rPr>
          <w:rFonts w:hAnsi="Arial"/>
          <w:b/>
          <w:bCs/>
          <w:color w:val="FF0000"/>
          <w:szCs w:val="21"/>
        </w:rPr>
        <w:t>，所以每</w:t>
      </w:r>
      <w:r>
        <w:rPr>
          <w:b/>
          <w:bCs/>
          <w:color w:val="FF0000"/>
          <w:szCs w:val="21"/>
        </w:rPr>
        <w:t>2</w:t>
      </w:r>
      <w:r>
        <w:rPr>
          <w:rFonts w:hAnsi="Arial"/>
          <w:b/>
          <w:bCs/>
          <w:color w:val="FF0000"/>
          <w:szCs w:val="21"/>
        </w:rPr>
        <w:t>个数组元素占用一个主存块。</w:t>
      </w:r>
      <w:r>
        <w:rPr>
          <w:b/>
          <w:bCs/>
          <w:color w:val="FF0000"/>
          <w:szCs w:val="21"/>
        </w:rPr>
        <w:t>8</w:t>
      </w:r>
      <w:r>
        <w:rPr>
          <w:b/>
          <w:color w:val="FF0000"/>
        </w:rPr>
        <w:t>×</w:t>
      </w:r>
      <w:r>
        <w:rPr>
          <w:b/>
          <w:bCs/>
          <w:color w:val="FF0000"/>
          <w:szCs w:val="21"/>
        </w:rPr>
        <w:t>8</w:t>
      </w:r>
      <w:r>
        <w:rPr>
          <w:rFonts w:hAnsi="Arial"/>
          <w:b/>
          <w:bCs/>
          <w:color w:val="FF0000"/>
          <w:szCs w:val="21"/>
        </w:rPr>
        <w:t>的数组共占用</w:t>
      </w:r>
      <w:r>
        <w:rPr>
          <w:b/>
          <w:bCs/>
          <w:color w:val="FF0000"/>
          <w:szCs w:val="21"/>
        </w:rPr>
        <w:t>32</w:t>
      </w:r>
      <w:r>
        <w:rPr>
          <w:rFonts w:hAnsi="Arial"/>
          <w:b/>
          <w:bCs/>
          <w:color w:val="FF0000"/>
          <w:szCs w:val="21"/>
        </w:rPr>
        <w:t>个主存块</w:t>
      </w:r>
      <w:r>
        <w:rPr>
          <w:rFonts w:hint="eastAsia" w:hAnsi="Arial"/>
          <w:b/>
          <w:bCs/>
          <w:color w:val="FF0000"/>
          <w:szCs w:val="21"/>
        </w:rPr>
        <w:t>，正好是cache数据区大小的2倍</w:t>
      </w:r>
      <w:r>
        <w:rPr>
          <w:rFonts w:hAnsi="Arial"/>
          <w:b/>
          <w:bCs/>
          <w:color w:val="FF0000"/>
          <w:szCs w:val="21"/>
        </w:rPr>
        <w:t>。</w:t>
      </w:r>
    </w:p>
    <w:p>
      <w:pPr>
        <w:pStyle w:val="6"/>
        <w:spacing w:after="0" w:line="240" w:lineRule="auto"/>
        <w:ind w:firstLine="517" w:firstLineChars="245"/>
        <w:rPr>
          <w:b/>
          <w:bCs/>
          <w:color w:val="FF0000"/>
          <w:szCs w:val="21"/>
        </w:rPr>
      </w:pPr>
      <w:r>
        <w:rPr>
          <w:rFonts w:hAnsi="Arial"/>
          <w:b/>
          <w:bCs/>
          <w:color w:val="FF0000"/>
          <w:szCs w:val="21"/>
        </w:rPr>
        <w:t>主存中的数组元素与</w:t>
      </w:r>
      <w:r>
        <w:rPr>
          <w:rFonts w:hint="eastAsia"/>
          <w:b/>
          <w:bCs/>
          <w:color w:val="FF0000"/>
          <w:szCs w:val="21"/>
        </w:rPr>
        <w:t>c</w:t>
      </w:r>
      <w:r>
        <w:rPr>
          <w:b/>
          <w:bCs/>
          <w:color w:val="FF0000"/>
          <w:szCs w:val="21"/>
        </w:rPr>
        <w:t>ache</w:t>
      </w:r>
      <w:r>
        <w:rPr>
          <w:rFonts w:hAnsi="Arial"/>
          <w:b/>
          <w:bCs/>
          <w:color w:val="FF0000"/>
          <w:szCs w:val="21"/>
        </w:rPr>
        <w:t>行的映射关系图如下：</w:t>
      </w:r>
    </w:p>
    <w:p>
      <w:pPr>
        <w:pStyle w:val="6"/>
        <w:spacing w:after="0" w:line="240" w:lineRule="auto"/>
        <w:rPr>
          <w:b/>
          <w:color w:val="FF0000"/>
        </w:rPr>
      </w:pPr>
      <w:r>
        <w:rPr>
          <w:b/>
          <w:bCs/>
          <w:color w:val="FF0000"/>
          <w:szCs w:val="21"/>
        </w:rPr>
        <mc:AlternateContent>
          <mc:Choice Requires="wps">
            <w:drawing>
              <wp:anchor distT="0" distB="0" distL="114300" distR="114300" simplePos="0" relativeHeight="251806720" behindDoc="0" locked="0" layoutInCell="1" allowOverlap="1">
                <wp:simplePos x="0" y="0"/>
                <wp:positionH relativeFrom="column">
                  <wp:posOffset>235585</wp:posOffset>
                </wp:positionH>
                <wp:positionV relativeFrom="paragraph">
                  <wp:posOffset>19050</wp:posOffset>
                </wp:positionV>
                <wp:extent cx="812800" cy="273050"/>
                <wp:effectExtent l="0" t="0" r="0" b="0"/>
                <wp:wrapNone/>
                <wp:docPr id="464" name="文本框 464"/>
                <wp:cNvGraphicFramePr/>
                <a:graphic xmlns:a="http://schemas.openxmlformats.org/drawingml/2006/main">
                  <a:graphicData uri="http://schemas.microsoft.com/office/word/2010/wordprocessingShape">
                    <wps:wsp>
                      <wps:cNvSpPr txBox="1"/>
                      <wps:spPr>
                        <a:xfrm>
                          <a:off x="0" y="0"/>
                          <a:ext cx="812800" cy="273050"/>
                        </a:xfrm>
                        <a:prstGeom prst="rect">
                          <a:avLst/>
                        </a:prstGeom>
                        <a:noFill/>
                        <a:ln>
                          <a:noFill/>
                        </a:ln>
                      </wps:spPr>
                      <wps:txbx>
                        <w:txbxContent>
                          <w:p>
                            <w:pPr>
                              <w:rPr>
                                <w:rFonts w:hint="eastAsia"/>
                                <w:sz w:val="18"/>
                                <w:szCs w:val="18"/>
                              </w:rPr>
                            </w:pPr>
                            <w:r>
                              <w:rPr>
                                <w:rFonts w:hint="eastAsia"/>
                                <w:sz w:val="18"/>
                                <w:szCs w:val="18"/>
                              </w:rPr>
                              <w:t>Cache行号</w:t>
                            </w:r>
                          </w:p>
                        </w:txbxContent>
                      </wps:txbx>
                      <wps:bodyPr upright="1"/>
                    </wps:wsp>
                  </a:graphicData>
                </a:graphic>
              </wp:anchor>
            </w:drawing>
          </mc:Choice>
          <mc:Fallback>
            <w:pict>
              <v:shape id="_x0000_s1026" o:spid="_x0000_s1026" o:spt="202" type="#_x0000_t202" style="position:absolute;left:0pt;margin-left:18.55pt;margin-top:1.5pt;height:21.5pt;width:64pt;z-index:251806720;mso-width-relative:page;mso-height-relative:page;" filled="f" stroked="f" coordsize="21600,21600" o:gfxdata="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iEvAzUAAAA&#10;BwEAAA8AAAAAAAAAAQAgAAAAIgAAAGRycy9kb3ducmV2LnhtbFBLAQIUABQAAAAIAIdO4kAxBC+F&#10;rwEAAFEDAAAOAAAAAAAAAAEAIAAAACMBAABkcnMvZTJvRG9jLnhtbFBLBQYAAAAABgAGAFkBAABE&#10;BQAAAAA=&#10;">
                <v:path/>
                <v:fill on="f" focussize="0,0"/>
                <v:stroke on="f"/>
                <v:imagedata o:title=""/>
                <o:lock v:ext="edit" grouping="f" rotation="f" text="f" aspectratio="f"/>
                <v:textbox>
                  <w:txbxContent>
                    <w:p>
                      <w:pPr>
                        <w:rPr>
                          <w:rFonts w:hint="eastAsia"/>
                          <w:sz w:val="18"/>
                          <w:szCs w:val="18"/>
                        </w:rPr>
                      </w:pPr>
                      <w:r>
                        <w:rPr>
                          <w:rFonts w:hint="eastAsia"/>
                          <w:sz w:val="18"/>
                          <w:szCs w:val="18"/>
                        </w:rPr>
                        <w:t>Cache行号</w:t>
                      </w:r>
                    </w:p>
                  </w:txbxContent>
                </v:textbox>
              </v:shape>
            </w:pict>
          </mc:Fallback>
        </mc:AlternateContent>
      </w:r>
      <w:r>
        <w:rPr>
          <w:b/>
          <w:bCs/>
          <w:color w:val="FF0000"/>
          <w:szCs w:val="21"/>
        </w:rPr>
        <mc:AlternateContent>
          <mc:Choice Requires="wpg">
            <w:drawing>
              <wp:inline distT="0" distB="0" distL="114300" distR="114300">
                <wp:extent cx="6029960" cy="3484880"/>
                <wp:effectExtent l="0" t="0" r="0" b="0"/>
                <wp:docPr id="527" name="组合 527"/>
                <wp:cNvGraphicFramePr/>
                <a:graphic xmlns:a="http://schemas.openxmlformats.org/drawingml/2006/main">
                  <a:graphicData uri="http://schemas.microsoft.com/office/word/2010/wordprocessingGroup">
                    <wpg:wgp>
                      <wpg:cNvGrpSpPr>
                        <a:grpSpLocks noRot="1"/>
                      </wpg:cNvGrpSpPr>
                      <wpg:grpSpPr>
                        <a:xfrm>
                          <a:off x="0" y="0"/>
                          <a:ext cx="6029960" cy="3484880"/>
                          <a:chOff x="0" y="0"/>
                          <a:chExt cx="9496" cy="5488"/>
                        </a:xfrm>
                      </wpg:grpSpPr>
                      <wps:wsp>
                        <wps:cNvPr id="465" name="矩形 465"/>
                        <wps:cNvSpPr>
                          <a:spLocks noChangeAspect="1" noTextEdit="1"/>
                        </wps:cNvSpPr>
                        <wps:spPr>
                          <a:xfrm>
                            <a:off x="0" y="0"/>
                            <a:ext cx="9496" cy="5488"/>
                          </a:xfrm>
                          <a:prstGeom prst="rect">
                            <a:avLst/>
                          </a:prstGeom>
                          <a:noFill/>
                          <a:ln>
                            <a:noFill/>
                          </a:ln>
                        </wps:spPr>
                        <wps:bodyPr upright="1"/>
                      </wps:wsp>
                      <wps:wsp>
                        <wps:cNvPr id="466" name="文本框 466"/>
                        <wps:cNvSpPr txBox="1"/>
                        <wps:spPr>
                          <a:xfrm>
                            <a:off x="6001" y="0"/>
                            <a:ext cx="1280" cy="380"/>
                          </a:xfrm>
                          <a:prstGeom prst="rect">
                            <a:avLst/>
                          </a:prstGeom>
                          <a:noFill/>
                          <a:ln>
                            <a:noFill/>
                          </a:ln>
                        </wps:spPr>
                        <wps:txbx>
                          <w:txbxContent>
                            <w:p>
                              <w:pPr>
                                <w:rPr>
                                  <w:rFonts w:hint="eastAsia"/>
                                  <w:sz w:val="18"/>
                                  <w:szCs w:val="18"/>
                                </w:rPr>
                              </w:pPr>
                              <w:r>
                                <w:rPr>
                                  <w:rFonts w:hint="eastAsia"/>
                                  <w:sz w:val="18"/>
                                  <w:szCs w:val="18"/>
                                </w:rPr>
                                <w:t>主存块号</w:t>
                              </w:r>
                            </w:p>
                          </w:txbxContent>
                        </wps:txbx>
                        <wps:bodyPr upright="1"/>
                      </wps:wsp>
                      <wps:wsp>
                        <wps:cNvPr id="467" name="矩形 467"/>
                        <wps:cNvSpPr/>
                        <wps:spPr>
                          <a:xfrm>
                            <a:off x="4342" y="339"/>
                            <a:ext cx="1718" cy="489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468" name="直接连接符 468"/>
                        <wps:cNvSpPr/>
                        <wps:spPr>
                          <a:xfrm>
                            <a:off x="4351" y="718"/>
                            <a:ext cx="1700" cy="1"/>
                          </a:xfrm>
                          <a:prstGeom prst="line">
                            <a:avLst/>
                          </a:prstGeom>
                          <a:ln w="9525" cap="flat" cmpd="sng">
                            <a:solidFill>
                              <a:srgbClr val="000000"/>
                            </a:solidFill>
                            <a:prstDash val="solid"/>
                            <a:headEnd type="none" w="med" len="med"/>
                            <a:tailEnd type="none" w="med" len="med"/>
                          </a:ln>
                        </wps:spPr>
                        <wps:bodyPr upright="1"/>
                      </wps:wsp>
                      <wps:wsp>
                        <wps:cNvPr id="469" name="直接连接符 469"/>
                        <wps:cNvSpPr/>
                        <wps:spPr>
                          <a:xfrm>
                            <a:off x="4351" y="1058"/>
                            <a:ext cx="1700" cy="1"/>
                          </a:xfrm>
                          <a:prstGeom prst="line">
                            <a:avLst/>
                          </a:prstGeom>
                          <a:ln w="9525" cap="flat" cmpd="sng">
                            <a:solidFill>
                              <a:srgbClr val="000000"/>
                            </a:solidFill>
                            <a:prstDash val="solid"/>
                            <a:headEnd type="none" w="med" len="med"/>
                            <a:tailEnd type="none" w="med" len="med"/>
                          </a:ln>
                        </wps:spPr>
                        <wps:bodyPr upright="1"/>
                      </wps:wsp>
                      <wps:wsp>
                        <wps:cNvPr id="470" name="直接连接符 470"/>
                        <wps:cNvSpPr/>
                        <wps:spPr>
                          <a:xfrm>
                            <a:off x="4361" y="1379"/>
                            <a:ext cx="1700" cy="1"/>
                          </a:xfrm>
                          <a:prstGeom prst="line">
                            <a:avLst/>
                          </a:prstGeom>
                          <a:ln w="9525" cap="flat" cmpd="sng">
                            <a:solidFill>
                              <a:srgbClr val="000000"/>
                            </a:solidFill>
                            <a:prstDash val="solid"/>
                            <a:headEnd type="none" w="med" len="med"/>
                            <a:tailEnd type="none" w="med" len="med"/>
                          </a:ln>
                        </wps:spPr>
                        <wps:bodyPr upright="1"/>
                      </wps:wsp>
                      <wps:wsp>
                        <wps:cNvPr id="471" name="直接连接符 471"/>
                        <wps:cNvSpPr/>
                        <wps:spPr>
                          <a:xfrm>
                            <a:off x="4361" y="1718"/>
                            <a:ext cx="1700" cy="1"/>
                          </a:xfrm>
                          <a:prstGeom prst="line">
                            <a:avLst/>
                          </a:prstGeom>
                          <a:ln w="9525" cap="flat" cmpd="sng">
                            <a:solidFill>
                              <a:srgbClr val="000000"/>
                            </a:solidFill>
                            <a:prstDash val="solid"/>
                            <a:headEnd type="none" w="med" len="med"/>
                            <a:tailEnd type="none" w="med" len="med"/>
                          </a:ln>
                        </wps:spPr>
                        <wps:bodyPr upright="1"/>
                      </wps:wsp>
                      <wps:wsp>
                        <wps:cNvPr id="472" name="直接连接符 472"/>
                        <wps:cNvSpPr/>
                        <wps:spPr>
                          <a:xfrm>
                            <a:off x="4341" y="2078"/>
                            <a:ext cx="1700" cy="1"/>
                          </a:xfrm>
                          <a:prstGeom prst="line">
                            <a:avLst/>
                          </a:prstGeom>
                          <a:ln w="9525" cap="flat" cmpd="sng">
                            <a:solidFill>
                              <a:srgbClr val="000000"/>
                            </a:solidFill>
                            <a:prstDash val="solid"/>
                            <a:headEnd type="none" w="med" len="med"/>
                            <a:tailEnd type="none" w="med" len="med"/>
                          </a:ln>
                        </wps:spPr>
                        <wps:bodyPr upright="1"/>
                      </wps:wsp>
                      <wps:wsp>
                        <wps:cNvPr id="473" name="直接连接符 473"/>
                        <wps:cNvSpPr/>
                        <wps:spPr>
                          <a:xfrm>
                            <a:off x="4351" y="2418"/>
                            <a:ext cx="1700" cy="1"/>
                          </a:xfrm>
                          <a:prstGeom prst="line">
                            <a:avLst/>
                          </a:prstGeom>
                          <a:ln w="9525" cap="flat" cmpd="sng">
                            <a:solidFill>
                              <a:srgbClr val="000000"/>
                            </a:solidFill>
                            <a:prstDash val="solid"/>
                            <a:headEnd type="none" w="med" len="med"/>
                            <a:tailEnd type="none" w="med" len="med"/>
                          </a:ln>
                        </wps:spPr>
                        <wps:bodyPr upright="1"/>
                      </wps:wsp>
                      <wps:wsp>
                        <wps:cNvPr id="474" name="直接连接符 474"/>
                        <wps:cNvSpPr/>
                        <wps:spPr>
                          <a:xfrm>
                            <a:off x="4351" y="2758"/>
                            <a:ext cx="1700" cy="1"/>
                          </a:xfrm>
                          <a:prstGeom prst="line">
                            <a:avLst/>
                          </a:prstGeom>
                          <a:ln w="9525" cap="flat" cmpd="sng">
                            <a:solidFill>
                              <a:srgbClr val="000000"/>
                            </a:solidFill>
                            <a:prstDash val="solid"/>
                            <a:headEnd type="none" w="med" len="med"/>
                            <a:tailEnd type="none" w="med" len="med"/>
                          </a:ln>
                        </wps:spPr>
                        <wps:bodyPr upright="1"/>
                      </wps:wsp>
                      <wps:wsp>
                        <wps:cNvPr id="475" name="直接连接符 475"/>
                        <wps:cNvSpPr/>
                        <wps:spPr>
                          <a:xfrm>
                            <a:off x="4361" y="3078"/>
                            <a:ext cx="1700" cy="1"/>
                          </a:xfrm>
                          <a:prstGeom prst="line">
                            <a:avLst/>
                          </a:prstGeom>
                          <a:ln w="9525" cap="flat" cmpd="sng">
                            <a:solidFill>
                              <a:srgbClr val="000000"/>
                            </a:solidFill>
                            <a:prstDash val="solid"/>
                            <a:headEnd type="none" w="med" len="med"/>
                            <a:tailEnd type="none" w="med" len="med"/>
                          </a:ln>
                        </wps:spPr>
                        <wps:bodyPr upright="1"/>
                      </wps:wsp>
                      <wps:wsp>
                        <wps:cNvPr id="476" name="文本框 476"/>
                        <wps:cNvSpPr txBox="1"/>
                        <wps:spPr>
                          <a:xfrm>
                            <a:off x="6081" y="379"/>
                            <a:ext cx="980" cy="410"/>
                          </a:xfrm>
                          <a:prstGeom prst="rect">
                            <a:avLst/>
                          </a:prstGeom>
                          <a:noFill/>
                          <a:ln>
                            <a:noFill/>
                          </a:ln>
                        </wps:spPr>
                        <wps:txbx>
                          <w:txbxContent>
                            <w:p>
                              <w:pPr>
                                <w:rPr>
                                  <w:rFonts w:hint="eastAsia"/>
                                  <w:sz w:val="18"/>
                                  <w:szCs w:val="18"/>
                                </w:rPr>
                              </w:pPr>
                              <w:r>
                                <w:rPr>
                                  <w:rFonts w:hint="eastAsia"/>
                                  <w:sz w:val="18"/>
                                  <w:szCs w:val="18"/>
                                </w:rPr>
                                <w:t>100#</w:t>
                              </w:r>
                            </w:p>
                          </w:txbxContent>
                        </wps:txbx>
                        <wps:bodyPr upright="1"/>
                      </wps:wsp>
                      <wps:wsp>
                        <wps:cNvPr id="477" name="文本框 477"/>
                        <wps:cNvSpPr txBox="1"/>
                        <wps:spPr>
                          <a:xfrm>
                            <a:off x="6101" y="699"/>
                            <a:ext cx="980" cy="380"/>
                          </a:xfrm>
                          <a:prstGeom prst="rect">
                            <a:avLst/>
                          </a:prstGeom>
                          <a:noFill/>
                          <a:ln>
                            <a:noFill/>
                          </a:ln>
                        </wps:spPr>
                        <wps:txbx>
                          <w:txbxContent>
                            <w:p>
                              <w:pPr>
                                <w:rPr>
                                  <w:rFonts w:hint="eastAsia"/>
                                  <w:sz w:val="18"/>
                                  <w:szCs w:val="18"/>
                                </w:rPr>
                              </w:pPr>
                              <w:r>
                                <w:rPr>
                                  <w:rFonts w:hint="eastAsia"/>
                                  <w:sz w:val="18"/>
                                  <w:szCs w:val="18"/>
                                </w:rPr>
                                <w:t>101#</w:t>
                              </w:r>
                            </w:p>
                          </w:txbxContent>
                        </wps:txbx>
                        <wps:bodyPr upright="1"/>
                      </wps:wsp>
                      <wps:wsp>
                        <wps:cNvPr id="478" name="文本框 478"/>
                        <wps:cNvSpPr txBox="1"/>
                        <wps:spPr>
                          <a:xfrm>
                            <a:off x="6081" y="999"/>
                            <a:ext cx="980" cy="460"/>
                          </a:xfrm>
                          <a:prstGeom prst="rect">
                            <a:avLst/>
                          </a:prstGeom>
                          <a:noFill/>
                          <a:ln>
                            <a:noFill/>
                          </a:ln>
                        </wps:spPr>
                        <wps:txbx>
                          <w:txbxContent>
                            <w:p>
                              <w:pPr>
                                <w:rPr>
                                  <w:rFonts w:hint="eastAsia"/>
                                  <w:sz w:val="18"/>
                                  <w:szCs w:val="18"/>
                                </w:rPr>
                              </w:pPr>
                              <w:r>
                                <w:rPr>
                                  <w:rFonts w:hint="eastAsia"/>
                                  <w:sz w:val="18"/>
                                  <w:szCs w:val="18"/>
                                </w:rPr>
                                <w:t>102#</w:t>
                              </w:r>
                            </w:p>
                          </w:txbxContent>
                        </wps:txbx>
                        <wps:bodyPr upright="1"/>
                      </wps:wsp>
                      <wps:wsp>
                        <wps:cNvPr id="479" name="文本框 479"/>
                        <wps:cNvSpPr txBox="1"/>
                        <wps:spPr>
                          <a:xfrm>
                            <a:off x="6081" y="1319"/>
                            <a:ext cx="980" cy="450"/>
                          </a:xfrm>
                          <a:prstGeom prst="rect">
                            <a:avLst/>
                          </a:prstGeom>
                          <a:noFill/>
                          <a:ln>
                            <a:noFill/>
                          </a:ln>
                        </wps:spPr>
                        <wps:txbx>
                          <w:txbxContent>
                            <w:p>
                              <w:pPr>
                                <w:rPr>
                                  <w:rFonts w:hint="eastAsia"/>
                                  <w:sz w:val="18"/>
                                  <w:szCs w:val="18"/>
                                </w:rPr>
                              </w:pPr>
                              <w:r>
                                <w:rPr>
                                  <w:rFonts w:hint="eastAsia"/>
                                  <w:sz w:val="18"/>
                                  <w:szCs w:val="18"/>
                                </w:rPr>
                                <w:t>103#</w:t>
                              </w:r>
                            </w:p>
                          </w:txbxContent>
                        </wps:txbx>
                        <wps:bodyPr upright="1"/>
                      </wps:wsp>
                      <wps:wsp>
                        <wps:cNvPr id="480" name="文本框 480"/>
                        <wps:cNvSpPr txBox="1"/>
                        <wps:spPr>
                          <a:xfrm>
                            <a:off x="4321" y="329"/>
                            <a:ext cx="1730" cy="460"/>
                          </a:xfrm>
                          <a:prstGeom prst="rect">
                            <a:avLst/>
                          </a:prstGeom>
                          <a:noFill/>
                          <a:ln>
                            <a:noFill/>
                          </a:ln>
                        </wps:spPr>
                        <wps:txbx>
                          <w:txbxContent>
                            <w:p>
                              <w:pPr>
                                <w:rPr>
                                  <w:rFonts w:hint="eastAsia"/>
                                  <w:sz w:val="18"/>
                                  <w:szCs w:val="18"/>
                                </w:rPr>
                              </w:pPr>
                              <w:r>
                                <w:rPr>
                                  <w:sz w:val="18"/>
                                  <w:szCs w:val="18"/>
                                </w:rPr>
                                <w:t>S</w:t>
                              </w:r>
                              <w:r>
                                <w:rPr>
                                  <w:rFonts w:hint="eastAsia"/>
                                  <w:sz w:val="18"/>
                                  <w:szCs w:val="18"/>
                                </w:rPr>
                                <w:t>quare[0][0]/ [0][1]</w:t>
                              </w:r>
                            </w:p>
                          </w:txbxContent>
                        </wps:txbx>
                        <wps:bodyPr upright="1"/>
                      </wps:wsp>
                      <wps:wsp>
                        <wps:cNvPr id="481" name="文本框 481"/>
                        <wps:cNvSpPr txBox="1"/>
                        <wps:spPr>
                          <a:xfrm>
                            <a:off x="4331" y="639"/>
                            <a:ext cx="1730" cy="450"/>
                          </a:xfrm>
                          <a:prstGeom prst="rect">
                            <a:avLst/>
                          </a:prstGeom>
                          <a:noFill/>
                          <a:ln>
                            <a:noFill/>
                          </a:ln>
                        </wps:spPr>
                        <wps:txbx>
                          <w:txbxContent>
                            <w:p>
                              <w:pPr>
                                <w:rPr>
                                  <w:rFonts w:hint="eastAsia"/>
                                  <w:sz w:val="18"/>
                                  <w:szCs w:val="18"/>
                                </w:rPr>
                              </w:pPr>
                              <w:r>
                                <w:rPr>
                                  <w:sz w:val="18"/>
                                  <w:szCs w:val="18"/>
                                </w:rPr>
                                <w:t>S</w:t>
                              </w:r>
                              <w:r>
                                <w:rPr>
                                  <w:rFonts w:hint="eastAsia"/>
                                  <w:sz w:val="18"/>
                                  <w:szCs w:val="18"/>
                                </w:rPr>
                                <w:t>quare[0][2]/ [0][3]</w:t>
                              </w:r>
                            </w:p>
                          </w:txbxContent>
                        </wps:txbx>
                        <wps:bodyPr upright="1"/>
                      </wps:wsp>
                      <wps:wsp>
                        <wps:cNvPr id="482" name="文本框 482"/>
                        <wps:cNvSpPr txBox="1"/>
                        <wps:spPr>
                          <a:xfrm>
                            <a:off x="4351" y="959"/>
                            <a:ext cx="1730" cy="440"/>
                          </a:xfrm>
                          <a:prstGeom prst="rect">
                            <a:avLst/>
                          </a:prstGeom>
                          <a:noFill/>
                          <a:ln>
                            <a:noFill/>
                          </a:ln>
                        </wps:spPr>
                        <wps:txbx>
                          <w:txbxContent>
                            <w:p>
                              <w:pPr>
                                <w:rPr>
                                  <w:rFonts w:hint="eastAsia"/>
                                  <w:sz w:val="18"/>
                                  <w:szCs w:val="18"/>
                                </w:rPr>
                              </w:pPr>
                              <w:r>
                                <w:rPr>
                                  <w:sz w:val="18"/>
                                  <w:szCs w:val="18"/>
                                </w:rPr>
                                <w:t>S</w:t>
                              </w:r>
                              <w:r>
                                <w:rPr>
                                  <w:rFonts w:hint="eastAsia"/>
                                  <w:sz w:val="18"/>
                                  <w:szCs w:val="18"/>
                                </w:rPr>
                                <w:t>quare[0][4]/ [0][5]</w:t>
                              </w:r>
                            </w:p>
                          </w:txbxContent>
                        </wps:txbx>
                        <wps:bodyPr upright="1"/>
                      </wps:wsp>
                      <wps:wsp>
                        <wps:cNvPr id="483" name="文本框 483"/>
                        <wps:cNvSpPr txBox="1"/>
                        <wps:spPr>
                          <a:xfrm>
                            <a:off x="4361" y="1279"/>
                            <a:ext cx="1730" cy="410"/>
                          </a:xfrm>
                          <a:prstGeom prst="rect">
                            <a:avLst/>
                          </a:prstGeom>
                          <a:noFill/>
                          <a:ln>
                            <a:noFill/>
                          </a:ln>
                        </wps:spPr>
                        <wps:txbx>
                          <w:txbxContent>
                            <w:p>
                              <w:pPr>
                                <w:rPr>
                                  <w:rFonts w:hint="eastAsia"/>
                                  <w:sz w:val="18"/>
                                  <w:szCs w:val="18"/>
                                </w:rPr>
                              </w:pPr>
                              <w:r>
                                <w:rPr>
                                  <w:sz w:val="18"/>
                                  <w:szCs w:val="18"/>
                                </w:rPr>
                                <w:t>S</w:t>
                              </w:r>
                              <w:r>
                                <w:rPr>
                                  <w:rFonts w:hint="eastAsia"/>
                                  <w:sz w:val="18"/>
                                  <w:szCs w:val="18"/>
                                </w:rPr>
                                <w:t>quare[0][6]/ [0][7]</w:t>
                              </w:r>
                            </w:p>
                          </w:txbxContent>
                        </wps:txbx>
                        <wps:bodyPr upright="1"/>
                      </wps:wsp>
                      <wps:wsp>
                        <wps:cNvPr id="484" name="文本框 484"/>
                        <wps:cNvSpPr txBox="1"/>
                        <wps:spPr>
                          <a:xfrm>
                            <a:off x="4351" y="1639"/>
                            <a:ext cx="1730" cy="420"/>
                          </a:xfrm>
                          <a:prstGeom prst="rect">
                            <a:avLst/>
                          </a:prstGeom>
                          <a:noFill/>
                          <a:ln>
                            <a:noFill/>
                          </a:ln>
                        </wps:spPr>
                        <wps:txbx>
                          <w:txbxContent>
                            <w:p>
                              <w:pPr>
                                <w:rPr>
                                  <w:rFonts w:hint="eastAsia"/>
                                  <w:sz w:val="18"/>
                                  <w:szCs w:val="18"/>
                                </w:rPr>
                              </w:pPr>
                              <w:r>
                                <w:rPr>
                                  <w:sz w:val="18"/>
                                  <w:szCs w:val="18"/>
                                </w:rPr>
                                <w:t>S</w:t>
                              </w:r>
                              <w:r>
                                <w:rPr>
                                  <w:rFonts w:hint="eastAsia"/>
                                  <w:sz w:val="18"/>
                                  <w:szCs w:val="18"/>
                                </w:rPr>
                                <w:t>quare[1][0]/ [1][1]</w:t>
                              </w:r>
                            </w:p>
                          </w:txbxContent>
                        </wps:txbx>
                        <wps:bodyPr upright="1"/>
                      </wps:wsp>
                      <wps:wsp>
                        <wps:cNvPr id="485" name="直接连接符 485"/>
                        <wps:cNvSpPr/>
                        <wps:spPr>
                          <a:xfrm>
                            <a:off x="5151" y="3494"/>
                            <a:ext cx="1" cy="360"/>
                          </a:xfrm>
                          <a:prstGeom prst="line">
                            <a:avLst/>
                          </a:prstGeom>
                          <a:ln w="28575" cap="flat" cmpd="sng">
                            <a:solidFill>
                              <a:srgbClr val="000000"/>
                            </a:solidFill>
                            <a:prstDash val="sysDot"/>
                            <a:headEnd type="none" w="med" len="med"/>
                            <a:tailEnd type="none" w="med" len="med"/>
                          </a:ln>
                        </wps:spPr>
                        <wps:bodyPr upright="1"/>
                      </wps:wsp>
                      <wps:wsp>
                        <wps:cNvPr id="486" name="直接连接符 486"/>
                        <wps:cNvSpPr/>
                        <wps:spPr>
                          <a:xfrm>
                            <a:off x="4341" y="3418"/>
                            <a:ext cx="1700" cy="1"/>
                          </a:xfrm>
                          <a:prstGeom prst="line">
                            <a:avLst/>
                          </a:prstGeom>
                          <a:ln w="9525" cap="flat" cmpd="sng">
                            <a:solidFill>
                              <a:srgbClr val="000000"/>
                            </a:solidFill>
                            <a:prstDash val="solid"/>
                            <a:headEnd type="none" w="med" len="med"/>
                            <a:tailEnd type="none" w="med" len="med"/>
                          </a:ln>
                        </wps:spPr>
                        <wps:bodyPr upright="1"/>
                      </wps:wsp>
                      <wps:wsp>
                        <wps:cNvPr id="487" name="直接连接符 487"/>
                        <wps:cNvSpPr/>
                        <wps:spPr>
                          <a:xfrm>
                            <a:off x="4361" y="3908"/>
                            <a:ext cx="1700" cy="1"/>
                          </a:xfrm>
                          <a:prstGeom prst="line">
                            <a:avLst/>
                          </a:prstGeom>
                          <a:ln w="9525" cap="flat" cmpd="sng">
                            <a:solidFill>
                              <a:srgbClr val="000000"/>
                            </a:solidFill>
                            <a:prstDash val="solid"/>
                            <a:headEnd type="none" w="med" len="med"/>
                            <a:tailEnd type="none" w="med" len="med"/>
                          </a:ln>
                        </wps:spPr>
                        <wps:bodyPr upright="1"/>
                      </wps:wsp>
                      <wps:wsp>
                        <wps:cNvPr id="488" name="直接连接符 488"/>
                        <wps:cNvSpPr/>
                        <wps:spPr>
                          <a:xfrm>
                            <a:off x="4351" y="4618"/>
                            <a:ext cx="1700" cy="1"/>
                          </a:xfrm>
                          <a:prstGeom prst="line">
                            <a:avLst/>
                          </a:prstGeom>
                          <a:ln w="9525" cap="flat" cmpd="sng">
                            <a:solidFill>
                              <a:srgbClr val="000000"/>
                            </a:solidFill>
                            <a:prstDash val="solid"/>
                            <a:headEnd type="none" w="med" len="med"/>
                            <a:tailEnd type="none" w="med" len="med"/>
                          </a:ln>
                        </wps:spPr>
                        <wps:bodyPr upright="1"/>
                      </wps:wsp>
                      <wps:wsp>
                        <wps:cNvPr id="489" name="直接连接符 489"/>
                        <wps:cNvSpPr/>
                        <wps:spPr>
                          <a:xfrm>
                            <a:off x="4351" y="4928"/>
                            <a:ext cx="1700" cy="1"/>
                          </a:xfrm>
                          <a:prstGeom prst="line">
                            <a:avLst/>
                          </a:prstGeom>
                          <a:ln w="9525" cap="flat" cmpd="sng">
                            <a:solidFill>
                              <a:srgbClr val="000000"/>
                            </a:solidFill>
                            <a:prstDash val="solid"/>
                            <a:headEnd type="none" w="med" len="med"/>
                            <a:tailEnd type="none" w="med" len="med"/>
                          </a:ln>
                        </wps:spPr>
                        <wps:bodyPr upright="1"/>
                      </wps:wsp>
                      <wps:wsp>
                        <wps:cNvPr id="490" name="文本框 490"/>
                        <wps:cNvSpPr txBox="1"/>
                        <wps:spPr>
                          <a:xfrm>
                            <a:off x="6051" y="3859"/>
                            <a:ext cx="980" cy="400"/>
                          </a:xfrm>
                          <a:prstGeom prst="rect">
                            <a:avLst/>
                          </a:prstGeom>
                          <a:noFill/>
                          <a:ln>
                            <a:noFill/>
                          </a:ln>
                        </wps:spPr>
                        <wps:txbx>
                          <w:txbxContent>
                            <w:p>
                              <w:pPr>
                                <w:rPr>
                                  <w:rFonts w:hint="eastAsia"/>
                                  <w:sz w:val="18"/>
                                  <w:szCs w:val="18"/>
                                </w:rPr>
                              </w:pPr>
                              <w:r>
                                <w:rPr>
                                  <w:rFonts w:hint="eastAsia"/>
                                  <w:sz w:val="18"/>
                                  <w:szCs w:val="18"/>
                                </w:rPr>
                                <w:t>128#</w:t>
                              </w:r>
                            </w:p>
                          </w:txbxContent>
                        </wps:txbx>
                        <wps:bodyPr upright="1"/>
                      </wps:wsp>
                      <wps:wsp>
                        <wps:cNvPr id="491" name="文本框 491"/>
                        <wps:cNvSpPr txBox="1"/>
                        <wps:spPr>
                          <a:xfrm>
                            <a:off x="6061" y="4209"/>
                            <a:ext cx="980" cy="390"/>
                          </a:xfrm>
                          <a:prstGeom prst="rect">
                            <a:avLst/>
                          </a:prstGeom>
                          <a:noFill/>
                          <a:ln>
                            <a:noFill/>
                          </a:ln>
                        </wps:spPr>
                        <wps:txbx>
                          <w:txbxContent>
                            <w:p>
                              <w:pPr>
                                <w:rPr>
                                  <w:rFonts w:hint="eastAsia"/>
                                  <w:sz w:val="18"/>
                                  <w:szCs w:val="18"/>
                                </w:rPr>
                              </w:pPr>
                              <w:r>
                                <w:rPr>
                                  <w:rFonts w:hint="eastAsia"/>
                                  <w:sz w:val="18"/>
                                  <w:szCs w:val="18"/>
                                </w:rPr>
                                <w:t>129#</w:t>
                              </w:r>
                            </w:p>
                          </w:txbxContent>
                        </wps:txbx>
                        <wps:bodyPr upright="1"/>
                      </wps:wsp>
                      <wps:wsp>
                        <wps:cNvPr id="492" name="文本框 492"/>
                        <wps:cNvSpPr txBox="1"/>
                        <wps:spPr>
                          <a:xfrm>
                            <a:off x="6051" y="4519"/>
                            <a:ext cx="980" cy="420"/>
                          </a:xfrm>
                          <a:prstGeom prst="rect">
                            <a:avLst/>
                          </a:prstGeom>
                          <a:noFill/>
                          <a:ln>
                            <a:noFill/>
                          </a:ln>
                        </wps:spPr>
                        <wps:txbx>
                          <w:txbxContent>
                            <w:p>
                              <w:pPr>
                                <w:rPr>
                                  <w:rFonts w:hint="eastAsia"/>
                                  <w:sz w:val="18"/>
                                  <w:szCs w:val="18"/>
                                </w:rPr>
                              </w:pPr>
                              <w:r>
                                <w:rPr>
                                  <w:rFonts w:hint="eastAsia"/>
                                  <w:sz w:val="18"/>
                                  <w:szCs w:val="18"/>
                                </w:rPr>
                                <w:t>130#</w:t>
                              </w:r>
                            </w:p>
                          </w:txbxContent>
                        </wps:txbx>
                        <wps:bodyPr upright="1"/>
                      </wps:wsp>
                      <wps:wsp>
                        <wps:cNvPr id="493" name="文本框 493"/>
                        <wps:cNvSpPr txBox="1"/>
                        <wps:spPr>
                          <a:xfrm>
                            <a:off x="6051" y="4819"/>
                            <a:ext cx="980" cy="410"/>
                          </a:xfrm>
                          <a:prstGeom prst="rect">
                            <a:avLst/>
                          </a:prstGeom>
                          <a:noFill/>
                          <a:ln>
                            <a:noFill/>
                          </a:ln>
                        </wps:spPr>
                        <wps:txbx>
                          <w:txbxContent>
                            <w:p>
                              <w:pPr>
                                <w:rPr>
                                  <w:rFonts w:hint="eastAsia"/>
                                  <w:sz w:val="18"/>
                                  <w:szCs w:val="18"/>
                                </w:rPr>
                              </w:pPr>
                              <w:r>
                                <w:rPr>
                                  <w:rFonts w:hint="eastAsia"/>
                                  <w:sz w:val="18"/>
                                  <w:szCs w:val="18"/>
                                </w:rPr>
                                <w:t>131#</w:t>
                              </w:r>
                            </w:p>
                          </w:txbxContent>
                        </wps:txbx>
                        <wps:bodyPr upright="1"/>
                      </wps:wsp>
                      <wps:wsp>
                        <wps:cNvPr id="494" name="文本框 494"/>
                        <wps:cNvSpPr txBox="1"/>
                        <wps:spPr>
                          <a:xfrm>
                            <a:off x="4361" y="3849"/>
                            <a:ext cx="1730" cy="430"/>
                          </a:xfrm>
                          <a:prstGeom prst="rect">
                            <a:avLst/>
                          </a:prstGeom>
                          <a:noFill/>
                          <a:ln>
                            <a:noFill/>
                          </a:ln>
                        </wps:spPr>
                        <wps:txbx>
                          <w:txbxContent>
                            <w:p>
                              <w:pPr>
                                <w:rPr>
                                  <w:rFonts w:hint="eastAsia"/>
                                  <w:sz w:val="18"/>
                                  <w:szCs w:val="18"/>
                                </w:rPr>
                              </w:pPr>
                              <w:r>
                                <w:rPr>
                                  <w:sz w:val="18"/>
                                  <w:szCs w:val="18"/>
                                </w:rPr>
                                <w:t>S</w:t>
                              </w:r>
                              <w:r>
                                <w:rPr>
                                  <w:rFonts w:hint="eastAsia"/>
                                  <w:sz w:val="18"/>
                                  <w:szCs w:val="18"/>
                                </w:rPr>
                                <w:t>quare[7][0]/ [7][1]</w:t>
                              </w:r>
                            </w:p>
                          </w:txbxContent>
                        </wps:txbx>
                        <wps:bodyPr upright="1"/>
                      </wps:wsp>
                      <wps:wsp>
                        <wps:cNvPr id="495" name="文本框 495"/>
                        <wps:cNvSpPr txBox="1"/>
                        <wps:spPr>
                          <a:xfrm>
                            <a:off x="4361" y="4209"/>
                            <a:ext cx="1730" cy="480"/>
                          </a:xfrm>
                          <a:prstGeom prst="rect">
                            <a:avLst/>
                          </a:prstGeom>
                          <a:noFill/>
                          <a:ln>
                            <a:noFill/>
                          </a:ln>
                        </wps:spPr>
                        <wps:txbx>
                          <w:txbxContent>
                            <w:p>
                              <w:pPr>
                                <w:rPr>
                                  <w:rFonts w:hint="eastAsia"/>
                                  <w:sz w:val="18"/>
                                  <w:szCs w:val="18"/>
                                </w:rPr>
                              </w:pPr>
                              <w:r>
                                <w:rPr>
                                  <w:sz w:val="18"/>
                                  <w:szCs w:val="18"/>
                                </w:rPr>
                                <w:t>S</w:t>
                              </w:r>
                              <w:r>
                                <w:rPr>
                                  <w:rFonts w:hint="eastAsia"/>
                                  <w:sz w:val="18"/>
                                  <w:szCs w:val="18"/>
                                </w:rPr>
                                <w:t>quare[7][2]/ [7][3]</w:t>
                              </w:r>
                            </w:p>
                          </w:txbxContent>
                        </wps:txbx>
                        <wps:bodyPr upright="1"/>
                      </wps:wsp>
                      <wps:wsp>
                        <wps:cNvPr id="496" name="文本框 496"/>
                        <wps:cNvSpPr txBox="1"/>
                        <wps:spPr>
                          <a:xfrm>
                            <a:off x="4361" y="4509"/>
                            <a:ext cx="1730" cy="450"/>
                          </a:xfrm>
                          <a:prstGeom prst="rect">
                            <a:avLst/>
                          </a:prstGeom>
                          <a:noFill/>
                          <a:ln>
                            <a:noFill/>
                          </a:ln>
                        </wps:spPr>
                        <wps:txbx>
                          <w:txbxContent>
                            <w:p>
                              <w:pPr>
                                <w:rPr>
                                  <w:rFonts w:hint="eastAsia"/>
                                  <w:sz w:val="18"/>
                                  <w:szCs w:val="18"/>
                                </w:rPr>
                              </w:pPr>
                              <w:r>
                                <w:rPr>
                                  <w:sz w:val="18"/>
                                  <w:szCs w:val="18"/>
                                </w:rPr>
                                <w:t>S</w:t>
                              </w:r>
                              <w:r>
                                <w:rPr>
                                  <w:rFonts w:hint="eastAsia"/>
                                  <w:sz w:val="18"/>
                                  <w:szCs w:val="18"/>
                                </w:rPr>
                                <w:t>quare[7][4]/ [7][5]</w:t>
                              </w:r>
                            </w:p>
                          </w:txbxContent>
                        </wps:txbx>
                        <wps:bodyPr upright="1"/>
                      </wps:wsp>
                      <wps:wsp>
                        <wps:cNvPr id="497" name="文本框 497"/>
                        <wps:cNvSpPr txBox="1"/>
                        <wps:spPr>
                          <a:xfrm>
                            <a:off x="4351" y="4819"/>
                            <a:ext cx="1730" cy="410"/>
                          </a:xfrm>
                          <a:prstGeom prst="rect">
                            <a:avLst/>
                          </a:prstGeom>
                          <a:noFill/>
                          <a:ln>
                            <a:noFill/>
                          </a:ln>
                        </wps:spPr>
                        <wps:txbx>
                          <w:txbxContent>
                            <w:p>
                              <w:pPr>
                                <w:rPr>
                                  <w:rFonts w:hint="eastAsia"/>
                                  <w:sz w:val="18"/>
                                  <w:szCs w:val="18"/>
                                </w:rPr>
                              </w:pPr>
                              <w:r>
                                <w:rPr>
                                  <w:sz w:val="18"/>
                                  <w:szCs w:val="18"/>
                                </w:rPr>
                                <w:t>S</w:t>
                              </w:r>
                              <w:r>
                                <w:rPr>
                                  <w:rFonts w:hint="eastAsia"/>
                                  <w:sz w:val="18"/>
                                  <w:szCs w:val="18"/>
                                </w:rPr>
                                <w:t>quare[7][6]/ [7][7]</w:t>
                              </w:r>
                            </w:p>
                          </w:txbxContent>
                        </wps:txbx>
                        <wps:bodyPr upright="1"/>
                      </wps:wsp>
                      <wps:wsp>
                        <wps:cNvPr id="498" name="直接连接符 498"/>
                        <wps:cNvSpPr/>
                        <wps:spPr>
                          <a:xfrm>
                            <a:off x="4351" y="4258"/>
                            <a:ext cx="1700" cy="1"/>
                          </a:xfrm>
                          <a:prstGeom prst="line">
                            <a:avLst/>
                          </a:prstGeom>
                          <a:ln w="9525" cap="flat" cmpd="sng">
                            <a:solidFill>
                              <a:srgbClr val="000000"/>
                            </a:solidFill>
                            <a:prstDash val="solid"/>
                            <a:headEnd type="none" w="med" len="med"/>
                            <a:tailEnd type="none" w="med" len="med"/>
                          </a:ln>
                        </wps:spPr>
                        <wps:bodyPr upright="1"/>
                      </wps:wsp>
                      <wps:wsp>
                        <wps:cNvPr id="499" name="矩形 499"/>
                        <wps:cNvSpPr/>
                        <wps:spPr>
                          <a:xfrm>
                            <a:off x="942" y="319"/>
                            <a:ext cx="1718" cy="268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500" name="直接连接符 500"/>
                        <wps:cNvSpPr/>
                        <wps:spPr>
                          <a:xfrm>
                            <a:off x="951" y="698"/>
                            <a:ext cx="1700" cy="1"/>
                          </a:xfrm>
                          <a:prstGeom prst="line">
                            <a:avLst/>
                          </a:prstGeom>
                          <a:ln w="9525" cap="flat" cmpd="sng">
                            <a:solidFill>
                              <a:srgbClr val="000000"/>
                            </a:solidFill>
                            <a:prstDash val="solid"/>
                            <a:headEnd type="none" w="med" len="med"/>
                            <a:tailEnd type="none" w="med" len="med"/>
                          </a:ln>
                        </wps:spPr>
                        <wps:bodyPr upright="1"/>
                      </wps:wsp>
                      <wps:wsp>
                        <wps:cNvPr id="501" name="直接连接符 501"/>
                        <wps:cNvSpPr/>
                        <wps:spPr>
                          <a:xfrm>
                            <a:off x="951" y="1038"/>
                            <a:ext cx="1700" cy="1"/>
                          </a:xfrm>
                          <a:prstGeom prst="line">
                            <a:avLst/>
                          </a:prstGeom>
                          <a:ln w="9525" cap="flat" cmpd="sng">
                            <a:solidFill>
                              <a:srgbClr val="000000"/>
                            </a:solidFill>
                            <a:prstDash val="solid"/>
                            <a:headEnd type="none" w="med" len="med"/>
                            <a:tailEnd type="none" w="med" len="med"/>
                          </a:ln>
                        </wps:spPr>
                        <wps:bodyPr upright="1"/>
                      </wps:wsp>
                      <wps:wsp>
                        <wps:cNvPr id="502" name="直接连接符 502"/>
                        <wps:cNvSpPr/>
                        <wps:spPr>
                          <a:xfrm>
                            <a:off x="941" y="1359"/>
                            <a:ext cx="1700" cy="1"/>
                          </a:xfrm>
                          <a:prstGeom prst="line">
                            <a:avLst/>
                          </a:prstGeom>
                          <a:ln w="9525" cap="flat" cmpd="sng">
                            <a:solidFill>
                              <a:srgbClr val="000000"/>
                            </a:solidFill>
                            <a:prstDash val="solid"/>
                            <a:headEnd type="none" w="med" len="med"/>
                            <a:tailEnd type="none" w="med" len="med"/>
                          </a:ln>
                        </wps:spPr>
                        <wps:bodyPr upright="1"/>
                      </wps:wsp>
                      <wps:wsp>
                        <wps:cNvPr id="503" name="直接连接符 503"/>
                        <wps:cNvSpPr/>
                        <wps:spPr>
                          <a:xfrm>
                            <a:off x="961" y="1698"/>
                            <a:ext cx="1700" cy="1"/>
                          </a:xfrm>
                          <a:prstGeom prst="line">
                            <a:avLst/>
                          </a:prstGeom>
                          <a:ln w="9525" cap="flat" cmpd="sng">
                            <a:solidFill>
                              <a:srgbClr val="000000"/>
                            </a:solidFill>
                            <a:prstDash val="solid"/>
                            <a:headEnd type="none" w="med" len="med"/>
                            <a:tailEnd type="none" w="med" len="med"/>
                          </a:ln>
                        </wps:spPr>
                        <wps:bodyPr upright="1"/>
                      </wps:wsp>
                      <wps:wsp>
                        <wps:cNvPr id="504" name="直接连接符 504"/>
                        <wps:cNvSpPr/>
                        <wps:spPr>
                          <a:xfrm>
                            <a:off x="941" y="2058"/>
                            <a:ext cx="1700" cy="1"/>
                          </a:xfrm>
                          <a:prstGeom prst="line">
                            <a:avLst/>
                          </a:prstGeom>
                          <a:ln w="9525" cap="flat" cmpd="sng">
                            <a:solidFill>
                              <a:srgbClr val="000000"/>
                            </a:solidFill>
                            <a:prstDash val="solid"/>
                            <a:headEnd type="none" w="med" len="med"/>
                            <a:tailEnd type="none" w="med" len="med"/>
                          </a:ln>
                        </wps:spPr>
                        <wps:bodyPr upright="1"/>
                      </wps:wsp>
                      <wps:wsp>
                        <wps:cNvPr id="505" name="直接连接符 505"/>
                        <wps:cNvSpPr/>
                        <wps:spPr>
                          <a:xfrm>
                            <a:off x="951" y="2668"/>
                            <a:ext cx="1700" cy="1"/>
                          </a:xfrm>
                          <a:prstGeom prst="line">
                            <a:avLst/>
                          </a:prstGeom>
                          <a:ln w="9525" cap="flat" cmpd="sng">
                            <a:solidFill>
                              <a:srgbClr val="000000"/>
                            </a:solidFill>
                            <a:prstDash val="solid"/>
                            <a:headEnd type="none" w="med" len="med"/>
                            <a:tailEnd type="none" w="med" len="med"/>
                          </a:ln>
                        </wps:spPr>
                        <wps:bodyPr upright="1"/>
                      </wps:wsp>
                      <wps:wsp>
                        <wps:cNvPr id="506" name="文本框 506"/>
                        <wps:cNvSpPr txBox="1"/>
                        <wps:spPr>
                          <a:xfrm>
                            <a:off x="381" y="379"/>
                            <a:ext cx="980" cy="380"/>
                          </a:xfrm>
                          <a:prstGeom prst="rect">
                            <a:avLst/>
                          </a:prstGeom>
                          <a:noFill/>
                          <a:ln>
                            <a:noFill/>
                          </a:ln>
                        </wps:spPr>
                        <wps:txbx>
                          <w:txbxContent>
                            <w:p>
                              <w:pPr>
                                <w:rPr>
                                  <w:rFonts w:hint="eastAsia"/>
                                  <w:sz w:val="18"/>
                                  <w:szCs w:val="18"/>
                                </w:rPr>
                              </w:pPr>
                              <w:r>
                                <w:rPr>
                                  <w:rFonts w:hint="eastAsia"/>
                                  <w:sz w:val="18"/>
                                  <w:szCs w:val="18"/>
                                </w:rPr>
                                <w:t>0#</w:t>
                              </w:r>
                            </w:p>
                          </w:txbxContent>
                        </wps:txbx>
                        <wps:bodyPr upright="1"/>
                      </wps:wsp>
                      <wps:wsp>
                        <wps:cNvPr id="507" name="文本框 507"/>
                        <wps:cNvSpPr txBox="1"/>
                        <wps:spPr>
                          <a:xfrm>
                            <a:off x="371" y="699"/>
                            <a:ext cx="980" cy="430"/>
                          </a:xfrm>
                          <a:prstGeom prst="rect">
                            <a:avLst/>
                          </a:prstGeom>
                          <a:noFill/>
                          <a:ln>
                            <a:noFill/>
                          </a:ln>
                        </wps:spPr>
                        <wps:txbx>
                          <w:txbxContent>
                            <w:p>
                              <w:pPr>
                                <w:rPr>
                                  <w:rFonts w:hint="eastAsia"/>
                                  <w:sz w:val="18"/>
                                  <w:szCs w:val="18"/>
                                </w:rPr>
                              </w:pPr>
                              <w:r>
                                <w:rPr>
                                  <w:rFonts w:hint="eastAsia"/>
                                  <w:sz w:val="18"/>
                                  <w:szCs w:val="18"/>
                                </w:rPr>
                                <w:t>1#</w:t>
                              </w:r>
                            </w:p>
                          </w:txbxContent>
                        </wps:txbx>
                        <wps:bodyPr upright="1"/>
                      </wps:wsp>
                      <wps:wsp>
                        <wps:cNvPr id="508" name="文本框 508"/>
                        <wps:cNvSpPr txBox="1"/>
                        <wps:spPr>
                          <a:xfrm>
                            <a:off x="381" y="999"/>
                            <a:ext cx="980" cy="420"/>
                          </a:xfrm>
                          <a:prstGeom prst="rect">
                            <a:avLst/>
                          </a:prstGeom>
                          <a:noFill/>
                          <a:ln>
                            <a:noFill/>
                          </a:ln>
                        </wps:spPr>
                        <wps:txbx>
                          <w:txbxContent>
                            <w:p>
                              <w:pPr>
                                <w:rPr>
                                  <w:rFonts w:hint="eastAsia"/>
                                  <w:sz w:val="18"/>
                                  <w:szCs w:val="18"/>
                                </w:rPr>
                              </w:pPr>
                              <w:r>
                                <w:rPr>
                                  <w:rFonts w:hint="eastAsia"/>
                                  <w:sz w:val="18"/>
                                  <w:szCs w:val="18"/>
                                </w:rPr>
                                <w:t>2#</w:t>
                              </w:r>
                            </w:p>
                          </w:txbxContent>
                        </wps:txbx>
                        <wps:bodyPr upright="1"/>
                      </wps:wsp>
                      <wps:wsp>
                        <wps:cNvPr id="509" name="文本框 509"/>
                        <wps:cNvSpPr txBox="1"/>
                        <wps:spPr>
                          <a:xfrm>
                            <a:off x="381" y="1319"/>
                            <a:ext cx="980" cy="410"/>
                          </a:xfrm>
                          <a:prstGeom prst="rect">
                            <a:avLst/>
                          </a:prstGeom>
                          <a:noFill/>
                          <a:ln>
                            <a:noFill/>
                          </a:ln>
                        </wps:spPr>
                        <wps:txbx>
                          <w:txbxContent>
                            <w:p>
                              <w:pPr>
                                <w:rPr>
                                  <w:rFonts w:hint="eastAsia"/>
                                  <w:sz w:val="18"/>
                                  <w:szCs w:val="18"/>
                                </w:rPr>
                              </w:pPr>
                              <w:r>
                                <w:rPr>
                                  <w:rFonts w:hint="eastAsia"/>
                                  <w:sz w:val="18"/>
                                  <w:szCs w:val="18"/>
                                </w:rPr>
                                <w:t>3#</w:t>
                              </w:r>
                            </w:p>
                          </w:txbxContent>
                        </wps:txbx>
                        <wps:bodyPr upright="1"/>
                      </wps:wsp>
                      <wps:wsp>
                        <wps:cNvPr id="510" name="直接连接符 510"/>
                        <wps:cNvSpPr/>
                        <wps:spPr>
                          <a:xfrm>
                            <a:off x="1831" y="2214"/>
                            <a:ext cx="1" cy="360"/>
                          </a:xfrm>
                          <a:prstGeom prst="line">
                            <a:avLst/>
                          </a:prstGeom>
                          <a:ln w="28575" cap="flat" cmpd="sng">
                            <a:solidFill>
                              <a:srgbClr val="000000"/>
                            </a:solidFill>
                            <a:prstDash val="sysDot"/>
                            <a:headEnd type="none" w="med" len="med"/>
                            <a:tailEnd type="none" w="med" len="med"/>
                          </a:ln>
                        </wps:spPr>
                        <wps:bodyPr upright="1"/>
                      </wps:wsp>
                      <wps:wsp>
                        <wps:cNvPr id="511" name="文本框 511"/>
                        <wps:cNvSpPr txBox="1"/>
                        <wps:spPr>
                          <a:xfrm>
                            <a:off x="321" y="2699"/>
                            <a:ext cx="980" cy="400"/>
                          </a:xfrm>
                          <a:prstGeom prst="rect">
                            <a:avLst/>
                          </a:prstGeom>
                          <a:noFill/>
                          <a:ln>
                            <a:noFill/>
                          </a:ln>
                        </wps:spPr>
                        <wps:txbx>
                          <w:txbxContent>
                            <w:p>
                              <w:pPr>
                                <w:rPr>
                                  <w:rFonts w:hint="eastAsia"/>
                                  <w:sz w:val="18"/>
                                  <w:szCs w:val="18"/>
                                </w:rPr>
                              </w:pPr>
                              <w:r>
                                <w:rPr>
                                  <w:rFonts w:hint="eastAsia"/>
                                  <w:sz w:val="18"/>
                                  <w:szCs w:val="18"/>
                                </w:rPr>
                                <w:t>15#</w:t>
                              </w:r>
                            </w:p>
                          </w:txbxContent>
                        </wps:txbx>
                        <wps:bodyPr upright="1"/>
                      </wps:wsp>
                      <wps:wsp>
                        <wps:cNvPr id="512" name="直接连接符 512"/>
                        <wps:cNvSpPr/>
                        <wps:spPr>
                          <a:xfrm flipH="1">
                            <a:off x="2651" y="564"/>
                            <a:ext cx="1770" cy="1350"/>
                          </a:xfrm>
                          <a:prstGeom prst="line">
                            <a:avLst/>
                          </a:prstGeom>
                          <a:ln w="9525" cap="flat" cmpd="sng">
                            <a:solidFill>
                              <a:srgbClr val="000000"/>
                            </a:solidFill>
                            <a:prstDash val="solid"/>
                            <a:headEnd type="none" w="med" len="med"/>
                            <a:tailEnd type="triangle" w="sm" len="med"/>
                          </a:ln>
                        </wps:spPr>
                        <wps:bodyPr upright="1"/>
                      </wps:wsp>
                      <wps:wsp>
                        <wps:cNvPr id="513" name="直接连接符 513"/>
                        <wps:cNvSpPr/>
                        <wps:spPr>
                          <a:xfrm flipH="1">
                            <a:off x="2641" y="934"/>
                            <a:ext cx="1680" cy="1310"/>
                          </a:xfrm>
                          <a:prstGeom prst="line">
                            <a:avLst/>
                          </a:prstGeom>
                          <a:ln w="9525" cap="flat" cmpd="sng">
                            <a:solidFill>
                              <a:srgbClr val="000000"/>
                            </a:solidFill>
                            <a:prstDash val="solid"/>
                            <a:headEnd type="none" w="med" len="med"/>
                            <a:tailEnd type="triangle" w="sm" len="med"/>
                          </a:ln>
                        </wps:spPr>
                        <wps:bodyPr upright="1"/>
                      </wps:wsp>
                      <wps:wsp>
                        <wps:cNvPr id="514" name="文本框 514"/>
                        <wps:cNvSpPr txBox="1"/>
                        <wps:spPr>
                          <a:xfrm>
                            <a:off x="371" y="1639"/>
                            <a:ext cx="980" cy="400"/>
                          </a:xfrm>
                          <a:prstGeom prst="rect">
                            <a:avLst/>
                          </a:prstGeom>
                          <a:noFill/>
                          <a:ln>
                            <a:noFill/>
                          </a:ln>
                        </wps:spPr>
                        <wps:txbx>
                          <w:txbxContent>
                            <w:p>
                              <w:pPr>
                                <w:rPr>
                                  <w:rFonts w:hint="eastAsia"/>
                                  <w:sz w:val="18"/>
                                  <w:szCs w:val="18"/>
                                </w:rPr>
                              </w:pPr>
                              <w:r>
                                <w:rPr>
                                  <w:rFonts w:hint="eastAsia"/>
                                  <w:sz w:val="18"/>
                                  <w:szCs w:val="18"/>
                                </w:rPr>
                                <w:t>4#</w:t>
                              </w:r>
                            </w:p>
                          </w:txbxContent>
                        </wps:txbx>
                        <wps:bodyPr upright="1"/>
                      </wps:wsp>
                      <wps:wsp>
                        <wps:cNvPr id="515" name="文本框 515"/>
                        <wps:cNvSpPr txBox="1"/>
                        <wps:spPr>
                          <a:xfrm>
                            <a:off x="381" y="2049"/>
                            <a:ext cx="980" cy="410"/>
                          </a:xfrm>
                          <a:prstGeom prst="rect">
                            <a:avLst/>
                          </a:prstGeom>
                          <a:noFill/>
                          <a:ln>
                            <a:noFill/>
                          </a:ln>
                        </wps:spPr>
                        <wps:txbx>
                          <w:txbxContent>
                            <w:p>
                              <w:pPr>
                                <w:rPr>
                                  <w:rFonts w:hint="eastAsia"/>
                                  <w:sz w:val="18"/>
                                  <w:szCs w:val="18"/>
                                </w:rPr>
                              </w:pPr>
                              <w:r>
                                <w:rPr>
                                  <w:rFonts w:hint="eastAsia"/>
                                  <w:sz w:val="18"/>
                                  <w:szCs w:val="18"/>
                                </w:rPr>
                                <w:t>5#</w:t>
                              </w:r>
                            </w:p>
                          </w:txbxContent>
                        </wps:txbx>
                        <wps:bodyPr upright="1"/>
                      </wps:wsp>
                      <wps:wsp>
                        <wps:cNvPr id="516" name="直接连接符 516"/>
                        <wps:cNvSpPr/>
                        <wps:spPr>
                          <a:xfrm flipH="1" flipV="1">
                            <a:off x="2641" y="1964"/>
                            <a:ext cx="1700" cy="1320"/>
                          </a:xfrm>
                          <a:prstGeom prst="line">
                            <a:avLst/>
                          </a:prstGeom>
                          <a:ln w="9525" cap="flat" cmpd="sng">
                            <a:solidFill>
                              <a:srgbClr val="000000"/>
                            </a:solidFill>
                            <a:prstDash val="solid"/>
                            <a:headEnd type="none" w="med" len="med"/>
                            <a:tailEnd type="triangle" w="sm" len="med"/>
                          </a:ln>
                        </wps:spPr>
                        <wps:bodyPr upright="1"/>
                      </wps:wsp>
                      <wps:wsp>
                        <wps:cNvPr id="517" name="直接连接符 517"/>
                        <wps:cNvSpPr/>
                        <wps:spPr>
                          <a:xfrm flipH="1" flipV="1">
                            <a:off x="2651" y="1164"/>
                            <a:ext cx="1700" cy="1460"/>
                          </a:xfrm>
                          <a:prstGeom prst="line">
                            <a:avLst/>
                          </a:prstGeom>
                          <a:ln w="9525" cap="flat" cmpd="sng">
                            <a:solidFill>
                              <a:srgbClr val="000000"/>
                            </a:solidFill>
                            <a:prstDash val="solid"/>
                            <a:headEnd type="none" w="med" len="med"/>
                            <a:tailEnd type="triangle" w="sm" len="med"/>
                          </a:ln>
                        </wps:spPr>
                        <wps:bodyPr upright="1"/>
                      </wps:wsp>
                      <wps:wsp>
                        <wps:cNvPr id="518" name="直接连接符 518"/>
                        <wps:cNvSpPr/>
                        <wps:spPr>
                          <a:xfrm flipH="1" flipV="1">
                            <a:off x="2651" y="1534"/>
                            <a:ext cx="1690" cy="1370"/>
                          </a:xfrm>
                          <a:prstGeom prst="line">
                            <a:avLst/>
                          </a:prstGeom>
                          <a:ln w="9525" cap="flat" cmpd="sng">
                            <a:solidFill>
                              <a:srgbClr val="000000"/>
                            </a:solidFill>
                            <a:prstDash val="solid"/>
                            <a:headEnd type="none" w="med" len="med"/>
                            <a:tailEnd type="triangle" w="sm" len="med"/>
                          </a:ln>
                        </wps:spPr>
                        <wps:bodyPr upright="1"/>
                      </wps:wsp>
                      <wps:wsp>
                        <wps:cNvPr id="519" name="文本框 519"/>
                        <wps:cNvSpPr txBox="1"/>
                        <wps:spPr>
                          <a:xfrm>
                            <a:off x="6061" y="2749"/>
                            <a:ext cx="980" cy="420"/>
                          </a:xfrm>
                          <a:prstGeom prst="rect">
                            <a:avLst/>
                          </a:prstGeom>
                          <a:noFill/>
                          <a:ln>
                            <a:noFill/>
                          </a:ln>
                        </wps:spPr>
                        <wps:txbx>
                          <w:txbxContent>
                            <w:p>
                              <w:pPr>
                                <w:rPr>
                                  <w:rFonts w:hint="eastAsia"/>
                                  <w:sz w:val="18"/>
                                  <w:szCs w:val="18"/>
                                </w:rPr>
                              </w:pPr>
                              <w:r>
                                <w:rPr>
                                  <w:rFonts w:hint="eastAsia"/>
                                  <w:sz w:val="18"/>
                                  <w:szCs w:val="18"/>
                                </w:rPr>
                                <w:t>115#</w:t>
                              </w:r>
                            </w:p>
                          </w:txbxContent>
                        </wps:txbx>
                        <wps:bodyPr upright="1"/>
                      </wps:wsp>
                      <wps:wsp>
                        <wps:cNvPr id="520" name="文本框 520"/>
                        <wps:cNvSpPr txBox="1"/>
                        <wps:spPr>
                          <a:xfrm>
                            <a:off x="6051" y="2389"/>
                            <a:ext cx="980" cy="440"/>
                          </a:xfrm>
                          <a:prstGeom prst="rect">
                            <a:avLst/>
                          </a:prstGeom>
                          <a:noFill/>
                          <a:ln>
                            <a:noFill/>
                          </a:ln>
                        </wps:spPr>
                        <wps:txbx>
                          <w:txbxContent>
                            <w:p>
                              <w:pPr>
                                <w:rPr>
                                  <w:rFonts w:hint="eastAsia"/>
                                  <w:sz w:val="18"/>
                                  <w:szCs w:val="18"/>
                                </w:rPr>
                              </w:pPr>
                              <w:r>
                                <w:rPr>
                                  <w:rFonts w:hint="eastAsia"/>
                                  <w:sz w:val="18"/>
                                  <w:szCs w:val="18"/>
                                </w:rPr>
                                <w:t>114#</w:t>
                              </w:r>
                            </w:p>
                          </w:txbxContent>
                        </wps:txbx>
                        <wps:bodyPr upright="1"/>
                      </wps:wsp>
                      <wps:wsp>
                        <wps:cNvPr id="521" name="文本框 521"/>
                        <wps:cNvSpPr txBox="1"/>
                        <wps:spPr>
                          <a:xfrm>
                            <a:off x="6031" y="3049"/>
                            <a:ext cx="980" cy="400"/>
                          </a:xfrm>
                          <a:prstGeom prst="rect">
                            <a:avLst/>
                          </a:prstGeom>
                          <a:noFill/>
                          <a:ln>
                            <a:noFill/>
                          </a:ln>
                        </wps:spPr>
                        <wps:txbx>
                          <w:txbxContent>
                            <w:p>
                              <w:pPr>
                                <w:rPr>
                                  <w:rFonts w:hint="eastAsia"/>
                                  <w:sz w:val="18"/>
                                  <w:szCs w:val="18"/>
                                </w:rPr>
                              </w:pPr>
                              <w:r>
                                <w:rPr>
                                  <w:rFonts w:hint="eastAsia"/>
                                  <w:sz w:val="18"/>
                                  <w:szCs w:val="18"/>
                                </w:rPr>
                                <w:t>116#</w:t>
                              </w:r>
                            </w:p>
                          </w:txbxContent>
                        </wps:txbx>
                        <wps:bodyPr upright="1"/>
                      </wps:wsp>
                      <wps:wsp>
                        <wps:cNvPr id="522" name="文本框 522"/>
                        <wps:cNvSpPr txBox="1"/>
                        <wps:spPr>
                          <a:xfrm>
                            <a:off x="4321" y="2329"/>
                            <a:ext cx="1730" cy="430"/>
                          </a:xfrm>
                          <a:prstGeom prst="rect">
                            <a:avLst/>
                          </a:prstGeom>
                          <a:noFill/>
                          <a:ln>
                            <a:noFill/>
                          </a:ln>
                        </wps:spPr>
                        <wps:txbx>
                          <w:txbxContent>
                            <w:p>
                              <w:pPr>
                                <w:rPr>
                                  <w:rFonts w:hint="eastAsia"/>
                                  <w:sz w:val="18"/>
                                  <w:szCs w:val="18"/>
                                </w:rPr>
                              </w:pPr>
                              <w:r>
                                <w:rPr>
                                  <w:sz w:val="18"/>
                                  <w:szCs w:val="18"/>
                                </w:rPr>
                                <w:t>S</w:t>
                              </w:r>
                              <w:r>
                                <w:rPr>
                                  <w:rFonts w:hint="eastAsia"/>
                                  <w:sz w:val="18"/>
                                  <w:szCs w:val="18"/>
                                </w:rPr>
                                <w:t>quare[3][4]/ [3][5]</w:t>
                              </w:r>
                            </w:p>
                          </w:txbxContent>
                        </wps:txbx>
                        <wps:bodyPr upright="1"/>
                      </wps:wsp>
                      <wps:wsp>
                        <wps:cNvPr id="523" name="文本框 523"/>
                        <wps:cNvSpPr txBox="1"/>
                        <wps:spPr>
                          <a:xfrm>
                            <a:off x="4331" y="2659"/>
                            <a:ext cx="1730" cy="410"/>
                          </a:xfrm>
                          <a:prstGeom prst="rect">
                            <a:avLst/>
                          </a:prstGeom>
                          <a:noFill/>
                          <a:ln>
                            <a:noFill/>
                          </a:ln>
                        </wps:spPr>
                        <wps:txbx>
                          <w:txbxContent>
                            <w:p>
                              <w:pPr>
                                <w:rPr>
                                  <w:rFonts w:hint="eastAsia"/>
                                  <w:sz w:val="18"/>
                                  <w:szCs w:val="18"/>
                                </w:rPr>
                              </w:pPr>
                              <w:r>
                                <w:rPr>
                                  <w:sz w:val="18"/>
                                  <w:szCs w:val="18"/>
                                </w:rPr>
                                <w:t>S</w:t>
                              </w:r>
                              <w:r>
                                <w:rPr>
                                  <w:rFonts w:hint="eastAsia"/>
                                  <w:sz w:val="18"/>
                                  <w:szCs w:val="18"/>
                                </w:rPr>
                                <w:t>quare[3][6]/ [3][7]</w:t>
                              </w:r>
                            </w:p>
                          </w:txbxContent>
                        </wps:txbx>
                        <wps:bodyPr upright="1"/>
                      </wps:wsp>
                      <wps:wsp>
                        <wps:cNvPr id="524" name="文本框 524"/>
                        <wps:cNvSpPr txBox="1"/>
                        <wps:spPr>
                          <a:xfrm>
                            <a:off x="4351" y="2989"/>
                            <a:ext cx="1730" cy="410"/>
                          </a:xfrm>
                          <a:prstGeom prst="rect">
                            <a:avLst/>
                          </a:prstGeom>
                          <a:noFill/>
                          <a:ln>
                            <a:noFill/>
                          </a:ln>
                        </wps:spPr>
                        <wps:txbx>
                          <w:txbxContent>
                            <w:p>
                              <w:pPr>
                                <w:rPr>
                                  <w:rFonts w:hint="eastAsia"/>
                                  <w:sz w:val="18"/>
                                  <w:szCs w:val="18"/>
                                </w:rPr>
                              </w:pPr>
                              <w:r>
                                <w:rPr>
                                  <w:sz w:val="18"/>
                                  <w:szCs w:val="18"/>
                                </w:rPr>
                                <w:t>S</w:t>
                              </w:r>
                              <w:r>
                                <w:rPr>
                                  <w:rFonts w:hint="eastAsia"/>
                                  <w:sz w:val="18"/>
                                  <w:szCs w:val="18"/>
                                </w:rPr>
                                <w:t>quare[4][0]/ [4][1]</w:t>
                              </w:r>
                            </w:p>
                          </w:txbxContent>
                        </wps:txbx>
                        <wps:bodyPr upright="1"/>
                      </wps:wsp>
                      <wps:wsp>
                        <wps:cNvPr id="525" name="直接连接符 525"/>
                        <wps:cNvSpPr/>
                        <wps:spPr>
                          <a:xfrm flipH="1" flipV="1">
                            <a:off x="2651" y="1570"/>
                            <a:ext cx="1690" cy="3500"/>
                          </a:xfrm>
                          <a:prstGeom prst="line">
                            <a:avLst/>
                          </a:prstGeom>
                          <a:ln w="9525" cap="flat" cmpd="sng">
                            <a:solidFill>
                              <a:srgbClr val="000000"/>
                            </a:solidFill>
                            <a:prstDash val="solid"/>
                            <a:headEnd type="none" w="med" len="med"/>
                            <a:tailEnd type="triangle" w="sm" len="med"/>
                          </a:ln>
                        </wps:spPr>
                        <wps:bodyPr upright="1"/>
                      </wps:wsp>
                      <wps:wsp>
                        <wps:cNvPr id="526" name="直接连接符 526"/>
                        <wps:cNvSpPr/>
                        <wps:spPr>
                          <a:xfrm flipH="1" flipV="1">
                            <a:off x="2681" y="1230"/>
                            <a:ext cx="1660" cy="3570"/>
                          </a:xfrm>
                          <a:prstGeom prst="line">
                            <a:avLst/>
                          </a:prstGeom>
                          <a:ln w="9525" cap="flat" cmpd="sng">
                            <a:solidFill>
                              <a:srgbClr val="000000"/>
                            </a:solidFill>
                            <a:prstDash val="solid"/>
                            <a:headEnd type="none" w="med" len="med"/>
                            <a:tailEnd type="triangle" w="sm" len="med"/>
                          </a:ln>
                        </wps:spPr>
                        <wps:bodyPr upright="1"/>
                      </wps:wsp>
                    </wpg:wgp>
                  </a:graphicData>
                </a:graphic>
              </wp:inline>
            </w:drawing>
          </mc:Choice>
          <mc:Fallback>
            <w:pict>
              <v:group id="_x0000_s1026" o:spid="_x0000_s1026" o:spt="203" style="height:274.4pt;width:474.8pt;" coordsize="9496,5488" o:gfxdata="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">
                <o:lock v:ext="edit" grouping="f" rotation="t" aspectratio="f"/>
                <v:rect id="_x0000_s1026" o:spid="_x0000_s1026" o:spt="1" style="position:absolute;left:0;top:0;height:5488;width:9496;" filled="f" stroked="f" coordsize="21600,21600" o:gfxdata="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p5I74A&#10;AADcAAAADwAAAAAAAAABACAAAAAiAAAAZHJzL2Rvd25yZXYueG1sUEsBAhQAFAAAAAgAh07iQDMv&#10;BZ47AAAAOQAAABAAAAAAAAAAAQAgAAAADQEAAGRycy9zaGFwZXhtbC54bWxQSwUGAAAAAAYABgBb&#10;AQAAtwMAAAAA&#10;">
                  <v:fill on="f" focussize="0,0"/>
                  <v:stroke on="f"/>
                  <v:imagedata o:title=""/>
                  <o:lock v:ext="edit" text="t" aspectratio="t"/>
                </v:rect>
                <v:shape id="_x0000_s1026" o:spid="_x0000_s1026" o:spt="202" type="#_x0000_t202" style="position:absolute;left:6001;top:0;height:380;width:1280;" filled="f" stroked="f" coordsize="21600,21600" o:gfxdata="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GmOm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18"/>
                            <w:szCs w:val="18"/>
                          </w:rPr>
                        </w:pPr>
                        <w:r>
                          <w:rPr>
                            <w:rFonts w:hint="eastAsia"/>
                            <w:sz w:val="18"/>
                            <w:szCs w:val="18"/>
                          </w:rPr>
                          <w:t>主存块号</w:t>
                        </w:r>
                      </w:p>
                    </w:txbxContent>
                  </v:textbox>
                </v:shape>
                <v:rect id="_x0000_s1026" o:spid="_x0000_s1026" o:spt="1" style="position:absolute;left:4342;top:339;height:4890;width:1718;" fillcolor="#FFFFFF" filled="t" stroked="t" coordsize="21600,21600" o:gfxdata="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pk+/&#10;AAAA3AAAAA8AAAAAAAAAAQAgAAAAIgAAAGRycy9kb3ducmV2LnhtbFBLAQIUABQAAAAIAIdO4kAz&#10;LwWeOwAAADkAAAAQAAAAAAAAAAEAIAAAAA4BAABkcnMvc2hhcGV4bWwueG1sUEsFBgAAAAAGAAYA&#10;WwEAALgDAAAAAA==&#10;">
                  <v:fill on="t" focussize="0,0"/>
                  <v:stroke color="#000000" joinstyle="miter"/>
                  <v:imagedata o:title=""/>
                  <o:lock v:ext="edit" aspectratio="f"/>
                </v:rect>
                <v:line id="_x0000_s1026" o:spid="_x0000_s1026" o:spt="20" style="position:absolute;left:4351;top:718;height:1;width:1700;" filled="f" stroked="t" coordsize="21600,21600" o:gfxdata="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jrTB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4351;top:1058;height:1;width:1700;" filled="f" stroked="t" coordsize="21600,21600" o:gfxdata="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2dp6/&#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4361;top:1379;height:1;width:1700;" filled="f" stroked="t" coordsize="21600,21600" o:gfxdata="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VSd6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361;top:1718;height:1;width:1700;" filled="f" stroked="t" coordsize="21600,21600" o:gfxdata="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Z7EW/&#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4341;top:2078;height:1;width:1700;" filled="f" stroked="t" coordsize="21600,21600" o:gfxdata="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4LcjK/&#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4351;top:2418;height:1;width:1700;" filled="f" stroked="t" coordsize="21600,21600" o:gfxdata="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R9ep&#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line id="_x0000_s1026" o:spid="_x0000_s1026" o:spt="20" style="position:absolute;left:4351;top:2758;height:1;width:1700;" filled="f" stroked="t" coordsize="21600,21600" o:gfxdata="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uT9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4361;top:3078;height:1;width:1700;" filled="f" stroked="t" coordsize="21600,21600" o:gfxdata="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LqR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_x0000_s1026" o:spid="_x0000_s1026" o:spt="202" type="#_x0000_t202" style="position:absolute;left:6081;top:379;height:410;width:980;" filled="f" stroked="f" coordsize="21600,21600" o:gfxdata="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P1e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rFonts w:hint="eastAsia"/>
                            <w:sz w:val="18"/>
                            <w:szCs w:val="18"/>
                          </w:rPr>
                          <w:t>100#</w:t>
                        </w:r>
                      </w:p>
                    </w:txbxContent>
                  </v:textbox>
                </v:shape>
                <v:shape id="_x0000_s1026" o:spid="_x0000_s1026" o:spt="202" type="#_x0000_t202" style="position:absolute;left:6101;top:699;height:380;width:980;" filled="f" stroked="f" coordsize="21600,21600" o:gfxdata="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PUOC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sz w:val="18"/>
                            <w:szCs w:val="18"/>
                          </w:rPr>
                        </w:pPr>
                        <w:r>
                          <w:rPr>
                            <w:rFonts w:hint="eastAsia"/>
                            <w:sz w:val="18"/>
                            <w:szCs w:val="18"/>
                          </w:rPr>
                          <w:t>101#</w:t>
                        </w:r>
                      </w:p>
                    </w:txbxContent>
                  </v:textbox>
                </v:shape>
                <v:shape id="_x0000_s1026" o:spid="_x0000_s1026" o:spt="202" type="#_x0000_t202" style="position:absolute;left:6081;top:999;height:460;width:980;" filled="f" stroked="f" coordsize="21600,21600" o:gfxdata="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EMSS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sz w:val="18"/>
                            <w:szCs w:val="18"/>
                          </w:rPr>
                        </w:pPr>
                        <w:r>
                          <w:rPr>
                            <w:rFonts w:hint="eastAsia"/>
                            <w:sz w:val="18"/>
                            <w:szCs w:val="18"/>
                          </w:rPr>
                          <w:t>102#</w:t>
                        </w:r>
                      </w:p>
                    </w:txbxContent>
                  </v:textbox>
                </v:shape>
                <v:shape id="_x0000_s1026" o:spid="_x0000_s1026" o:spt="202" type="#_x0000_t202" style="position:absolute;left:6081;top:1319;height:450;width:980;" filled="f" stroked="f" coordsize="21600,21600" o:gfxdata="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xhC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rFonts w:hint="eastAsia"/>
                            <w:sz w:val="18"/>
                            <w:szCs w:val="18"/>
                          </w:rPr>
                          <w:t>103#</w:t>
                        </w:r>
                      </w:p>
                    </w:txbxContent>
                  </v:textbox>
                </v:shape>
                <v:shape id="_x0000_s1026" o:spid="_x0000_s1026" o:spt="202" type="#_x0000_t202" style="position:absolute;left:4321;top:329;height:460;width:1730;" filled="f" stroked="f" coordsize="21600,21600" o:gfxdata="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qzuLO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quare[0][0]/ [0][1]</w:t>
                        </w:r>
                      </w:p>
                    </w:txbxContent>
                  </v:textbox>
                </v:shape>
                <v:shape id="_x0000_s1026" o:spid="_x0000_s1026" o:spt="202" type="#_x0000_t202" style="position:absolute;left:4331;top:639;height:450;width:1730;" filled="f" stroked="f" coordsize="21600,21600" o:gfxdata="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8dK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quare[0][2]/ [0][3]</w:t>
                        </w:r>
                      </w:p>
                    </w:txbxContent>
                  </v:textbox>
                </v:shape>
                <v:shape id="_x0000_s1026" o:spid="_x0000_s1026" o:spt="202" type="#_x0000_t202" style="position:absolute;left:4351;top:959;height:440;width:1730;" filled="f" stroked="f" coordsize="21600,21600" o:gfxdata="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LYNf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quare[0][4]/ [0][5]</w:t>
                        </w:r>
                      </w:p>
                    </w:txbxContent>
                  </v:textbox>
                </v:shape>
                <v:shape id="_x0000_s1026" o:spid="_x0000_s1026" o:spt="202" type="#_x0000_t202" style="position:absolute;left:4361;top:1279;height:410;width:1730;" filled="f" stroked="f" coordsize="21600,21600" o:gfxdata="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Emx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quare[0][6]/ [0][7]</w:t>
                        </w:r>
                      </w:p>
                    </w:txbxContent>
                  </v:textbox>
                </v:shape>
                <v:shape id="_x0000_s1026" o:spid="_x0000_s1026" o:spt="202" type="#_x0000_t202" style="position:absolute;left:4351;top:1639;height:420;width:1730;" filled="f" stroked="f" coordsize="21600,21600" o:gfxdata="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Yi+s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quare[1][0]/ [1][1]</w:t>
                        </w:r>
                      </w:p>
                    </w:txbxContent>
                  </v:textbox>
                </v:shape>
                <v:line id="_x0000_s1026" o:spid="_x0000_s1026" o:spt="20" style="position:absolute;left:5151;top:3494;height:360;width:1;" filled="f" stroked="t" coordsize="21600,21600" o:gfxdata="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bevQAA&#10;ANwAAAAPAAAAAAAAAAEAIAAAACIAAABkcnMvZG93bnJldi54bWxQSwECFAAUAAAACACHTuJAMy8F&#10;njsAAAA5AAAAEAAAAAAAAAABACAAAAAMAQAAZHJzL3NoYXBleG1sLnhtbFBLBQYAAAAABgAGAFsB&#10;AAC2AwAAAAA=&#10;">
                  <v:fill on="f" focussize="0,0"/>
                  <v:stroke weight="2.25pt" color="#000000" joinstyle="round" dashstyle="1 1"/>
                  <v:imagedata o:title=""/>
                  <o:lock v:ext="edit" aspectratio="f"/>
                </v:line>
                <v:line id="_x0000_s1026" o:spid="_x0000_s1026" o:spt="20" style="position:absolute;left:4341;top:3418;height:1;width:1700;" filled="f" stroked="t" coordsize="21600,21600" o:gfxdata="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lBB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4361;top:3908;height:1;width:1700;" filled="f" stroked="t" coordsize="21600,21600" o:gfxdata="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poY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4351;top:4618;height:1;width:1700;" filled="f" stroked="t" coordsize="21600,21600" o:gfxdata="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Y1/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4351;top:4928;height:1;width:1700;" filled="f" stroked="t" coordsize="21600,21600" o:gfxdata="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6kGS/&#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_x0000_s1026" o:spid="_x0000_s1026" o:spt="202" type="#_x0000_t202" style="position:absolute;left:6051;top:3859;height:400;width:980;" filled="f" stroked="f" coordsize="21600,21600" o:gfxdata="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2oub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sz w:val="18"/>
                            <w:szCs w:val="18"/>
                          </w:rPr>
                        </w:pPr>
                        <w:r>
                          <w:rPr>
                            <w:rFonts w:hint="eastAsia"/>
                            <w:sz w:val="18"/>
                            <w:szCs w:val="18"/>
                          </w:rPr>
                          <w:t>128#</w:t>
                        </w:r>
                      </w:p>
                    </w:txbxContent>
                  </v:textbox>
                </v:shape>
                <v:shape id="_x0000_s1026" o:spid="_x0000_s1026" o:spt="202" type="#_x0000_t202" style="position:absolute;left:6061;top:4209;height:390;width:980;" filled="f" stroked="f" coordsize="21600,21600" o:gfxdata="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Jov1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18"/>
                            <w:szCs w:val="18"/>
                          </w:rPr>
                        </w:pPr>
                        <w:r>
                          <w:rPr>
                            <w:rFonts w:hint="eastAsia"/>
                            <w:sz w:val="18"/>
                            <w:szCs w:val="18"/>
                          </w:rPr>
                          <w:t>129#</w:t>
                        </w:r>
                      </w:p>
                    </w:txbxContent>
                  </v:textbox>
                </v:shape>
                <v:shape id="_x0000_s1026" o:spid="_x0000_s1026" o:spt="202" type="#_x0000_t202" style="position:absolute;left:6051;top:4519;height:420;width:980;" filled="f" stroked="f" coordsize="21600,21600" o:gfxdata="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9BWC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18"/>
                            <w:szCs w:val="18"/>
                          </w:rPr>
                        </w:pPr>
                        <w:r>
                          <w:rPr>
                            <w:rFonts w:hint="eastAsia"/>
                            <w:sz w:val="18"/>
                            <w:szCs w:val="18"/>
                          </w:rPr>
                          <w:t>130#</w:t>
                        </w:r>
                      </w:p>
                    </w:txbxContent>
                  </v:textbox>
                </v:shape>
                <v:shape id="_x0000_s1026" o:spid="_x0000_s1026" o:spt="202" type="#_x0000_t202" style="position:absolute;left:6051;top:4819;height:410;width:980;" filled="f" stroked="f" coordsize="21600,21600" o:gfxdata="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7iwG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rFonts w:hint="eastAsia"/>
                            <w:sz w:val="18"/>
                            <w:szCs w:val="18"/>
                          </w:rPr>
                          <w:t>131#</w:t>
                        </w:r>
                      </w:p>
                    </w:txbxContent>
                  </v:textbox>
                </v:shape>
                <v:shape id="_x0000_s1026" o:spid="_x0000_s1026" o:spt="202" type="#_x0000_t202" style="position:absolute;left:4361;top:3849;height:430;width:1730;" filled="f" stroked="f" coordsize="21600,21600" o:gfxdata="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RKG2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quare[7][0]/ [7][1]</w:t>
                        </w:r>
                      </w:p>
                    </w:txbxContent>
                  </v:textbox>
                </v:shape>
                <v:shape id="_x0000_s1026" o:spid="_x0000_s1026" o:spt="202" type="#_x0000_t202" style="position:absolute;left:4361;top:4209;height:480;width:1730;" filled="f" stroked="f" coordsize="21600,21600" o:gfxdata="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2N9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quare[7][2]/ [7][3]</w:t>
                        </w:r>
                      </w:p>
                    </w:txbxContent>
                  </v:textbox>
                </v:shape>
                <v:shape id="_x0000_s1026" o:spid="_x0000_s1026" o:spt="202" type="#_x0000_t202" style="position:absolute;left:4361;top:4509;height:450;width:1730;" filled="f" stroked="f" coordsize="21600,21600" o:gfxdata="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8Tg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quare[7][4]/ [7][5]</w:t>
                        </w:r>
                      </w:p>
                    </w:txbxContent>
                  </v:textbox>
                </v:shape>
                <v:shape id="_x0000_s1026" o:spid="_x0000_s1026" o:spt="202" type="#_x0000_t202" style="position:absolute;left:4351;top:4819;height:410;width:1730;" filled="f" stroked="f" coordsize="21600,21600" o:gfxdata="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O2G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quare[7][6]/ [7][7]</w:t>
                        </w:r>
                      </w:p>
                    </w:txbxContent>
                  </v:textbox>
                </v:shape>
                <v:line id="_x0000_s1026" o:spid="_x0000_s1026" o:spt="20" style="position:absolute;left:4351;top:4258;height:1;width:1700;" filled="f" stroked="t" coordsize="21600,21600" o:gfxdata="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oy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rect id="_x0000_s1026" o:spid="_x0000_s1026" o:spt="1" style="position:absolute;left:942;top:319;height:2680;width:1718;" fillcolor="#FFFFFF" filled="t" stroked="t" coordsize="21600,21600" o:gfxdata="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ng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rect>
                <v:line id="_x0000_s1026" o:spid="_x0000_s1026" o:spt="20" style="position:absolute;left:951;top:698;height:1;width:1700;" filled="f" stroked="t" coordsize="21600,21600" o:gfxdata="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jU+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951;top:1038;height:1;width:1700;" filled="f" stroked="t" coordsize="21600,21600" o:gfxdata="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PpCl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41;top:1359;height:1;width:1700;" filled="f" stroked="t" coordsize="21600,21600" o:gfxdata="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7A7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61;top:1698;height:1;width:1700;" filled="f" stroked="t" coordsize="21600,21600" o:gfxdata="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q0m/&#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941;top:2058;height:1;width:1700;" filled="f" stroked="t" coordsize="21600,21600" o:gfxdata="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JMz2/&#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_x0000_s1026" o:spid="_x0000_s1026" o:spt="20" style="position:absolute;left:951;top:2668;height:1;width:1700;" filled="f" stroked="t" coordsize="21600,21600" o:gfxdata="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8Flq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_x0000_s1026" o:spid="_x0000_s1026" o:spt="202" type="#_x0000_t202" style="position:absolute;left:381;top:379;height:380;width:980;" filled="f" stroked="f" coordsize="21600,21600" o:gfxdata="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SJm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sz w:val="18"/>
                            <w:szCs w:val="18"/>
                          </w:rPr>
                        </w:pPr>
                        <w:r>
                          <w:rPr>
                            <w:rFonts w:hint="eastAsia"/>
                            <w:sz w:val="18"/>
                            <w:szCs w:val="18"/>
                          </w:rPr>
                          <w:t>0#</w:t>
                        </w:r>
                      </w:p>
                    </w:txbxContent>
                  </v:textbox>
                </v:shape>
                <v:shape id="_x0000_s1026" o:spid="_x0000_s1026" o:spt="202" type="#_x0000_t202" style="position:absolute;left:371;top:699;height:430;width:980;" filled="f" stroked="f" coordsize="21600,21600" o:gfxdata="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gsA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rFonts w:hint="eastAsia"/>
                            <w:sz w:val="18"/>
                            <w:szCs w:val="18"/>
                          </w:rPr>
                          <w:t>1#</w:t>
                        </w:r>
                      </w:p>
                    </w:txbxContent>
                  </v:textbox>
                </v:shape>
                <v:shape id="_x0000_s1026" o:spid="_x0000_s1026" o:spt="202" type="#_x0000_t202" style="position:absolute;left:381;top:999;height:420;width:980;" filled="f" stroked="f" coordsize="21600,21600" o:gfxdata="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4c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rFonts w:hint="eastAsia"/>
                            <w:sz w:val="18"/>
                            <w:szCs w:val="18"/>
                          </w:rPr>
                        </w:pPr>
                        <w:r>
                          <w:rPr>
                            <w:rFonts w:hint="eastAsia"/>
                            <w:sz w:val="18"/>
                            <w:szCs w:val="18"/>
                          </w:rPr>
                          <w:t>2#</w:t>
                        </w:r>
                      </w:p>
                    </w:txbxContent>
                  </v:textbox>
                </v:shape>
                <v:shape id="_x0000_s1026" o:spid="_x0000_s1026" o:spt="202" type="#_x0000_t202" style="position:absolute;left:381;top:1319;height:410;width:980;" filled="f" stroked="f" coordsize="21600,21600" o:gfxdata="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ux3p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18"/>
                            <w:szCs w:val="18"/>
                          </w:rPr>
                        </w:pPr>
                        <w:r>
                          <w:rPr>
                            <w:rFonts w:hint="eastAsia"/>
                            <w:sz w:val="18"/>
                            <w:szCs w:val="18"/>
                          </w:rPr>
                          <w:t>3#</w:t>
                        </w:r>
                      </w:p>
                    </w:txbxContent>
                  </v:textbox>
                </v:shape>
                <v:line id="_x0000_s1026" o:spid="_x0000_s1026" o:spt="20" style="position:absolute;left:1831;top:2214;height:360;width:1;" filled="f" stroked="t" coordsize="21600,21600" o:gfxdata="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zr1y8AAAA&#10;3AAAAA8AAAAAAAAAAQAgAAAAIgAAAGRycy9kb3ducmV2LnhtbFBLAQIUABQAAAAIAIdO4kAzLwWe&#10;OwAAADkAAAAQAAAAAAAAAAEAIAAAAAsBAABkcnMvc2hhcGV4bWwueG1sUEsFBgAAAAAGAAYAWwEA&#10;ALUDAAAAAA==&#10;">
                  <v:fill on="f" focussize="0,0"/>
                  <v:stroke weight="2.25pt" color="#000000" joinstyle="round" dashstyle="1 1"/>
                  <v:imagedata o:title=""/>
                  <o:lock v:ext="edit" aspectratio="f"/>
                </v:line>
                <v:shape id="_x0000_s1026" o:spid="_x0000_s1026" o:spt="202" type="#_x0000_t202" style="position:absolute;left:321;top:2699;height:400;width:980;" filled="f" stroked="f" coordsize="21600,21600" o:gfxdata="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SHM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rFonts w:hint="eastAsia"/>
                            <w:sz w:val="18"/>
                            <w:szCs w:val="18"/>
                          </w:rPr>
                          <w:t>15#</w:t>
                        </w:r>
                      </w:p>
                    </w:txbxContent>
                  </v:textbox>
                </v:shape>
                <v:line id="_x0000_s1026" o:spid="_x0000_s1026" o:spt="20" style="position:absolute;left:2651;top:564;flip:x;height:1350;width:1770;" filled="f" stroked="t" coordsize="21600,21600" o:gfxdata="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jCll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line id="_x0000_s1026" o:spid="_x0000_s1026" o:spt="20" style="position:absolute;left:2641;top:934;flip:x;height:1310;width:1680;" filled="f" stroked="t" coordsize="21600,21600" o:gfxdata="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wIz+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shape id="_x0000_s1026" o:spid="_x0000_s1026" o:spt="202" type="#_x0000_t202" style="position:absolute;left:371;top:1639;height:400;width:980;" filled="f" stroked="f" coordsize="21600,21600" o:gfxdata="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jJKq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sz w:val="18"/>
                            <w:szCs w:val="18"/>
                          </w:rPr>
                        </w:pPr>
                        <w:r>
                          <w:rPr>
                            <w:rFonts w:hint="eastAsia"/>
                            <w:sz w:val="18"/>
                            <w:szCs w:val="18"/>
                          </w:rPr>
                          <w:t>4#</w:t>
                        </w:r>
                      </w:p>
                    </w:txbxContent>
                  </v:textbox>
                </v:shape>
                <v:shape id="_x0000_s1026" o:spid="_x0000_s1026" o:spt="202" type="#_x0000_t202" style="position:absolute;left:381;top:2049;height:410;width:980;" filled="f" stroked="f" coordsize="21600,21600" o:gfxdata="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L4Ex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18"/>
                            <w:szCs w:val="18"/>
                          </w:rPr>
                        </w:pPr>
                        <w:r>
                          <w:rPr>
                            <w:rFonts w:hint="eastAsia"/>
                            <w:sz w:val="18"/>
                            <w:szCs w:val="18"/>
                          </w:rPr>
                          <w:t>5#</w:t>
                        </w:r>
                      </w:p>
                    </w:txbxContent>
                  </v:textbox>
                </v:shape>
                <v:line id="_x0000_s1026" o:spid="_x0000_s1026" o:spt="20" style="position:absolute;left:2641;top:1964;flip:x y;height:1320;width:1700;" filled="f" stroked="t" coordsize="21600,21600" o:gfxdata="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4GS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line id="_x0000_s1026" o:spid="_x0000_s1026" o:spt="20" style="position:absolute;left:2651;top:1164;flip:x y;height:1460;width:1700;" filled="f" stroked="t" coordsize="21600,21600" o:gfxdata="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skCb4A&#10;AADcAAAADwAAAAAAAAABACAAAAAiAAAAZHJzL2Rvd25yZXYueG1sUEsBAhQAFAAAAAgAh07iQDMv&#10;BZ47AAAAOQAAABAAAAAAAAAAAQAgAAAADQEAAGRycy9zaGFwZXhtbC54bWxQSwUGAAAAAAYABgBb&#10;AQAAtwMAAAAA&#10;">
                  <v:fill on="f" focussize="0,0"/>
                  <v:stroke color="#000000" joinstyle="round" endarrow="block" endarrowwidth="narrow"/>
                  <v:imagedata o:title=""/>
                  <o:lock v:ext="edit" aspectratio="f"/>
                </v:line>
                <v:line id="_x0000_s1026" o:spid="_x0000_s1026" o:spt="20" style="position:absolute;left:2651;top:1534;flip:x y;height:1370;width:1690;" filled="f" stroked="t" coordsize="21600,21600" o:gfxdata="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DSwe7sAAADc&#10;AAAADwAAAAAAAAABACAAAAAiAAAAZHJzL2Rvd25yZXYueG1sUEsBAhQAFAAAAAgAh07iQDMvBZ47&#10;AAAAOQAAABAAAAAAAAAAAQAgAAAACgEAAGRycy9zaGFwZXhtbC54bWxQSwUGAAAAAAYABgBbAQAA&#10;tAMAAAAA&#10;">
                  <v:fill on="f" focussize="0,0"/>
                  <v:stroke color="#000000" joinstyle="round" endarrow="block" endarrowwidth="narrow"/>
                  <v:imagedata o:title=""/>
                  <o:lock v:ext="edit" aspectratio="f"/>
                </v:line>
                <v:shape id="_x0000_s1026" o:spid="_x0000_s1026" o:spt="202" type="#_x0000_t202" style="position:absolute;left:6061;top:2749;height:420;width:980;" filled="f" stroked="f" coordsize="21600,21600" o:gfxdata="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KLN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rFonts w:hint="eastAsia"/>
                            <w:sz w:val="18"/>
                            <w:szCs w:val="18"/>
                          </w:rPr>
                          <w:t>115#</w:t>
                        </w:r>
                      </w:p>
                    </w:txbxContent>
                  </v:textbox>
                </v:shape>
                <v:shape id="_x0000_s1026" o:spid="_x0000_s1026" o:spt="202" type="#_x0000_t202" style="position:absolute;left:6051;top:2389;height:440;width:980;" filled="f" stroked="f" coordsize="21600,21600" o:gfxdata="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NOgU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rFonts w:hint="eastAsia"/>
                            <w:sz w:val="18"/>
                            <w:szCs w:val="18"/>
                          </w:rPr>
                        </w:pPr>
                        <w:r>
                          <w:rPr>
                            <w:rFonts w:hint="eastAsia"/>
                            <w:sz w:val="18"/>
                            <w:szCs w:val="18"/>
                          </w:rPr>
                          <w:t>114#</w:t>
                        </w:r>
                      </w:p>
                    </w:txbxContent>
                  </v:textbox>
                </v:shape>
                <v:shape id="_x0000_s1026" o:spid="_x0000_s1026" o:spt="202" type="#_x0000_t202" style="position:absolute;left:6031;top:3049;height:400;width:980;" filled="f" stroked="f" coordsize="21600,21600" o:gfxdata="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hNj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18"/>
                            <w:szCs w:val="18"/>
                          </w:rPr>
                        </w:pPr>
                        <w:r>
                          <w:rPr>
                            <w:rFonts w:hint="eastAsia"/>
                            <w:sz w:val="18"/>
                            <w:szCs w:val="18"/>
                          </w:rPr>
                          <w:t>116#</w:t>
                        </w:r>
                      </w:p>
                    </w:txbxContent>
                  </v:textbox>
                </v:shape>
                <v:shape id="_x0000_s1026" o:spid="_x0000_s1026" o:spt="202" type="#_x0000_t202" style="position:absolute;left:4321;top:2329;height:430;width:1730;" filled="f" stroked="f" coordsize="21600,21600" o:gfxdata="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q0/i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quare[3][4]/ [3][5]</w:t>
                        </w:r>
                      </w:p>
                    </w:txbxContent>
                  </v:textbox>
                </v:shape>
                <v:shape id="_x0000_s1026" o:spid="_x0000_s1026" o:spt="202" type="#_x0000_t202" style="position:absolute;left:4331;top:2659;height:410;width:1730;" filled="f" stroked="f" coordsize="21600,21600" o:gfxdata="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mdmO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quare[3][6]/ [3][7]</w:t>
                        </w:r>
                      </w:p>
                    </w:txbxContent>
                  </v:textbox>
                </v:shape>
                <v:shape id="_x0000_s1026" o:spid="_x0000_s1026" o:spt="202" type="#_x0000_t202" style="position:absolute;left:4351;top:2989;height:410;width:1730;" filled="f" stroked="f" coordsize="21600,21600" o:gfxdata="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D+4X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18"/>
                            <w:szCs w:val="18"/>
                          </w:rPr>
                        </w:pPr>
                        <w:r>
                          <w:rPr>
                            <w:sz w:val="18"/>
                            <w:szCs w:val="18"/>
                          </w:rPr>
                          <w:t>S</w:t>
                        </w:r>
                        <w:r>
                          <w:rPr>
                            <w:rFonts w:hint="eastAsia"/>
                            <w:sz w:val="18"/>
                            <w:szCs w:val="18"/>
                          </w:rPr>
                          <w:t>quare[4][0]/ [4][1]</w:t>
                        </w:r>
                      </w:p>
                    </w:txbxContent>
                  </v:textbox>
                </v:shape>
                <v:line id="_x0000_s1026" o:spid="_x0000_s1026" o:spt="20" style="position:absolute;left:2651;top:1570;flip:x y;height:3500;width:1690;" filled="f" stroked="t" coordsize="21600,21600" o:gfxdata="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dVY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v:line id="_x0000_s1026" o:spid="_x0000_s1026" o:spt="20" style="position:absolute;left:2681;top:1230;flip:x y;height:3570;width:1660;" filled="f" stroked="t" coordsize="21600,21600" o:gfxdata="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i0svvQAA&#10;ANwAAAAPAAAAAAAAAAEAIAAAACIAAABkcnMvZG93bnJldi54bWxQSwECFAAUAAAACACHTuJAMy8F&#10;njsAAAA5AAAAEAAAAAAAAAABACAAAAAMAQAAZHJzL3NoYXBleG1sLnhtbFBLBQYAAAAABgAGAFsB&#10;AAC2AwAAAAA=&#10;">
                  <v:fill on="f" focussize="0,0"/>
                  <v:stroke color="#000000" joinstyle="round" endarrow="block" endarrowwidth="narrow"/>
                  <v:imagedata o:title=""/>
                  <o:lock v:ext="edit" aspectratio="f"/>
                </v:line>
                <w10:wrap type="none"/>
                <w10:anchorlock/>
              </v:group>
            </w:pict>
          </mc:Fallback>
        </mc:AlternateContent>
      </w:r>
    </w:p>
    <w:p>
      <w:pPr>
        <w:pStyle w:val="6"/>
        <w:spacing w:after="0" w:line="240" w:lineRule="auto"/>
        <w:rPr>
          <w:b/>
          <w:color w:val="FF0000"/>
        </w:rPr>
      </w:pPr>
      <w:r>
        <w:rPr>
          <w:rFonts w:hAnsi="Arial"/>
          <w:b/>
          <w:color w:val="FF0000"/>
        </w:rPr>
        <w:t>（</w:t>
      </w:r>
      <w:r>
        <w:rPr>
          <w:rFonts w:hint="eastAsia"/>
          <w:b/>
          <w:color w:val="FF0000"/>
        </w:rPr>
        <w:t>3</w:t>
      </w:r>
      <w:r>
        <w:rPr>
          <w:rFonts w:hAnsi="Arial"/>
          <w:b/>
          <w:color w:val="FF0000"/>
        </w:rPr>
        <w:t>）</w:t>
      </w:r>
      <w:r>
        <w:rPr>
          <w:b/>
          <w:color w:val="FF0000"/>
        </w:rPr>
        <w:t>对于程序段A：</w:t>
      </w:r>
    </w:p>
    <w:p>
      <w:pPr>
        <w:pStyle w:val="6"/>
        <w:spacing w:after="0" w:line="240" w:lineRule="auto"/>
        <w:ind w:left="934" w:leftChars="445"/>
        <w:rPr>
          <w:b/>
          <w:color w:val="FF0000"/>
        </w:rPr>
      </w:pPr>
      <w:r>
        <w:rPr>
          <w:rFonts w:hAnsi="Arial"/>
          <w:b/>
          <w:color w:val="FF0000"/>
        </w:rPr>
        <w:t>每两个数组元素（共涉及</w:t>
      </w:r>
      <w:r>
        <w:rPr>
          <w:b/>
          <w:color w:val="FF0000"/>
        </w:rPr>
        <w:t>8</w:t>
      </w:r>
      <w:r>
        <w:rPr>
          <w:rFonts w:hAnsi="Arial"/>
          <w:b/>
          <w:color w:val="FF0000"/>
        </w:rPr>
        <w:t>次写操作）装入到一个</w:t>
      </w:r>
      <w:r>
        <w:rPr>
          <w:rFonts w:hint="eastAsia"/>
          <w:b/>
          <w:color w:val="FF0000"/>
        </w:rPr>
        <w:t>c</w:t>
      </w:r>
      <w:r>
        <w:rPr>
          <w:b/>
          <w:color w:val="FF0000"/>
        </w:rPr>
        <w:t>ache</w:t>
      </w:r>
      <w:r>
        <w:rPr>
          <w:rFonts w:hAnsi="Arial"/>
          <w:b/>
          <w:color w:val="FF0000"/>
        </w:rPr>
        <w:t>行中，总是第一次访问时未命中，后面</w:t>
      </w:r>
      <w:r>
        <w:rPr>
          <w:b/>
          <w:color w:val="FF0000"/>
        </w:rPr>
        <w:t>7</w:t>
      </w:r>
      <w:r>
        <w:rPr>
          <w:rFonts w:hAnsi="Arial"/>
          <w:b/>
          <w:color w:val="FF0000"/>
        </w:rPr>
        <w:t>次都命中，所以，总的</w:t>
      </w:r>
      <w:r>
        <w:rPr>
          <w:b/>
          <w:color w:val="FF0000"/>
        </w:rPr>
        <w:t>写操作次数为64 × 4 = 256</w:t>
      </w:r>
      <w:r>
        <w:rPr>
          <w:rFonts w:hAnsi="Arial"/>
          <w:b/>
          <w:color w:val="FF0000"/>
        </w:rPr>
        <w:t>次，写不命中次数为</w:t>
      </w:r>
      <w:r>
        <w:rPr>
          <w:b/>
          <w:color w:val="FF0000"/>
        </w:rPr>
        <w:t>256×1/8 = 32</w:t>
      </w:r>
      <w:r>
        <w:rPr>
          <w:rFonts w:hAnsi="Arial"/>
          <w:b/>
          <w:color w:val="FF0000"/>
        </w:rPr>
        <w:t>次，因而</w:t>
      </w:r>
      <w:r>
        <w:rPr>
          <w:rFonts w:hint="eastAsia" w:hAnsi="Arial"/>
          <w:b/>
          <w:color w:val="FF0000"/>
        </w:rPr>
        <w:t>写</w:t>
      </w:r>
      <w:r>
        <w:rPr>
          <w:rFonts w:hAnsi="Arial"/>
          <w:b/>
          <w:color w:val="FF0000"/>
        </w:rPr>
        <w:t>缺失率为</w:t>
      </w:r>
      <w:r>
        <w:rPr>
          <w:b/>
          <w:color w:val="FF0000"/>
        </w:rPr>
        <w:t>12.5%</w:t>
      </w:r>
      <w:r>
        <w:rPr>
          <w:rFonts w:hAnsi="Arial"/>
          <w:b/>
          <w:color w:val="FF0000"/>
        </w:rPr>
        <w:t>。</w:t>
      </w:r>
    </w:p>
    <w:p>
      <w:pPr>
        <w:pStyle w:val="6"/>
        <w:spacing w:after="0" w:line="240" w:lineRule="auto"/>
        <w:ind w:left="829" w:leftChars="395" w:firstLine="105" w:firstLineChars="50"/>
        <w:rPr>
          <w:b/>
          <w:color w:val="FF0000"/>
        </w:rPr>
      </w:pPr>
      <w:r>
        <w:rPr>
          <w:b/>
          <w:color w:val="FF0000"/>
        </w:rPr>
        <w:t>对于程序段B：</w:t>
      </w:r>
    </w:p>
    <w:p>
      <w:pPr>
        <w:pStyle w:val="6"/>
        <w:spacing w:after="0" w:line="240" w:lineRule="auto"/>
        <w:ind w:left="934" w:leftChars="445"/>
        <w:rPr>
          <w:b/>
          <w:color w:val="FF0000"/>
        </w:rPr>
      </w:pPr>
      <w:r>
        <w:rPr>
          <w:rFonts w:hAnsi="Arial"/>
          <w:b/>
          <w:color w:val="FF0000"/>
        </w:rPr>
        <w:t>每两个数组元素（共涉及</w:t>
      </w:r>
      <w:r>
        <w:rPr>
          <w:b/>
          <w:color w:val="FF0000"/>
        </w:rPr>
        <w:t>8</w:t>
      </w:r>
      <w:r>
        <w:rPr>
          <w:rFonts w:hAnsi="Arial"/>
          <w:b/>
          <w:color w:val="FF0000"/>
        </w:rPr>
        <w:t>次写操作）装入到一个</w:t>
      </w:r>
      <w:r>
        <w:rPr>
          <w:rFonts w:hint="eastAsia"/>
          <w:b/>
          <w:color w:val="FF0000"/>
        </w:rPr>
        <w:t>c</w:t>
      </w:r>
      <w:r>
        <w:rPr>
          <w:b/>
          <w:color w:val="FF0000"/>
        </w:rPr>
        <w:t>ache</w:t>
      </w:r>
      <w:r>
        <w:rPr>
          <w:rFonts w:hAnsi="Arial"/>
          <w:b/>
          <w:color w:val="FF0000"/>
        </w:rPr>
        <w:t>行中，但总是只有一个数组元素（涉及</w:t>
      </w:r>
      <w:r>
        <w:rPr>
          <w:b/>
          <w:color w:val="FF0000"/>
        </w:rPr>
        <w:t>4</w:t>
      </w:r>
      <w:r>
        <w:rPr>
          <w:rFonts w:hAnsi="Arial"/>
          <w:b/>
          <w:color w:val="FF0000"/>
        </w:rPr>
        <w:t>次写操作）在被淘汰之前被访问，并且总是第一次不命中，后面</w:t>
      </w:r>
      <w:r>
        <w:rPr>
          <w:b/>
          <w:color w:val="FF0000"/>
        </w:rPr>
        <w:t>3</w:t>
      </w:r>
      <w:r>
        <w:rPr>
          <w:rFonts w:hAnsi="Arial"/>
          <w:b/>
          <w:color w:val="FF0000"/>
        </w:rPr>
        <w:t>次命中。即写不命中次数为</w:t>
      </w:r>
      <w:r>
        <w:rPr>
          <w:b/>
          <w:color w:val="FF0000"/>
        </w:rPr>
        <w:t>256×1/4 = 64</w:t>
      </w:r>
      <w:r>
        <w:rPr>
          <w:rFonts w:hAnsi="Arial"/>
          <w:b/>
          <w:color w:val="FF0000"/>
        </w:rPr>
        <w:t>次，因而</w:t>
      </w:r>
      <w:r>
        <w:rPr>
          <w:rFonts w:hint="eastAsia" w:hAnsi="Arial"/>
          <w:b/>
          <w:color w:val="FF0000"/>
        </w:rPr>
        <w:t>写</w:t>
      </w:r>
      <w:r>
        <w:rPr>
          <w:rFonts w:hAnsi="Arial"/>
          <w:b/>
          <w:color w:val="FF0000"/>
        </w:rPr>
        <w:t>缺失率为</w:t>
      </w:r>
      <w:r>
        <w:rPr>
          <w:b/>
          <w:color w:val="FF0000"/>
        </w:rPr>
        <w:t>25%</w:t>
      </w:r>
      <w:r>
        <w:rPr>
          <w:rFonts w:hAnsi="Arial"/>
          <w:b/>
          <w:color w:val="FF0000"/>
        </w:rPr>
        <w:t>。</w:t>
      </w:r>
    </w:p>
    <w:p>
      <w:pPr>
        <w:pStyle w:val="6"/>
        <w:spacing w:after="0" w:line="240" w:lineRule="auto"/>
        <w:ind w:left="829" w:leftChars="395" w:firstLine="105" w:firstLineChars="50"/>
        <w:rPr>
          <w:b/>
          <w:color w:val="FF0000"/>
        </w:rPr>
      </w:pPr>
      <w:r>
        <w:rPr>
          <w:b/>
          <w:color w:val="FF0000"/>
        </w:rPr>
        <w:t>对于程序段C：</w:t>
      </w:r>
    </w:p>
    <w:p>
      <w:pPr>
        <w:pStyle w:val="6"/>
        <w:spacing w:after="0" w:line="240" w:lineRule="auto"/>
        <w:ind w:left="934" w:leftChars="445"/>
        <w:rPr>
          <w:rFonts w:hint="eastAsia" w:hAnsi="Arial"/>
          <w:b/>
          <w:color w:val="FF0000"/>
        </w:rPr>
      </w:pPr>
      <w:r>
        <w:rPr>
          <w:b/>
          <w:color w:val="FF0000"/>
        </w:rPr>
        <w:t>第一个循环共64次访问，每次装入两个数组元素，第一次不命中，第二次命中；第二个循环，共访问64×3次，</w:t>
      </w:r>
      <w:r>
        <w:rPr>
          <w:rFonts w:hAnsi="Arial"/>
          <w:b/>
          <w:color w:val="FF0000"/>
        </w:rPr>
        <w:t>每两个数组元素（共涉及</w:t>
      </w:r>
      <w:r>
        <w:rPr>
          <w:b/>
          <w:color w:val="FF0000"/>
        </w:rPr>
        <w:t>6</w:t>
      </w:r>
      <w:r>
        <w:rPr>
          <w:rFonts w:hAnsi="Arial"/>
          <w:b/>
          <w:color w:val="FF0000"/>
        </w:rPr>
        <w:t>次写操作）装入到一个</w:t>
      </w:r>
      <w:r>
        <w:rPr>
          <w:rFonts w:hint="eastAsia"/>
          <w:b/>
          <w:color w:val="FF0000"/>
        </w:rPr>
        <w:t>c</w:t>
      </w:r>
      <w:r>
        <w:rPr>
          <w:b/>
          <w:color w:val="FF0000"/>
        </w:rPr>
        <w:t>ache</w:t>
      </w:r>
      <w:r>
        <w:rPr>
          <w:rFonts w:hAnsi="Arial"/>
          <w:b/>
          <w:color w:val="FF0000"/>
        </w:rPr>
        <w:t>行中，并且总是第一次不命中，后面</w:t>
      </w:r>
      <w:r>
        <w:rPr>
          <w:b/>
          <w:color w:val="FF0000"/>
        </w:rPr>
        <w:t>5</w:t>
      </w:r>
      <w:r>
        <w:rPr>
          <w:rFonts w:hAnsi="Arial"/>
          <w:b/>
          <w:color w:val="FF0000"/>
        </w:rPr>
        <w:t>次命中。所以总的写不命中次数为</w:t>
      </w:r>
      <w:r>
        <w:rPr>
          <w:b/>
          <w:color w:val="FF0000"/>
        </w:rPr>
        <w:t>32+</w:t>
      </w:r>
      <w:r>
        <w:rPr>
          <w:rFonts w:hint="eastAsia" w:hAnsi="Arial"/>
          <w:b/>
          <w:color w:val="FF0000"/>
        </w:rPr>
        <w:t>(</w:t>
      </w:r>
      <w:r>
        <w:rPr>
          <w:b/>
          <w:color w:val="FF0000"/>
        </w:rPr>
        <w:t>3×64</w:t>
      </w:r>
      <w:r>
        <w:rPr>
          <w:rFonts w:hint="eastAsia" w:hAnsi="Arial"/>
          <w:b/>
          <w:color w:val="FF0000"/>
        </w:rPr>
        <w:t>)</w:t>
      </w:r>
      <w:r>
        <w:rPr>
          <w:b/>
          <w:color w:val="FF0000"/>
        </w:rPr>
        <w:t>×1/6 = 64</w:t>
      </w:r>
      <w:r>
        <w:rPr>
          <w:rFonts w:hAnsi="Arial"/>
          <w:b/>
          <w:color w:val="FF0000"/>
        </w:rPr>
        <w:t>次，因而总缺失率为</w:t>
      </w:r>
      <w:r>
        <w:rPr>
          <w:b/>
          <w:color w:val="FF0000"/>
        </w:rPr>
        <w:t>25%</w:t>
      </w:r>
      <w:r>
        <w:rPr>
          <w:rFonts w:hAnsi="Arial"/>
          <w:b/>
          <w:color w:val="FF0000"/>
        </w:rPr>
        <w:t>。</w:t>
      </w:r>
    </w:p>
    <w:p>
      <w:pPr>
        <w:pStyle w:val="6"/>
        <w:spacing w:after="0" w:line="240" w:lineRule="auto"/>
        <w:ind w:left="934" w:leftChars="445"/>
        <w:rPr>
          <w:rFonts w:hint="eastAsia"/>
          <w:b/>
          <w:color w:val="FF0000"/>
        </w:rPr>
      </w:pPr>
    </w:p>
    <w:p>
      <w:pPr>
        <w:pStyle w:val="11"/>
        <w:numPr>
          <w:ilvl w:val="0"/>
          <w:numId w:val="17"/>
        </w:numPr>
        <w:autoSpaceDE w:val="0"/>
        <w:autoSpaceDN w:val="0"/>
        <w:spacing w:before="0" w:after="0" w:line="240" w:lineRule="auto"/>
        <w:jc w:val="both"/>
        <w:rPr>
          <w:b/>
        </w:rPr>
      </w:pPr>
      <w:r>
        <w:rPr>
          <w:b/>
        </w:rPr>
        <w:t>假设某计算机</w:t>
      </w:r>
      <w:r>
        <w:rPr>
          <w:rFonts w:hint="eastAsia"/>
          <w:b/>
        </w:rPr>
        <w:t>的</w:t>
      </w:r>
      <w:r>
        <w:rPr>
          <w:b/>
        </w:rPr>
        <w:t>主存</w:t>
      </w:r>
      <w:r>
        <w:rPr>
          <w:rFonts w:hint="eastAsia"/>
          <w:b/>
        </w:rPr>
        <w:t>地址空间大小为</w:t>
      </w:r>
      <w:r>
        <w:rPr>
          <w:b/>
        </w:rPr>
        <w:t>64MB，采用字节编址方式。其</w:t>
      </w:r>
      <w:r>
        <w:rPr>
          <w:rFonts w:hint="eastAsia"/>
          <w:b/>
        </w:rPr>
        <w:t>c</w:t>
      </w:r>
      <w:r>
        <w:rPr>
          <w:b/>
        </w:rPr>
        <w:t>ache数据区容量为4KB，采用4路组相联映射</w:t>
      </w:r>
      <w:r>
        <w:rPr>
          <w:rFonts w:hint="eastAsia"/>
          <w:b/>
        </w:rPr>
        <w:t>方式</w:t>
      </w:r>
      <w:r>
        <w:rPr>
          <w:b/>
        </w:rPr>
        <w:t>、LRU替换和回写（</w:t>
      </w:r>
      <w:r>
        <w:rPr>
          <w:rFonts w:hint="eastAsia"/>
          <w:b/>
        </w:rPr>
        <w:t>w</w:t>
      </w:r>
      <w:r>
        <w:rPr>
          <w:b/>
        </w:rPr>
        <w:t xml:space="preserve">rite </w:t>
      </w:r>
      <w:r>
        <w:rPr>
          <w:rFonts w:hint="eastAsia"/>
          <w:b/>
        </w:rPr>
        <w:t>b</w:t>
      </w:r>
      <w:r>
        <w:rPr>
          <w:b/>
        </w:rPr>
        <w:t>ack）策略，块大小为64B。请问：</w:t>
      </w:r>
    </w:p>
    <w:p>
      <w:pPr>
        <w:pStyle w:val="11"/>
        <w:autoSpaceDE w:val="0"/>
        <w:autoSpaceDN w:val="0"/>
        <w:spacing w:before="0" w:after="0" w:line="240" w:lineRule="auto"/>
        <w:ind w:left="410"/>
        <w:jc w:val="both"/>
        <w:rPr>
          <w:b/>
        </w:rPr>
      </w:pPr>
      <w:r>
        <w:rPr>
          <w:rFonts w:hint="eastAsia"/>
          <w:b/>
        </w:rPr>
        <w:t>（1）</w:t>
      </w:r>
      <w:r>
        <w:rPr>
          <w:b/>
        </w:rPr>
        <w:t>主存地址字段如何划分？要求说明每个字段的含义、位数和在主存地址中的位置。</w:t>
      </w:r>
    </w:p>
    <w:p>
      <w:pPr>
        <w:pStyle w:val="11"/>
        <w:autoSpaceDE w:val="0"/>
        <w:autoSpaceDN w:val="0"/>
        <w:spacing w:before="0" w:after="0" w:line="240" w:lineRule="auto"/>
        <w:ind w:left="410"/>
        <w:jc w:val="both"/>
        <w:rPr>
          <w:b/>
        </w:rPr>
      </w:pPr>
      <w:r>
        <w:rPr>
          <w:rFonts w:hint="eastAsia"/>
          <w:b/>
        </w:rPr>
        <w:t>（2）</w:t>
      </w:r>
      <w:r>
        <w:rPr>
          <w:b/>
        </w:rPr>
        <w:t>该</w:t>
      </w:r>
      <w:r>
        <w:rPr>
          <w:rFonts w:hint="eastAsia"/>
          <w:b/>
        </w:rPr>
        <w:t>c</w:t>
      </w:r>
      <w:r>
        <w:rPr>
          <w:b/>
        </w:rPr>
        <w:t>ache的总容量有多少位？</w:t>
      </w:r>
    </w:p>
    <w:p>
      <w:pPr>
        <w:pStyle w:val="11"/>
        <w:autoSpaceDE w:val="0"/>
        <w:autoSpaceDN w:val="0"/>
        <w:spacing w:before="0" w:after="0" w:line="240" w:lineRule="auto"/>
        <w:ind w:left="936" w:leftChars="195" w:hanging="527" w:hangingChars="250"/>
        <w:jc w:val="both"/>
        <w:rPr>
          <w:b/>
        </w:rPr>
      </w:pPr>
      <w:r>
        <w:rPr>
          <w:rFonts w:hint="eastAsia"/>
          <w:b/>
        </w:rPr>
        <w:t>（3）</w:t>
      </w:r>
      <w:r>
        <w:rPr>
          <w:b/>
        </w:rPr>
        <w:t>若</w:t>
      </w:r>
      <w:r>
        <w:rPr>
          <w:rFonts w:hint="eastAsia"/>
          <w:b/>
        </w:rPr>
        <w:t>c</w:t>
      </w:r>
      <w:r>
        <w:rPr>
          <w:b/>
        </w:rPr>
        <w:t>ache初始为空，CPU依次从0号地址单元顺序访问到4344号单元，重复按此序列共访问16次。若</w:t>
      </w:r>
      <w:r>
        <w:rPr>
          <w:rFonts w:hint="eastAsia"/>
          <w:b/>
        </w:rPr>
        <w:t>c</w:t>
      </w:r>
      <w:r>
        <w:rPr>
          <w:b/>
        </w:rPr>
        <w:t>ache命中时间为1个时钟周期，缺失损失为10个时钟周期，则CPU访存的平均时间为多少时钟周期？</w:t>
      </w:r>
    </w:p>
    <w:p>
      <w:pPr>
        <w:ind w:firstLine="410"/>
        <w:rPr>
          <w:b/>
          <w:color w:val="FF0000"/>
        </w:rPr>
      </w:pPr>
      <w:r>
        <w:rPr>
          <w:b/>
          <w:color w:val="FF0000"/>
        </w:rPr>
        <w:t>参考答案：</w:t>
      </w:r>
    </w:p>
    <w:p>
      <w:pPr>
        <w:pStyle w:val="6"/>
        <w:spacing w:after="0" w:line="240" w:lineRule="auto"/>
        <w:rPr>
          <w:b/>
          <w:color w:val="FF0000"/>
        </w:rPr>
      </w:pPr>
      <w:r>
        <w:rPr>
          <w:rFonts w:hint="eastAsia"/>
          <w:b/>
          <w:color w:val="FF0000"/>
        </w:rPr>
        <w:t>（1）c</w:t>
      </w:r>
      <w:r>
        <w:rPr>
          <w:b/>
          <w:color w:val="FF0000"/>
        </w:rPr>
        <w:t>ache</w:t>
      </w:r>
      <w:r>
        <w:rPr>
          <w:rFonts w:hint="eastAsia"/>
          <w:b/>
          <w:color w:val="FF0000"/>
        </w:rPr>
        <w:t>的划分为</w:t>
      </w:r>
      <w:r>
        <w:rPr>
          <w:b/>
          <w:color w:val="FF0000"/>
        </w:rPr>
        <w:t>：4KB</w:t>
      </w:r>
      <w:r>
        <w:rPr>
          <w:rFonts w:hint="eastAsia"/>
          <w:b/>
          <w:color w:val="FF0000"/>
        </w:rPr>
        <w:t xml:space="preserve"> </w:t>
      </w:r>
      <w:r>
        <w:rPr>
          <w:b/>
          <w:color w:val="FF0000"/>
        </w:rPr>
        <w:t>=</w:t>
      </w:r>
      <w:r>
        <w:rPr>
          <w:rFonts w:hint="eastAsia"/>
          <w:b/>
          <w:color w:val="FF0000"/>
        </w:rPr>
        <w:t xml:space="preserve"> </w:t>
      </w:r>
      <w:r>
        <w:rPr>
          <w:b/>
          <w:color w:val="FF0000"/>
        </w:rPr>
        <w:t>2</w:t>
      </w:r>
      <w:r>
        <w:rPr>
          <w:b/>
          <w:color w:val="FF0000"/>
          <w:vertAlign w:val="superscript"/>
        </w:rPr>
        <w:t>12</w:t>
      </w:r>
      <w:r>
        <w:rPr>
          <w:b/>
          <w:color w:val="FF0000"/>
        </w:rPr>
        <w:t>B</w:t>
      </w:r>
      <w:r>
        <w:rPr>
          <w:rFonts w:hint="eastAsia"/>
          <w:b/>
          <w:color w:val="FF0000"/>
        </w:rPr>
        <w:t xml:space="preserve"> </w:t>
      </w:r>
      <w:r>
        <w:rPr>
          <w:b/>
          <w:color w:val="FF0000"/>
        </w:rPr>
        <w:t>=</w:t>
      </w:r>
      <w:r>
        <w:rPr>
          <w:rFonts w:hint="eastAsia"/>
          <w:b/>
          <w:color w:val="FF0000"/>
        </w:rPr>
        <w:t xml:space="preserve"> </w:t>
      </w:r>
      <w:r>
        <w:rPr>
          <w:b/>
          <w:color w:val="FF0000"/>
        </w:rPr>
        <w:t>2</w:t>
      </w:r>
      <w:r>
        <w:rPr>
          <w:b/>
          <w:color w:val="FF0000"/>
          <w:vertAlign w:val="superscript"/>
        </w:rPr>
        <w:t>4</w:t>
      </w:r>
      <w:r>
        <w:rPr>
          <w:b/>
          <w:color w:val="FF0000"/>
        </w:rPr>
        <w:t>组×2</w:t>
      </w:r>
      <w:r>
        <w:rPr>
          <w:b/>
          <w:color w:val="FF0000"/>
          <w:vertAlign w:val="superscript"/>
        </w:rPr>
        <w:t>2</w:t>
      </w:r>
      <w:r>
        <w:rPr>
          <w:rFonts w:hint="eastAsia"/>
          <w:b/>
          <w:color w:val="FF0000"/>
        </w:rPr>
        <w:t>行</w:t>
      </w:r>
      <w:r>
        <w:rPr>
          <w:b/>
          <w:color w:val="FF0000"/>
        </w:rPr>
        <w:t>/组×2</w:t>
      </w:r>
      <w:r>
        <w:rPr>
          <w:b/>
          <w:color w:val="FF0000"/>
          <w:vertAlign w:val="superscript"/>
        </w:rPr>
        <w:t>6</w:t>
      </w:r>
      <w:r>
        <w:rPr>
          <w:b/>
          <w:color w:val="FF0000"/>
        </w:rPr>
        <w:t>字节/</w:t>
      </w:r>
      <w:r>
        <w:rPr>
          <w:rFonts w:hint="eastAsia"/>
          <w:b/>
          <w:color w:val="FF0000"/>
        </w:rPr>
        <w:t>行，所以，cache组号（组索引）占4位。</w:t>
      </w:r>
      <w:r>
        <w:rPr>
          <w:b/>
          <w:color w:val="FF0000"/>
        </w:rPr>
        <w:t xml:space="preserve"> </w:t>
      </w:r>
    </w:p>
    <w:p>
      <w:pPr>
        <w:pStyle w:val="6"/>
        <w:spacing w:after="0" w:line="240" w:lineRule="auto"/>
        <w:ind w:firstLine="523" w:firstLineChars="248"/>
        <w:rPr>
          <w:b/>
          <w:color w:val="FF0000"/>
        </w:rPr>
      </w:pPr>
      <w:r>
        <w:rPr>
          <w:b/>
          <w:color w:val="FF0000"/>
        </w:rPr>
        <w:t>主存地址划分为三个字段：高16位为标志</w:t>
      </w:r>
      <w:r>
        <w:rPr>
          <w:rFonts w:hint="eastAsia"/>
          <w:b/>
          <w:color w:val="FF0000"/>
        </w:rPr>
        <w:t>字段</w:t>
      </w:r>
      <w:r>
        <w:rPr>
          <w:b/>
          <w:color w:val="FF0000"/>
        </w:rPr>
        <w:t>、中间4位为组号、最低6位为块内地址。</w:t>
      </w:r>
    </w:p>
    <w:p>
      <w:pPr>
        <w:pStyle w:val="6"/>
        <w:spacing w:after="0" w:line="240" w:lineRule="auto"/>
        <w:ind w:firstLine="523" w:firstLineChars="248"/>
        <w:rPr>
          <w:b/>
          <w:color w:val="FF0000"/>
        </w:rPr>
      </w:pPr>
      <w:r>
        <w:rPr>
          <w:b/>
          <w:color w:val="FF0000"/>
        </w:rPr>
        <w:t>即主存空间划分</w:t>
      </w:r>
      <w:r>
        <w:rPr>
          <w:rFonts w:hint="eastAsia"/>
          <w:b/>
          <w:color w:val="FF0000"/>
        </w:rPr>
        <w:t>为</w:t>
      </w:r>
      <w:r>
        <w:rPr>
          <w:b/>
          <w:color w:val="FF0000"/>
        </w:rPr>
        <w:t>：64MB</w:t>
      </w:r>
      <w:r>
        <w:rPr>
          <w:rFonts w:hint="eastAsia"/>
          <w:b/>
          <w:color w:val="FF0000"/>
        </w:rPr>
        <w:t xml:space="preserve"> </w:t>
      </w:r>
      <w:r>
        <w:rPr>
          <w:b/>
          <w:color w:val="FF0000"/>
        </w:rPr>
        <w:t>=</w:t>
      </w:r>
      <w:r>
        <w:rPr>
          <w:rFonts w:hint="eastAsia"/>
          <w:b/>
          <w:color w:val="FF0000"/>
        </w:rPr>
        <w:t xml:space="preserve"> </w:t>
      </w:r>
      <w:r>
        <w:rPr>
          <w:b/>
          <w:color w:val="FF0000"/>
        </w:rPr>
        <w:t>2</w:t>
      </w:r>
      <w:r>
        <w:rPr>
          <w:b/>
          <w:color w:val="FF0000"/>
          <w:vertAlign w:val="superscript"/>
        </w:rPr>
        <w:t>26</w:t>
      </w:r>
      <w:r>
        <w:rPr>
          <w:b/>
          <w:color w:val="FF0000"/>
        </w:rPr>
        <w:t>B</w:t>
      </w:r>
      <w:r>
        <w:rPr>
          <w:rFonts w:hint="eastAsia"/>
          <w:b/>
          <w:color w:val="FF0000"/>
        </w:rPr>
        <w:t xml:space="preserve"> </w:t>
      </w:r>
      <w:r>
        <w:rPr>
          <w:b/>
          <w:color w:val="FF0000"/>
        </w:rPr>
        <w:t>=</w:t>
      </w:r>
      <w:r>
        <w:rPr>
          <w:rFonts w:hint="eastAsia"/>
          <w:b/>
          <w:color w:val="FF0000"/>
        </w:rPr>
        <w:t xml:space="preserve"> </w:t>
      </w:r>
      <w:r>
        <w:rPr>
          <w:b/>
          <w:color w:val="FF0000"/>
        </w:rPr>
        <w:t>2</w:t>
      </w:r>
      <w:r>
        <w:rPr>
          <w:b/>
          <w:color w:val="FF0000"/>
          <w:vertAlign w:val="superscript"/>
        </w:rPr>
        <w:t>16</w:t>
      </w:r>
      <w:r>
        <w:rPr>
          <w:b/>
          <w:color w:val="FF0000"/>
        </w:rPr>
        <w:t>组群×2</w:t>
      </w:r>
      <w:r>
        <w:rPr>
          <w:b/>
          <w:color w:val="FF0000"/>
          <w:vertAlign w:val="superscript"/>
        </w:rPr>
        <w:t>4</w:t>
      </w:r>
      <w:r>
        <w:rPr>
          <w:b/>
          <w:color w:val="FF0000"/>
        </w:rPr>
        <w:t>块/组群×2</w:t>
      </w:r>
      <w:r>
        <w:rPr>
          <w:b/>
          <w:color w:val="FF0000"/>
          <w:vertAlign w:val="superscript"/>
        </w:rPr>
        <w:t>6</w:t>
      </w:r>
      <w:r>
        <w:rPr>
          <w:b/>
          <w:color w:val="FF0000"/>
        </w:rPr>
        <w:t>字节/块</w:t>
      </w:r>
    </w:p>
    <w:p>
      <w:pPr>
        <w:pStyle w:val="6"/>
        <w:spacing w:after="0" w:line="240" w:lineRule="auto"/>
        <w:ind w:left="947" w:hanging="527" w:hangingChars="250"/>
        <w:rPr>
          <w:b/>
          <w:color w:val="FF0000"/>
        </w:rPr>
      </w:pPr>
      <w:r>
        <w:rPr>
          <w:rFonts w:hint="eastAsia"/>
          <w:b/>
          <w:color w:val="FF0000"/>
        </w:rPr>
        <w:t>（2）c</w:t>
      </w:r>
      <w:r>
        <w:rPr>
          <w:b/>
          <w:color w:val="FF0000"/>
        </w:rPr>
        <w:t>ache共有64行，每行中有16位标志、1位有效位、1位修改</w:t>
      </w:r>
      <w:r>
        <w:rPr>
          <w:rFonts w:hint="eastAsia"/>
          <w:b/>
          <w:color w:val="FF0000"/>
        </w:rPr>
        <w:t>(dirty)</w:t>
      </w:r>
      <w:r>
        <w:rPr>
          <w:b/>
          <w:color w:val="FF0000"/>
        </w:rPr>
        <w:t>位、2位LRU位</w:t>
      </w:r>
      <w:r>
        <w:rPr>
          <w:rFonts w:hint="eastAsia"/>
          <w:b/>
          <w:color w:val="FF0000"/>
        </w:rPr>
        <w:t>，以及</w:t>
      </w:r>
      <w:r>
        <w:rPr>
          <w:b/>
          <w:color w:val="FF0000"/>
        </w:rPr>
        <w:t>数据64B。故总容量为64×(16+1+1+2+64×8)=34048位。</w:t>
      </w:r>
    </w:p>
    <w:p>
      <w:pPr>
        <w:pStyle w:val="6"/>
        <w:spacing w:after="0" w:line="240" w:lineRule="auto"/>
        <w:ind w:left="947" w:hanging="527" w:hangingChars="250"/>
        <w:rPr>
          <w:b/>
          <w:color w:val="FF0000"/>
        </w:rPr>
      </w:pPr>
      <w:r>
        <w:rPr>
          <w:rFonts w:hint="eastAsia"/>
          <w:b/>
          <w:color w:val="FF0000"/>
        </w:rPr>
        <w:t>（3）</w:t>
      </w:r>
      <w:r>
        <w:rPr>
          <w:b/>
          <w:color w:val="FF0000"/>
        </w:rPr>
        <w:t>因为每块为64B，</w:t>
      </w:r>
      <w:r>
        <w:rPr>
          <w:rFonts w:hint="eastAsia"/>
          <w:b/>
          <w:color w:val="FF0000"/>
        </w:rPr>
        <w:t>CPU访问的单元范围为0</w:t>
      </w:r>
      <w:r>
        <w:rPr>
          <w:b/>
          <w:color w:val="FF0000"/>
        </w:rPr>
        <w:t>～</w:t>
      </w:r>
      <w:r>
        <w:rPr>
          <w:rFonts w:hint="eastAsia"/>
          <w:b/>
          <w:color w:val="FF0000"/>
        </w:rPr>
        <w:t>4344，共4345个单元，</w:t>
      </w:r>
      <w:r>
        <w:rPr>
          <w:b/>
          <w:color w:val="FF0000"/>
        </w:rPr>
        <w:t>4345/64=67.89</w:t>
      </w:r>
      <w:r>
        <w:rPr>
          <w:rFonts w:hint="eastAsia"/>
          <w:b/>
          <w:color w:val="FF0000"/>
        </w:rPr>
        <w:t>，</w:t>
      </w:r>
      <w:r>
        <w:rPr>
          <w:b/>
          <w:color w:val="FF0000"/>
        </w:rPr>
        <w:t>所以</w:t>
      </w:r>
      <w:r>
        <w:rPr>
          <w:rFonts w:hint="eastAsia"/>
          <w:b/>
          <w:color w:val="FF0000"/>
        </w:rPr>
        <w:t>CPU访问的是主存</w:t>
      </w:r>
      <w:r>
        <w:rPr>
          <w:b/>
          <w:color w:val="FF0000"/>
        </w:rPr>
        <w:t>前68块</w:t>
      </w:r>
      <w:r>
        <w:rPr>
          <w:rFonts w:hint="eastAsia"/>
          <w:b/>
          <w:color w:val="FF0000"/>
        </w:rPr>
        <w:t>（第0</w:t>
      </w:r>
      <w:r>
        <w:rPr>
          <w:b/>
          <w:color w:val="FF0000"/>
        </w:rPr>
        <w:t>～</w:t>
      </w:r>
      <w:r>
        <w:rPr>
          <w:rFonts w:hint="eastAsia"/>
          <w:b/>
          <w:color w:val="FF0000"/>
        </w:rPr>
        <w:t>67块）</w:t>
      </w:r>
      <w:r>
        <w:rPr>
          <w:b/>
          <w:color w:val="FF0000"/>
        </w:rPr>
        <w:t>，也即</w:t>
      </w:r>
      <w:r>
        <w:rPr>
          <w:rFonts w:hint="eastAsia"/>
          <w:b/>
          <w:color w:val="FF0000"/>
        </w:rPr>
        <w:t>CPU</w:t>
      </w:r>
      <w:r>
        <w:rPr>
          <w:b/>
          <w:color w:val="FF0000"/>
        </w:rPr>
        <w:t>的访问过程是对前68块连续访问16次</w:t>
      </w:r>
      <w:r>
        <w:rPr>
          <w:rFonts w:hint="eastAsia"/>
          <w:b/>
          <w:color w:val="FF0000"/>
        </w:rPr>
        <w:t>，</w:t>
      </w:r>
      <w:r>
        <w:rPr>
          <w:b/>
          <w:color w:val="FF0000"/>
        </w:rPr>
        <w:t>总访存次数</w:t>
      </w:r>
      <w:r>
        <w:rPr>
          <w:rFonts w:hint="eastAsia"/>
          <w:b/>
          <w:color w:val="FF0000"/>
        </w:rPr>
        <w:t>为</w:t>
      </w:r>
      <w:r>
        <w:rPr>
          <w:b/>
          <w:color w:val="FF0000"/>
        </w:rPr>
        <w:t>16×4345</w:t>
      </w:r>
      <w:r>
        <w:rPr>
          <w:rFonts w:hint="eastAsia"/>
          <w:b/>
          <w:color w:val="FF0000"/>
        </w:rPr>
        <w:t xml:space="preserve"> </w:t>
      </w:r>
      <w:r>
        <w:rPr>
          <w:b/>
          <w:color w:val="FF0000"/>
        </w:rPr>
        <w:t>=</w:t>
      </w:r>
      <w:r>
        <w:rPr>
          <w:rFonts w:hint="eastAsia"/>
          <w:b/>
          <w:color w:val="FF0000"/>
        </w:rPr>
        <w:t xml:space="preserve"> </w:t>
      </w:r>
      <w:r>
        <w:rPr>
          <w:b/>
          <w:color w:val="FF0000"/>
        </w:rPr>
        <w:t>69520。</w:t>
      </w:r>
    </w:p>
    <w:p>
      <w:pPr>
        <w:pStyle w:val="6"/>
        <w:spacing w:after="0" w:line="240" w:lineRule="auto"/>
        <w:ind w:firstLine="145" w:firstLineChars="69"/>
        <w:rPr>
          <w:b/>
          <w:color w:val="FF0000"/>
        </w:rPr>
      </w:pPr>
      <w:r>
        <w:rPr>
          <w:b/>
          <w:color w:val="FF0000"/>
        </w:rPr>
        <mc:AlternateContent>
          <mc:Choice Requires="wpg">
            <w:drawing>
              <wp:inline distT="0" distB="0" distL="114300" distR="114300">
                <wp:extent cx="5638165" cy="1059180"/>
                <wp:effectExtent l="0" t="0" r="0" b="0"/>
                <wp:docPr id="568" name="组合 568"/>
                <wp:cNvGraphicFramePr/>
                <a:graphic xmlns:a="http://schemas.openxmlformats.org/drawingml/2006/main">
                  <a:graphicData uri="http://schemas.microsoft.com/office/word/2010/wordprocessingGroup">
                    <wpg:wgp>
                      <wpg:cNvGrpSpPr>
                        <a:grpSpLocks noRot="1"/>
                      </wpg:cNvGrpSpPr>
                      <wpg:grpSpPr>
                        <a:xfrm>
                          <a:off x="0" y="0"/>
                          <a:ext cx="5638165" cy="1059180"/>
                          <a:chOff x="0" y="0"/>
                          <a:chExt cx="8879" cy="1668"/>
                        </a:xfrm>
                      </wpg:grpSpPr>
                      <wps:wsp>
                        <wps:cNvPr id="533" name="矩形 533"/>
                        <wps:cNvSpPr>
                          <a:spLocks noChangeAspect="1" noTextEdit="1"/>
                        </wps:cNvSpPr>
                        <wps:spPr>
                          <a:xfrm>
                            <a:off x="0" y="0"/>
                            <a:ext cx="8879" cy="1668"/>
                          </a:xfrm>
                          <a:prstGeom prst="rect">
                            <a:avLst/>
                          </a:prstGeom>
                          <a:noFill/>
                          <a:ln>
                            <a:noFill/>
                          </a:ln>
                        </wps:spPr>
                        <wps:bodyPr upright="1"/>
                      </wps:wsp>
                      <wps:wsp>
                        <wps:cNvPr id="534" name="文本框 534"/>
                        <wps:cNvSpPr txBox="1"/>
                        <wps:spPr>
                          <a:xfrm>
                            <a:off x="65" y="1014"/>
                            <a:ext cx="246" cy="300"/>
                          </a:xfrm>
                          <a:prstGeom prst="rect">
                            <a:avLst/>
                          </a:prstGeom>
                          <a:noFill/>
                          <a:ln>
                            <a:noFill/>
                          </a:ln>
                        </wps:spPr>
                        <wps:txbx>
                          <w:txbxContent>
                            <w:p>
                              <w:pPr>
                                <w:autoSpaceDE w:val="0"/>
                                <w:autoSpaceDN w:val="0"/>
                                <w:adjustRightInd w:val="0"/>
                                <w:rPr>
                                  <w:bCs/>
                                  <w:color w:val="000000"/>
                                  <w:szCs w:val="21"/>
                                  <w:lang w:val="zh-CN"/>
                                </w:rPr>
                              </w:pPr>
                              <w:r>
                                <w:rPr>
                                  <w:bCs/>
                                  <w:color w:val="000000"/>
                                  <w:szCs w:val="21"/>
                                  <w:lang w:val="zh-CN"/>
                                </w:rPr>
                                <w:t>0</w:t>
                              </w:r>
                            </w:p>
                          </w:txbxContent>
                        </wps:txbx>
                        <wps:bodyPr lIns="0" tIns="0" rIns="0" bIns="0" upright="1"/>
                      </wps:wsp>
                      <wps:wsp>
                        <wps:cNvPr id="535" name="文本框 535"/>
                        <wps:cNvSpPr txBox="1"/>
                        <wps:spPr>
                          <a:xfrm>
                            <a:off x="1497" y="1025"/>
                            <a:ext cx="476" cy="299"/>
                          </a:xfrm>
                          <a:prstGeom prst="rect">
                            <a:avLst/>
                          </a:prstGeom>
                          <a:noFill/>
                          <a:ln>
                            <a:noFill/>
                          </a:ln>
                        </wps:spPr>
                        <wps:txbx>
                          <w:txbxContent>
                            <w:p>
                              <w:pPr>
                                <w:autoSpaceDE w:val="0"/>
                                <w:autoSpaceDN w:val="0"/>
                                <w:adjustRightInd w:val="0"/>
                                <w:rPr>
                                  <w:bCs/>
                                  <w:color w:val="000000"/>
                                  <w:szCs w:val="21"/>
                                  <w:lang w:val="zh-CN"/>
                                </w:rPr>
                              </w:pPr>
                              <w:r>
                                <w:rPr>
                                  <w:bCs/>
                                  <w:color w:val="000000"/>
                                  <w:szCs w:val="21"/>
                                  <w:lang w:val="zh-CN"/>
                                </w:rPr>
                                <w:t>63</w:t>
                              </w:r>
                            </w:p>
                          </w:txbxContent>
                        </wps:txbx>
                        <wps:bodyPr lIns="0" tIns="0" rIns="0" bIns="0" upright="1"/>
                      </wps:wsp>
                      <wps:wsp>
                        <wps:cNvPr id="536" name="文本框 536"/>
                        <wps:cNvSpPr txBox="1"/>
                        <wps:spPr>
                          <a:xfrm>
                            <a:off x="616" y="992"/>
                            <a:ext cx="362" cy="300"/>
                          </a:xfrm>
                          <a:prstGeom prst="rect">
                            <a:avLst/>
                          </a:prstGeom>
                          <a:noFill/>
                          <a:ln>
                            <a:noFill/>
                          </a:ln>
                        </wps:spPr>
                        <wps:txbx>
                          <w:txbxContent>
                            <w:p>
                              <w:pPr>
                                <w:autoSpaceDE w:val="0"/>
                                <w:autoSpaceDN w:val="0"/>
                                <w:adjustRightInd w:val="0"/>
                                <w:rPr>
                                  <w:bCs/>
                                  <w:color w:val="000000"/>
                                  <w:szCs w:val="21"/>
                                  <w:lang w:val="zh-CN"/>
                                </w:rPr>
                              </w:pPr>
                              <w:r>
                                <w:rPr>
                                  <w:bCs/>
                                  <w:color w:val="000000"/>
                                  <w:szCs w:val="21"/>
                                  <w:lang w:val="zh-CN"/>
                                </w:rPr>
                                <w:t>1</w:t>
                              </w:r>
                            </w:p>
                          </w:txbxContent>
                        </wps:txbx>
                        <wps:bodyPr lIns="0" tIns="0" rIns="0" bIns="0" upright="1"/>
                      </wps:wsp>
                      <wps:wsp>
                        <wps:cNvPr id="537" name="文本框 537"/>
                        <wps:cNvSpPr txBox="1"/>
                        <wps:spPr>
                          <a:xfrm>
                            <a:off x="6798" y="1003"/>
                            <a:ext cx="551" cy="300"/>
                          </a:xfrm>
                          <a:prstGeom prst="rect">
                            <a:avLst/>
                          </a:prstGeom>
                          <a:noFill/>
                          <a:ln>
                            <a:noFill/>
                          </a:ln>
                        </wps:spPr>
                        <wps:txbx>
                          <w:txbxContent>
                            <w:p>
                              <w:pPr>
                                <w:autoSpaceDE w:val="0"/>
                                <w:autoSpaceDN w:val="0"/>
                                <w:adjustRightInd w:val="0"/>
                                <w:rPr>
                                  <w:bCs/>
                                  <w:color w:val="000000"/>
                                  <w:szCs w:val="21"/>
                                  <w:lang w:val="zh-CN"/>
                                </w:rPr>
                              </w:pPr>
                              <w:r>
                                <w:rPr>
                                  <w:bCs/>
                                  <w:color w:val="000000"/>
                                  <w:szCs w:val="21"/>
                                  <w:lang w:val="zh-CN"/>
                                </w:rPr>
                                <w:t>4344</w:t>
                              </w:r>
                            </w:p>
                          </w:txbxContent>
                        </wps:txbx>
                        <wps:bodyPr lIns="0" tIns="0" rIns="0" bIns="0" upright="1"/>
                      </wps:wsp>
                      <wps:wsp>
                        <wps:cNvPr id="538" name="文本框 538"/>
                        <wps:cNvSpPr txBox="1"/>
                        <wps:spPr>
                          <a:xfrm>
                            <a:off x="3744" y="1041"/>
                            <a:ext cx="528" cy="299"/>
                          </a:xfrm>
                          <a:prstGeom prst="rect">
                            <a:avLst/>
                          </a:prstGeom>
                          <a:noFill/>
                          <a:ln>
                            <a:noFill/>
                          </a:ln>
                        </wps:spPr>
                        <wps:txbx>
                          <w:txbxContent>
                            <w:p>
                              <w:pPr>
                                <w:autoSpaceDE w:val="0"/>
                                <w:autoSpaceDN w:val="0"/>
                                <w:adjustRightInd w:val="0"/>
                                <w:rPr>
                                  <w:bCs/>
                                  <w:color w:val="000000"/>
                                  <w:szCs w:val="21"/>
                                  <w:lang w:val="zh-CN"/>
                                </w:rPr>
                              </w:pPr>
                              <w:r>
                                <w:rPr>
                                  <w:bCs/>
                                  <w:color w:val="000000"/>
                                  <w:szCs w:val="21"/>
                                  <w:lang w:val="zh-CN"/>
                                </w:rPr>
                                <w:t>128</w:t>
                              </w:r>
                            </w:p>
                          </w:txbxContent>
                        </wps:txbx>
                        <wps:bodyPr lIns="0" tIns="0" rIns="0" bIns="0" upright="1"/>
                      </wps:wsp>
                      <wps:wsp>
                        <wps:cNvPr id="539" name="文本框 539"/>
                        <wps:cNvSpPr txBox="1"/>
                        <wps:spPr>
                          <a:xfrm>
                            <a:off x="5288" y="1007"/>
                            <a:ext cx="575" cy="299"/>
                          </a:xfrm>
                          <a:prstGeom prst="rect">
                            <a:avLst/>
                          </a:prstGeom>
                          <a:noFill/>
                          <a:ln>
                            <a:noFill/>
                          </a:ln>
                        </wps:spPr>
                        <wps:txbx>
                          <w:txbxContent>
                            <w:p>
                              <w:pPr>
                                <w:autoSpaceDE w:val="0"/>
                                <w:autoSpaceDN w:val="0"/>
                                <w:adjustRightInd w:val="0"/>
                                <w:rPr>
                                  <w:bCs/>
                                  <w:color w:val="000000"/>
                                  <w:szCs w:val="21"/>
                                  <w:lang w:val="zh-CN"/>
                                </w:rPr>
                              </w:pPr>
                              <w:r>
                                <w:rPr>
                                  <w:bCs/>
                                  <w:color w:val="000000"/>
                                  <w:szCs w:val="21"/>
                                  <w:lang w:val="zh-CN"/>
                                </w:rPr>
                                <w:t>4288</w:t>
                              </w:r>
                            </w:p>
                          </w:txbxContent>
                        </wps:txbx>
                        <wps:bodyPr lIns="0" tIns="0" rIns="0" bIns="0" upright="1"/>
                      </wps:wsp>
                      <wps:wsp>
                        <wps:cNvPr id="540" name="文本框 540"/>
                        <wps:cNvSpPr txBox="1"/>
                        <wps:spPr>
                          <a:xfrm>
                            <a:off x="2142" y="1013"/>
                            <a:ext cx="362" cy="230"/>
                          </a:xfrm>
                          <a:prstGeom prst="rect">
                            <a:avLst/>
                          </a:prstGeom>
                          <a:noFill/>
                          <a:ln>
                            <a:noFill/>
                          </a:ln>
                        </wps:spPr>
                        <wps:txbx>
                          <w:txbxContent>
                            <w:p>
                              <w:pPr>
                                <w:autoSpaceDE w:val="0"/>
                                <w:autoSpaceDN w:val="0"/>
                                <w:adjustRightInd w:val="0"/>
                                <w:rPr>
                                  <w:bCs/>
                                  <w:color w:val="000000"/>
                                  <w:szCs w:val="21"/>
                                  <w:lang w:val="zh-CN"/>
                                </w:rPr>
                              </w:pPr>
                              <w:r>
                                <w:rPr>
                                  <w:bCs/>
                                  <w:color w:val="000000"/>
                                  <w:szCs w:val="21"/>
                                  <w:lang w:val="zh-CN"/>
                                </w:rPr>
                                <w:t>64</w:t>
                              </w:r>
                            </w:p>
                          </w:txbxContent>
                        </wps:txbx>
                        <wps:bodyPr lIns="0" tIns="0" rIns="0" bIns="0" upright="1"/>
                      </wps:wsp>
                      <wps:wsp>
                        <wps:cNvPr id="541" name="直接连接符 541"/>
                        <wps:cNvSpPr/>
                        <wps:spPr>
                          <a:xfrm flipV="1">
                            <a:off x="268" y="1156"/>
                            <a:ext cx="330" cy="2"/>
                          </a:xfrm>
                          <a:prstGeom prst="line">
                            <a:avLst/>
                          </a:prstGeom>
                          <a:ln w="9525" cap="flat" cmpd="sng">
                            <a:solidFill>
                              <a:srgbClr val="800000"/>
                            </a:solidFill>
                            <a:prstDash val="solid"/>
                            <a:headEnd type="none" w="med" len="med"/>
                            <a:tailEnd type="triangle" w="med" len="med"/>
                          </a:ln>
                        </wps:spPr>
                        <wps:bodyPr upright="1"/>
                      </wps:wsp>
                      <wps:wsp>
                        <wps:cNvPr id="542" name="直接连接符 542"/>
                        <wps:cNvSpPr/>
                        <wps:spPr>
                          <a:xfrm flipV="1">
                            <a:off x="1099" y="1160"/>
                            <a:ext cx="328" cy="2"/>
                          </a:xfrm>
                          <a:prstGeom prst="line">
                            <a:avLst/>
                          </a:prstGeom>
                          <a:ln w="9525" cap="flat" cmpd="sng">
                            <a:solidFill>
                              <a:srgbClr val="800000"/>
                            </a:solidFill>
                            <a:prstDash val="solid"/>
                            <a:headEnd type="none" w="med" len="med"/>
                            <a:tailEnd type="triangle" w="med" len="med"/>
                          </a:ln>
                        </wps:spPr>
                        <wps:bodyPr upright="1"/>
                      </wps:wsp>
                      <wps:wsp>
                        <wps:cNvPr id="543" name="直接连接符 543"/>
                        <wps:cNvSpPr/>
                        <wps:spPr>
                          <a:xfrm>
                            <a:off x="1760" y="1165"/>
                            <a:ext cx="329" cy="8"/>
                          </a:xfrm>
                          <a:prstGeom prst="line">
                            <a:avLst/>
                          </a:prstGeom>
                          <a:ln w="9525" cap="flat" cmpd="sng">
                            <a:solidFill>
                              <a:srgbClr val="800000"/>
                            </a:solidFill>
                            <a:prstDash val="solid"/>
                            <a:headEnd type="none" w="med" len="med"/>
                            <a:tailEnd type="triangle" w="med" len="med"/>
                          </a:ln>
                        </wps:spPr>
                        <wps:bodyPr upright="1"/>
                      </wps:wsp>
                      <wps:wsp>
                        <wps:cNvPr id="544" name="直接连接符 544"/>
                        <wps:cNvSpPr/>
                        <wps:spPr>
                          <a:xfrm flipV="1">
                            <a:off x="2453" y="1170"/>
                            <a:ext cx="329" cy="2"/>
                          </a:xfrm>
                          <a:prstGeom prst="line">
                            <a:avLst/>
                          </a:prstGeom>
                          <a:ln w="9525" cap="flat" cmpd="sng">
                            <a:solidFill>
                              <a:srgbClr val="800000"/>
                            </a:solidFill>
                            <a:prstDash val="solid"/>
                            <a:headEnd type="none" w="med" len="med"/>
                            <a:tailEnd type="triangle" w="med" len="med"/>
                          </a:ln>
                        </wps:spPr>
                        <wps:bodyPr upright="1"/>
                      </wps:wsp>
                      <wps:wsp>
                        <wps:cNvPr id="545" name="直接连接符 545"/>
                        <wps:cNvSpPr/>
                        <wps:spPr>
                          <a:xfrm flipV="1">
                            <a:off x="3404" y="1156"/>
                            <a:ext cx="329" cy="3"/>
                          </a:xfrm>
                          <a:prstGeom prst="line">
                            <a:avLst/>
                          </a:prstGeom>
                          <a:ln w="9525" cap="flat" cmpd="sng">
                            <a:solidFill>
                              <a:srgbClr val="800000"/>
                            </a:solidFill>
                            <a:prstDash val="solid"/>
                            <a:headEnd type="none" w="med" len="med"/>
                            <a:tailEnd type="triangle" w="med" len="med"/>
                          </a:ln>
                        </wps:spPr>
                        <wps:bodyPr upright="1"/>
                      </wps:wsp>
                      <wps:wsp>
                        <wps:cNvPr id="546" name="直接连接符 546"/>
                        <wps:cNvSpPr/>
                        <wps:spPr>
                          <a:xfrm flipV="1">
                            <a:off x="4126" y="1167"/>
                            <a:ext cx="328" cy="2"/>
                          </a:xfrm>
                          <a:prstGeom prst="line">
                            <a:avLst/>
                          </a:prstGeom>
                          <a:ln w="9525" cap="flat" cmpd="sng">
                            <a:solidFill>
                              <a:srgbClr val="800000"/>
                            </a:solidFill>
                            <a:prstDash val="solid"/>
                            <a:headEnd type="none" w="med" len="med"/>
                            <a:tailEnd type="triangle" w="med" len="med"/>
                          </a:ln>
                        </wps:spPr>
                        <wps:bodyPr upright="1"/>
                      </wps:wsp>
                      <wps:wsp>
                        <wps:cNvPr id="547" name="直接连接符 547"/>
                        <wps:cNvSpPr/>
                        <wps:spPr>
                          <a:xfrm flipV="1">
                            <a:off x="4913" y="1159"/>
                            <a:ext cx="329" cy="2"/>
                          </a:xfrm>
                          <a:prstGeom prst="line">
                            <a:avLst/>
                          </a:prstGeom>
                          <a:ln w="9525" cap="flat" cmpd="sng">
                            <a:solidFill>
                              <a:srgbClr val="800000"/>
                            </a:solidFill>
                            <a:prstDash val="solid"/>
                            <a:headEnd type="none" w="med" len="med"/>
                            <a:tailEnd type="triangle" w="med" len="med"/>
                          </a:ln>
                        </wps:spPr>
                        <wps:bodyPr upright="1"/>
                      </wps:wsp>
                      <wps:wsp>
                        <wps:cNvPr id="548" name="直接连接符 548"/>
                        <wps:cNvSpPr/>
                        <wps:spPr>
                          <a:xfrm flipV="1">
                            <a:off x="5761" y="1173"/>
                            <a:ext cx="328" cy="2"/>
                          </a:xfrm>
                          <a:prstGeom prst="line">
                            <a:avLst/>
                          </a:prstGeom>
                          <a:ln w="9525" cap="flat" cmpd="sng">
                            <a:solidFill>
                              <a:srgbClr val="800000"/>
                            </a:solidFill>
                            <a:prstDash val="solid"/>
                            <a:headEnd type="none" w="med" len="med"/>
                            <a:tailEnd type="triangle" w="med" len="med"/>
                          </a:ln>
                        </wps:spPr>
                        <wps:bodyPr upright="1"/>
                      </wps:wsp>
                      <wpg:grpSp>
                        <wpg:cNvPr id="552" name="组合 552"/>
                        <wpg:cNvGrpSpPr/>
                        <wpg:grpSpPr>
                          <a:xfrm>
                            <a:off x="107" y="666"/>
                            <a:ext cx="6926" cy="348"/>
                            <a:chOff x="0" y="0"/>
                            <a:chExt cx="7578" cy="679"/>
                          </a:xfrm>
                        </wpg:grpSpPr>
                        <wps:wsp>
                          <wps:cNvPr id="549" name="直接连接符 549"/>
                          <wps:cNvSpPr/>
                          <wps:spPr>
                            <a:xfrm flipV="1">
                              <a:off x="7564" y="0"/>
                              <a:ext cx="0" cy="616"/>
                            </a:xfrm>
                            <a:prstGeom prst="line">
                              <a:avLst/>
                            </a:prstGeom>
                            <a:ln w="9525" cap="flat" cmpd="sng">
                              <a:solidFill>
                                <a:srgbClr val="800000"/>
                              </a:solidFill>
                              <a:prstDash val="solid"/>
                              <a:headEnd type="none" w="med" len="med"/>
                              <a:tailEnd type="none" w="med" len="med"/>
                            </a:ln>
                          </wps:spPr>
                          <wps:bodyPr upright="1"/>
                        </wps:wsp>
                        <wps:wsp>
                          <wps:cNvPr id="550" name="直接连接符 550"/>
                          <wps:cNvSpPr/>
                          <wps:spPr>
                            <a:xfrm>
                              <a:off x="9" y="13"/>
                              <a:ext cx="7569" cy="0"/>
                            </a:xfrm>
                            <a:prstGeom prst="line">
                              <a:avLst/>
                            </a:prstGeom>
                            <a:ln w="9525" cap="flat" cmpd="sng">
                              <a:solidFill>
                                <a:srgbClr val="800000"/>
                              </a:solidFill>
                              <a:prstDash val="solid"/>
                              <a:headEnd type="none" w="med" len="med"/>
                              <a:tailEnd type="none" w="med" len="med"/>
                            </a:ln>
                          </wps:spPr>
                          <wps:bodyPr upright="1"/>
                        </wps:wsp>
                        <wps:wsp>
                          <wps:cNvPr id="551" name="直接连接符 551"/>
                          <wps:cNvSpPr/>
                          <wps:spPr>
                            <a:xfrm>
                              <a:off x="0" y="17"/>
                              <a:ext cx="0" cy="662"/>
                            </a:xfrm>
                            <a:prstGeom prst="line">
                              <a:avLst/>
                            </a:prstGeom>
                            <a:ln w="9525" cap="flat" cmpd="sng">
                              <a:solidFill>
                                <a:srgbClr val="800000"/>
                              </a:solidFill>
                              <a:prstDash val="solid"/>
                              <a:headEnd type="none" w="med" len="med"/>
                              <a:tailEnd type="triangle" w="med" len="med"/>
                            </a:ln>
                          </wps:spPr>
                          <wps:bodyPr upright="1"/>
                        </wps:wsp>
                      </wpg:grpSp>
                      <wps:wsp>
                        <wps:cNvPr id="553" name="文本框 553"/>
                        <wps:cNvSpPr txBox="1"/>
                        <wps:spPr>
                          <a:xfrm>
                            <a:off x="3525" y="320"/>
                            <a:ext cx="577" cy="299"/>
                          </a:xfrm>
                          <a:prstGeom prst="rect">
                            <a:avLst/>
                          </a:prstGeom>
                          <a:noFill/>
                          <a:ln>
                            <a:noFill/>
                          </a:ln>
                        </wps:spPr>
                        <wps:txbx>
                          <w:txbxContent>
                            <w:p>
                              <w:pPr>
                                <w:autoSpaceDE w:val="0"/>
                                <w:autoSpaceDN w:val="0"/>
                                <w:adjustRightInd w:val="0"/>
                                <w:rPr>
                                  <w:bCs/>
                                  <w:color w:val="000000"/>
                                  <w:szCs w:val="21"/>
                                </w:rPr>
                              </w:pPr>
                              <w:r>
                                <w:rPr>
                                  <w:bCs/>
                                  <w:color w:val="000000"/>
                                  <w:szCs w:val="21"/>
                                  <w:lang w:val="zh-CN"/>
                                </w:rPr>
                                <w:t>16</w:t>
                              </w:r>
                              <w:r>
                                <w:rPr>
                                  <w:rFonts w:hAnsi="Arial"/>
                                  <w:bCs/>
                                  <w:color w:val="000000"/>
                                  <w:szCs w:val="21"/>
                                  <w:lang w:val="zh-CN"/>
                                </w:rPr>
                                <w:t>次</w:t>
                              </w:r>
                            </w:p>
                          </w:txbxContent>
                        </wps:txbx>
                        <wps:bodyPr lIns="0" tIns="0" rIns="0" bIns="0" upright="1"/>
                      </wps:wsp>
                      <wps:wsp>
                        <wps:cNvPr id="554" name="文本框 554"/>
                        <wps:cNvSpPr txBox="1"/>
                        <wps:spPr>
                          <a:xfrm>
                            <a:off x="2116" y="1339"/>
                            <a:ext cx="346" cy="299"/>
                          </a:xfrm>
                          <a:prstGeom prst="rect">
                            <a:avLst/>
                          </a:prstGeom>
                          <a:noFill/>
                          <a:ln>
                            <a:noFill/>
                          </a:ln>
                        </wps:spPr>
                        <wps:txbx>
                          <w:txbxContent>
                            <w:p>
                              <w:pPr>
                                <w:autoSpaceDE w:val="0"/>
                                <w:autoSpaceDN w:val="0"/>
                                <w:adjustRightInd w:val="0"/>
                                <w:rPr>
                                  <w:bCs/>
                                  <w:color w:val="000000"/>
                                  <w:szCs w:val="21"/>
                                </w:rPr>
                              </w:pPr>
                              <w:r>
                                <w:rPr>
                                  <w:bCs/>
                                  <w:color w:val="000000"/>
                                  <w:szCs w:val="21"/>
                                  <w:lang w:val="zh-CN"/>
                                </w:rPr>
                                <w:t>1#</w:t>
                              </w:r>
                            </w:p>
                          </w:txbxContent>
                        </wps:txbx>
                        <wps:bodyPr lIns="0" tIns="0" rIns="0" bIns="0" upright="1"/>
                      </wps:wsp>
                      <wps:wsp>
                        <wps:cNvPr id="555" name="文本框 555"/>
                        <wps:cNvSpPr txBox="1"/>
                        <wps:spPr>
                          <a:xfrm>
                            <a:off x="3822" y="1353"/>
                            <a:ext cx="346" cy="299"/>
                          </a:xfrm>
                          <a:prstGeom prst="rect">
                            <a:avLst/>
                          </a:prstGeom>
                          <a:noFill/>
                          <a:ln>
                            <a:noFill/>
                          </a:ln>
                        </wps:spPr>
                        <wps:txbx>
                          <w:txbxContent>
                            <w:p>
                              <w:pPr>
                                <w:autoSpaceDE w:val="0"/>
                                <w:autoSpaceDN w:val="0"/>
                                <w:adjustRightInd w:val="0"/>
                                <w:rPr>
                                  <w:bCs/>
                                  <w:color w:val="000000"/>
                                  <w:szCs w:val="21"/>
                                </w:rPr>
                              </w:pPr>
                              <w:r>
                                <w:rPr>
                                  <w:bCs/>
                                  <w:color w:val="000000"/>
                                  <w:szCs w:val="21"/>
                                  <w:lang w:val="zh-CN"/>
                                </w:rPr>
                                <w:t>2#</w:t>
                              </w:r>
                            </w:p>
                          </w:txbxContent>
                        </wps:txbx>
                        <wps:bodyPr lIns="0" tIns="0" rIns="0" bIns="0" upright="1"/>
                      </wps:wsp>
                      <wps:wsp>
                        <wps:cNvPr id="556" name="文本框 556"/>
                        <wps:cNvSpPr txBox="1"/>
                        <wps:spPr>
                          <a:xfrm>
                            <a:off x="5296" y="1278"/>
                            <a:ext cx="511" cy="300"/>
                          </a:xfrm>
                          <a:prstGeom prst="rect">
                            <a:avLst/>
                          </a:prstGeom>
                          <a:noFill/>
                          <a:ln>
                            <a:noFill/>
                          </a:ln>
                        </wps:spPr>
                        <wps:txbx>
                          <w:txbxContent>
                            <w:p>
                              <w:pPr>
                                <w:autoSpaceDE w:val="0"/>
                                <w:autoSpaceDN w:val="0"/>
                                <w:adjustRightInd w:val="0"/>
                                <w:rPr>
                                  <w:bCs/>
                                  <w:color w:val="000000"/>
                                  <w:szCs w:val="21"/>
                                </w:rPr>
                              </w:pPr>
                              <w:r>
                                <w:rPr>
                                  <w:bCs/>
                                  <w:color w:val="000000"/>
                                  <w:szCs w:val="21"/>
                                  <w:lang w:val="zh-CN"/>
                                </w:rPr>
                                <w:t>67#</w:t>
                              </w:r>
                            </w:p>
                          </w:txbxContent>
                        </wps:txbx>
                        <wps:bodyPr lIns="0" tIns="0" rIns="0" bIns="0" upright="1"/>
                      </wps:wsp>
                      <wps:wsp>
                        <wps:cNvPr id="557" name="直接连接符 557"/>
                        <wps:cNvSpPr/>
                        <wps:spPr>
                          <a:xfrm>
                            <a:off x="752" y="1164"/>
                            <a:ext cx="249" cy="2"/>
                          </a:xfrm>
                          <a:prstGeom prst="line">
                            <a:avLst/>
                          </a:prstGeom>
                          <a:ln w="19050" cap="rnd" cmpd="sng">
                            <a:solidFill>
                              <a:srgbClr val="800000"/>
                            </a:solidFill>
                            <a:prstDash val="sysDot"/>
                            <a:headEnd type="none" w="med" len="med"/>
                            <a:tailEnd type="none" w="med" len="med"/>
                          </a:ln>
                        </wps:spPr>
                        <wps:bodyPr upright="1"/>
                      </wps:wsp>
                      <wps:wsp>
                        <wps:cNvPr id="558" name="文本框 558"/>
                        <wps:cNvSpPr txBox="1"/>
                        <wps:spPr>
                          <a:xfrm>
                            <a:off x="0" y="1335"/>
                            <a:ext cx="346" cy="300"/>
                          </a:xfrm>
                          <a:prstGeom prst="rect">
                            <a:avLst/>
                          </a:prstGeom>
                          <a:noFill/>
                          <a:ln>
                            <a:noFill/>
                          </a:ln>
                        </wps:spPr>
                        <wps:txbx>
                          <w:txbxContent>
                            <w:p>
                              <w:pPr>
                                <w:autoSpaceDE w:val="0"/>
                                <w:autoSpaceDN w:val="0"/>
                                <w:adjustRightInd w:val="0"/>
                                <w:rPr>
                                  <w:bCs/>
                                  <w:color w:val="000000"/>
                                  <w:szCs w:val="21"/>
                                </w:rPr>
                              </w:pPr>
                              <w:r>
                                <w:rPr>
                                  <w:bCs/>
                                  <w:color w:val="000000"/>
                                  <w:szCs w:val="21"/>
                                  <w:lang w:val="zh-CN"/>
                                </w:rPr>
                                <w:t>0#</w:t>
                              </w:r>
                            </w:p>
                          </w:txbxContent>
                        </wps:txbx>
                        <wps:bodyPr lIns="0" tIns="0" rIns="0" bIns="0" upright="1"/>
                      </wps:wsp>
                      <wps:wsp>
                        <wps:cNvPr id="559" name="文本框 559"/>
                        <wps:cNvSpPr txBox="1"/>
                        <wps:spPr>
                          <a:xfrm>
                            <a:off x="2825" y="1003"/>
                            <a:ext cx="270" cy="300"/>
                          </a:xfrm>
                          <a:prstGeom prst="rect">
                            <a:avLst/>
                          </a:prstGeom>
                          <a:noFill/>
                          <a:ln>
                            <a:noFill/>
                          </a:ln>
                        </wps:spPr>
                        <wps:txbx>
                          <w:txbxContent>
                            <w:p>
                              <w:pPr>
                                <w:autoSpaceDE w:val="0"/>
                                <w:autoSpaceDN w:val="0"/>
                                <w:adjustRightInd w:val="0"/>
                                <w:rPr>
                                  <w:bCs/>
                                  <w:color w:val="000000"/>
                                  <w:szCs w:val="21"/>
                                  <w:lang w:val="zh-CN"/>
                                </w:rPr>
                              </w:pPr>
                              <w:r>
                                <w:rPr>
                                  <w:bCs/>
                                  <w:color w:val="000000"/>
                                  <w:szCs w:val="21"/>
                                  <w:lang w:val="zh-CN"/>
                                </w:rPr>
                                <w:t>65</w:t>
                              </w:r>
                            </w:p>
                          </w:txbxContent>
                        </wps:txbx>
                        <wps:bodyPr lIns="0" tIns="0" rIns="0" bIns="0" upright="1"/>
                      </wps:wsp>
                      <wps:wsp>
                        <wps:cNvPr id="560" name="直接连接符 560"/>
                        <wps:cNvSpPr/>
                        <wps:spPr>
                          <a:xfrm>
                            <a:off x="3062" y="1159"/>
                            <a:ext cx="269" cy="2"/>
                          </a:xfrm>
                          <a:prstGeom prst="line">
                            <a:avLst/>
                          </a:prstGeom>
                          <a:ln w="19050" cap="flat" cmpd="sng">
                            <a:solidFill>
                              <a:srgbClr val="800000"/>
                            </a:solidFill>
                            <a:prstDash val="sysDot"/>
                            <a:headEnd type="none" w="med" len="med"/>
                            <a:tailEnd type="none" w="med" len="med"/>
                          </a:ln>
                        </wps:spPr>
                        <wps:bodyPr upright="1"/>
                      </wps:wsp>
                      <wps:wsp>
                        <wps:cNvPr id="561" name="直接连接符 561"/>
                        <wps:cNvSpPr/>
                        <wps:spPr>
                          <a:xfrm flipV="1">
                            <a:off x="6433" y="1169"/>
                            <a:ext cx="328" cy="1"/>
                          </a:xfrm>
                          <a:prstGeom prst="line">
                            <a:avLst/>
                          </a:prstGeom>
                          <a:ln w="9525" cap="flat" cmpd="sng">
                            <a:solidFill>
                              <a:srgbClr val="800000"/>
                            </a:solidFill>
                            <a:prstDash val="solid"/>
                            <a:headEnd type="none" w="med" len="med"/>
                            <a:tailEnd type="triangle" w="med" len="med"/>
                          </a:ln>
                        </wps:spPr>
                        <wps:bodyPr upright="1"/>
                      </wps:wsp>
                      <wps:wsp>
                        <wps:cNvPr id="562" name="文本框 562"/>
                        <wps:cNvSpPr txBox="1"/>
                        <wps:spPr>
                          <a:xfrm>
                            <a:off x="7967" y="1320"/>
                            <a:ext cx="511" cy="299"/>
                          </a:xfrm>
                          <a:prstGeom prst="rect">
                            <a:avLst/>
                          </a:prstGeom>
                          <a:noFill/>
                          <a:ln>
                            <a:noFill/>
                          </a:ln>
                        </wps:spPr>
                        <wps:txbx>
                          <w:txbxContent>
                            <w:p>
                              <w:pPr>
                                <w:autoSpaceDE w:val="0"/>
                                <w:autoSpaceDN w:val="0"/>
                                <w:adjustRightInd w:val="0"/>
                                <w:rPr>
                                  <w:bCs/>
                                  <w:color w:val="000000"/>
                                  <w:szCs w:val="21"/>
                                </w:rPr>
                              </w:pPr>
                              <w:r>
                                <w:rPr>
                                  <w:bCs/>
                                  <w:color w:val="000000"/>
                                  <w:szCs w:val="21"/>
                                  <w:lang w:val="zh-CN"/>
                                </w:rPr>
                                <w:t>68#</w:t>
                              </w:r>
                            </w:p>
                          </w:txbxContent>
                        </wps:txbx>
                        <wps:bodyPr lIns="0" tIns="0" rIns="0" bIns="0" upright="1"/>
                      </wps:wsp>
                      <wps:wsp>
                        <wps:cNvPr id="563" name="直接连接符 563"/>
                        <wps:cNvSpPr/>
                        <wps:spPr>
                          <a:xfrm>
                            <a:off x="4532" y="1159"/>
                            <a:ext cx="269" cy="2"/>
                          </a:xfrm>
                          <a:prstGeom prst="line">
                            <a:avLst/>
                          </a:prstGeom>
                          <a:ln w="19050" cap="flat" cmpd="sng">
                            <a:solidFill>
                              <a:srgbClr val="800000"/>
                            </a:solidFill>
                            <a:prstDash val="sysDot"/>
                            <a:headEnd type="none" w="med" len="med"/>
                            <a:tailEnd type="none" w="med" len="med"/>
                          </a:ln>
                        </wps:spPr>
                        <wps:bodyPr upright="1"/>
                      </wps:wsp>
                      <wps:wsp>
                        <wps:cNvPr id="564" name="直接连接符 564"/>
                        <wps:cNvSpPr/>
                        <wps:spPr>
                          <a:xfrm>
                            <a:off x="6112" y="1169"/>
                            <a:ext cx="269" cy="2"/>
                          </a:xfrm>
                          <a:prstGeom prst="line">
                            <a:avLst/>
                          </a:prstGeom>
                          <a:ln w="19050" cap="flat" cmpd="sng">
                            <a:solidFill>
                              <a:srgbClr val="800000"/>
                            </a:solidFill>
                            <a:prstDash val="sysDot"/>
                            <a:headEnd type="none" w="med" len="med"/>
                            <a:tailEnd type="none" w="med" len="med"/>
                          </a:ln>
                        </wps:spPr>
                        <wps:bodyPr upright="1"/>
                      </wps:wsp>
                      <wps:wsp>
                        <wps:cNvPr id="565" name="直接连接符 565"/>
                        <wps:cNvSpPr/>
                        <wps:spPr>
                          <a:xfrm>
                            <a:off x="7252" y="1179"/>
                            <a:ext cx="269" cy="2"/>
                          </a:xfrm>
                          <a:prstGeom prst="line">
                            <a:avLst/>
                          </a:prstGeom>
                          <a:ln w="19050" cap="flat" cmpd="sng">
                            <a:solidFill>
                              <a:srgbClr val="800000"/>
                            </a:solidFill>
                            <a:prstDash val="sysDot"/>
                            <a:headEnd type="none" w="med" len="med"/>
                            <a:tailEnd type="none" w="med" len="med"/>
                          </a:ln>
                        </wps:spPr>
                        <wps:bodyPr upright="1"/>
                      </wps:wsp>
                      <wps:wsp>
                        <wps:cNvPr id="566" name="直接连接符 566"/>
                        <wps:cNvSpPr/>
                        <wps:spPr>
                          <a:xfrm>
                            <a:off x="7607" y="1174"/>
                            <a:ext cx="320" cy="3"/>
                          </a:xfrm>
                          <a:prstGeom prst="line">
                            <a:avLst/>
                          </a:prstGeom>
                          <a:ln w="9525" cap="flat" cmpd="sng">
                            <a:solidFill>
                              <a:srgbClr val="800000"/>
                            </a:solidFill>
                            <a:prstDash val="solid"/>
                            <a:headEnd type="none" w="med" len="med"/>
                            <a:tailEnd type="triangle" w="med" len="med"/>
                          </a:ln>
                        </wps:spPr>
                        <wps:bodyPr upright="1"/>
                      </wps:wsp>
                      <wps:wsp>
                        <wps:cNvPr id="567" name="文本框 567"/>
                        <wps:cNvSpPr txBox="1"/>
                        <wps:spPr>
                          <a:xfrm>
                            <a:off x="7928" y="1011"/>
                            <a:ext cx="576" cy="300"/>
                          </a:xfrm>
                          <a:prstGeom prst="rect">
                            <a:avLst/>
                          </a:prstGeom>
                          <a:noFill/>
                          <a:ln>
                            <a:noFill/>
                          </a:ln>
                        </wps:spPr>
                        <wps:txbx>
                          <w:txbxContent>
                            <w:p>
                              <w:pPr>
                                <w:autoSpaceDE w:val="0"/>
                                <w:autoSpaceDN w:val="0"/>
                                <w:adjustRightInd w:val="0"/>
                                <w:rPr>
                                  <w:bCs/>
                                  <w:color w:val="000000"/>
                                  <w:szCs w:val="21"/>
                                  <w:lang w:val="zh-CN"/>
                                </w:rPr>
                              </w:pPr>
                              <w:r>
                                <w:rPr>
                                  <w:bCs/>
                                  <w:color w:val="000000"/>
                                  <w:szCs w:val="21"/>
                                  <w:lang w:val="zh-CN"/>
                                </w:rPr>
                                <w:t>4352</w:t>
                              </w:r>
                            </w:p>
                          </w:txbxContent>
                        </wps:txbx>
                        <wps:bodyPr lIns="0" tIns="0" rIns="0" bIns="0" upright="1"/>
                      </wps:wsp>
                    </wpg:wgp>
                  </a:graphicData>
                </a:graphic>
              </wp:inline>
            </w:drawing>
          </mc:Choice>
          <mc:Fallback>
            <w:pict>
              <v:group id="_x0000_s1026" o:spid="_x0000_s1026" o:spt="203" style="height:83.4pt;width:443.95pt;" coordsize="8879,1668" o:gfxdata="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">
                <o:lock v:ext="edit" grouping="f" rotation="t" aspectratio="f"/>
                <v:rect id="_x0000_s1026" o:spid="_x0000_s1026" o:spt="1" style="position:absolute;left:0;top:0;height:1668;width:8879;" filled="f" stroked="f" coordsize="21600,21600" o:gfxdata="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0dZEy/&#10;AAAA3AAAAA8AAAAAAAAAAQAgAAAAIgAAAGRycy9kb3ducmV2LnhtbFBLAQIUABQAAAAIAIdO4kAz&#10;LwWeOwAAADkAAAAQAAAAAAAAAAEAIAAAAA4BAABkcnMvc2hhcGV4bWwueG1sUEsFBgAAAAAGAAYA&#10;WwEAALgDAAAAAA==&#10;">
                  <v:fill on="f" focussize="0,0"/>
                  <v:stroke on="f"/>
                  <v:imagedata o:title=""/>
                  <o:lock v:ext="edit" text="t" aspectratio="t"/>
                </v:rect>
                <v:shape id="_x0000_s1026" o:spid="_x0000_s1026" o:spt="202" type="#_x0000_t202" style="position:absolute;left:65;top:1014;height:300;width:246;" filled="f" stroked="f" coordsize="21600,21600" o:gfxdata="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YNs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bCs/>
                            <w:color w:val="000000"/>
                            <w:szCs w:val="21"/>
                            <w:lang w:val="zh-CN"/>
                          </w:rPr>
                        </w:pPr>
                        <w:r>
                          <w:rPr>
                            <w:bCs/>
                            <w:color w:val="000000"/>
                            <w:szCs w:val="21"/>
                            <w:lang w:val="zh-CN"/>
                          </w:rPr>
                          <w:t>0</w:t>
                        </w:r>
                      </w:p>
                    </w:txbxContent>
                  </v:textbox>
                </v:shape>
                <v:shape id="_x0000_s1026" o:spid="_x0000_s1026" o:spt="202" type="#_x0000_t202" style="position:absolute;left:1497;top:1025;height:299;width:476;" filled="f" stroked="f" coordsize="21600,21600" o:gfxdata="UEsDBAoAAAAAAIdO4kAAAAAAAAAAAAAAAAAEAAAAZHJzL1BLAwQUAAAACACHTuJAYhSTXr8AAADc&#10;AAAADwAAAGRycy9kb3ducmV2LnhtbEWPT2sCMRTE74V+h/AK3mpiR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Uk1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bCs/>
                            <w:color w:val="000000"/>
                            <w:szCs w:val="21"/>
                            <w:lang w:val="zh-CN"/>
                          </w:rPr>
                        </w:pPr>
                        <w:r>
                          <w:rPr>
                            <w:bCs/>
                            <w:color w:val="000000"/>
                            <w:szCs w:val="21"/>
                            <w:lang w:val="zh-CN"/>
                          </w:rPr>
                          <w:t>63</w:t>
                        </w:r>
                      </w:p>
                    </w:txbxContent>
                  </v:textbox>
                </v:shape>
                <v:shape id="_x0000_s1026" o:spid="_x0000_s1026" o:spt="202" type="#_x0000_t202" style="position:absolute;left:616;top:992;height:300;width:362;" filled="f" stroked="f" coordsize="21600,21600" o:gfxdata="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GDS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bCs/>
                            <w:color w:val="000000"/>
                            <w:szCs w:val="21"/>
                            <w:lang w:val="zh-CN"/>
                          </w:rPr>
                        </w:pPr>
                        <w:r>
                          <w:rPr>
                            <w:bCs/>
                            <w:color w:val="000000"/>
                            <w:szCs w:val="21"/>
                            <w:lang w:val="zh-CN"/>
                          </w:rPr>
                          <w:t>1</w:t>
                        </w:r>
                      </w:p>
                    </w:txbxContent>
                  </v:textbox>
                </v:shape>
                <v:shape id="_x0000_s1026" o:spid="_x0000_s1026" o:spt="202" type="#_x0000_t202" style="position:absolute;left:6798;top:1003;height:300;width:551;" filled="f" stroked="f" coordsize="21600,21600" o:gfxdata="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KqL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bCs/>
                            <w:color w:val="000000"/>
                            <w:szCs w:val="21"/>
                            <w:lang w:val="zh-CN"/>
                          </w:rPr>
                        </w:pPr>
                        <w:r>
                          <w:rPr>
                            <w:bCs/>
                            <w:color w:val="000000"/>
                            <w:szCs w:val="21"/>
                            <w:lang w:val="zh-CN"/>
                          </w:rPr>
                          <w:t>4344</w:t>
                        </w:r>
                      </w:p>
                    </w:txbxContent>
                  </v:textbox>
                </v:shape>
                <v:shape id="_x0000_s1026" o:spid="_x0000_s1026" o:spt="202" type="#_x0000_t202" style="position:absolute;left:3744;top:1041;height:299;width:528;" filled="f" stroked="f" coordsize="21600,21600" o:gfxdata="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VPM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autoSpaceDE w:val="0"/>
                          <w:autoSpaceDN w:val="0"/>
                          <w:adjustRightInd w:val="0"/>
                          <w:rPr>
                            <w:bCs/>
                            <w:color w:val="000000"/>
                            <w:szCs w:val="21"/>
                            <w:lang w:val="zh-CN"/>
                          </w:rPr>
                        </w:pPr>
                        <w:r>
                          <w:rPr>
                            <w:bCs/>
                            <w:color w:val="000000"/>
                            <w:szCs w:val="21"/>
                            <w:lang w:val="zh-CN"/>
                          </w:rPr>
                          <w:t>128</w:t>
                        </w:r>
                      </w:p>
                    </w:txbxContent>
                  </v:textbox>
                </v:shape>
                <v:shape id="_x0000_s1026" o:spid="_x0000_s1026" o:spt="202" type="#_x0000_t202" style="position:absolute;left:5288;top:1007;height:299;width:575;" filled="f" stroked="f" coordsize="21600,21600" o:gfxdata="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ZmV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bCs/>
                            <w:color w:val="000000"/>
                            <w:szCs w:val="21"/>
                            <w:lang w:val="zh-CN"/>
                          </w:rPr>
                        </w:pPr>
                        <w:r>
                          <w:rPr>
                            <w:bCs/>
                            <w:color w:val="000000"/>
                            <w:szCs w:val="21"/>
                            <w:lang w:val="zh-CN"/>
                          </w:rPr>
                          <w:t>4288</w:t>
                        </w:r>
                      </w:p>
                    </w:txbxContent>
                  </v:textbox>
                </v:shape>
                <v:shape id="_x0000_s1026" o:spid="_x0000_s1026" o:spt="202" type="#_x0000_t202" style="position:absolute;left:2142;top:1013;height:230;width:362;" filled="f" stroked="f" coordsize="21600,21600" o:gfxdata="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lQ7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autoSpaceDE w:val="0"/>
                          <w:autoSpaceDN w:val="0"/>
                          <w:adjustRightInd w:val="0"/>
                          <w:rPr>
                            <w:bCs/>
                            <w:color w:val="000000"/>
                            <w:szCs w:val="21"/>
                            <w:lang w:val="zh-CN"/>
                          </w:rPr>
                        </w:pPr>
                        <w:r>
                          <w:rPr>
                            <w:bCs/>
                            <w:color w:val="000000"/>
                            <w:szCs w:val="21"/>
                            <w:lang w:val="zh-CN"/>
                          </w:rPr>
                          <w:t>64</w:t>
                        </w:r>
                      </w:p>
                    </w:txbxContent>
                  </v:textbox>
                </v:shape>
                <v:line id="_x0000_s1026" o:spid="_x0000_s1026" o:spt="20" style="position:absolute;left:268;top:1156;flip:y;height:2;width:330;" filled="f" stroked="t" coordsize="21600,21600" o:gfxdata="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1+O+/&#10;AAAA3AAAAA8AAAAAAAAAAQAgAAAAIgAAAGRycy9kb3ducmV2LnhtbFBLAQIUABQAAAAIAIdO4kAz&#10;LwWeOwAAADkAAAAQAAAAAAAAAAEAIAAAAA4BAABkcnMvc2hhcGV4bWwueG1sUEsFBgAAAAAGAAYA&#10;WwEAALgDAAAAAA==&#10;">
                  <v:fill on="f" focussize="0,0"/>
                  <v:stroke color="#800000" joinstyle="round" endarrow="block"/>
                  <v:imagedata o:title=""/>
                  <o:lock v:ext="edit" aspectratio="f"/>
                </v:line>
                <v:line id="_x0000_s1026" o:spid="_x0000_s1026" o:spt="20" style="position:absolute;left:1099;top:1160;flip:y;height:2;width:328;" filled="f" stroked="t" coordsize="21600,21600" o:gfxdata="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nZpi/&#10;AAAA3AAAAA8AAAAAAAAAAQAgAAAAIgAAAGRycy9kb3ducmV2LnhtbFBLAQIUABQAAAAIAIdO4kAz&#10;LwWeOwAAADkAAAAQAAAAAAAAAAEAIAAAAA4BAABkcnMvc2hhcGV4bWwueG1sUEsFBgAAAAAGAAYA&#10;WwEAALgDAAAAAA==&#10;">
                  <v:fill on="f" focussize="0,0"/>
                  <v:stroke color="#800000" joinstyle="round" endarrow="block"/>
                  <v:imagedata o:title=""/>
                  <o:lock v:ext="edit" aspectratio="f"/>
                </v:line>
                <v:line id="_x0000_s1026" o:spid="_x0000_s1026" o:spt="20" style="position:absolute;left:1760;top:1165;height:8;width:329;" filled="f" stroked="t" coordsize="21600,21600" o:gfxdata="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v7M&#10;7cEAAADcAAAADwAAAAAAAAABACAAAAAiAAAAZHJzL2Rvd25yZXYueG1sUEsBAhQAFAAAAAgAh07i&#10;QDMvBZ47AAAAOQAAABAAAAAAAAAAAQAgAAAAEAEAAGRycy9zaGFwZXhtbC54bWxQSwUGAAAAAAYA&#10;BgBbAQAAugMAAAAA&#10;">
                  <v:fill on="f" focussize="0,0"/>
                  <v:stroke color="#800000" joinstyle="round" endarrow="block"/>
                  <v:imagedata o:title=""/>
                  <o:lock v:ext="edit" aspectratio="f"/>
                </v:line>
                <v:line id="_x0000_s1026" o:spid="_x0000_s1026" o:spt="20" style="position:absolute;left:2453;top:1170;flip:y;height:2;width:329;" filled="f" stroked="t" coordsize="21600,21600" o:gfxdata="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CW3e/&#10;AAAA3AAAAA8AAAAAAAAAAQAgAAAAIgAAAGRycy9kb3ducmV2LnhtbFBLAQIUABQAAAAIAIdO4kAz&#10;LwWeOwAAADkAAAAQAAAAAAAAAAEAIAAAAA4BAABkcnMvc2hhcGV4bWwueG1sUEsFBgAAAAAGAAYA&#10;WwEAALgDAAAAAA==&#10;">
                  <v:fill on="f" focussize="0,0"/>
                  <v:stroke color="#800000" joinstyle="round" endarrow="block"/>
                  <v:imagedata o:title=""/>
                  <o:lock v:ext="edit" aspectratio="f"/>
                </v:line>
                <v:line id="_x0000_s1026" o:spid="_x0000_s1026" o:spt="20" style="position:absolute;left:3404;top:1156;flip:y;height:3;width:329;" filled="f" stroked="t" coordsize="21600,21600" o:gfxdata="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O/uy/&#10;AAAA3AAAAA8AAAAAAAAAAQAgAAAAIgAAAGRycy9kb3ducmV2LnhtbFBLAQIUABQAAAAIAIdO4kAz&#10;LwWeOwAAADkAAAAQAAAAAAAAAAEAIAAAAA4BAABkcnMvc2hhcGV4bWwueG1sUEsFBgAAAAAGAAYA&#10;WwEAALgDAAAAAA==&#10;">
                  <v:fill on="f" focussize="0,0"/>
                  <v:stroke color="#800000" joinstyle="round" endarrow="block"/>
                  <v:imagedata o:title=""/>
                  <o:lock v:ext="edit" aspectratio="f"/>
                </v:line>
                <v:line id="_x0000_s1026" o:spid="_x0000_s1026" o:spt="20" style="position:absolute;left:4126;top:1167;flip:y;height:2;width:328;" filled="f" stroked="t" coordsize="21600,21600" o:gfxdata="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xgm74A&#10;AADcAAAADwAAAAAAAAABACAAAAAiAAAAZHJzL2Rvd25yZXYueG1sUEsBAhQAFAAAAAgAh07iQDMv&#10;BZ47AAAAOQAAABAAAAAAAAAAAQAgAAAADQEAAGRycy9zaGFwZXhtbC54bWxQSwUGAAAAAAYABgBb&#10;AQAAtwMAAAAA&#10;">
                  <v:fill on="f" focussize="0,0"/>
                  <v:stroke color="#800000" joinstyle="round" endarrow="block"/>
                  <v:imagedata o:title=""/>
                  <o:lock v:ext="edit" aspectratio="f"/>
                </v:line>
                <v:line id="_x0000_s1026" o:spid="_x0000_s1026" o:spt="20" style="position:absolute;left:4913;top:1159;flip:y;height:2;width:329;" filled="f" stroked="t" coordsize="21600,21600" o:gfxdata="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QxQC/&#10;AAAA3AAAAA8AAAAAAAAAAQAgAAAAIgAAAGRycy9kb3ducmV2LnhtbFBLAQIUABQAAAAIAIdO4kAz&#10;LwWeOwAAADkAAAAQAAAAAAAAAAEAIAAAAA4BAABkcnMvc2hhcGV4bWwueG1sUEsFBgAAAAAGAAYA&#10;WwEAALgDAAAAAA==&#10;">
                  <v:fill on="f" focussize="0,0"/>
                  <v:stroke color="#800000" joinstyle="round" endarrow="block"/>
                  <v:imagedata o:title=""/>
                  <o:lock v:ext="edit" aspectratio="f"/>
                </v:line>
                <v:line id="_x0000_s1026" o:spid="_x0000_s1026" o:spt="20" style="position:absolute;left:5761;top:1173;flip:y;height:2;width:328;" filled="f" stroked="t" coordsize="21600,21600" o:gfxdata="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PUXK8AAAA&#10;3AAAAA8AAAAAAAAAAQAgAAAAIgAAAGRycy9kb3ducmV2LnhtbFBLAQIUABQAAAAIAIdO4kAzLwWe&#10;OwAAADkAAAAQAAAAAAAAAAEAIAAAAAsBAABkcnMvc2hhcGV4bWwueG1sUEsFBgAAAAAGAAYAWwEA&#10;ALUDAAAAAA==&#10;">
                  <v:fill on="f" focussize="0,0"/>
                  <v:stroke color="#800000" joinstyle="round" endarrow="block"/>
                  <v:imagedata o:title=""/>
                  <o:lock v:ext="edit" aspectratio="f"/>
                </v:line>
                <v:group id="_x0000_s1026" o:spid="_x0000_s1026" o:spt="203" style="position:absolute;left:107;top:666;height:348;width:6926;" coordsize="7578,679" o:gfxdata="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OCU5vwAAANwAAAAPAAAAAAAAAAEAIAAAACIAAABkcnMvZG93bnJldi54&#10;bWxQSwECFAAUAAAACACHTuJAMy8FnjsAAAA5AAAAFQAAAAAAAAABACAAAAAOAQAAZHJzL2dyb3Vw&#10;c2hhcGV4bWwueG1sUEsFBgAAAAAGAAYAYAEAAMsDAAAAAA==&#10;">
                  <o:lock v:ext="edit" grouping="f" rotation="f" text="f" aspectratio="f"/>
                  <v:line id="_x0000_s1026" o:spid="_x0000_s1026" o:spt="20" style="position:absolute;left:7564;top:0;flip:y;height:616;width:0;" filled="f" stroked="t" coordsize="21600,21600" o:gfxdata="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74xw&#10;wAAAANwAAAAPAAAAAAAAAAEAIAAAACIAAABkcnMvZG93bnJldi54bWxQSwECFAAUAAAACACHTuJA&#10;My8FnjsAAAA5AAAAEAAAAAAAAAABACAAAAAPAQAAZHJzL3NoYXBleG1sLnhtbFBLBQYAAAAABgAG&#10;AFsBAAC5AwAAAAA=&#10;">
                    <v:fill on="f" focussize="0,0"/>
                    <v:stroke color="#800000" joinstyle="round"/>
                    <v:imagedata o:title=""/>
                    <o:lock v:ext="edit" aspectratio="f"/>
                  </v:line>
                  <v:line id="_x0000_s1026" o:spid="_x0000_s1026" o:spt="20" style="position:absolute;left:9;top:13;height:0;width:7569;" filled="f" stroked="t" coordsize="21600,21600" o:gfxdata="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4Gy6L4A&#10;AADcAAAADwAAAAAAAAABACAAAAAiAAAAZHJzL2Rvd25yZXYueG1sUEsBAhQAFAAAAAgAh07iQDMv&#10;BZ47AAAAOQAAABAAAAAAAAAAAQAgAAAADQEAAGRycy9zaGFwZXhtbC54bWxQSwUGAAAAAAYABgBb&#10;AQAAtwMAAAAA&#10;">
                    <v:fill on="f" focussize="0,0"/>
                    <v:stroke color="#800000" joinstyle="round"/>
                    <v:imagedata o:title=""/>
                    <o:lock v:ext="edit" aspectratio="f"/>
                  </v:line>
                  <v:line id="_x0000_s1026" o:spid="_x0000_s1026" o:spt="20" style="position:absolute;left:0;top:17;height:662;width:0;" filled="f" stroked="t" coordsize="21600,21600" o:gfxdata="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Llh&#10;3MEAAADcAAAADwAAAAAAAAABACAAAAAiAAAAZHJzL2Rvd25yZXYueG1sUEsBAhQAFAAAAAgAh07i&#10;QDMvBZ47AAAAOQAAABAAAAAAAAAAAQAgAAAAEAEAAGRycy9zaGFwZXhtbC54bWxQSwUGAAAAAAYA&#10;BgBbAQAAugMAAAAA&#10;">
                    <v:fill on="f" focussize="0,0"/>
                    <v:stroke color="#800000" joinstyle="round" endarrow="block"/>
                    <v:imagedata o:title=""/>
                    <o:lock v:ext="edit" aspectratio="f"/>
                  </v:line>
                </v:group>
                <v:shape id="_x0000_s1026" o:spid="_x0000_s1026" o:spt="202" type="#_x0000_t202" style="position:absolute;left:3525;top:320;height:299;width:577;" filled="f" stroked="f" coordsize="21600,21600" o:gfxdata="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9uSx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bCs/>
                            <w:color w:val="000000"/>
                            <w:szCs w:val="21"/>
                          </w:rPr>
                        </w:pPr>
                        <w:r>
                          <w:rPr>
                            <w:bCs/>
                            <w:color w:val="000000"/>
                            <w:szCs w:val="21"/>
                            <w:lang w:val="zh-CN"/>
                          </w:rPr>
                          <w:t>16</w:t>
                        </w:r>
                        <w:r>
                          <w:rPr>
                            <w:rFonts w:hAnsi="Arial"/>
                            <w:bCs/>
                            <w:color w:val="000000"/>
                            <w:szCs w:val="21"/>
                            <w:lang w:val="zh-CN"/>
                          </w:rPr>
                          <w:t>次</w:t>
                        </w:r>
                      </w:p>
                    </w:txbxContent>
                  </v:textbox>
                </v:shape>
                <v:shape id="_x0000_s1026" o:spid="_x0000_s1026" o:spt="202" type="#_x0000_t202" style="position:absolute;left:2116;top:1339;height:299;width:346;" filled="f" stroked="f" coordsize="21600,21600" o:gfxdata="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H02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bCs/>
                            <w:color w:val="000000"/>
                            <w:szCs w:val="21"/>
                          </w:rPr>
                        </w:pPr>
                        <w:r>
                          <w:rPr>
                            <w:bCs/>
                            <w:color w:val="000000"/>
                            <w:szCs w:val="21"/>
                            <w:lang w:val="zh-CN"/>
                          </w:rPr>
                          <w:t>1#</w:t>
                        </w:r>
                      </w:p>
                    </w:txbxContent>
                  </v:textbox>
                </v:shape>
                <v:shape id="_x0000_s1026" o:spid="_x0000_s1026" o:spt="202" type="#_x0000_t202" style="position:absolute;left:3822;top:1353;height:299;width:346;" filled="f" stroked="f" coordsize="21600,21600" o:gfxdata="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8t2/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bCs/>
                            <w:color w:val="000000"/>
                            <w:szCs w:val="21"/>
                          </w:rPr>
                        </w:pPr>
                        <w:r>
                          <w:rPr>
                            <w:bCs/>
                            <w:color w:val="000000"/>
                            <w:szCs w:val="21"/>
                            <w:lang w:val="zh-CN"/>
                          </w:rPr>
                          <w:t>2#</w:t>
                        </w:r>
                      </w:p>
                    </w:txbxContent>
                  </v:textbox>
                </v:shape>
                <v:shape id="_x0000_s1026" o:spid="_x0000_s1026" o:spt="202" type="#_x0000_t202" style="position:absolute;left:5296;top:1278;height:300;width:511;" filled="f" stroked="f" coordsize="21600,21600" o:gfxdata="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noi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bCs/>
                            <w:color w:val="000000"/>
                            <w:szCs w:val="21"/>
                          </w:rPr>
                        </w:pPr>
                        <w:r>
                          <w:rPr>
                            <w:bCs/>
                            <w:color w:val="000000"/>
                            <w:szCs w:val="21"/>
                            <w:lang w:val="zh-CN"/>
                          </w:rPr>
                          <w:t>67#</w:t>
                        </w:r>
                      </w:p>
                    </w:txbxContent>
                  </v:textbox>
                </v:shape>
                <v:line id="_x0000_s1026" o:spid="_x0000_s1026" o:spt="20" style="position:absolute;left:752;top:1164;height:2;width:249;" filled="f" stroked="t" coordsize="21600,21600" o:gfxdata="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neda8AAAA&#10;3AAAAA8AAAAAAAAAAQAgAAAAIgAAAGRycy9kb3ducmV2LnhtbFBLAQIUABQAAAAIAIdO4kAzLwWe&#10;OwAAADkAAAAQAAAAAAAAAAEAIAAAAAsBAABkcnMvc2hhcGV4bWwueG1sUEsFBgAAAAAGAAYAWwEA&#10;ALUDAAAAAA==&#10;">
                  <v:fill on="f" focussize="0,0"/>
                  <v:stroke weight="1.5pt" color="#800000" joinstyle="round" dashstyle="1 1" endcap="round"/>
                  <v:imagedata o:title=""/>
                  <o:lock v:ext="edit" aspectratio="f"/>
                </v:line>
                <v:shape id="_x0000_s1026" o:spid="_x0000_s1026" o:spt="202" type="#_x0000_t202" style="position:absolute;left:0;top:1335;height:300;width:346;" filled="f" stroked="f" coordsize="21600,21600" o:gfxdata="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crZY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autoSpaceDE w:val="0"/>
                          <w:autoSpaceDN w:val="0"/>
                          <w:adjustRightInd w:val="0"/>
                          <w:rPr>
                            <w:bCs/>
                            <w:color w:val="000000"/>
                            <w:szCs w:val="21"/>
                          </w:rPr>
                        </w:pPr>
                        <w:r>
                          <w:rPr>
                            <w:bCs/>
                            <w:color w:val="000000"/>
                            <w:szCs w:val="21"/>
                            <w:lang w:val="zh-CN"/>
                          </w:rPr>
                          <w:t>0#</w:t>
                        </w:r>
                      </w:p>
                    </w:txbxContent>
                  </v:textbox>
                </v:shape>
                <v:shape id="_x0000_s1026" o:spid="_x0000_s1026" o:spt="202" type="#_x0000_t202" style="position:absolute;left:2825;top:1003;height:300;width:270;" filled="f" stroked="f" coordsize="21600,21600" o:gfxdata="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GfP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bCs/>
                            <w:color w:val="000000"/>
                            <w:szCs w:val="21"/>
                            <w:lang w:val="zh-CN"/>
                          </w:rPr>
                        </w:pPr>
                        <w:r>
                          <w:rPr>
                            <w:bCs/>
                            <w:color w:val="000000"/>
                            <w:szCs w:val="21"/>
                            <w:lang w:val="zh-CN"/>
                          </w:rPr>
                          <w:t>65</w:t>
                        </w:r>
                      </w:p>
                    </w:txbxContent>
                  </v:textbox>
                </v:shape>
                <v:line id="_x0000_s1026" o:spid="_x0000_s1026" o:spt="20" style="position:absolute;left:3062;top:1159;height:2;width:269;" filled="f" stroked="t" coordsize="21600,21600" o:gfxdata="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EX6LsAAADc&#10;AAAADwAAAAAAAAABACAAAAAiAAAAZHJzL2Rvd25yZXYueG1sUEsBAhQAFAAAAAgAh07iQDMvBZ47&#10;AAAAOQAAABAAAAAAAAAAAQAgAAAACgEAAGRycy9zaGFwZXhtbC54bWxQSwUGAAAAAAYABgBbAQAA&#10;tAMAAAAA&#10;">
                  <v:fill on="f" focussize="0,0"/>
                  <v:stroke weight="1.5pt" color="#800000" joinstyle="round" dashstyle="1 1"/>
                  <v:imagedata o:title=""/>
                  <o:lock v:ext="edit" aspectratio="f"/>
                </v:line>
                <v:line id="_x0000_s1026" o:spid="_x0000_s1026" o:spt="20" style="position:absolute;left:6433;top:1169;flip:y;height:1;width:328;" filled="f" stroked="t" coordsize="21600,21600" o:gfxdata="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0Ckj74A&#10;AADcAAAADwAAAAAAAAABACAAAAAiAAAAZHJzL2Rvd25yZXYueG1sUEsBAhQAFAAAAAgAh07iQDMv&#10;BZ47AAAAOQAAABAAAAAAAAAAAQAgAAAADQEAAGRycy9zaGFwZXhtbC54bWxQSwUGAAAAAAYABgBb&#10;AQAAtwMAAAAA&#10;">
                  <v:fill on="f" focussize="0,0"/>
                  <v:stroke color="#800000" joinstyle="round" endarrow="block"/>
                  <v:imagedata o:title=""/>
                  <o:lock v:ext="edit" aspectratio="f"/>
                </v:line>
                <v:shape id="_x0000_s1026" o:spid="_x0000_s1026" o:spt="202" type="#_x0000_t202" style="position:absolute;left:7967;top:1320;height:299;width:511;" filled="f" stroked="f" coordsize="21600,21600" o:gfxdata="UEsDBAoAAAAAAIdO4kAAAAAAAAAAAAAAAAAEAAAAZHJzL1BLAwQUAAAACACHTuJA/k4kN7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m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kN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autoSpaceDE w:val="0"/>
                          <w:autoSpaceDN w:val="0"/>
                          <w:adjustRightInd w:val="0"/>
                          <w:rPr>
                            <w:bCs/>
                            <w:color w:val="000000"/>
                            <w:szCs w:val="21"/>
                          </w:rPr>
                        </w:pPr>
                        <w:r>
                          <w:rPr>
                            <w:bCs/>
                            <w:color w:val="000000"/>
                            <w:szCs w:val="21"/>
                            <w:lang w:val="zh-CN"/>
                          </w:rPr>
                          <w:t>68#</w:t>
                        </w:r>
                      </w:p>
                    </w:txbxContent>
                  </v:textbox>
                </v:shape>
                <v:line id="_x0000_s1026" o:spid="_x0000_s1026" o:spt="20" style="position:absolute;left:4532;top:1159;height:2;width:269;" filled="f" stroked="t" coordsize="21600,21600" o:gfxdata="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jiZ+/&#10;AAAA3AAAAA8AAAAAAAAAAQAgAAAAIgAAAGRycy9kb3ducmV2LnhtbFBLAQIUABQAAAAIAIdO4kAz&#10;LwWeOwAAADkAAAAQAAAAAAAAAAEAIAAAAA4BAABkcnMvc2hhcGV4bWwueG1sUEsFBgAAAAAGAAYA&#10;WwEAALgDAAAAAA==&#10;">
                  <v:fill on="f" focussize="0,0"/>
                  <v:stroke weight="1.5pt" color="#800000" joinstyle="round" dashstyle="1 1"/>
                  <v:imagedata o:title=""/>
                  <o:lock v:ext="edit" aspectratio="f"/>
                </v:line>
                <v:line id="_x0000_s1026" o:spid="_x0000_s1026" o:spt="20" style="position:absolute;left:6112;top:1169;height:2;width:269;" filled="f" stroked="t" coordsize="21600,21600" o:gfxdata="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KEeu/&#10;AAAA3AAAAA8AAAAAAAAAAQAgAAAAIgAAAGRycy9kb3ducmV2LnhtbFBLAQIUABQAAAAIAIdO4kAz&#10;LwWeOwAAADkAAAAQAAAAAAAAAAEAIAAAAA4BAABkcnMvc2hhcGV4bWwueG1sUEsFBgAAAAAGAAYA&#10;WwEAALgDAAAAAA==&#10;">
                  <v:fill on="f" focussize="0,0"/>
                  <v:stroke weight="1.5pt" color="#800000" joinstyle="round" dashstyle="1 1"/>
                  <v:imagedata o:title=""/>
                  <o:lock v:ext="edit" aspectratio="f"/>
                </v:line>
                <v:line id="_x0000_s1026" o:spid="_x0000_s1026" o:spt="20" style="position:absolute;left:7252;top:1179;height:2;width:269;" filled="f" stroked="t" coordsize="21600,21600" o:gfxdata="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a0cL4A&#10;AADcAAAADwAAAAAAAAABACAAAAAiAAAAZHJzL2Rvd25yZXYueG1sUEsBAhQAFAAAAAgAh07iQDMv&#10;BZ47AAAAOQAAABAAAAAAAAAAAQAgAAAADQEAAGRycy9zaGFwZXhtbC54bWxQSwUGAAAAAAYABgBb&#10;AQAAtwMAAAAA&#10;">
                  <v:fill on="f" focussize="0,0"/>
                  <v:stroke weight="1.5pt" color="#800000" joinstyle="round" dashstyle="1 1"/>
                  <v:imagedata o:title=""/>
                  <o:lock v:ext="edit" aspectratio="f"/>
                </v:line>
                <v:line id="_x0000_s1026" o:spid="_x0000_s1026" o:spt="20" style="position:absolute;left:7607;top:1174;height:3;width:320;" filled="f" stroked="t" coordsize="21600,21600" o:gfxdata="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wz&#10;FcEAAADcAAAADwAAAAAAAAABACAAAAAiAAAAZHJzL2Rvd25yZXYueG1sUEsBAhQAFAAAAAgAh07i&#10;QDMvBZ47AAAAOQAAABAAAAAAAAAAAQAgAAAAEAEAAGRycy9zaGFwZXhtbC54bWxQSwUGAAAAAAYA&#10;BgBbAQAAugMAAAAA&#10;">
                  <v:fill on="f" focussize="0,0"/>
                  <v:stroke color="#800000" joinstyle="round" endarrow="block"/>
                  <v:imagedata o:title=""/>
                  <o:lock v:ext="edit" aspectratio="f"/>
                </v:line>
                <v:shape id="_x0000_s1026" o:spid="_x0000_s1026" o:spt="202" type="#_x0000_t202" style="position:absolute;left:7928;top:1011;height:300;width:576;" filled="f" stroked="f" coordsize="21600,21600" o:gfxdata="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5h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autoSpaceDE w:val="0"/>
                          <w:autoSpaceDN w:val="0"/>
                          <w:adjustRightInd w:val="0"/>
                          <w:rPr>
                            <w:bCs/>
                            <w:color w:val="000000"/>
                            <w:szCs w:val="21"/>
                            <w:lang w:val="zh-CN"/>
                          </w:rPr>
                        </w:pPr>
                        <w:r>
                          <w:rPr>
                            <w:bCs/>
                            <w:color w:val="000000"/>
                            <w:szCs w:val="21"/>
                            <w:lang w:val="zh-CN"/>
                          </w:rPr>
                          <w:t>4352</w:t>
                        </w:r>
                      </w:p>
                    </w:txbxContent>
                  </v:textbox>
                </v:shape>
                <w10:wrap type="none"/>
                <w10:anchorlock/>
              </v:group>
            </w:pict>
          </mc:Fallback>
        </mc:AlternateContent>
      </w:r>
    </w:p>
    <w:p>
      <w:pPr>
        <w:pStyle w:val="6"/>
        <w:spacing w:after="0" w:line="240" w:lineRule="auto"/>
        <w:rPr>
          <w:b/>
          <w:color w:val="FF0000"/>
        </w:rPr>
      </w:pPr>
    </w:p>
    <w:p>
      <w:pPr>
        <w:pStyle w:val="6"/>
        <w:spacing w:after="0" w:line="240" w:lineRule="auto"/>
        <w:ind w:firstLine="527" w:firstLineChars="250"/>
        <w:rPr>
          <w:b/>
          <w:color w:val="FF0000"/>
        </w:rPr>
      </w:pPr>
      <w:r>
        <w:rPr>
          <w:rFonts w:hint="eastAsia"/>
          <w:b/>
          <w:color w:val="FF0000"/>
        </w:rPr>
        <w:t>c</w:t>
      </w:r>
      <w:r>
        <w:rPr>
          <w:b/>
          <w:color w:val="FF0000"/>
        </w:rPr>
        <w:t>ache共有16组，每组4行，</w:t>
      </w:r>
      <w:r>
        <w:rPr>
          <w:rFonts w:hint="eastAsia"/>
          <w:b/>
          <w:color w:val="FF0000"/>
        </w:rPr>
        <w:t>采用</w:t>
      </w:r>
      <w:r>
        <w:rPr>
          <w:b/>
          <w:color w:val="FF0000"/>
        </w:rPr>
        <w:t>LRU算法</w:t>
      </w:r>
      <w:r>
        <w:rPr>
          <w:rFonts w:hint="eastAsia"/>
          <w:b/>
          <w:color w:val="FF0000"/>
        </w:rPr>
        <w:t>的</w:t>
      </w:r>
      <w:r>
        <w:rPr>
          <w:b/>
          <w:color w:val="FF0000"/>
        </w:rPr>
        <w:t>替换情况如下图所示：</w:t>
      </w:r>
    </w:p>
    <w:p>
      <w:pPr>
        <w:pStyle w:val="6"/>
        <w:jc w:val="center"/>
        <w:rPr>
          <w:b/>
          <w:color w:val="FF0000"/>
        </w:rPr>
      </w:pPr>
      <w:r>
        <w:rPr>
          <w:b/>
          <w:color w:val="FF0000"/>
        </w:rPr>
        <w:drawing>
          <wp:inline distT="0" distB="0" distL="114300" distR="114300">
            <wp:extent cx="4267200" cy="2099945"/>
            <wp:effectExtent l="0" t="0" r="0" b="14605"/>
            <wp:docPr id="56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26"/>
                    <pic:cNvPicPr>
                      <a:picLocks noChangeAspect="1"/>
                    </pic:cNvPicPr>
                  </pic:nvPicPr>
                  <pic:blipFill>
                    <a:blip r:embed="rId30"/>
                    <a:stretch>
                      <a:fillRect/>
                    </a:stretch>
                  </pic:blipFill>
                  <pic:spPr>
                    <a:xfrm>
                      <a:off x="0" y="0"/>
                      <a:ext cx="4267200" cy="2099945"/>
                    </a:xfrm>
                    <a:prstGeom prst="rect">
                      <a:avLst/>
                    </a:prstGeom>
                    <a:noFill/>
                    <a:ln>
                      <a:noFill/>
                    </a:ln>
                  </pic:spPr>
                </pic:pic>
              </a:graphicData>
            </a:graphic>
          </wp:inline>
        </w:drawing>
      </w:r>
    </w:p>
    <w:p>
      <w:pPr>
        <w:pStyle w:val="6"/>
        <w:spacing w:after="0" w:line="240" w:lineRule="auto"/>
        <w:ind w:left="1050" w:leftChars="500"/>
        <w:rPr>
          <w:b/>
          <w:color w:val="FF0000"/>
        </w:rPr>
      </w:pPr>
      <w:r>
        <w:rPr>
          <w:rFonts w:hint="eastAsia"/>
          <w:b/>
          <w:color w:val="FF0000"/>
        </w:rPr>
        <w:t>根据图中所示可知，</w:t>
      </w:r>
      <w:r>
        <w:rPr>
          <w:b/>
          <w:color w:val="FF0000"/>
        </w:rPr>
        <w:t>第一次循环</w:t>
      </w:r>
      <w:r>
        <w:rPr>
          <w:rFonts w:hint="eastAsia"/>
          <w:b/>
          <w:color w:val="FF0000"/>
        </w:rPr>
        <w:t>的</w:t>
      </w:r>
      <w:r>
        <w:rPr>
          <w:b/>
          <w:color w:val="FF0000"/>
        </w:rPr>
        <w:t>每一块只有第一次未命中，其余都命中</w:t>
      </w:r>
      <w:r>
        <w:rPr>
          <w:rFonts w:hint="eastAsia"/>
          <w:b/>
          <w:color w:val="FF0000"/>
        </w:rPr>
        <w:t>；</w:t>
      </w:r>
      <w:r>
        <w:rPr>
          <w:b/>
          <w:color w:val="FF0000"/>
        </w:rPr>
        <w:t>以后15次循环</w:t>
      </w:r>
      <w:r>
        <w:rPr>
          <w:rFonts w:hint="eastAsia"/>
          <w:b/>
          <w:color w:val="FF0000"/>
        </w:rPr>
        <w:t>中</w:t>
      </w:r>
      <w:r>
        <w:rPr>
          <w:b/>
          <w:color w:val="FF0000"/>
        </w:rPr>
        <w:t>，有20块的第一字未命中，其余都命中</w:t>
      </w:r>
      <w:r>
        <w:rPr>
          <w:rFonts w:hint="eastAsia"/>
          <w:b/>
          <w:color w:val="FF0000"/>
        </w:rPr>
        <w:t>。</w:t>
      </w:r>
      <w:r>
        <w:rPr>
          <w:b/>
          <w:color w:val="FF0000"/>
        </w:rPr>
        <w:t>所以命中率p为</w:t>
      </w:r>
      <w:r>
        <w:rPr>
          <w:rFonts w:hint="eastAsia"/>
          <w:b/>
          <w:color w:val="FF0000"/>
        </w:rPr>
        <w:t>(</w:t>
      </w:r>
      <w:r>
        <w:rPr>
          <w:b/>
          <w:color w:val="FF0000"/>
        </w:rPr>
        <w:t>69520</w:t>
      </w:r>
      <w:r>
        <w:rPr>
          <w:b/>
          <w:color w:val="FF0000"/>
          <w:szCs w:val="21"/>
        </w:rPr>
        <w:t>–</w:t>
      </w:r>
      <w:r>
        <w:rPr>
          <w:b/>
          <w:color w:val="FF0000"/>
        </w:rPr>
        <w:t>68</w:t>
      </w:r>
      <w:r>
        <w:rPr>
          <w:b/>
          <w:color w:val="FF0000"/>
          <w:szCs w:val="21"/>
        </w:rPr>
        <w:t>–</w:t>
      </w:r>
      <w:r>
        <w:rPr>
          <w:b/>
          <w:color w:val="FF0000"/>
        </w:rPr>
        <w:t>15×20)/69520</w:t>
      </w:r>
      <w:r>
        <w:rPr>
          <w:rFonts w:hint="eastAsia"/>
          <w:b/>
          <w:color w:val="FF0000"/>
        </w:rPr>
        <w:t xml:space="preserve"> </w:t>
      </w:r>
      <w:r>
        <w:rPr>
          <w:b/>
          <w:color w:val="FF0000"/>
        </w:rPr>
        <w:t>=</w:t>
      </w:r>
      <w:r>
        <w:rPr>
          <w:rFonts w:hint="eastAsia"/>
          <w:b/>
          <w:color w:val="FF0000"/>
        </w:rPr>
        <w:t xml:space="preserve"> </w:t>
      </w:r>
      <w:r>
        <w:rPr>
          <w:b/>
          <w:color w:val="FF0000"/>
        </w:rPr>
        <w:t>99.47%</w:t>
      </w:r>
    </w:p>
    <w:p>
      <w:pPr>
        <w:pStyle w:val="6"/>
        <w:spacing w:after="0" w:line="240" w:lineRule="auto"/>
        <w:ind w:firstLine="1136" w:firstLineChars="539"/>
        <w:rPr>
          <w:b/>
          <w:color w:val="FF0000"/>
        </w:rPr>
      </w:pPr>
      <w:r>
        <w:rPr>
          <w:b/>
          <w:color w:val="FF0000"/>
        </w:rPr>
        <w:t>平均访存时间为：Hit Time + (1</w:t>
      </w:r>
      <w:r>
        <w:rPr>
          <w:b/>
          <w:color w:val="FF0000"/>
          <w:szCs w:val="21"/>
        </w:rPr>
        <w:t>–</w:t>
      </w:r>
      <w:r>
        <w:rPr>
          <w:b/>
          <w:color w:val="FF0000"/>
        </w:rPr>
        <w:t>p) × Miss Penalty</w:t>
      </w:r>
    </w:p>
    <w:p>
      <w:pPr>
        <w:pStyle w:val="6"/>
        <w:spacing w:after="0" w:line="240" w:lineRule="auto"/>
        <w:ind w:firstLine="2673" w:firstLineChars="1268"/>
        <w:rPr>
          <w:rFonts w:hint="eastAsia"/>
          <w:b/>
          <w:color w:val="FF0000"/>
        </w:rPr>
      </w:pPr>
      <w:r>
        <w:rPr>
          <w:b/>
          <w:color w:val="FF0000"/>
        </w:rPr>
        <w:t>=1+10×(1</w:t>
      </w:r>
      <w:r>
        <w:rPr>
          <w:b/>
          <w:color w:val="FF0000"/>
          <w:szCs w:val="21"/>
        </w:rPr>
        <w:t>–</w:t>
      </w:r>
      <w:r>
        <w:rPr>
          <w:b/>
          <w:color w:val="FF0000"/>
        </w:rPr>
        <w:t>p)</w:t>
      </w:r>
      <w:r>
        <w:rPr>
          <w:rFonts w:hint="eastAsia"/>
          <w:b/>
          <w:color w:val="FF0000"/>
        </w:rPr>
        <w:t xml:space="preserve"> </w:t>
      </w:r>
      <w:r>
        <w:rPr>
          <w:b/>
          <w:color w:val="FF0000"/>
        </w:rPr>
        <w:t>=</w:t>
      </w:r>
      <w:r>
        <w:rPr>
          <w:rFonts w:hint="eastAsia"/>
          <w:b/>
          <w:color w:val="FF0000"/>
        </w:rPr>
        <w:t xml:space="preserve"> </w:t>
      </w:r>
      <w:r>
        <w:rPr>
          <w:b/>
          <w:color w:val="FF0000"/>
        </w:rPr>
        <w:t>1+0.0053×10</w:t>
      </w:r>
      <w:r>
        <w:rPr>
          <w:rFonts w:hint="eastAsia"/>
          <w:b/>
          <w:color w:val="FF0000"/>
        </w:rPr>
        <w:t xml:space="preserve"> </w:t>
      </w:r>
      <w:r>
        <w:rPr>
          <w:b/>
          <w:color w:val="FF0000"/>
        </w:rPr>
        <w:t>=</w:t>
      </w:r>
      <w:r>
        <w:rPr>
          <w:rFonts w:hint="eastAsia"/>
          <w:b/>
          <w:color w:val="FF0000"/>
        </w:rPr>
        <w:t xml:space="preserve"> 1.053</w:t>
      </w:r>
      <w:r>
        <w:rPr>
          <w:b/>
          <w:color w:val="FF0000"/>
        </w:rPr>
        <w:t>个时钟周期</w:t>
      </w:r>
    </w:p>
    <w:p>
      <w:pPr>
        <w:pStyle w:val="6"/>
        <w:spacing w:after="0" w:line="240" w:lineRule="auto"/>
        <w:ind w:firstLine="2673" w:firstLineChars="1268"/>
        <w:rPr>
          <w:rFonts w:hint="eastAsia"/>
          <w:b/>
          <w:color w:val="FF0000"/>
        </w:rPr>
      </w:pPr>
    </w:p>
    <w:p>
      <w:pPr>
        <w:pStyle w:val="11"/>
        <w:numPr>
          <w:ilvl w:val="0"/>
          <w:numId w:val="17"/>
        </w:numPr>
        <w:autoSpaceDE w:val="0"/>
        <w:autoSpaceDN w:val="0"/>
        <w:spacing w:before="0" w:after="0" w:line="240" w:lineRule="auto"/>
        <w:jc w:val="both"/>
        <w:rPr>
          <w:b/>
        </w:rPr>
      </w:pPr>
      <w:r>
        <w:rPr>
          <w:b/>
        </w:rPr>
        <w:t>假定某处理器可通过软件对高速缓存设置不同的写策略，那么，在下列两种情况下，应分别设置成什么写策略？为什么？</w:t>
      </w:r>
    </w:p>
    <w:p>
      <w:pPr>
        <w:adjustRightInd w:val="0"/>
        <w:ind w:left="410"/>
        <w:textAlignment w:val="baseline"/>
        <w:rPr>
          <w:b/>
        </w:rPr>
      </w:pPr>
      <w:r>
        <w:rPr>
          <w:rFonts w:hint="eastAsia"/>
          <w:b/>
        </w:rPr>
        <w:t>（1）</w:t>
      </w:r>
      <w:r>
        <w:rPr>
          <w:b/>
        </w:rPr>
        <w:t>处理器主要运行包含大量存储器写操作的数据访问密集型应用。</w:t>
      </w:r>
    </w:p>
    <w:p>
      <w:pPr>
        <w:adjustRightInd w:val="0"/>
        <w:ind w:left="410"/>
        <w:textAlignment w:val="baseline"/>
        <w:rPr>
          <w:b/>
        </w:rPr>
      </w:pPr>
      <w:r>
        <w:rPr>
          <w:rFonts w:hint="eastAsia"/>
          <w:b/>
        </w:rPr>
        <w:t>（2）</w:t>
      </w:r>
      <w:r>
        <w:rPr>
          <w:b/>
        </w:rPr>
        <w:t>处理器运行程序</w:t>
      </w:r>
      <w:r>
        <w:rPr>
          <w:rFonts w:hint="eastAsia"/>
          <w:b/>
        </w:rPr>
        <w:t>的</w:t>
      </w:r>
      <w:r>
        <w:rPr>
          <w:b/>
        </w:rPr>
        <w:t>性质与</w:t>
      </w:r>
      <w:r>
        <w:rPr>
          <w:rFonts w:hint="eastAsia"/>
          <w:b/>
        </w:rPr>
        <w:t>（1）</w:t>
      </w:r>
      <w:r>
        <w:rPr>
          <w:b/>
        </w:rPr>
        <w:t>相同，但安全性要求高，不允许有任何数据不一致的情况发生。</w:t>
      </w:r>
    </w:p>
    <w:p>
      <w:pPr>
        <w:ind w:firstLine="410"/>
        <w:rPr>
          <w:b/>
          <w:color w:val="FF0000"/>
        </w:rPr>
      </w:pPr>
      <w:r>
        <w:rPr>
          <w:b/>
          <w:color w:val="FF0000"/>
        </w:rPr>
        <w:t>参考答案：</w:t>
      </w:r>
    </w:p>
    <w:p>
      <w:pPr>
        <w:ind w:left="420"/>
        <w:rPr>
          <w:rFonts w:hint="eastAsia"/>
          <w:b/>
          <w:color w:val="FF0000"/>
        </w:rPr>
      </w:pPr>
      <w:r>
        <w:rPr>
          <w:rFonts w:hint="eastAsia"/>
          <w:b/>
          <w:color w:val="FF0000"/>
        </w:rPr>
        <w:t>（1）</w:t>
      </w:r>
      <w:r>
        <w:rPr>
          <w:b/>
          <w:color w:val="FF0000"/>
        </w:rPr>
        <w:t>采用</w:t>
      </w:r>
      <w:r>
        <w:rPr>
          <w:rFonts w:hint="eastAsia"/>
          <w:b/>
          <w:color w:val="FF0000"/>
        </w:rPr>
        <w:t>w</w:t>
      </w:r>
      <w:r>
        <w:rPr>
          <w:b/>
          <w:color w:val="FF0000"/>
        </w:rPr>
        <w:t xml:space="preserve">rite </w:t>
      </w:r>
      <w:r>
        <w:rPr>
          <w:rFonts w:hint="eastAsia"/>
          <w:b/>
          <w:color w:val="FF0000"/>
        </w:rPr>
        <w:t>b</w:t>
      </w:r>
      <w:r>
        <w:rPr>
          <w:b/>
          <w:color w:val="FF0000"/>
        </w:rPr>
        <w:t>ack策略较好，可减少访存次数</w:t>
      </w:r>
      <w:r>
        <w:rPr>
          <w:rFonts w:hint="eastAsia"/>
          <w:b/>
          <w:color w:val="FF0000"/>
        </w:rPr>
        <w:t>。</w:t>
      </w:r>
    </w:p>
    <w:p>
      <w:pPr>
        <w:ind w:left="420"/>
        <w:rPr>
          <w:b/>
          <w:color w:val="FF0000"/>
        </w:rPr>
      </w:pPr>
      <w:r>
        <w:rPr>
          <w:rFonts w:hint="eastAsia"/>
          <w:b/>
          <w:color w:val="FF0000"/>
        </w:rPr>
        <w:t>（2）</w:t>
      </w:r>
      <w:r>
        <w:rPr>
          <w:b/>
          <w:color w:val="FF0000"/>
        </w:rPr>
        <w:t>采用</w:t>
      </w:r>
      <w:r>
        <w:rPr>
          <w:rFonts w:hint="eastAsia"/>
          <w:b/>
          <w:color w:val="FF0000"/>
        </w:rPr>
        <w:t>w</w:t>
      </w:r>
      <w:r>
        <w:rPr>
          <w:b/>
          <w:color w:val="FF0000"/>
        </w:rPr>
        <w:t xml:space="preserve">rite </w:t>
      </w:r>
      <w:r>
        <w:rPr>
          <w:rFonts w:hint="eastAsia"/>
          <w:b/>
          <w:color w:val="FF0000"/>
        </w:rPr>
        <w:t>t</w:t>
      </w:r>
      <w:r>
        <w:rPr>
          <w:b/>
          <w:color w:val="FF0000"/>
        </w:rPr>
        <w:t>hrough策略较好，能保证数据的一致性。</w:t>
      </w:r>
    </w:p>
    <w:p>
      <w:pPr>
        <w:adjustRightInd w:val="0"/>
        <w:ind w:left="410"/>
        <w:textAlignment w:val="baseline"/>
        <w:rPr>
          <w:b/>
        </w:rPr>
      </w:pPr>
    </w:p>
    <w:p>
      <w:pPr>
        <w:pStyle w:val="11"/>
        <w:numPr>
          <w:ilvl w:val="0"/>
          <w:numId w:val="17"/>
        </w:numPr>
        <w:autoSpaceDE w:val="0"/>
        <w:autoSpaceDN w:val="0"/>
        <w:spacing w:before="0" w:after="0" w:line="240" w:lineRule="auto"/>
        <w:jc w:val="both"/>
        <w:rPr>
          <w:b/>
          <w:color w:val="0000FF"/>
        </w:rPr>
      </w:pPr>
      <w:r>
        <w:rPr>
          <w:b/>
          <w:color w:val="0000FF"/>
        </w:rPr>
        <w:t>已知</w:t>
      </w:r>
      <w:r>
        <w:rPr>
          <w:rFonts w:hint="eastAsia"/>
          <w:b/>
          <w:color w:val="0000FF"/>
        </w:rPr>
        <w:t>c</w:t>
      </w:r>
      <w:r>
        <w:rPr>
          <w:b/>
          <w:color w:val="0000FF"/>
        </w:rPr>
        <w:t>ache1采用直接映射</w:t>
      </w:r>
      <w:r>
        <w:rPr>
          <w:rFonts w:hint="eastAsia"/>
          <w:b/>
          <w:color w:val="0000FF"/>
        </w:rPr>
        <w:t>方式</w:t>
      </w:r>
      <w:r>
        <w:rPr>
          <w:b/>
          <w:color w:val="0000FF"/>
        </w:rPr>
        <w:t>，共16行，块大小为1</w:t>
      </w:r>
      <w:r>
        <w:rPr>
          <w:rFonts w:hint="eastAsia"/>
          <w:b/>
          <w:color w:val="0000FF"/>
        </w:rPr>
        <w:t>个</w:t>
      </w:r>
      <w:r>
        <w:rPr>
          <w:b/>
          <w:color w:val="0000FF"/>
        </w:rPr>
        <w:t>字，</w:t>
      </w:r>
      <w:r>
        <w:rPr>
          <w:rFonts w:hint="eastAsia"/>
          <w:b/>
          <w:color w:val="0000FF"/>
        </w:rPr>
        <w:t>缺</w:t>
      </w:r>
      <w:r>
        <w:rPr>
          <w:b/>
          <w:color w:val="0000FF"/>
        </w:rPr>
        <w:t>失损失为8个</w:t>
      </w:r>
      <w:r>
        <w:rPr>
          <w:rFonts w:hint="eastAsia"/>
          <w:b/>
          <w:color w:val="0000FF"/>
        </w:rPr>
        <w:t>时钟</w:t>
      </w:r>
      <w:r>
        <w:rPr>
          <w:b/>
          <w:color w:val="0000FF"/>
        </w:rPr>
        <w:t>周期；</w:t>
      </w:r>
      <w:r>
        <w:rPr>
          <w:rFonts w:hint="eastAsia"/>
          <w:b/>
          <w:color w:val="0000FF"/>
        </w:rPr>
        <w:t>c</w:t>
      </w:r>
      <w:r>
        <w:rPr>
          <w:b/>
          <w:color w:val="0000FF"/>
        </w:rPr>
        <w:t>ache2也采用直接映射</w:t>
      </w:r>
      <w:r>
        <w:rPr>
          <w:rFonts w:hint="eastAsia"/>
          <w:b/>
          <w:color w:val="0000FF"/>
        </w:rPr>
        <w:t>方式</w:t>
      </w:r>
      <w:r>
        <w:rPr>
          <w:b/>
          <w:color w:val="0000FF"/>
        </w:rPr>
        <w:t>，共4行，块大小为4</w:t>
      </w:r>
      <w:r>
        <w:rPr>
          <w:rFonts w:hint="eastAsia"/>
          <w:b/>
          <w:color w:val="0000FF"/>
        </w:rPr>
        <w:t>个</w:t>
      </w:r>
      <w:r>
        <w:rPr>
          <w:b/>
          <w:color w:val="0000FF"/>
        </w:rPr>
        <w:t>字，</w:t>
      </w:r>
      <w:r>
        <w:rPr>
          <w:rFonts w:hint="eastAsia"/>
          <w:b/>
          <w:color w:val="0000FF"/>
        </w:rPr>
        <w:t>缺</w:t>
      </w:r>
      <w:r>
        <w:rPr>
          <w:b/>
          <w:color w:val="0000FF"/>
        </w:rPr>
        <w:t>失损失为11个</w:t>
      </w:r>
      <w:r>
        <w:rPr>
          <w:rFonts w:hint="eastAsia"/>
          <w:b/>
          <w:color w:val="0000FF"/>
        </w:rPr>
        <w:t>时钟</w:t>
      </w:r>
      <w:r>
        <w:rPr>
          <w:b/>
          <w:color w:val="0000FF"/>
        </w:rPr>
        <w:t>周期。假定开始时</w:t>
      </w:r>
      <w:r>
        <w:rPr>
          <w:rFonts w:hint="eastAsia"/>
          <w:b/>
          <w:color w:val="0000FF"/>
        </w:rPr>
        <w:t>c</w:t>
      </w:r>
      <w:r>
        <w:rPr>
          <w:b/>
          <w:color w:val="0000FF"/>
        </w:rPr>
        <w:t>ache为空，采用字编址方式。要求找出一个访问地址序列，使得</w:t>
      </w:r>
      <w:r>
        <w:rPr>
          <w:rFonts w:hint="eastAsia"/>
          <w:b/>
          <w:color w:val="0000FF"/>
        </w:rPr>
        <w:t>c</w:t>
      </w:r>
      <w:r>
        <w:rPr>
          <w:b/>
          <w:color w:val="0000FF"/>
        </w:rPr>
        <w:t>ache2具有更低的</w:t>
      </w:r>
      <w:r>
        <w:rPr>
          <w:rFonts w:hint="eastAsia"/>
          <w:b/>
          <w:color w:val="0000FF"/>
        </w:rPr>
        <w:t>缺</w:t>
      </w:r>
      <w:r>
        <w:rPr>
          <w:b/>
          <w:color w:val="0000FF"/>
        </w:rPr>
        <w:t>失率，但总的</w:t>
      </w:r>
      <w:r>
        <w:rPr>
          <w:rFonts w:hint="eastAsia"/>
          <w:b/>
          <w:color w:val="0000FF"/>
        </w:rPr>
        <w:t>缺</w:t>
      </w:r>
      <w:r>
        <w:rPr>
          <w:b/>
          <w:color w:val="0000FF"/>
        </w:rPr>
        <w:t>失损失</w:t>
      </w:r>
      <w:r>
        <w:rPr>
          <w:rFonts w:hint="eastAsia"/>
          <w:b/>
          <w:color w:val="0000FF"/>
        </w:rPr>
        <w:t>反而</w:t>
      </w:r>
      <w:r>
        <w:rPr>
          <w:b/>
          <w:color w:val="0000FF"/>
        </w:rPr>
        <w:t>比</w:t>
      </w:r>
      <w:r>
        <w:rPr>
          <w:rFonts w:hint="eastAsia"/>
          <w:b/>
          <w:color w:val="0000FF"/>
        </w:rPr>
        <w:t>c</w:t>
      </w:r>
      <w:r>
        <w:rPr>
          <w:b/>
          <w:color w:val="0000FF"/>
        </w:rPr>
        <w:t>ache1大。</w:t>
      </w:r>
    </w:p>
    <w:p>
      <w:pPr>
        <w:ind w:firstLine="316" w:firstLineChars="150"/>
        <w:rPr>
          <w:b/>
          <w:color w:val="FF0000"/>
        </w:rPr>
      </w:pPr>
      <w:r>
        <w:rPr>
          <w:rFonts w:hint="eastAsia"/>
          <w:b/>
          <w:color w:val="FF0000"/>
        </w:rPr>
        <w:t>参考答案</w:t>
      </w:r>
      <w:r>
        <w:rPr>
          <w:b/>
          <w:color w:val="FF0000"/>
        </w:rPr>
        <w:t>：</w:t>
      </w:r>
    </w:p>
    <w:p>
      <w:pPr>
        <w:ind w:firstLine="316" w:firstLineChars="150"/>
        <w:rPr>
          <w:rFonts w:hint="eastAsia"/>
          <w:b/>
          <w:color w:val="FF0000"/>
        </w:rPr>
      </w:pPr>
      <w:r>
        <w:rPr>
          <w:rFonts w:hint="eastAsia"/>
          <w:b/>
          <w:color w:val="FF0000"/>
        </w:rPr>
        <w:t>假设cache1和cache2的缺失次数分别为x和y，根据题意，x和y必须满足以下条件：</w:t>
      </w:r>
    </w:p>
    <w:p>
      <w:pPr>
        <w:ind w:firstLine="316" w:firstLineChars="150"/>
        <w:rPr>
          <w:rFonts w:hint="eastAsia"/>
          <w:b/>
          <w:color w:val="FF0000"/>
          <w:lang w:val="pt-BR"/>
        </w:rPr>
      </w:pPr>
      <w:r>
        <w:rPr>
          <w:rFonts w:hint="eastAsia"/>
          <w:b/>
          <w:color w:val="FF0000"/>
        </w:rPr>
        <w:t>11</w:t>
      </w:r>
      <w:r>
        <w:rPr>
          <w:b/>
          <w:color w:val="FF0000"/>
        </w:rPr>
        <w:t>×</w:t>
      </w:r>
      <w:r>
        <w:rPr>
          <w:rFonts w:hint="eastAsia"/>
          <w:b/>
          <w:color w:val="FF0000"/>
        </w:rPr>
        <w:t>y &gt; 8</w:t>
      </w:r>
      <w:r>
        <w:rPr>
          <w:b/>
          <w:color w:val="FF0000"/>
        </w:rPr>
        <w:t>×</w:t>
      </w:r>
      <w:r>
        <w:rPr>
          <w:rFonts w:hint="eastAsia"/>
          <w:b/>
          <w:color w:val="FF0000"/>
        </w:rPr>
        <w:t xml:space="preserve">x </w:t>
      </w:r>
      <w:r>
        <w:rPr>
          <w:rFonts w:hint="eastAsia"/>
          <w:b/>
          <w:color w:val="FF0000"/>
          <w:lang w:val="pt-BR"/>
        </w:rPr>
        <w:t>且</w:t>
      </w:r>
      <w:r>
        <w:rPr>
          <w:rFonts w:hint="eastAsia"/>
          <w:b/>
          <w:color w:val="FF0000"/>
        </w:rPr>
        <w:t xml:space="preserve"> x &gt; y，</w:t>
      </w:r>
      <w:r>
        <w:rPr>
          <w:rFonts w:hint="eastAsia"/>
          <w:b/>
          <w:color w:val="FF0000"/>
          <w:lang w:val="pt-BR"/>
        </w:rPr>
        <w:t>显然</w:t>
      </w:r>
      <w:r>
        <w:rPr>
          <w:rFonts w:hint="eastAsia"/>
          <w:b/>
          <w:color w:val="FF0000"/>
        </w:rPr>
        <w:t>，</w:t>
      </w:r>
      <w:r>
        <w:rPr>
          <w:rFonts w:hint="eastAsia"/>
          <w:b/>
          <w:color w:val="FF0000"/>
          <w:lang w:val="pt-BR"/>
        </w:rPr>
        <w:t>满足该条件的x和y有许多，例如，x=4，y=3、x=5，y=4等等。</w:t>
      </w:r>
    </w:p>
    <w:p>
      <w:pPr>
        <w:ind w:firstLine="316" w:firstLineChars="150"/>
        <w:rPr>
          <w:rFonts w:hint="eastAsia"/>
          <w:b/>
          <w:color w:val="FF0000"/>
          <w:lang w:val="pt-BR"/>
        </w:rPr>
      </w:pPr>
      <w:r>
        <w:rPr>
          <w:rFonts w:hint="eastAsia"/>
          <w:b/>
          <w:color w:val="FF0000"/>
          <w:lang w:val="pt-BR"/>
        </w:rPr>
        <w:t>对于以下的访问地址序列：0，1，4，8，cache1缺失4次，而cache2缺失3次；</w:t>
      </w:r>
    </w:p>
    <w:p>
      <w:pPr>
        <w:ind w:firstLine="316" w:firstLineChars="150"/>
        <w:rPr>
          <w:b/>
          <w:color w:val="FF0000"/>
          <w:lang w:val="pt-BR"/>
        </w:rPr>
      </w:pPr>
      <w:r>
        <w:rPr>
          <w:rFonts w:hint="eastAsia"/>
          <w:b/>
          <w:color w:val="FF0000"/>
          <w:lang w:val="pt-BR"/>
        </w:rPr>
        <w:t>对于以下的访问地址序列：0，2，4，8，12，cache1缺失5次，而cache2缺失4次；</w:t>
      </w:r>
    </w:p>
    <w:p>
      <w:pPr>
        <w:ind w:firstLine="316" w:firstLineChars="150"/>
        <w:rPr>
          <w:rFonts w:hint="eastAsia"/>
          <w:b/>
          <w:color w:val="FF0000"/>
          <w:lang w:val="pt-BR"/>
        </w:rPr>
      </w:pPr>
      <w:r>
        <w:rPr>
          <w:rFonts w:hint="eastAsia"/>
          <w:b/>
          <w:color w:val="FF0000"/>
          <w:lang w:val="pt-BR"/>
        </w:rPr>
        <w:t>对于以下的访问地址序列：0，3，4，8，12，16，20，cache1缺失7次，而cache2缺失6次；</w:t>
      </w:r>
    </w:p>
    <w:p>
      <w:pPr>
        <w:ind w:firstLine="316" w:firstLineChars="150"/>
        <w:rPr>
          <w:b/>
          <w:color w:val="FF0000"/>
          <w:lang w:val="pt-BR"/>
        </w:rPr>
      </w:pPr>
      <w:r>
        <w:rPr>
          <w:rFonts w:hint="eastAsia"/>
          <w:b/>
          <w:color w:val="FF0000"/>
          <w:lang w:val="pt-BR"/>
        </w:rPr>
        <w:t>如此等等，可以找出很多。</w:t>
      </w:r>
    </w:p>
    <w:p>
      <w:pPr>
        <w:ind w:firstLine="316" w:firstLineChars="150"/>
        <w:rPr>
          <w:b/>
          <w:lang w:val="pt-BR"/>
        </w:rPr>
      </w:pPr>
    </w:p>
    <w:p>
      <w:pPr>
        <w:pStyle w:val="11"/>
        <w:numPr>
          <w:ilvl w:val="0"/>
          <w:numId w:val="17"/>
        </w:numPr>
        <w:autoSpaceDE w:val="0"/>
        <w:autoSpaceDN w:val="0"/>
        <w:spacing w:before="0" w:after="0" w:line="240" w:lineRule="auto"/>
        <w:jc w:val="both"/>
        <w:rPr>
          <w:b/>
        </w:rPr>
      </w:pPr>
      <w:r>
        <w:rPr>
          <w:b/>
        </w:rPr>
        <w:t>提高关联度通常会降低</w:t>
      </w:r>
      <w:r>
        <w:rPr>
          <w:rFonts w:hint="eastAsia"/>
          <w:b/>
        </w:rPr>
        <w:t>缺</w:t>
      </w:r>
      <w:r>
        <w:rPr>
          <w:b/>
        </w:rPr>
        <w:t>失率，但并不总是这样。请给出一个地址访问序列，使得采用LRU替换算法的2-路组相联映射</w:t>
      </w:r>
      <w:r>
        <w:rPr>
          <w:rFonts w:hint="eastAsia"/>
          <w:b/>
        </w:rPr>
        <w:t>c</w:t>
      </w:r>
      <w:r>
        <w:rPr>
          <w:b/>
        </w:rPr>
        <w:t>ache比具有同样大小的直接映射</w:t>
      </w:r>
      <w:r>
        <w:rPr>
          <w:rFonts w:hint="eastAsia"/>
          <w:b/>
        </w:rPr>
        <w:t>c</w:t>
      </w:r>
      <w:r>
        <w:rPr>
          <w:b/>
        </w:rPr>
        <w:t>ache的</w:t>
      </w:r>
      <w:r>
        <w:rPr>
          <w:rFonts w:hint="eastAsia"/>
          <w:b/>
        </w:rPr>
        <w:t>缺</w:t>
      </w:r>
      <w:r>
        <w:rPr>
          <w:b/>
        </w:rPr>
        <w:t>失率更高。</w:t>
      </w:r>
    </w:p>
    <w:p>
      <w:pPr>
        <w:ind w:firstLine="410"/>
        <w:rPr>
          <w:rFonts w:hint="eastAsia"/>
          <w:b/>
          <w:color w:val="FF0000"/>
        </w:rPr>
      </w:pPr>
      <w:r>
        <w:rPr>
          <w:b/>
          <w:color w:val="FF0000"/>
        </w:rPr>
        <w:t>参考答案：</w:t>
      </w:r>
    </w:p>
    <w:p>
      <w:pPr>
        <w:pStyle w:val="6"/>
        <w:spacing w:after="0" w:line="240" w:lineRule="auto"/>
        <w:rPr>
          <w:b/>
          <w:color w:val="FF0000"/>
        </w:rPr>
      </w:pPr>
      <w:r>
        <w:rPr>
          <w:b/>
          <w:color w:val="FF0000"/>
        </w:rPr>
        <w:t>2-</w:t>
      </w:r>
      <w:r>
        <w:rPr>
          <w:rFonts w:hint="eastAsia"/>
          <w:b/>
          <w:color w:val="FF0000"/>
        </w:rPr>
        <w:t>路</w:t>
      </w:r>
      <w:r>
        <w:rPr>
          <w:b/>
          <w:color w:val="FF0000"/>
        </w:rPr>
        <w:t>组相联</w:t>
      </w:r>
      <w:r>
        <w:rPr>
          <w:rFonts w:hint="eastAsia"/>
          <w:b/>
          <w:color w:val="FF0000"/>
        </w:rPr>
        <w:t>c</w:t>
      </w:r>
      <w:r>
        <w:rPr>
          <w:b/>
          <w:color w:val="FF0000"/>
        </w:rPr>
        <w:t>ache的组数是直接映射</w:t>
      </w:r>
      <w:r>
        <w:rPr>
          <w:rFonts w:hint="eastAsia"/>
          <w:b/>
          <w:color w:val="FF0000"/>
        </w:rPr>
        <w:t>c</w:t>
      </w:r>
      <w:r>
        <w:rPr>
          <w:b/>
          <w:color w:val="FF0000"/>
        </w:rPr>
        <w:t>ache的</w:t>
      </w:r>
      <w:r>
        <w:rPr>
          <w:rFonts w:hint="eastAsia"/>
          <w:b/>
          <w:color w:val="FF0000"/>
        </w:rPr>
        <w:t>行</w:t>
      </w:r>
      <w:r>
        <w:rPr>
          <w:b/>
          <w:color w:val="FF0000"/>
        </w:rPr>
        <w:t>数的一半，所以，可以找到一个地址序列A、B、C，使得：A映射到</w:t>
      </w:r>
      <w:r>
        <w:rPr>
          <w:rFonts w:hint="eastAsia"/>
          <w:b/>
          <w:color w:val="FF0000"/>
        </w:rPr>
        <w:t>某一</w:t>
      </w:r>
      <w:r>
        <w:rPr>
          <w:b/>
          <w:color w:val="FF0000"/>
        </w:rPr>
        <w:t>个</w:t>
      </w:r>
      <w:r>
        <w:rPr>
          <w:rFonts w:hint="eastAsia"/>
          <w:b/>
          <w:color w:val="FF0000"/>
        </w:rPr>
        <w:t>c</w:t>
      </w:r>
      <w:r>
        <w:rPr>
          <w:b/>
          <w:color w:val="FF0000"/>
        </w:rPr>
        <w:t>ache</w:t>
      </w:r>
      <w:r>
        <w:rPr>
          <w:rFonts w:hint="eastAsia"/>
          <w:b/>
          <w:color w:val="FF0000"/>
        </w:rPr>
        <w:t>行</w:t>
      </w:r>
      <w:r>
        <w:rPr>
          <w:b/>
          <w:color w:val="FF0000"/>
        </w:rPr>
        <w:t>，B和C同时映射到另一个</w:t>
      </w:r>
      <w:r>
        <w:rPr>
          <w:rFonts w:hint="eastAsia"/>
          <w:b/>
          <w:color w:val="FF0000"/>
        </w:rPr>
        <w:t>c</w:t>
      </w:r>
      <w:r>
        <w:rPr>
          <w:b/>
          <w:color w:val="FF0000"/>
        </w:rPr>
        <w:t>ache</w:t>
      </w:r>
      <w:r>
        <w:rPr>
          <w:rFonts w:hint="eastAsia"/>
          <w:b/>
          <w:color w:val="FF0000"/>
        </w:rPr>
        <w:t>行</w:t>
      </w:r>
      <w:r>
        <w:rPr>
          <w:b/>
          <w:color w:val="FF0000"/>
        </w:rPr>
        <w:t>，并且A、B、C映射到同一个</w:t>
      </w:r>
      <w:r>
        <w:rPr>
          <w:rFonts w:hint="eastAsia"/>
          <w:b/>
          <w:color w:val="FF0000"/>
        </w:rPr>
        <w:t>c</w:t>
      </w:r>
      <w:r>
        <w:rPr>
          <w:b/>
          <w:color w:val="FF0000"/>
        </w:rPr>
        <w:t>ache组。这样，如果访存的地址序列为A、B、C、A、B、C、A、B、C …，则对于直接映射</w:t>
      </w:r>
      <w:r>
        <w:rPr>
          <w:rFonts w:hint="eastAsia"/>
          <w:b/>
          <w:color w:val="FF0000"/>
        </w:rPr>
        <w:t>c</w:t>
      </w:r>
      <w:r>
        <w:rPr>
          <w:b/>
          <w:color w:val="FF0000"/>
        </w:rPr>
        <w:t>ache，其命中情况为：miss/miss/miss /hit/miss/miss /hit/miss/miss/…  命中率可达33.3%。</w:t>
      </w:r>
    </w:p>
    <w:p>
      <w:pPr>
        <w:pStyle w:val="6"/>
        <w:spacing w:after="0" w:line="240" w:lineRule="auto"/>
        <w:rPr>
          <w:b/>
          <w:color w:val="FF0000"/>
        </w:rPr>
      </w:pPr>
      <w:r>
        <w:rPr>
          <w:b/>
          <w:color w:val="FF0000"/>
        </w:rPr>
        <w:t>对于组相联</w:t>
      </w:r>
      <w:r>
        <w:rPr>
          <w:rFonts w:hint="eastAsia"/>
          <w:b/>
          <w:color w:val="FF0000"/>
        </w:rPr>
        <w:t>c</w:t>
      </w:r>
      <w:r>
        <w:rPr>
          <w:b/>
          <w:color w:val="FF0000"/>
        </w:rPr>
        <w:t>ache，因为A、B、C映射到同一个组</w:t>
      </w:r>
      <w:r>
        <w:rPr>
          <w:rFonts w:hint="eastAsia"/>
          <w:b/>
          <w:color w:val="FF0000"/>
        </w:rPr>
        <w:t>，每组只有2行，采用</w:t>
      </w:r>
      <w:r>
        <w:rPr>
          <w:b/>
          <w:color w:val="FF0000"/>
        </w:rPr>
        <w:t>LRU</w:t>
      </w:r>
      <w:r>
        <w:rPr>
          <w:rFonts w:hint="eastAsia"/>
          <w:b/>
          <w:color w:val="FF0000"/>
        </w:rPr>
        <w:t>替换算法</w:t>
      </w:r>
      <w:r>
        <w:rPr>
          <w:b/>
          <w:color w:val="FF0000"/>
        </w:rPr>
        <w:t>，所以，每个地址处的数据刚调出</w:t>
      </w:r>
      <w:r>
        <w:rPr>
          <w:rFonts w:hint="eastAsia"/>
          <w:b/>
          <w:color w:val="FF0000"/>
        </w:rPr>
        <w:t>c</w:t>
      </w:r>
      <w:r>
        <w:rPr>
          <w:b/>
          <w:color w:val="FF0000"/>
        </w:rPr>
        <w:t>ache就又被访问到，每次都是miss</w:t>
      </w:r>
      <w:r>
        <w:rPr>
          <w:rFonts w:hint="eastAsia"/>
          <w:b/>
          <w:color w:val="FF0000"/>
        </w:rPr>
        <w:t>，</w:t>
      </w:r>
      <w:r>
        <w:rPr>
          <w:b/>
          <w:color w:val="FF0000"/>
        </w:rPr>
        <w:t>命中率为0。</w:t>
      </w:r>
    </w:p>
    <w:p>
      <w:pPr>
        <w:pStyle w:val="6"/>
        <w:spacing w:after="0" w:line="240" w:lineRule="auto"/>
        <w:rPr>
          <w:rFonts w:hint="eastAsia"/>
          <w:b/>
          <w:color w:val="FF0000"/>
        </w:rPr>
      </w:pPr>
      <w:r>
        <w:rPr>
          <w:b/>
          <w:color w:val="FF0000"/>
        </w:rPr>
        <w:t>例如：假定直接映射</w:t>
      </w:r>
      <w:r>
        <w:rPr>
          <w:rFonts w:hint="eastAsia"/>
          <w:b/>
          <w:color w:val="FF0000"/>
        </w:rPr>
        <w:t>c</w:t>
      </w:r>
      <w:r>
        <w:rPr>
          <w:b/>
          <w:color w:val="FF0000"/>
        </w:rPr>
        <w:t>ache为4</w:t>
      </w:r>
      <w:r>
        <w:rPr>
          <w:rFonts w:hint="eastAsia"/>
          <w:b/>
          <w:color w:val="FF0000"/>
        </w:rPr>
        <w:t>行</w:t>
      </w:r>
      <w:r>
        <w:rPr>
          <w:b/>
          <w:color w:val="FF0000"/>
        </w:rPr>
        <w:t>×1字/</w:t>
      </w:r>
      <w:r>
        <w:rPr>
          <w:rFonts w:hint="eastAsia"/>
          <w:b/>
          <w:color w:val="FF0000"/>
        </w:rPr>
        <w:t>行，</w:t>
      </w:r>
      <w:r>
        <w:rPr>
          <w:b/>
          <w:color w:val="FF0000"/>
        </w:rPr>
        <w:t>同样大小的2-</w:t>
      </w:r>
      <w:r>
        <w:rPr>
          <w:rFonts w:hint="eastAsia"/>
          <w:b/>
          <w:color w:val="FF0000"/>
        </w:rPr>
        <w:t>路</w:t>
      </w:r>
      <w:r>
        <w:rPr>
          <w:b/>
          <w:color w:val="FF0000"/>
        </w:rPr>
        <w:t>组相联</w:t>
      </w:r>
      <w:r>
        <w:rPr>
          <w:rFonts w:hint="eastAsia"/>
          <w:b/>
          <w:color w:val="FF0000"/>
        </w:rPr>
        <w:t>c</w:t>
      </w:r>
      <w:r>
        <w:rPr>
          <w:b/>
          <w:color w:val="FF0000"/>
        </w:rPr>
        <w:t>ache为2组×2</w:t>
      </w:r>
      <w:r>
        <w:rPr>
          <w:rFonts w:hint="eastAsia"/>
          <w:b/>
          <w:color w:val="FF0000"/>
        </w:rPr>
        <w:t>行</w:t>
      </w:r>
      <w:r>
        <w:rPr>
          <w:b/>
          <w:color w:val="FF0000"/>
        </w:rPr>
        <w:t>/组×1字/</w:t>
      </w:r>
      <w:r>
        <w:rPr>
          <w:rFonts w:hint="eastAsia"/>
          <w:b/>
          <w:color w:val="FF0000"/>
        </w:rPr>
        <w:t>行</w:t>
      </w:r>
    </w:p>
    <w:p>
      <w:pPr>
        <w:pStyle w:val="6"/>
        <w:spacing w:after="0" w:line="240" w:lineRule="auto"/>
        <w:rPr>
          <w:rFonts w:hint="eastAsia"/>
          <w:b/>
          <w:color w:val="FF0000"/>
        </w:rPr>
      </w:pPr>
      <w:r>
        <w:rPr>
          <w:b/>
          <w:color w:val="FF0000"/>
        </w:rPr>
        <w:t>当访问序列为：0、2、4、0、2、4、0、2、4、 …（局部块大小为3）时</w:t>
      </w:r>
      <w:r>
        <w:rPr>
          <w:rFonts w:hint="eastAsia"/>
          <w:b/>
          <w:color w:val="FF0000"/>
        </w:rPr>
        <w:t>，则出现上述情况。</w:t>
      </w:r>
    </w:p>
    <w:p>
      <w:pPr>
        <w:pStyle w:val="6"/>
        <w:spacing w:after="0" w:line="240" w:lineRule="auto"/>
        <w:rPr>
          <w:b/>
          <w:color w:val="0000FF"/>
        </w:rPr>
      </w:pPr>
      <w:r>
        <w:rPr>
          <w:b/>
          <w:color w:val="0000FF"/>
        </w:rPr>
        <w:t>当访问的局部块大于组的大小时，可能会发生“颠簸”现象：刚被替换出去的数据又被访问，导致</w:t>
      </w:r>
      <w:r>
        <w:rPr>
          <w:rFonts w:hint="eastAsia"/>
          <w:b/>
          <w:color w:val="0000FF"/>
        </w:rPr>
        <w:t>缺</w:t>
      </w:r>
      <w:r>
        <w:rPr>
          <w:b/>
          <w:color w:val="0000FF"/>
        </w:rPr>
        <w:t>失率为100%！</w:t>
      </w:r>
    </w:p>
    <w:p>
      <w:pPr>
        <w:pStyle w:val="6"/>
        <w:spacing w:after="0" w:line="240" w:lineRule="auto"/>
        <w:rPr>
          <w:b/>
          <w:color w:val="0000FF"/>
        </w:rPr>
      </w:pPr>
    </w:p>
    <w:p>
      <w:pPr>
        <w:pStyle w:val="11"/>
        <w:numPr>
          <w:ilvl w:val="0"/>
          <w:numId w:val="17"/>
        </w:numPr>
        <w:autoSpaceDE w:val="0"/>
        <w:autoSpaceDN w:val="0"/>
        <w:spacing w:before="0" w:after="0" w:line="240" w:lineRule="auto"/>
        <w:jc w:val="both"/>
        <w:rPr>
          <w:b/>
          <w:color w:val="0000FF"/>
        </w:rPr>
      </w:pPr>
      <w:r>
        <w:rPr>
          <w:b/>
          <w:color w:val="0000FF"/>
        </w:rPr>
        <w:t>假定有三个处理器，分别带有以下不同的</w:t>
      </w:r>
      <w:r>
        <w:rPr>
          <w:rFonts w:hint="eastAsia"/>
          <w:b/>
          <w:color w:val="0000FF"/>
        </w:rPr>
        <w:t>c</w:t>
      </w:r>
      <w:r>
        <w:rPr>
          <w:b/>
          <w:color w:val="0000FF"/>
        </w:rPr>
        <w:t>ache：</w:t>
      </w:r>
    </w:p>
    <w:p>
      <w:pPr>
        <w:pStyle w:val="11"/>
        <w:autoSpaceDE w:val="0"/>
        <w:autoSpaceDN w:val="0"/>
        <w:spacing w:before="0" w:after="0" w:line="240" w:lineRule="auto"/>
        <w:ind w:left="0" w:firstLine="361" w:firstLineChars="171"/>
        <w:jc w:val="both"/>
        <w:rPr>
          <w:b/>
          <w:color w:val="0000FF"/>
        </w:rPr>
      </w:pPr>
      <w:r>
        <w:rPr>
          <w:rFonts w:hint="eastAsia"/>
          <w:b/>
          <w:color w:val="0000FF"/>
        </w:rPr>
        <w:t>c</w:t>
      </w:r>
      <w:r>
        <w:rPr>
          <w:b/>
          <w:color w:val="0000FF"/>
        </w:rPr>
        <w:t>ache1：采用直接映射</w:t>
      </w:r>
      <w:r>
        <w:rPr>
          <w:rFonts w:hint="eastAsia"/>
          <w:b/>
          <w:color w:val="0000FF"/>
        </w:rPr>
        <w:t>方式</w:t>
      </w:r>
      <w:r>
        <w:rPr>
          <w:b/>
          <w:color w:val="0000FF"/>
        </w:rPr>
        <w:t>，块大小为1</w:t>
      </w:r>
      <w:r>
        <w:rPr>
          <w:rFonts w:hint="eastAsia"/>
          <w:b/>
          <w:color w:val="0000FF"/>
        </w:rPr>
        <w:t>个</w:t>
      </w:r>
      <w:r>
        <w:rPr>
          <w:b/>
          <w:color w:val="0000FF"/>
        </w:rPr>
        <w:t>字，指令和数据的</w:t>
      </w:r>
      <w:r>
        <w:rPr>
          <w:rFonts w:hint="eastAsia"/>
          <w:b/>
          <w:color w:val="0000FF"/>
        </w:rPr>
        <w:t>缺</w:t>
      </w:r>
      <w:r>
        <w:rPr>
          <w:b/>
          <w:color w:val="0000FF"/>
        </w:rPr>
        <w:t xml:space="preserve">失率分别为4%和6%； </w:t>
      </w:r>
    </w:p>
    <w:p>
      <w:pPr>
        <w:pStyle w:val="11"/>
        <w:autoSpaceDE w:val="0"/>
        <w:autoSpaceDN w:val="0"/>
        <w:spacing w:before="0" w:after="0" w:line="240" w:lineRule="auto"/>
        <w:ind w:left="0" w:firstLine="361" w:firstLineChars="171"/>
        <w:jc w:val="both"/>
        <w:rPr>
          <w:b/>
          <w:color w:val="0000FF"/>
        </w:rPr>
      </w:pPr>
      <w:r>
        <w:rPr>
          <w:rFonts w:hint="eastAsia"/>
          <w:b/>
          <w:color w:val="0000FF"/>
        </w:rPr>
        <w:t>c</w:t>
      </w:r>
      <w:r>
        <w:rPr>
          <w:b/>
          <w:color w:val="0000FF"/>
        </w:rPr>
        <w:t>ache2：采用直接映射</w:t>
      </w:r>
      <w:r>
        <w:rPr>
          <w:rFonts w:hint="eastAsia"/>
          <w:b/>
          <w:color w:val="0000FF"/>
        </w:rPr>
        <w:t>方式</w:t>
      </w:r>
      <w:r>
        <w:rPr>
          <w:b/>
          <w:color w:val="0000FF"/>
        </w:rPr>
        <w:t>，块大小为4</w:t>
      </w:r>
      <w:r>
        <w:rPr>
          <w:rFonts w:hint="eastAsia"/>
          <w:b/>
          <w:color w:val="0000FF"/>
        </w:rPr>
        <w:t>个</w:t>
      </w:r>
      <w:r>
        <w:rPr>
          <w:b/>
          <w:color w:val="0000FF"/>
        </w:rPr>
        <w:t>字，指令和数据的</w:t>
      </w:r>
      <w:r>
        <w:rPr>
          <w:rFonts w:hint="eastAsia"/>
          <w:b/>
          <w:color w:val="0000FF"/>
        </w:rPr>
        <w:t>缺</w:t>
      </w:r>
      <w:r>
        <w:rPr>
          <w:b/>
          <w:color w:val="0000FF"/>
        </w:rPr>
        <w:t>失率分别为2%和4%；</w:t>
      </w:r>
    </w:p>
    <w:p>
      <w:pPr>
        <w:pStyle w:val="11"/>
        <w:autoSpaceDE w:val="0"/>
        <w:autoSpaceDN w:val="0"/>
        <w:spacing w:before="0" w:after="0" w:line="240" w:lineRule="auto"/>
        <w:ind w:left="0" w:firstLine="361" w:firstLineChars="171"/>
        <w:jc w:val="both"/>
        <w:rPr>
          <w:b/>
          <w:color w:val="0000FF"/>
        </w:rPr>
      </w:pPr>
      <w:r>
        <w:rPr>
          <w:rFonts w:hint="eastAsia"/>
          <w:b/>
          <w:color w:val="0000FF"/>
        </w:rPr>
        <w:t>c</w:t>
      </w:r>
      <w:r>
        <w:rPr>
          <w:b/>
          <w:color w:val="0000FF"/>
        </w:rPr>
        <w:t>ache3：采用2-路组相联映射</w:t>
      </w:r>
      <w:r>
        <w:rPr>
          <w:rFonts w:hint="eastAsia"/>
          <w:b/>
          <w:color w:val="0000FF"/>
        </w:rPr>
        <w:t>方式</w:t>
      </w:r>
      <w:r>
        <w:rPr>
          <w:b/>
          <w:color w:val="0000FF"/>
        </w:rPr>
        <w:t>，块大小为4</w:t>
      </w:r>
      <w:r>
        <w:rPr>
          <w:rFonts w:hint="eastAsia"/>
          <w:b/>
          <w:color w:val="0000FF"/>
        </w:rPr>
        <w:t>个</w:t>
      </w:r>
      <w:r>
        <w:rPr>
          <w:b/>
          <w:color w:val="0000FF"/>
        </w:rPr>
        <w:t>字，指令和数据的</w:t>
      </w:r>
      <w:r>
        <w:rPr>
          <w:rFonts w:hint="eastAsia"/>
          <w:b/>
          <w:color w:val="0000FF"/>
        </w:rPr>
        <w:t>缺</w:t>
      </w:r>
      <w:r>
        <w:rPr>
          <w:b/>
          <w:color w:val="0000FF"/>
        </w:rPr>
        <w:t>失率分别为2%和3%。</w:t>
      </w:r>
    </w:p>
    <w:p>
      <w:pPr>
        <w:pStyle w:val="11"/>
        <w:autoSpaceDE w:val="0"/>
        <w:autoSpaceDN w:val="0"/>
        <w:spacing w:before="0" w:after="0" w:line="240" w:lineRule="auto"/>
        <w:ind w:left="357" w:leftChars="170"/>
        <w:jc w:val="both"/>
        <w:rPr>
          <w:b/>
          <w:color w:val="0000FF"/>
        </w:rPr>
      </w:pPr>
      <w:r>
        <w:rPr>
          <w:b/>
          <w:color w:val="0000FF"/>
        </w:rPr>
        <w:t>在这些处理器上运行相同的程序，该程序的CPI为2.0</w:t>
      </w:r>
      <w:r>
        <w:rPr>
          <w:rFonts w:hint="eastAsia"/>
          <w:b/>
          <w:color w:val="0000FF"/>
        </w:rPr>
        <w:t>，</w:t>
      </w:r>
      <w:r>
        <w:rPr>
          <w:b/>
          <w:color w:val="0000FF"/>
        </w:rPr>
        <w:t>其中有一半是访存指令</w:t>
      </w:r>
      <w:r>
        <w:rPr>
          <w:rFonts w:hint="eastAsia"/>
          <w:b/>
          <w:color w:val="0000FF"/>
        </w:rPr>
        <w:t>。</w:t>
      </w:r>
      <w:r>
        <w:rPr>
          <w:b/>
          <w:color w:val="0000FF"/>
        </w:rPr>
        <w:t>若</w:t>
      </w:r>
      <w:r>
        <w:rPr>
          <w:rFonts w:hint="eastAsia"/>
          <w:b/>
          <w:color w:val="0000FF"/>
        </w:rPr>
        <w:t>缺</w:t>
      </w:r>
      <w:r>
        <w:rPr>
          <w:b/>
          <w:color w:val="0000FF"/>
        </w:rPr>
        <w:t>失损失为（块大小+6）</w:t>
      </w:r>
      <w:r>
        <w:rPr>
          <w:rFonts w:hint="eastAsia"/>
          <w:b/>
          <w:color w:val="0000FF"/>
        </w:rPr>
        <w:t>个时钟周期</w:t>
      </w:r>
      <w:r>
        <w:rPr>
          <w:b/>
          <w:color w:val="0000FF"/>
        </w:rPr>
        <w:t>，处理器1和处理器2的时钟周期都为420ps，带有</w:t>
      </w:r>
      <w:r>
        <w:rPr>
          <w:rFonts w:hint="eastAsia"/>
          <w:b/>
          <w:color w:val="0000FF"/>
        </w:rPr>
        <w:t>c</w:t>
      </w:r>
      <w:r>
        <w:rPr>
          <w:b/>
          <w:color w:val="0000FF"/>
        </w:rPr>
        <w:t>ache3的处理器3的时钟周期为</w:t>
      </w:r>
      <w:r>
        <w:rPr>
          <w:rFonts w:hint="eastAsia"/>
          <w:b/>
          <w:color w:val="0000FF"/>
        </w:rPr>
        <w:t>45</w:t>
      </w:r>
      <w:r>
        <w:rPr>
          <w:b/>
          <w:color w:val="0000FF"/>
        </w:rPr>
        <w:t>0ps。请问：哪个处理器</w:t>
      </w:r>
      <w:r>
        <w:rPr>
          <w:rFonts w:hint="eastAsia"/>
          <w:b/>
          <w:color w:val="0000FF"/>
        </w:rPr>
        <w:t>因c</w:t>
      </w:r>
      <w:r>
        <w:rPr>
          <w:b/>
          <w:color w:val="0000FF"/>
        </w:rPr>
        <w:t>ache缺失</w:t>
      </w:r>
      <w:r>
        <w:rPr>
          <w:rFonts w:hint="eastAsia"/>
          <w:b/>
          <w:color w:val="0000FF"/>
        </w:rPr>
        <w:t>而引起的额外开销</w:t>
      </w:r>
      <w:r>
        <w:rPr>
          <w:b/>
          <w:color w:val="0000FF"/>
        </w:rPr>
        <w:t>最大？哪个处理器执行速度最快？</w:t>
      </w:r>
    </w:p>
    <w:p>
      <w:pPr>
        <w:ind w:firstLine="316" w:firstLineChars="150"/>
        <w:rPr>
          <w:b/>
          <w:color w:val="FF0000"/>
        </w:rPr>
      </w:pPr>
      <w:r>
        <w:rPr>
          <w:rFonts w:hint="eastAsia"/>
          <w:b/>
          <w:color w:val="FF0000"/>
        </w:rPr>
        <w:t>参考答案</w:t>
      </w:r>
      <w:r>
        <w:rPr>
          <w:b/>
          <w:color w:val="FF0000"/>
        </w:rPr>
        <w:t>：</w:t>
      </w:r>
    </w:p>
    <w:p>
      <w:pPr>
        <w:pStyle w:val="11"/>
        <w:autoSpaceDE w:val="0"/>
        <w:autoSpaceDN w:val="0"/>
        <w:spacing w:before="0" w:after="0" w:line="240" w:lineRule="auto"/>
        <w:ind w:left="357" w:leftChars="170"/>
        <w:jc w:val="both"/>
        <w:rPr>
          <w:rFonts w:hint="eastAsia"/>
          <w:b/>
          <w:color w:val="FF0000"/>
        </w:rPr>
      </w:pPr>
      <w:r>
        <w:rPr>
          <w:rFonts w:hint="eastAsia"/>
          <w:b/>
          <w:color w:val="FF0000"/>
        </w:rPr>
        <w:t>假</w:t>
      </w:r>
      <w:r>
        <w:rPr>
          <w:b/>
          <w:color w:val="FF0000"/>
        </w:rPr>
        <w:t>设</w:t>
      </w:r>
      <w:r>
        <w:rPr>
          <w:rFonts w:hint="eastAsia"/>
          <w:b/>
          <w:color w:val="FF0000"/>
        </w:rPr>
        <w:t>所运行</w:t>
      </w:r>
      <w:r>
        <w:rPr>
          <w:b/>
          <w:color w:val="FF0000"/>
        </w:rPr>
        <w:t>的程序</w:t>
      </w:r>
      <w:r>
        <w:rPr>
          <w:rFonts w:hint="eastAsia"/>
          <w:b/>
          <w:color w:val="FF0000"/>
        </w:rPr>
        <w:t>共执行</w:t>
      </w:r>
      <w:r>
        <w:rPr>
          <w:b/>
          <w:color w:val="FF0000"/>
        </w:rPr>
        <w:t>N条指令，</w:t>
      </w:r>
      <w:r>
        <w:rPr>
          <w:rFonts w:hint="eastAsia"/>
          <w:b/>
          <w:color w:val="FF0000"/>
        </w:rPr>
        <w:t>每条访存指令仅读写一次内存数据，则在该程序执行过程中各处理器因c</w:t>
      </w:r>
      <w:r>
        <w:rPr>
          <w:b/>
          <w:color w:val="FF0000"/>
        </w:rPr>
        <w:t>ache缺失</w:t>
      </w:r>
      <w:r>
        <w:rPr>
          <w:rFonts w:hint="eastAsia"/>
          <w:b/>
          <w:color w:val="FF0000"/>
        </w:rPr>
        <w:t>而引起的额外开销和</w:t>
      </w:r>
      <w:r>
        <w:rPr>
          <w:b/>
          <w:color w:val="FF0000"/>
        </w:rPr>
        <w:t>执行</w:t>
      </w:r>
      <w:r>
        <w:rPr>
          <w:rFonts w:hint="eastAsia"/>
          <w:b/>
          <w:color w:val="FF0000"/>
        </w:rPr>
        <w:t>时间计算如下。</w:t>
      </w:r>
    </w:p>
    <w:p>
      <w:pPr>
        <w:ind w:firstLine="426" w:firstLineChars="202"/>
        <w:rPr>
          <w:b/>
          <w:color w:val="FF0000"/>
        </w:rPr>
      </w:pPr>
      <w:r>
        <w:rPr>
          <w:b/>
          <w:color w:val="FF0000"/>
        </w:rPr>
        <w:t>对于处理器1：</w:t>
      </w:r>
    </w:p>
    <w:p>
      <w:pPr>
        <w:ind w:firstLine="316" w:firstLineChars="150"/>
        <w:rPr>
          <w:rFonts w:hint="eastAsia"/>
          <w:b/>
          <w:color w:val="FF0000"/>
        </w:rPr>
      </w:pPr>
      <w:r>
        <w:rPr>
          <w:b/>
          <w:color w:val="FF0000"/>
        </w:rPr>
        <w:tab/>
      </w:r>
      <w:r>
        <w:rPr>
          <w:b/>
          <w:color w:val="FF0000"/>
        </w:rPr>
        <w:tab/>
      </w:r>
      <w:r>
        <w:rPr>
          <w:rFonts w:hint="eastAsia"/>
          <w:b/>
          <w:color w:val="FF0000"/>
        </w:rPr>
        <w:t>额外开销</w:t>
      </w:r>
      <w:r>
        <w:rPr>
          <w:b/>
          <w:color w:val="FF0000"/>
        </w:rPr>
        <w:t>为：N×(4%</w:t>
      </w:r>
      <w:r>
        <w:rPr>
          <w:rFonts w:hint="eastAsia"/>
          <w:b/>
          <w:color w:val="FF0000"/>
        </w:rPr>
        <w:t xml:space="preserve"> </w:t>
      </w:r>
      <w:r>
        <w:rPr>
          <w:b/>
          <w:color w:val="FF0000"/>
        </w:rPr>
        <w:t>+</w:t>
      </w:r>
      <w:r>
        <w:rPr>
          <w:rFonts w:hint="eastAsia"/>
          <w:b/>
          <w:color w:val="FF0000"/>
        </w:rPr>
        <w:t xml:space="preserve"> </w:t>
      </w:r>
      <w:r>
        <w:rPr>
          <w:b/>
          <w:color w:val="FF0000"/>
        </w:rPr>
        <w:t>6%×50%)×(1+6)</w:t>
      </w:r>
      <w:r>
        <w:rPr>
          <w:rFonts w:hint="eastAsia"/>
          <w:b/>
          <w:color w:val="FF0000"/>
        </w:rPr>
        <w:t xml:space="preserve"> </w:t>
      </w:r>
      <w:r>
        <w:rPr>
          <w:b/>
          <w:color w:val="FF0000"/>
        </w:rPr>
        <w:t>=</w:t>
      </w:r>
      <w:r>
        <w:rPr>
          <w:rFonts w:hint="eastAsia"/>
          <w:b/>
          <w:color w:val="FF0000"/>
        </w:rPr>
        <w:t xml:space="preserve"> </w:t>
      </w:r>
      <w:r>
        <w:rPr>
          <w:b/>
          <w:color w:val="FF0000"/>
        </w:rPr>
        <w:t>0.</w:t>
      </w:r>
      <w:r>
        <w:rPr>
          <w:rFonts w:hint="eastAsia"/>
          <w:b/>
          <w:color w:val="FF0000"/>
        </w:rPr>
        <w:t>49</w:t>
      </w:r>
      <w:r>
        <w:rPr>
          <w:b/>
          <w:color w:val="FF0000"/>
        </w:rPr>
        <w:t xml:space="preserve"> N</w:t>
      </w:r>
      <w:r>
        <w:rPr>
          <w:rFonts w:hint="eastAsia"/>
          <w:b/>
          <w:color w:val="FF0000"/>
        </w:rPr>
        <w:t>个时钟周期</w:t>
      </w:r>
    </w:p>
    <w:p>
      <w:pPr>
        <w:ind w:firstLine="316" w:firstLineChars="150"/>
        <w:rPr>
          <w:b/>
          <w:color w:val="FF0000"/>
        </w:rPr>
      </w:pPr>
      <w:r>
        <w:rPr>
          <w:b/>
          <w:color w:val="FF0000"/>
        </w:rPr>
        <w:tab/>
      </w:r>
      <w:r>
        <w:rPr>
          <w:b/>
          <w:color w:val="FF0000"/>
        </w:rPr>
        <w:tab/>
      </w:r>
      <w:r>
        <w:rPr>
          <w:b/>
          <w:color w:val="FF0000"/>
        </w:rPr>
        <w:t>执行</w:t>
      </w:r>
      <w:r>
        <w:rPr>
          <w:rFonts w:hint="eastAsia"/>
          <w:b/>
          <w:color w:val="FF0000"/>
        </w:rPr>
        <w:t>程序</w:t>
      </w:r>
      <w:r>
        <w:rPr>
          <w:b/>
          <w:color w:val="FF0000"/>
        </w:rPr>
        <w:t>所需时间为：(N×2.0</w:t>
      </w:r>
      <w:r>
        <w:rPr>
          <w:rFonts w:hint="eastAsia"/>
          <w:b/>
          <w:color w:val="FF0000"/>
        </w:rPr>
        <w:t xml:space="preserve"> </w:t>
      </w:r>
      <w:r>
        <w:rPr>
          <w:b/>
          <w:color w:val="FF0000"/>
        </w:rPr>
        <w:t>+0.49N)×420ps</w:t>
      </w:r>
      <w:r>
        <w:rPr>
          <w:rFonts w:hint="eastAsia"/>
          <w:b/>
          <w:color w:val="FF0000"/>
        </w:rPr>
        <w:t xml:space="preserve"> </w:t>
      </w:r>
      <w:r>
        <w:rPr>
          <w:b/>
          <w:color w:val="FF0000"/>
        </w:rPr>
        <w:t>=</w:t>
      </w:r>
      <w:r>
        <w:rPr>
          <w:rFonts w:hint="eastAsia"/>
          <w:b/>
          <w:color w:val="FF0000"/>
        </w:rPr>
        <w:t xml:space="preserve"> </w:t>
      </w:r>
      <w:r>
        <w:rPr>
          <w:b/>
          <w:color w:val="FF0000"/>
        </w:rPr>
        <w:t>1</w:t>
      </w:r>
      <w:r>
        <w:rPr>
          <w:rFonts w:hint="eastAsia"/>
          <w:b/>
          <w:color w:val="FF0000"/>
        </w:rPr>
        <w:t>045</w:t>
      </w:r>
      <w:r>
        <w:rPr>
          <w:b/>
          <w:color w:val="FF0000"/>
        </w:rPr>
        <w:t>.</w:t>
      </w:r>
      <w:r>
        <w:rPr>
          <w:rFonts w:hint="eastAsia"/>
          <w:b/>
          <w:color w:val="FF0000"/>
        </w:rPr>
        <w:t>8</w:t>
      </w:r>
      <w:r>
        <w:rPr>
          <w:b/>
          <w:color w:val="FF0000"/>
        </w:rPr>
        <w:t>N ps</w:t>
      </w:r>
    </w:p>
    <w:p>
      <w:pPr>
        <w:ind w:firstLine="422" w:firstLineChars="200"/>
        <w:rPr>
          <w:b/>
          <w:color w:val="FF0000"/>
        </w:rPr>
      </w:pPr>
      <w:r>
        <w:rPr>
          <w:b/>
          <w:color w:val="FF0000"/>
        </w:rPr>
        <w:t>对于处理器2：</w:t>
      </w:r>
    </w:p>
    <w:p>
      <w:pPr>
        <w:ind w:firstLine="316" w:firstLineChars="150"/>
        <w:rPr>
          <w:b/>
          <w:color w:val="FF0000"/>
        </w:rPr>
      </w:pPr>
      <w:r>
        <w:rPr>
          <w:b/>
          <w:color w:val="FF0000"/>
        </w:rPr>
        <w:tab/>
      </w:r>
      <w:r>
        <w:rPr>
          <w:b/>
          <w:color w:val="FF0000"/>
        </w:rPr>
        <w:tab/>
      </w:r>
      <w:r>
        <w:rPr>
          <w:rFonts w:hint="eastAsia"/>
          <w:b/>
          <w:color w:val="FF0000"/>
        </w:rPr>
        <w:t>额外开销</w:t>
      </w:r>
      <w:r>
        <w:rPr>
          <w:b/>
          <w:color w:val="FF0000"/>
        </w:rPr>
        <w:t>为：N×(2%+4%×50%)×(4+6)</w:t>
      </w:r>
      <w:r>
        <w:rPr>
          <w:rFonts w:hint="eastAsia"/>
          <w:b/>
          <w:color w:val="FF0000"/>
        </w:rPr>
        <w:t xml:space="preserve"> </w:t>
      </w:r>
      <w:r>
        <w:rPr>
          <w:b/>
          <w:color w:val="FF0000"/>
        </w:rPr>
        <w:t>=</w:t>
      </w:r>
      <w:r>
        <w:rPr>
          <w:rFonts w:hint="eastAsia"/>
          <w:b/>
          <w:color w:val="FF0000"/>
        </w:rPr>
        <w:t xml:space="preserve"> </w:t>
      </w:r>
      <w:r>
        <w:rPr>
          <w:b/>
          <w:color w:val="FF0000"/>
        </w:rPr>
        <w:t>0.40N</w:t>
      </w:r>
      <w:r>
        <w:rPr>
          <w:rFonts w:hint="eastAsia"/>
          <w:b/>
          <w:color w:val="FF0000"/>
        </w:rPr>
        <w:t>个时钟周期</w:t>
      </w:r>
    </w:p>
    <w:p>
      <w:pPr>
        <w:ind w:firstLine="316" w:firstLineChars="150"/>
        <w:rPr>
          <w:b/>
          <w:color w:val="FF0000"/>
        </w:rPr>
      </w:pPr>
      <w:r>
        <w:rPr>
          <w:b/>
          <w:color w:val="FF0000"/>
        </w:rPr>
        <w:tab/>
      </w:r>
      <w:r>
        <w:rPr>
          <w:b/>
          <w:color w:val="FF0000"/>
        </w:rPr>
        <w:tab/>
      </w:r>
      <w:r>
        <w:rPr>
          <w:b/>
          <w:color w:val="FF0000"/>
        </w:rPr>
        <w:t>执行</w:t>
      </w:r>
      <w:r>
        <w:rPr>
          <w:rFonts w:hint="eastAsia"/>
          <w:b/>
          <w:color w:val="FF0000"/>
        </w:rPr>
        <w:t>程序</w:t>
      </w:r>
      <w:r>
        <w:rPr>
          <w:b/>
          <w:color w:val="FF0000"/>
        </w:rPr>
        <w:t>所需时间为：(N×2.0+0.40N)×420ps=1</w:t>
      </w:r>
      <w:r>
        <w:rPr>
          <w:rFonts w:hint="eastAsia"/>
          <w:b/>
          <w:color w:val="FF0000"/>
        </w:rPr>
        <w:t>008</w:t>
      </w:r>
      <w:r>
        <w:rPr>
          <w:b/>
          <w:color w:val="FF0000"/>
        </w:rPr>
        <w:t>N ps</w:t>
      </w:r>
    </w:p>
    <w:p>
      <w:pPr>
        <w:ind w:firstLine="422" w:firstLineChars="200"/>
        <w:rPr>
          <w:b/>
          <w:color w:val="FF0000"/>
        </w:rPr>
      </w:pPr>
      <w:r>
        <w:rPr>
          <w:b/>
          <w:color w:val="FF0000"/>
        </w:rPr>
        <w:t>对于处理器3：</w:t>
      </w:r>
    </w:p>
    <w:p>
      <w:pPr>
        <w:ind w:firstLine="316" w:firstLineChars="150"/>
        <w:rPr>
          <w:b/>
          <w:color w:val="FF0000"/>
        </w:rPr>
      </w:pPr>
      <w:r>
        <w:rPr>
          <w:b/>
          <w:color w:val="FF0000"/>
        </w:rPr>
        <w:tab/>
      </w:r>
      <w:r>
        <w:rPr>
          <w:b/>
          <w:color w:val="FF0000"/>
        </w:rPr>
        <w:tab/>
      </w:r>
      <w:r>
        <w:rPr>
          <w:rFonts w:hint="eastAsia"/>
          <w:b/>
          <w:color w:val="FF0000"/>
        </w:rPr>
        <w:t>额外开销</w:t>
      </w:r>
      <w:r>
        <w:rPr>
          <w:b/>
          <w:color w:val="FF0000"/>
        </w:rPr>
        <w:t>为：N×(2%+3%×50%)×(4+6)</w:t>
      </w:r>
      <w:r>
        <w:rPr>
          <w:rFonts w:hint="eastAsia"/>
          <w:b/>
          <w:color w:val="FF0000"/>
        </w:rPr>
        <w:t xml:space="preserve"> </w:t>
      </w:r>
      <w:r>
        <w:rPr>
          <w:b/>
          <w:color w:val="FF0000"/>
        </w:rPr>
        <w:t>=</w:t>
      </w:r>
      <w:r>
        <w:rPr>
          <w:rFonts w:hint="eastAsia"/>
          <w:b/>
          <w:color w:val="FF0000"/>
        </w:rPr>
        <w:t xml:space="preserve"> </w:t>
      </w:r>
      <w:r>
        <w:rPr>
          <w:b/>
          <w:color w:val="FF0000"/>
        </w:rPr>
        <w:t>0.35N</w:t>
      </w:r>
      <w:r>
        <w:rPr>
          <w:rFonts w:hint="eastAsia"/>
          <w:b/>
          <w:color w:val="FF0000"/>
        </w:rPr>
        <w:t>个时钟周期</w:t>
      </w:r>
    </w:p>
    <w:p>
      <w:pPr>
        <w:ind w:firstLine="316" w:firstLineChars="150"/>
        <w:rPr>
          <w:b/>
          <w:color w:val="FF0000"/>
        </w:rPr>
      </w:pPr>
      <w:r>
        <w:rPr>
          <w:b/>
          <w:color w:val="FF0000"/>
        </w:rPr>
        <w:tab/>
      </w:r>
      <w:r>
        <w:rPr>
          <w:b/>
          <w:color w:val="FF0000"/>
        </w:rPr>
        <w:tab/>
      </w:r>
      <w:r>
        <w:rPr>
          <w:b/>
          <w:color w:val="FF0000"/>
        </w:rPr>
        <w:t>执行</w:t>
      </w:r>
      <w:r>
        <w:rPr>
          <w:rFonts w:hint="eastAsia"/>
          <w:b/>
          <w:color w:val="FF0000"/>
        </w:rPr>
        <w:t>程序</w:t>
      </w:r>
      <w:r>
        <w:rPr>
          <w:b/>
          <w:color w:val="FF0000"/>
        </w:rPr>
        <w:t>所需时间为：(N×2.0+0.35N)×</w:t>
      </w:r>
      <w:r>
        <w:rPr>
          <w:rFonts w:hint="eastAsia"/>
          <w:b/>
          <w:color w:val="FF0000"/>
        </w:rPr>
        <w:t>45</w:t>
      </w:r>
      <w:r>
        <w:rPr>
          <w:b/>
          <w:color w:val="FF0000"/>
        </w:rPr>
        <w:t>0ps=</w:t>
      </w:r>
      <w:r>
        <w:rPr>
          <w:rFonts w:hint="eastAsia"/>
          <w:b/>
          <w:color w:val="FF0000"/>
        </w:rPr>
        <w:t>1057.5</w:t>
      </w:r>
      <w:r>
        <w:rPr>
          <w:b/>
          <w:color w:val="FF0000"/>
        </w:rPr>
        <w:t>N ps</w:t>
      </w:r>
    </w:p>
    <w:p>
      <w:pPr>
        <w:ind w:firstLine="422" w:firstLineChars="200"/>
        <w:rPr>
          <w:b/>
          <w:color w:val="FF0000"/>
        </w:rPr>
      </w:pPr>
      <w:r>
        <w:rPr>
          <w:rFonts w:hint="eastAsia"/>
          <w:b/>
          <w:color w:val="FF0000"/>
        </w:rPr>
        <w:t>由此可见，</w:t>
      </w:r>
      <w:r>
        <w:rPr>
          <w:b/>
          <w:color w:val="FF0000"/>
        </w:rPr>
        <w:t>处理器</w:t>
      </w:r>
      <w:r>
        <w:rPr>
          <w:rFonts w:hint="eastAsia"/>
          <w:b/>
          <w:color w:val="FF0000"/>
        </w:rPr>
        <w:t>1</w:t>
      </w:r>
      <w:r>
        <w:rPr>
          <w:b/>
          <w:color w:val="FF0000"/>
        </w:rPr>
        <w:t>的</w:t>
      </w:r>
      <w:r>
        <w:rPr>
          <w:rFonts w:hint="eastAsia"/>
          <w:b/>
          <w:color w:val="FF0000"/>
        </w:rPr>
        <w:t>c</w:t>
      </w:r>
      <w:r>
        <w:rPr>
          <w:b/>
          <w:color w:val="FF0000"/>
        </w:rPr>
        <w:t>ache缺失</w:t>
      </w:r>
      <w:r>
        <w:rPr>
          <w:rFonts w:hint="eastAsia"/>
          <w:b/>
          <w:color w:val="FF0000"/>
        </w:rPr>
        <w:t>引起的额外开销</w:t>
      </w:r>
      <w:r>
        <w:rPr>
          <w:b/>
          <w:color w:val="FF0000"/>
        </w:rPr>
        <w:t>最大，处理器</w:t>
      </w:r>
      <w:r>
        <w:rPr>
          <w:rFonts w:hint="eastAsia"/>
          <w:b/>
          <w:color w:val="FF0000"/>
        </w:rPr>
        <w:t>2的</w:t>
      </w:r>
      <w:r>
        <w:rPr>
          <w:b/>
          <w:color w:val="FF0000"/>
        </w:rPr>
        <w:t>执行</w:t>
      </w:r>
      <w:r>
        <w:rPr>
          <w:rFonts w:hint="eastAsia"/>
          <w:b/>
          <w:color w:val="FF0000"/>
        </w:rPr>
        <w:t>速度</w:t>
      </w:r>
      <w:r>
        <w:rPr>
          <w:b/>
          <w:color w:val="FF0000"/>
        </w:rPr>
        <w:t>最快。</w:t>
      </w:r>
    </w:p>
    <w:p>
      <w:pPr>
        <w:ind w:firstLine="316" w:firstLineChars="150"/>
        <w:rPr>
          <w:b/>
          <w:color w:val="00B0F0"/>
        </w:rPr>
      </w:pPr>
    </w:p>
    <w:p>
      <w:pPr>
        <w:pStyle w:val="11"/>
        <w:numPr>
          <w:ilvl w:val="0"/>
          <w:numId w:val="17"/>
        </w:numPr>
        <w:autoSpaceDE w:val="0"/>
        <w:autoSpaceDN w:val="0"/>
        <w:spacing w:before="0" w:after="0" w:line="240" w:lineRule="auto"/>
        <w:jc w:val="both"/>
        <w:rPr>
          <w:b/>
        </w:rPr>
      </w:pPr>
      <w:r>
        <w:rPr>
          <w:b/>
        </w:rPr>
        <w:t>假定某处理器带有一个数据区容量为256B的</w:t>
      </w:r>
      <w:r>
        <w:rPr>
          <w:rFonts w:hint="eastAsia"/>
          <w:b/>
        </w:rPr>
        <w:t>c</w:t>
      </w:r>
      <w:r>
        <w:rPr>
          <w:b/>
        </w:rPr>
        <w:t>ache，其块大小为32B。以下C语言程序段运行在该处理器上，sizeof(int)</w:t>
      </w:r>
      <w:r>
        <w:rPr>
          <w:rFonts w:hint="eastAsia"/>
          <w:b/>
        </w:rPr>
        <w:t xml:space="preserve"> </w:t>
      </w:r>
      <w:r>
        <w:rPr>
          <w:b/>
        </w:rPr>
        <w:t>=</w:t>
      </w:r>
      <w:r>
        <w:rPr>
          <w:rFonts w:hint="eastAsia"/>
          <w:b/>
        </w:rPr>
        <w:t xml:space="preserve"> </w:t>
      </w:r>
      <w:r>
        <w:rPr>
          <w:b/>
        </w:rPr>
        <w:t>4，编译器将变量i, j, c, s都分配在通用寄存器中，因此，只要考虑数组元素的访存情况。</w:t>
      </w:r>
      <w:bookmarkStart w:id="4" w:name="OLE_LINK3"/>
      <w:r>
        <w:rPr>
          <w:b/>
        </w:rPr>
        <w:t>若</w:t>
      </w:r>
      <w:r>
        <w:rPr>
          <w:rFonts w:hint="eastAsia"/>
          <w:b/>
        </w:rPr>
        <w:t>c</w:t>
      </w:r>
      <w:r>
        <w:rPr>
          <w:b/>
        </w:rPr>
        <w:t>ache采用直接映射方式，则当s=</w:t>
      </w:r>
      <w:r>
        <w:rPr>
          <w:rFonts w:hint="eastAsia"/>
          <w:b/>
        </w:rPr>
        <w:t>64</w:t>
      </w:r>
      <w:r>
        <w:rPr>
          <w:b/>
        </w:rPr>
        <w:t>和s=</w:t>
      </w:r>
      <w:r>
        <w:rPr>
          <w:rFonts w:hint="eastAsia"/>
          <w:b/>
        </w:rPr>
        <w:t>63</w:t>
      </w:r>
      <w:r>
        <w:rPr>
          <w:b/>
        </w:rPr>
        <w:t>时，</w:t>
      </w:r>
      <w:r>
        <w:rPr>
          <w:rFonts w:hint="eastAsia"/>
          <w:b/>
        </w:rPr>
        <w:t>缺</w:t>
      </w:r>
      <w:r>
        <w:rPr>
          <w:b/>
        </w:rPr>
        <w:t>失率分别为多少？</w:t>
      </w:r>
      <w:bookmarkEnd w:id="4"/>
      <w:r>
        <w:rPr>
          <w:b/>
        </w:rPr>
        <w:t>若</w:t>
      </w:r>
      <w:r>
        <w:rPr>
          <w:rFonts w:hint="eastAsia"/>
          <w:b/>
        </w:rPr>
        <w:t>c</w:t>
      </w:r>
      <w:r>
        <w:rPr>
          <w:b/>
        </w:rPr>
        <w:t>ache采用2-路组相联映射方式，则当s=</w:t>
      </w:r>
      <w:r>
        <w:rPr>
          <w:rFonts w:hint="eastAsia"/>
          <w:b/>
        </w:rPr>
        <w:t>64</w:t>
      </w:r>
      <w:r>
        <w:rPr>
          <w:b/>
        </w:rPr>
        <w:t>和s=</w:t>
      </w:r>
      <w:r>
        <w:rPr>
          <w:rFonts w:hint="eastAsia"/>
          <w:b/>
        </w:rPr>
        <w:t>63</w:t>
      </w:r>
      <w:r>
        <w:rPr>
          <w:b/>
        </w:rPr>
        <w:t>时，</w:t>
      </w:r>
      <w:r>
        <w:rPr>
          <w:rFonts w:hint="eastAsia"/>
          <w:b/>
        </w:rPr>
        <w:t>缺</w:t>
      </w:r>
      <w:r>
        <w:rPr>
          <w:b/>
        </w:rPr>
        <w:t>失率又分别为多少？</w:t>
      </w:r>
    </w:p>
    <w:p>
      <w:pPr>
        <w:pStyle w:val="6"/>
        <w:spacing w:after="0" w:line="240" w:lineRule="auto"/>
        <w:rPr>
          <w:b/>
        </w:rPr>
      </w:pPr>
      <w:r>
        <w:rPr>
          <w:b/>
        </w:rPr>
        <w:t xml:space="preserve"> int  i, j, c, s, a[</w:t>
      </w:r>
      <w:r>
        <w:rPr>
          <w:rFonts w:hint="eastAsia"/>
          <w:b/>
        </w:rPr>
        <w:t>128</w:t>
      </w:r>
      <w:r>
        <w:rPr>
          <w:b/>
        </w:rPr>
        <w:t>];</w:t>
      </w:r>
    </w:p>
    <w:p>
      <w:pPr>
        <w:pStyle w:val="6"/>
        <w:spacing w:after="0" w:line="240" w:lineRule="auto"/>
        <w:rPr>
          <w:b/>
        </w:rPr>
      </w:pPr>
      <w:r>
        <w:rPr>
          <w:b/>
        </w:rPr>
        <w:t xml:space="preserve"> ……</w:t>
      </w:r>
    </w:p>
    <w:p>
      <w:pPr>
        <w:pStyle w:val="6"/>
        <w:spacing w:after="0" w:line="240" w:lineRule="auto"/>
        <w:ind w:firstLine="105" w:firstLineChars="50"/>
        <w:rPr>
          <w:b/>
        </w:rPr>
      </w:pPr>
      <w:r>
        <w:rPr>
          <w:b/>
        </w:rPr>
        <w:t xml:space="preserve">for ( i = 0; i &lt; </w:t>
      </w:r>
      <w:r>
        <w:rPr>
          <w:rFonts w:hint="eastAsia"/>
          <w:b/>
        </w:rPr>
        <w:t>10000</w:t>
      </w:r>
      <w:r>
        <w:rPr>
          <w:b/>
        </w:rPr>
        <w:t>; i++ )</w:t>
      </w:r>
    </w:p>
    <w:p>
      <w:pPr>
        <w:pStyle w:val="6"/>
        <w:spacing w:after="0" w:line="240" w:lineRule="auto"/>
        <w:ind w:firstLine="422" w:firstLineChars="200"/>
        <w:rPr>
          <w:rFonts w:hint="eastAsia"/>
          <w:b/>
        </w:rPr>
      </w:pPr>
      <w:r>
        <w:rPr>
          <w:b/>
        </w:rPr>
        <w:t xml:space="preserve">for ( j = 0; j &lt; </w:t>
      </w:r>
      <w:r>
        <w:rPr>
          <w:rFonts w:hint="eastAsia"/>
          <w:b/>
        </w:rPr>
        <w:t>128</w:t>
      </w:r>
      <w:r>
        <w:rPr>
          <w:b/>
        </w:rPr>
        <w:t>; j=j+s )</w:t>
      </w:r>
      <w:r>
        <w:rPr>
          <w:rFonts w:hint="eastAsia"/>
          <w:b/>
        </w:rPr>
        <w:t xml:space="preserve"> </w:t>
      </w:r>
    </w:p>
    <w:p>
      <w:pPr>
        <w:pStyle w:val="6"/>
        <w:spacing w:after="0" w:line="240" w:lineRule="auto"/>
        <w:ind w:firstLine="422" w:firstLineChars="200"/>
        <w:rPr>
          <w:b/>
        </w:rPr>
      </w:pPr>
      <w:r>
        <w:rPr>
          <w:b/>
        </w:rPr>
        <w:tab/>
      </w:r>
      <w:r>
        <w:rPr>
          <w:b/>
        </w:rPr>
        <w:t>c = a[j];</w:t>
      </w:r>
    </w:p>
    <w:p>
      <w:pPr>
        <w:pStyle w:val="6"/>
        <w:spacing w:after="0" w:line="240" w:lineRule="auto"/>
        <w:ind w:firstLine="422" w:firstLineChars="200"/>
        <w:rPr>
          <w:b/>
        </w:rPr>
      </w:pPr>
    </w:p>
    <w:p>
      <w:pPr>
        <w:pStyle w:val="6"/>
        <w:spacing w:after="0" w:line="240" w:lineRule="auto"/>
        <w:ind w:firstLine="422" w:firstLineChars="200"/>
        <w:rPr>
          <w:b/>
          <w:color w:val="FF0000"/>
        </w:rPr>
      </w:pPr>
      <w:r>
        <w:rPr>
          <w:b/>
          <w:color w:val="FF0000"/>
        </w:rPr>
        <w:t>参考答案：</w:t>
      </w:r>
    </w:p>
    <w:p>
      <w:pPr>
        <w:pStyle w:val="6"/>
        <w:spacing w:after="0" w:line="240" w:lineRule="auto"/>
        <w:ind w:firstLine="422" w:firstLineChars="200"/>
        <w:rPr>
          <w:b/>
          <w:color w:val="FF0000"/>
        </w:rPr>
      </w:pPr>
      <w:r>
        <w:rPr>
          <w:b/>
          <w:color w:val="FF0000"/>
        </w:rPr>
        <w:t>已知</w:t>
      </w:r>
      <w:r>
        <w:rPr>
          <w:rFonts w:hint="eastAsia"/>
          <w:b/>
          <w:color w:val="FF0000"/>
        </w:rPr>
        <w:t>块大小为32B，c</w:t>
      </w:r>
      <w:r>
        <w:rPr>
          <w:b/>
          <w:color w:val="FF0000"/>
        </w:rPr>
        <w:t>ache容量为256B</w:t>
      </w:r>
      <w:r>
        <w:rPr>
          <w:rFonts w:hint="eastAsia"/>
          <w:b/>
          <w:color w:val="FF0000"/>
        </w:rPr>
        <w:t xml:space="preserve"> </w:t>
      </w:r>
      <w:r>
        <w:rPr>
          <w:b/>
          <w:color w:val="FF0000"/>
        </w:rPr>
        <w:t>=</w:t>
      </w:r>
      <w:r>
        <w:rPr>
          <w:rFonts w:hint="eastAsia"/>
          <w:b/>
          <w:color w:val="FF0000"/>
        </w:rPr>
        <w:t xml:space="preserve"> </w:t>
      </w:r>
      <w:r>
        <w:rPr>
          <w:b/>
          <w:color w:val="FF0000"/>
        </w:rPr>
        <w:t>8</w:t>
      </w:r>
      <w:r>
        <w:rPr>
          <w:rFonts w:hint="eastAsia"/>
          <w:b/>
          <w:color w:val="FF0000"/>
        </w:rPr>
        <w:t>行</w:t>
      </w:r>
      <w:r>
        <w:rPr>
          <w:b/>
          <w:color w:val="FF0000"/>
        </w:rPr>
        <w:t>×8字/</w:t>
      </w:r>
      <w:r>
        <w:rPr>
          <w:rFonts w:hint="eastAsia"/>
          <w:b/>
          <w:color w:val="FF0000"/>
        </w:rPr>
        <w:t>行</w:t>
      </w:r>
      <w:r>
        <w:rPr>
          <w:b/>
          <w:color w:val="FF0000"/>
        </w:rPr>
        <w:t>×</w:t>
      </w:r>
      <w:r>
        <w:rPr>
          <w:rFonts w:hint="eastAsia"/>
          <w:b/>
          <w:color w:val="FF0000"/>
        </w:rPr>
        <w:t xml:space="preserve"> </w:t>
      </w:r>
      <w:r>
        <w:rPr>
          <w:b/>
          <w:color w:val="FF0000"/>
        </w:rPr>
        <w:t>4B/字，仅考虑数组访问情况。</w:t>
      </w:r>
    </w:p>
    <w:p>
      <w:pPr>
        <w:pStyle w:val="6"/>
        <w:spacing w:after="0" w:line="240" w:lineRule="auto"/>
        <w:ind w:left="730" w:hanging="310" w:hangingChars="147"/>
        <w:rPr>
          <w:rFonts w:hint="eastAsia"/>
          <w:b/>
          <w:color w:val="FF0000"/>
        </w:rPr>
      </w:pPr>
      <w:r>
        <w:rPr>
          <w:b/>
          <w:color w:val="FF0000"/>
        </w:rPr>
        <w:t>1) 直接映射，s=</w:t>
      </w:r>
      <w:r>
        <w:rPr>
          <w:rFonts w:hint="eastAsia"/>
          <w:b/>
          <w:color w:val="FF0000"/>
        </w:rPr>
        <w:t>64</w:t>
      </w:r>
      <w:r>
        <w:rPr>
          <w:b/>
          <w:color w:val="FF0000"/>
        </w:rPr>
        <w:t>: 访存顺序为a[0]</w:t>
      </w:r>
      <w:r>
        <w:rPr>
          <w:rFonts w:hint="eastAsia"/>
          <w:b/>
          <w:color w:val="FF0000"/>
        </w:rPr>
        <w:t>、</w:t>
      </w:r>
      <w:r>
        <w:rPr>
          <w:b/>
          <w:color w:val="FF0000"/>
        </w:rPr>
        <w:t>a[</w:t>
      </w:r>
      <w:r>
        <w:rPr>
          <w:rFonts w:hint="eastAsia"/>
          <w:b/>
          <w:color w:val="FF0000"/>
        </w:rPr>
        <w:t>64</w:t>
      </w:r>
      <w:r>
        <w:rPr>
          <w:b/>
          <w:color w:val="FF0000"/>
        </w:rPr>
        <w:t>] , a[0]</w:t>
      </w:r>
      <w:r>
        <w:rPr>
          <w:rFonts w:hint="eastAsia"/>
          <w:b/>
          <w:color w:val="FF0000"/>
        </w:rPr>
        <w:t>、</w:t>
      </w:r>
      <w:r>
        <w:rPr>
          <w:b/>
          <w:color w:val="FF0000"/>
        </w:rPr>
        <w:t>a[</w:t>
      </w:r>
      <w:r>
        <w:rPr>
          <w:rFonts w:hint="eastAsia"/>
          <w:b/>
          <w:color w:val="FF0000"/>
        </w:rPr>
        <w:t>64</w:t>
      </w:r>
      <w:r>
        <w:rPr>
          <w:b/>
          <w:color w:val="FF0000"/>
        </w:rPr>
        <w:t>], … … ,</w:t>
      </w:r>
      <w:r>
        <w:rPr>
          <w:rFonts w:hint="eastAsia"/>
          <w:b/>
          <w:color w:val="FF0000"/>
        </w:rPr>
        <w:t xml:space="preserve"> 共循环10000次。</w:t>
      </w:r>
      <w:r>
        <w:rPr>
          <w:b/>
          <w:color w:val="FF0000"/>
        </w:rPr>
        <w:t>这两个元素</w:t>
      </w:r>
      <w:r>
        <w:rPr>
          <w:rFonts w:hint="eastAsia"/>
          <w:b/>
          <w:color w:val="FF0000"/>
        </w:rPr>
        <w:t>被</w:t>
      </w:r>
      <w:r>
        <w:rPr>
          <w:b/>
          <w:color w:val="FF0000"/>
        </w:rPr>
        <w:t>映射到同一个</w:t>
      </w:r>
      <w:r>
        <w:rPr>
          <w:rFonts w:hint="eastAsia"/>
          <w:b/>
          <w:color w:val="FF0000"/>
        </w:rPr>
        <w:t>c</w:t>
      </w:r>
      <w:r>
        <w:rPr>
          <w:b/>
          <w:color w:val="FF0000"/>
        </w:rPr>
        <w:t>ache</w:t>
      </w:r>
      <w:r>
        <w:rPr>
          <w:rFonts w:hint="eastAsia"/>
          <w:b/>
          <w:color w:val="FF0000"/>
        </w:rPr>
        <w:t>行</w:t>
      </w:r>
      <w:r>
        <w:rPr>
          <w:b/>
          <w:color w:val="FF0000"/>
        </w:rPr>
        <w:t>中，每次都</w:t>
      </w:r>
      <w:r>
        <w:rPr>
          <w:rFonts w:hint="eastAsia"/>
          <w:b/>
          <w:color w:val="FF0000"/>
        </w:rPr>
        <w:t>会</w:t>
      </w:r>
      <w:r>
        <w:rPr>
          <w:b/>
          <w:color w:val="FF0000"/>
        </w:rPr>
        <w:t>发生冲突，因此</w:t>
      </w:r>
      <w:r>
        <w:rPr>
          <w:rFonts w:hint="eastAsia"/>
          <w:b/>
          <w:color w:val="FF0000"/>
        </w:rPr>
        <w:t>缺</w:t>
      </w:r>
      <w:r>
        <w:rPr>
          <w:b/>
          <w:color w:val="FF0000"/>
        </w:rPr>
        <w:t>失率为100%</w:t>
      </w:r>
      <w:r>
        <w:rPr>
          <w:rFonts w:hint="eastAsia"/>
          <w:b/>
          <w:color w:val="FF0000"/>
        </w:rPr>
        <w:t>。</w:t>
      </w:r>
    </w:p>
    <w:p>
      <w:pPr>
        <w:pStyle w:val="6"/>
        <w:spacing w:after="0" w:line="240" w:lineRule="auto"/>
        <w:ind w:left="730" w:hanging="310" w:hangingChars="147"/>
        <w:rPr>
          <w:rFonts w:hint="eastAsia"/>
          <w:b/>
          <w:color w:val="FF0000"/>
        </w:rPr>
      </w:pPr>
      <w:r>
        <w:rPr>
          <w:b/>
          <w:color w:val="FF0000"/>
        </w:rPr>
        <w:t>2) 直接映射，s=</w:t>
      </w:r>
      <w:r>
        <w:rPr>
          <w:rFonts w:hint="eastAsia"/>
          <w:b/>
          <w:color w:val="FF0000"/>
        </w:rPr>
        <w:t>63</w:t>
      </w:r>
      <w:r>
        <w:rPr>
          <w:b/>
          <w:color w:val="FF0000"/>
        </w:rPr>
        <w:t>: 访存顺序为a[0]</w:t>
      </w:r>
      <w:r>
        <w:rPr>
          <w:rFonts w:hint="eastAsia"/>
          <w:b/>
          <w:color w:val="FF0000"/>
        </w:rPr>
        <w:t>、</w:t>
      </w:r>
      <w:r>
        <w:rPr>
          <w:b/>
          <w:color w:val="FF0000"/>
        </w:rPr>
        <w:t>a[</w:t>
      </w:r>
      <w:r>
        <w:rPr>
          <w:rFonts w:hint="eastAsia"/>
          <w:b/>
          <w:color w:val="FF0000"/>
        </w:rPr>
        <w:t>63</w:t>
      </w:r>
      <w:r>
        <w:rPr>
          <w:b/>
          <w:color w:val="FF0000"/>
        </w:rPr>
        <w:t>]</w:t>
      </w:r>
      <w:r>
        <w:rPr>
          <w:rFonts w:hint="eastAsia"/>
          <w:b/>
          <w:color w:val="FF0000"/>
        </w:rPr>
        <w:t>、</w:t>
      </w:r>
      <w:r>
        <w:rPr>
          <w:b/>
          <w:color w:val="FF0000"/>
        </w:rPr>
        <w:t>a[</w:t>
      </w:r>
      <w:r>
        <w:rPr>
          <w:rFonts w:hint="eastAsia"/>
          <w:b/>
          <w:color w:val="FF0000"/>
        </w:rPr>
        <w:t>126</w:t>
      </w:r>
      <w:r>
        <w:rPr>
          <w:b/>
          <w:color w:val="FF0000"/>
        </w:rPr>
        <w:t>], a[0]</w:t>
      </w:r>
      <w:r>
        <w:rPr>
          <w:rFonts w:hint="eastAsia"/>
          <w:b/>
          <w:color w:val="FF0000"/>
        </w:rPr>
        <w:t>、</w:t>
      </w:r>
      <w:r>
        <w:rPr>
          <w:b/>
          <w:color w:val="FF0000"/>
        </w:rPr>
        <w:t>a[</w:t>
      </w:r>
      <w:r>
        <w:rPr>
          <w:rFonts w:hint="eastAsia"/>
          <w:b/>
          <w:color w:val="FF0000"/>
        </w:rPr>
        <w:t>63</w:t>
      </w:r>
      <w:r>
        <w:rPr>
          <w:b/>
          <w:color w:val="FF0000"/>
        </w:rPr>
        <w:t>]</w:t>
      </w:r>
      <w:r>
        <w:rPr>
          <w:rFonts w:hint="eastAsia"/>
          <w:b/>
          <w:color w:val="FF0000"/>
        </w:rPr>
        <w:t>、</w:t>
      </w:r>
      <w:r>
        <w:rPr>
          <w:b/>
          <w:color w:val="FF0000"/>
        </w:rPr>
        <w:t>a[</w:t>
      </w:r>
      <w:r>
        <w:rPr>
          <w:rFonts w:hint="eastAsia"/>
          <w:b/>
          <w:color w:val="FF0000"/>
        </w:rPr>
        <w:t>126</w:t>
      </w:r>
      <w:r>
        <w:rPr>
          <w:b/>
          <w:color w:val="FF0000"/>
        </w:rPr>
        <w:t>], … …</w:t>
      </w:r>
      <w:r>
        <w:rPr>
          <w:rFonts w:hint="eastAsia"/>
          <w:b/>
          <w:color w:val="FF0000"/>
        </w:rPr>
        <w:t>共循环10000次。</w:t>
      </w:r>
      <w:r>
        <w:rPr>
          <w:b/>
          <w:color w:val="FF0000"/>
        </w:rPr>
        <w:t>这三个元素中后面两个元素</w:t>
      </w:r>
      <w:r>
        <w:rPr>
          <w:rFonts w:hint="eastAsia"/>
          <w:b/>
          <w:color w:val="FF0000"/>
        </w:rPr>
        <w:t>因为</w:t>
      </w:r>
      <w:r>
        <w:rPr>
          <w:b/>
          <w:color w:val="FF0000"/>
        </w:rPr>
        <w:t>映射到同一个</w:t>
      </w:r>
      <w:r>
        <w:rPr>
          <w:rFonts w:hint="eastAsia"/>
          <w:b/>
          <w:color w:val="FF0000"/>
        </w:rPr>
        <w:t>c</w:t>
      </w:r>
      <w:r>
        <w:rPr>
          <w:b/>
          <w:color w:val="FF0000"/>
        </w:rPr>
        <w:t>ache</w:t>
      </w:r>
      <w:r>
        <w:rPr>
          <w:rFonts w:hint="eastAsia"/>
          <w:b/>
          <w:color w:val="FF0000"/>
        </w:rPr>
        <w:t>行</w:t>
      </w:r>
      <w:r>
        <w:rPr>
          <w:b/>
          <w:color w:val="FF0000"/>
        </w:rPr>
        <w:t>中，</w:t>
      </w:r>
      <w:r>
        <w:rPr>
          <w:rFonts w:hint="eastAsia"/>
          <w:b/>
          <w:color w:val="FF0000"/>
        </w:rPr>
        <w:t>因此</w:t>
      </w:r>
      <w:r>
        <w:rPr>
          <w:b/>
          <w:color w:val="FF0000"/>
        </w:rPr>
        <w:t>每次都</w:t>
      </w:r>
      <w:r>
        <w:rPr>
          <w:rFonts w:hint="eastAsia"/>
          <w:b/>
          <w:color w:val="FF0000"/>
        </w:rPr>
        <w:t>会</w:t>
      </w:r>
      <w:r>
        <w:rPr>
          <w:b/>
          <w:color w:val="FF0000"/>
        </w:rPr>
        <w:t>发生冲突</w:t>
      </w:r>
      <w:r>
        <w:rPr>
          <w:rFonts w:hint="eastAsia"/>
          <w:b/>
          <w:color w:val="FF0000"/>
        </w:rPr>
        <w:t>，</w:t>
      </w:r>
      <w:r>
        <w:rPr>
          <w:b/>
          <w:color w:val="FF0000"/>
        </w:rPr>
        <w:t>而a[0]不会发生冲突，</w:t>
      </w:r>
      <w:r>
        <w:rPr>
          <w:rFonts w:hint="eastAsia"/>
          <w:b/>
          <w:color w:val="FF0000"/>
        </w:rPr>
        <w:t>故缺</w:t>
      </w:r>
      <w:r>
        <w:rPr>
          <w:b/>
          <w:color w:val="FF0000"/>
        </w:rPr>
        <w:t>失率为67%</w:t>
      </w:r>
      <w:r>
        <w:rPr>
          <w:rFonts w:hint="eastAsia"/>
          <w:b/>
          <w:color w:val="FF0000"/>
        </w:rPr>
        <w:t>。</w:t>
      </w:r>
    </w:p>
    <w:p>
      <w:pPr>
        <w:pStyle w:val="6"/>
        <w:spacing w:after="0" w:line="240" w:lineRule="auto"/>
        <w:ind w:left="730" w:hanging="310" w:hangingChars="147"/>
        <w:rPr>
          <w:rFonts w:hint="eastAsia"/>
          <w:b/>
          <w:color w:val="FF0000"/>
        </w:rPr>
      </w:pPr>
      <w:r>
        <w:rPr>
          <w:b/>
          <w:color w:val="FF0000"/>
        </w:rPr>
        <w:t>3)  2-</w:t>
      </w:r>
      <w:r>
        <w:rPr>
          <w:rFonts w:hint="eastAsia"/>
          <w:b/>
          <w:color w:val="FF0000"/>
        </w:rPr>
        <w:t>路</w:t>
      </w:r>
      <w:r>
        <w:rPr>
          <w:b/>
          <w:color w:val="FF0000"/>
        </w:rPr>
        <w:t>组相联，s=</w:t>
      </w:r>
      <w:r>
        <w:rPr>
          <w:rFonts w:hint="eastAsia"/>
          <w:b/>
          <w:color w:val="FF0000"/>
        </w:rPr>
        <w:t>64</w:t>
      </w:r>
      <w:r>
        <w:rPr>
          <w:b/>
          <w:color w:val="FF0000"/>
        </w:rPr>
        <w:t>: 访存顺序为a[0]</w:t>
      </w:r>
      <w:r>
        <w:rPr>
          <w:rFonts w:hint="eastAsia"/>
          <w:b/>
          <w:color w:val="FF0000"/>
        </w:rPr>
        <w:t>、</w:t>
      </w:r>
      <w:r>
        <w:rPr>
          <w:b/>
          <w:color w:val="FF0000"/>
        </w:rPr>
        <w:t>a[</w:t>
      </w:r>
      <w:r>
        <w:rPr>
          <w:rFonts w:hint="eastAsia"/>
          <w:b/>
          <w:color w:val="FF0000"/>
        </w:rPr>
        <w:t>64</w:t>
      </w:r>
      <w:r>
        <w:rPr>
          <w:b/>
          <w:color w:val="FF0000"/>
        </w:rPr>
        <w:t>] , a[0]</w:t>
      </w:r>
      <w:r>
        <w:rPr>
          <w:rFonts w:hint="eastAsia"/>
          <w:b/>
          <w:color w:val="FF0000"/>
        </w:rPr>
        <w:t>、</w:t>
      </w:r>
      <w:r>
        <w:rPr>
          <w:b/>
          <w:color w:val="FF0000"/>
        </w:rPr>
        <w:t>a[</w:t>
      </w:r>
      <w:r>
        <w:rPr>
          <w:rFonts w:hint="eastAsia"/>
          <w:b/>
          <w:color w:val="FF0000"/>
        </w:rPr>
        <w:t>64</w:t>
      </w:r>
      <w:r>
        <w:rPr>
          <w:b/>
          <w:color w:val="FF0000"/>
        </w:rPr>
        <w:t>], … …,</w:t>
      </w:r>
      <w:r>
        <w:rPr>
          <w:rFonts w:hint="eastAsia"/>
          <w:b/>
          <w:color w:val="FF0000"/>
        </w:rPr>
        <w:t xml:space="preserve"> 共循环10000次。</w:t>
      </w:r>
      <w:r>
        <w:rPr>
          <w:b/>
          <w:color w:val="FF0000"/>
        </w:rPr>
        <w:t>这两个元素虽然映射到同一个</w:t>
      </w:r>
      <w:r>
        <w:rPr>
          <w:rFonts w:hint="eastAsia"/>
          <w:b/>
          <w:color w:val="FF0000"/>
        </w:rPr>
        <w:t>c</w:t>
      </w:r>
      <w:r>
        <w:rPr>
          <w:b/>
          <w:color w:val="FF0000"/>
        </w:rPr>
        <w:t>ache组中，但可以放在该组不同</w:t>
      </w:r>
      <w:r>
        <w:rPr>
          <w:rFonts w:hint="eastAsia"/>
          <w:b/>
          <w:color w:val="FF0000"/>
        </w:rPr>
        <w:t>c</w:t>
      </w:r>
      <w:r>
        <w:rPr>
          <w:b/>
          <w:color w:val="FF0000"/>
        </w:rPr>
        <w:t>ache</w:t>
      </w:r>
      <w:r>
        <w:rPr>
          <w:rFonts w:hint="eastAsia"/>
          <w:b/>
          <w:color w:val="FF0000"/>
        </w:rPr>
        <w:t>行</w:t>
      </w:r>
      <w:r>
        <w:rPr>
          <w:b/>
          <w:color w:val="FF0000"/>
        </w:rPr>
        <w:t>中，</w:t>
      </w:r>
      <w:r>
        <w:rPr>
          <w:rFonts w:hint="eastAsia"/>
          <w:b/>
          <w:color w:val="FF0000"/>
        </w:rPr>
        <w:t>所以不会发生冲突，缺</w:t>
      </w:r>
      <w:r>
        <w:rPr>
          <w:b/>
          <w:color w:val="FF0000"/>
        </w:rPr>
        <w:t>失率为0</w:t>
      </w:r>
      <w:r>
        <w:rPr>
          <w:rFonts w:hint="eastAsia"/>
          <w:b/>
          <w:color w:val="FF0000"/>
        </w:rPr>
        <w:t>。</w:t>
      </w:r>
    </w:p>
    <w:p>
      <w:pPr>
        <w:pStyle w:val="6"/>
        <w:spacing w:after="0" w:line="240" w:lineRule="auto"/>
        <w:ind w:left="736" w:hanging="316" w:hangingChars="150"/>
        <w:rPr>
          <w:rFonts w:hint="eastAsia"/>
          <w:b/>
          <w:color w:val="FF0000"/>
        </w:rPr>
      </w:pPr>
      <w:r>
        <w:rPr>
          <w:b/>
          <w:color w:val="FF0000"/>
        </w:rPr>
        <w:t>4)  2-</w:t>
      </w:r>
      <w:r>
        <w:rPr>
          <w:rFonts w:hint="eastAsia"/>
          <w:b/>
          <w:color w:val="FF0000"/>
        </w:rPr>
        <w:t>路</w:t>
      </w:r>
      <w:r>
        <w:rPr>
          <w:b/>
          <w:color w:val="FF0000"/>
        </w:rPr>
        <w:t>组相联，s=</w:t>
      </w:r>
      <w:r>
        <w:rPr>
          <w:rFonts w:hint="eastAsia"/>
          <w:b/>
          <w:color w:val="FF0000"/>
        </w:rPr>
        <w:t>63</w:t>
      </w:r>
      <w:r>
        <w:rPr>
          <w:b/>
          <w:color w:val="FF0000"/>
        </w:rPr>
        <w:t>: 访存顺序为a[0]</w:t>
      </w:r>
      <w:r>
        <w:rPr>
          <w:rFonts w:hint="eastAsia"/>
          <w:b/>
          <w:color w:val="FF0000"/>
        </w:rPr>
        <w:t>、</w:t>
      </w:r>
      <w:r>
        <w:rPr>
          <w:b/>
          <w:color w:val="FF0000"/>
        </w:rPr>
        <w:t>a[</w:t>
      </w:r>
      <w:r>
        <w:rPr>
          <w:rFonts w:hint="eastAsia"/>
          <w:b/>
          <w:color w:val="FF0000"/>
        </w:rPr>
        <w:t>63</w:t>
      </w:r>
      <w:r>
        <w:rPr>
          <w:b/>
          <w:color w:val="FF0000"/>
        </w:rPr>
        <w:t>]</w:t>
      </w:r>
      <w:r>
        <w:rPr>
          <w:rFonts w:hint="eastAsia"/>
          <w:b/>
          <w:color w:val="FF0000"/>
        </w:rPr>
        <w:t>、</w:t>
      </w:r>
      <w:r>
        <w:rPr>
          <w:b/>
          <w:color w:val="FF0000"/>
        </w:rPr>
        <w:t>a[</w:t>
      </w:r>
      <w:r>
        <w:rPr>
          <w:rFonts w:hint="eastAsia"/>
          <w:b/>
          <w:color w:val="FF0000"/>
        </w:rPr>
        <w:t>126</w:t>
      </w:r>
      <w:r>
        <w:rPr>
          <w:b/>
          <w:color w:val="FF0000"/>
        </w:rPr>
        <w:t>], a[0]</w:t>
      </w:r>
      <w:r>
        <w:rPr>
          <w:rFonts w:hint="eastAsia"/>
          <w:b/>
          <w:color w:val="FF0000"/>
        </w:rPr>
        <w:t>、</w:t>
      </w:r>
      <w:r>
        <w:rPr>
          <w:b/>
          <w:color w:val="FF0000"/>
        </w:rPr>
        <w:t>a[</w:t>
      </w:r>
      <w:r>
        <w:rPr>
          <w:rFonts w:hint="eastAsia"/>
          <w:b/>
          <w:color w:val="FF0000"/>
        </w:rPr>
        <w:t>63</w:t>
      </w:r>
      <w:r>
        <w:rPr>
          <w:b/>
          <w:color w:val="FF0000"/>
        </w:rPr>
        <w:t>]</w:t>
      </w:r>
      <w:r>
        <w:rPr>
          <w:rFonts w:hint="eastAsia"/>
          <w:b/>
          <w:color w:val="FF0000"/>
        </w:rPr>
        <w:t>、</w:t>
      </w:r>
      <w:r>
        <w:rPr>
          <w:b/>
          <w:color w:val="FF0000"/>
        </w:rPr>
        <w:t>a[</w:t>
      </w:r>
      <w:r>
        <w:rPr>
          <w:rFonts w:hint="eastAsia"/>
          <w:b/>
          <w:color w:val="FF0000"/>
        </w:rPr>
        <w:t>126</w:t>
      </w:r>
      <w:r>
        <w:rPr>
          <w:b/>
          <w:color w:val="FF0000"/>
        </w:rPr>
        <w:t>], … …</w:t>
      </w:r>
      <w:r>
        <w:rPr>
          <w:rFonts w:hint="eastAsia"/>
          <w:b/>
          <w:color w:val="FF0000"/>
        </w:rPr>
        <w:t>共循环10000次。</w:t>
      </w:r>
      <w:r>
        <w:rPr>
          <w:b/>
          <w:color w:val="FF0000"/>
        </w:rPr>
        <w:t>这三个元素中后面两个元素虽映射到同一个</w:t>
      </w:r>
      <w:r>
        <w:rPr>
          <w:rFonts w:hint="eastAsia"/>
          <w:b/>
          <w:color w:val="FF0000"/>
        </w:rPr>
        <w:t>c</w:t>
      </w:r>
      <w:r>
        <w:rPr>
          <w:b/>
          <w:color w:val="FF0000"/>
        </w:rPr>
        <w:t>ache组中，但可放在不同</w:t>
      </w:r>
      <w:r>
        <w:rPr>
          <w:rFonts w:hint="eastAsia"/>
          <w:b/>
          <w:color w:val="FF0000"/>
        </w:rPr>
        <w:t>c</w:t>
      </w:r>
      <w:r>
        <w:rPr>
          <w:b/>
          <w:color w:val="FF0000"/>
        </w:rPr>
        <w:t>ache</w:t>
      </w:r>
      <w:r>
        <w:rPr>
          <w:rFonts w:hint="eastAsia"/>
          <w:b/>
          <w:color w:val="FF0000"/>
        </w:rPr>
        <w:t>行</w:t>
      </w:r>
      <w:r>
        <w:rPr>
          <w:b/>
          <w:color w:val="FF0000"/>
        </w:rPr>
        <w:t>中, 而a[0]不会发生冲突，故</w:t>
      </w:r>
      <w:r>
        <w:rPr>
          <w:rFonts w:hint="eastAsia"/>
          <w:b/>
          <w:color w:val="FF0000"/>
        </w:rPr>
        <w:t>缺</w:t>
      </w:r>
      <w:r>
        <w:rPr>
          <w:b/>
          <w:color w:val="FF0000"/>
        </w:rPr>
        <w:t>失率为0</w:t>
      </w:r>
      <w:r>
        <w:rPr>
          <w:rFonts w:hint="eastAsia"/>
          <w:b/>
          <w:color w:val="FF0000"/>
        </w:rPr>
        <w:t>。</w:t>
      </w:r>
    </w:p>
    <w:p>
      <w:pPr>
        <w:pStyle w:val="6"/>
        <w:spacing w:after="0" w:line="240" w:lineRule="auto"/>
        <w:ind w:left="840" w:leftChars="400"/>
        <w:rPr>
          <w:b/>
          <w:color w:val="FF0000"/>
        </w:rPr>
      </w:pPr>
    </w:p>
    <w:p>
      <w:pPr>
        <w:pStyle w:val="11"/>
        <w:numPr>
          <w:ilvl w:val="0"/>
          <w:numId w:val="17"/>
        </w:numPr>
        <w:autoSpaceDE w:val="0"/>
        <w:autoSpaceDN w:val="0"/>
        <w:spacing w:before="0" w:after="0" w:line="240" w:lineRule="auto"/>
        <w:jc w:val="both"/>
        <w:rPr>
          <w:b/>
        </w:rPr>
      </w:pPr>
      <w:r>
        <w:rPr>
          <w:b/>
        </w:rPr>
        <w:t>假定一个虚拟存储系统的虚拟地址为40位，物理地址为36位，页大小为16KB</w:t>
      </w:r>
      <w:r>
        <w:rPr>
          <w:rFonts w:hint="eastAsia"/>
          <w:b/>
        </w:rPr>
        <w:t>，按字节编址</w:t>
      </w:r>
      <w:r>
        <w:rPr>
          <w:b/>
        </w:rPr>
        <w:t>。若页表中</w:t>
      </w:r>
      <w:r>
        <w:rPr>
          <w:rFonts w:hint="eastAsia"/>
          <w:b/>
        </w:rPr>
        <w:t>有</w:t>
      </w:r>
      <w:r>
        <w:rPr>
          <w:b/>
        </w:rPr>
        <w:t>有效位、存储保护位、</w:t>
      </w:r>
      <w:r>
        <w:rPr>
          <w:rFonts w:hint="eastAsia"/>
          <w:b/>
        </w:rPr>
        <w:t>修改</w:t>
      </w:r>
      <w:r>
        <w:rPr>
          <w:b/>
        </w:rPr>
        <w:t>位、使用位</w:t>
      </w:r>
      <w:r>
        <w:rPr>
          <w:rFonts w:hint="eastAsia"/>
          <w:b/>
        </w:rPr>
        <w:t>，</w:t>
      </w:r>
      <w:r>
        <w:rPr>
          <w:b/>
        </w:rPr>
        <w:t>共占4位，磁盘地址不在页表中，则该存储系统中每个进程的页表大小为多少？如果按计算出来的实际大小构建页表，则会出现什么问题？</w:t>
      </w:r>
    </w:p>
    <w:p>
      <w:pPr>
        <w:pStyle w:val="6"/>
        <w:spacing w:after="0" w:line="240" w:lineRule="auto"/>
        <w:rPr>
          <w:b/>
          <w:color w:val="FF0000"/>
        </w:rPr>
      </w:pPr>
      <w:r>
        <w:rPr>
          <w:b/>
          <w:color w:val="FF0000"/>
        </w:rPr>
        <w:t>参考答案：</w:t>
      </w:r>
    </w:p>
    <w:p>
      <w:pPr>
        <w:pStyle w:val="6"/>
        <w:spacing w:after="0" w:line="240" w:lineRule="auto"/>
        <w:rPr>
          <w:rFonts w:hint="eastAsia"/>
          <w:b/>
          <w:color w:val="FF0000"/>
        </w:rPr>
      </w:pPr>
      <w:r>
        <w:rPr>
          <w:rFonts w:hint="eastAsia"/>
          <w:b/>
          <w:color w:val="FF0000"/>
        </w:rPr>
        <w:t>因为</w:t>
      </w:r>
      <w:r>
        <w:rPr>
          <w:b/>
          <w:color w:val="FF0000"/>
        </w:rPr>
        <w:t>每页大小有16KB，所以虚拟页数为2</w:t>
      </w:r>
      <w:r>
        <w:rPr>
          <w:b/>
          <w:color w:val="FF0000"/>
          <w:vertAlign w:val="superscript"/>
        </w:rPr>
        <w:t>40</w:t>
      </w:r>
      <w:r>
        <w:rPr>
          <w:b/>
          <w:color w:val="FF0000"/>
        </w:rPr>
        <w:t>B/16KB=2</w:t>
      </w:r>
      <w:r>
        <w:rPr>
          <w:b/>
          <w:color w:val="FF0000"/>
          <w:vertAlign w:val="superscript"/>
        </w:rPr>
        <w:t>(40-14)</w:t>
      </w:r>
      <w:r>
        <w:rPr>
          <w:b/>
          <w:color w:val="FF0000"/>
        </w:rPr>
        <w:t>=2</w:t>
      </w:r>
      <w:r>
        <w:rPr>
          <w:b/>
          <w:color w:val="FF0000"/>
          <w:vertAlign w:val="superscript"/>
        </w:rPr>
        <w:t>26</w:t>
      </w:r>
      <w:r>
        <w:rPr>
          <w:b/>
          <w:color w:val="FF0000"/>
        </w:rPr>
        <w:t>页</w:t>
      </w:r>
      <w:r>
        <w:rPr>
          <w:rFonts w:hint="eastAsia"/>
          <w:b/>
          <w:color w:val="FF0000"/>
        </w:rPr>
        <w:t>。</w:t>
      </w:r>
    </w:p>
    <w:p>
      <w:pPr>
        <w:pStyle w:val="6"/>
        <w:spacing w:after="0" w:line="240" w:lineRule="auto"/>
        <w:rPr>
          <w:rFonts w:hint="eastAsia"/>
          <w:b/>
          <w:color w:val="FF0000"/>
        </w:rPr>
      </w:pPr>
      <w:r>
        <w:rPr>
          <w:b/>
          <w:color w:val="FF0000"/>
        </w:rPr>
        <w:t>物理页面和虚拟页面大小相等，所以物理页号的位数为36</w:t>
      </w:r>
      <w:r>
        <w:rPr>
          <w:b/>
          <w:color w:val="FF0000"/>
          <w:szCs w:val="21"/>
        </w:rPr>
        <w:t>–</w:t>
      </w:r>
      <w:r>
        <w:rPr>
          <w:b/>
          <w:color w:val="FF0000"/>
        </w:rPr>
        <w:t>14=22</w:t>
      </w:r>
      <w:r>
        <w:rPr>
          <w:rFonts w:hint="eastAsia"/>
          <w:b/>
          <w:color w:val="FF0000"/>
        </w:rPr>
        <w:t>位。</w:t>
      </w:r>
    </w:p>
    <w:p>
      <w:pPr>
        <w:pStyle w:val="6"/>
        <w:spacing w:after="0" w:line="240" w:lineRule="auto"/>
        <w:rPr>
          <w:rFonts w:hint="eastAsia"/>
          <w:b/>
          <w:color w:val="FF0000"/>
        </w:rPr>
      </w:pPr>
      <w:r>
        <w:rPr>
          <w:b/>
          <w:color w:val="FF0000"/>
        </w:rPr>
        <w:t>页表项位数为：有效位+保护位+</w:t>
      </w:r>
      <w:r>
        <w:rPr>
          <w:rFonts w:hint="eastAsia"/>
          <w:b/>
          <w:color w:val="FF0000"/>
        </w:rPr>
        <w:t>修改</w:t>
      </w:r>
      <w:r>
        <w:rPr>
          <w:b/>
          <w:color w:val="FF0000"/>
        </w:rPr>
        <w:t>位+使用位+物理页号位数=4+22=26位</w:t>
      </w:r>
      <w:r>
        <w:rPr>
          <w:rFonts w:hint="eastAsia"/>
          <w:b/>
          <w:color w:val="FF0000"/>
        </w:rPr>
        <w:t>。</w:t>
      </w:r>
    </w:p>
    <w:p>
      <w:pPr>
        <w:pStyle w:val="6"/>
        <w:spacing w:after="0" w:line="240" w:lineRule="auto"/>
        <w:rPr>
          <w:rFonts w:hint="eastAsia"/>
          <w:b/>
          <w:color w:val="FF0000"/>
        </w:rPr>
      </w:pPr>
      <w:r>
        <w:rPr>
          <w:b/>
          <w:color w:val="FF0000"/>
        </w:rPr>
        <w:t>为简化页表访问，每项大小取32位。因此，每个进程的页表大小为：2</w:t>
      </w:r>
      <w:r>
        <w:rPr>
          <w:b/>
          <w:color w:val="FF0000"/>
          <w:vertAlign w:val="superscript"/>
        </w:rPr>
        <w:t>26</w:t>
      </w:r>
      <w:r>
        <w:rPr>
          <w:b/>
          <w:color w:val="FF0000"/>
        </w:rPr>
        <w:t>×32b=256MB</w:t>
      </w:r>
      <w:r>
        <w:rPr>
          <w:rFonts w:hint="eastAsia"/>
          <w:b/>
          <w:color w:val="FF0000"/>
        </w:rPr>
        <w:t>。</w:t>
      </w:r>
    </w:p>
    <w:p>
      <w:pPr>
        <w:pStyle w:val="6"/>
        <w:spacing w:after="0" w:line="240" w:lineRule="auto"/>
        <w:rPr>
          <w:b/>
          <w:color w:val="FF0000"/>
        </w:rPr>
      </w:pPr>
      <w:r>
        <w:rPr>
          <w:b/>
          <w:color w:val="FF0000"/>
        </w:rPr>
        <w:t>如果按实际计算出的页表大小构建页表，则页表过大而导致页表无法一次装入</w:t>
      </w:r>
      <w:r>
        <w:rPr>
          <w:rFonts w:hint="eastAsia"/>
          <w:b/>
          <w:color w:val="FF0000"/>
        </w:rPr>
        <w:t>内存</w:t>
      </w:r>
      <w:r>
        <w:rPr>
          <w:b/>
          <w:color w:val="FF0000"/>
        </w:rPr>
        <w:t>。</w:t>
      </w:r>
    </w:p>
    <w:p>
      <w:pPr>
        <w:pStyle w:val="6"/>
        <w:spacing w:after="0" w:line="240" w:lineRule="auto"/>
        <w:rPr>
          <w:b/>
          <w:color w:val="FF0000"/>
        </w:rPr>
      </w:pPr>
    </w:p>
    <w:p>
      <w:pPr>
        <w:pStyle w:val="11"/>
        <w:numPr>
          <w:ilvl w:val="0"/>
          <w:numId w:val="17"/>
        </w:numPr>
        <w:autoSpaceDE w:val="0"/>
        <w:autoSpaceDN w:val="0"/>
        <w:spacing w:before="0" w:after="0" w:line="240" w:lineRule="auto"/>
        <w:jc w:val="both"/>
        <w:rPr>
          <w:b/>
        </w:rPr>
      </w:pPr>
      <w:r>
        <w:rPr>
          <w:b/>
        </w:rPr>
        <w:t xml:space="preserve">假定一个计算机系统中有一个TLB和一个L1 </w:t>
      </w:r>
      <w:r>
        <w:rPr>
          <w:rFonts w:hint="eastAsia"/>
          <w:b/>
        </w:rPr>
        <w:t>d</w:t>
      </w:r>
      <w:r>
        <w:rPr>
          <w:b/>
        </w:rPr>
        <w:t xml:space="preserve">ata </w:t>
      </w:r>
      <w:r>
        <w:rPr>
          <w:rFonts w:hint="eastAsia"/>
          <w:b/>
        </w:rPr>
        <w:t>c</w:t>
      </w:r>
      <w:r>
        <w:rPr>
          <w:b/>
        </w:rPr>
        <w:t>ache。该系统按字节编址，虚拟地址16位，物理地址12位</w:t>
      </w:r>
      <w:r>
        <w:rPr>
          <w:rFonts w:hint="eastAsia"/>
          <w:b/>
        </w:rPr>
        <w:t>；</w:t>
      </w:r>
      <w:r>
        <w:rPr>
          <w:b/>
        </w:rPr>
        <w:t>页大小为128B，TLB为四路组相联，共有16个页表项</w:t>
      </w:r>
      <w:r>
        <w:rPr>
          <w:rFonts w:hint="eastAsia"/>
          <w:b/>
        </w:rPr>
        <w:t>；</w:t>
      </w:r>
      <w:r>
        <w:rPr>
          <w:b/>
        </w:rPr>
        <w:t xml:space="preserve">L1 </w:t>
      </w:r>
      <w:r>
        <w:rPr>
          <w:rFonts w:hint="eastAsia"/>
          <w:b/>
        </w:rPr>
        <w:t>d</w:t>
      </w:r>
      <w:r>
        <w:rPr>
          <w:b/>
        </w:rPr>
        <w:t xml:space="preserve">ata </w:t>
      </w:r>
      <w:r>
        <w:rPr>
          <w:rFonts w:hint="eastAsia"/>
          <w:b/>
        </w:rPr>
        <w:t>c</w:t>
      </w:r>
      <w:r>
        <w:rPr>
          <w:b/>
        </w:rPr>
        <w:t xml:space="preserve">ache采用直接映射方式，块大小为4B，共16行。在系统运行到某一时刻时，TLB、页表和L1 </w:t>
      </w:r>
      <w:r>
        <w:rPr>
          <w:rFonts w:hint="eastAsia"/>
          <w:b/>
        </w:rPr>
        <w:t>d</w:t>
      </w:r>
      <w:r>
        <w:rPr>
          <w:b/>
        </w:rPr>
        <w:t xml:space="preserve">ata </w:t>
      </w:r>
      <w:r>
        <w:rPr>
          <w:rFonts w:hint="eastAsia"/>
          <w:b/>
        </w:rPr>
        <w:t>c</w:t>
      </w:r>
      <w:r>
        <w:rPr>
          <w:b/>
        </w:rPr>
        <w:t>ache中的部分内容</w:t>
      </w:r>
      <w:r>
        <w:rPr>
          <w:rFonts w:hint="eastAsia"/>
          <w:b/>
        </w:rPr>
        <w:t>（用十六进制表示）</w:t>
      </w:r>
      <w:r>
        <w:rPr>
          <w:b/>
        </w:rPr>
        <w:t>如下：</w:t>
      </w:r>
    </w:p>
    <w:p>
      <w:pPr>
        <w:pStyle w:val="6"/>
        <w:snapToGrid w:val="0"/>
        <w:spacing w:after="0" w:line="240" w:lineRule="auto"/>
        <w:rPr>
          <w:b/>
          <w:sz w:val="10"/>
          <w:szCs w:val="10"/>
        </w:rPr>
      </w:pPr>
    </w:p>
    <w:p>
      <w:pPr>
        <w:pStyle w:val="6"/>
        <w:spacing w:after="0" w:line="240" w:lineRule="auto"/>
        <w:ind w:left="359" w:leftChars="171"/>
        <w:rPr>
          <w:b/>
          <w:sz w:val="18"/>
          <w:szCs w:val="18"/>
        </w:rPr>
      </w:pPr>
      <w:r>
        <w:rPr>
          <w:b/>
          <w:sz w:val="18"/>
          <w:szCs w:val="18"/>
        </w:rPr>
        <w:t>组号  标记   页框号  有效位   标记   页框号  有效位    标记   页框号  有效位   标记   页框号  有效位</w:t>
      </w:r>
    </w:p>
    <w:tbl>
      <w:tblPr>
        <w:tblStyle w:val="8"/>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737"/>
        <w:gridCol w:w="738"/>
        <w:gridCol w:w="738"/>
        <w:gridCol w:w="738"/>
        <w:gridCol w:w="738"/>
        <w:gridCol w:w="738"/>
        <w:gridCol w:w="738"/>
        <w:gridCol w:w="738"/>
        <w:gridCol w:w="738"/>
        <w:gridCol w:w="738"/>
        <w:gridCol w:w="738"/>
        <w:gridCol w:w="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60" w:type="dxa"/>
            <w:tcBorders>
              <w:top w:val="nil"/>
              <w:left w:val="nil"/>
              <w:bottom w:val="nil"/>
            </w:tcBorders>
            <w:noWrap w:val="0"/>
            <w:vAlign w:val="top"/>
          </w:tcPr>
          <w:p>
            <w:pPr>
              <w:pStyle w:val="6"/>
              <w:spacing w:after="0" w:line="240" w:lineRule="auto"/>
              <w:ind w:left="0" w:leftChars="0"/>
              <w:jc w:val="center"/>
              <w:rPr>
                <w:b/>
                <w:sz w:val="18"/>
                <w:szCs w:val="18"/>
              </w:rPr>
            </w:pPr>
            <w:r>
              <w:rPr>
                <w:b/>
                <w:sz w:val="18"/>
                <w:szCs w:val="18"/>
              </w:rPr>
              <w:t>0</w:t>
            </w:r>
          </w:p>
        </w:tc>
        <w:tc>
          <w:tcPr>
            <w:tcW w:w="737" w:type="dxa"/>
            <w:noWrap w:val="0"/>
            <w:vAlign w:val="center"/>
          </w:tcPr>
          <w:p>
            <w:pPr>
              <w:pStyle w:val="6"/>
              <w:spacing w:after="0" w:line="240" w:lineRule="auto"/>
              <w:ind w:left="0" w:leftChars="0"/>
              <w:jc w:val="center"/>
              <w:rPr>
                <w:b/>
                <w:sz w:val="18"/>
                <w:szCs w:val="18"/>
              </w:rPr>
            </w:pPr>
            <w:r>
              <w:rPr>
                <w:b/>
                <w:sz w:val="18"/>
                <w:szCs w:val="18"/>
              </w:rPr>
              <w:t>03</w:t>
            </w:r>
          </w:p>
        </w:tc>
        <w:tc>
          <w:tcPr>
            <w:tcW w:w="738" w:type="dxa"/>
            <w:noWrap w:val="0"/>
            <w:vAlign w:val="center"/>
          </w:tcPr>
          <w:p>
            <w:pPr>
              <w:pStyle w:val="6"/>
              <w:spacing w:after="0" w:line="240" w:lineRule="auto"/>
              <w:ind w:left="0" w:leftChars="0"/>
              <w:jc w:val="center"/>
              <w:rPr>
                <w:b/>
                <w:sz w:val="18"/>
                <w:szCs w:val="18"/>
              </w:rPr>
            </w:pPr>
            <w:r>
              <w:rPr>
                <w:b/>
                <w:sz w:val="18"/>
                <w:szCs w:val="18"/>
              </w:rPr>
              <w:t>–</w:t>
            </w:r>
          </w:p>
        </w:tc>
        <w:tc>
          <w:tcPr>
            <w:tcW w:w="738" w:type="dxa"/>
            <w:tcBorders>
              <w:right w:val="single" w:color="auto" w:sz="8" w:space="0"/>
            </w:tcBorders>
            <w:noWrap w:val="0"/>
            <w:vAlign w:val="center"/>
          </w:tcPr>
          <w:p>
            <w:pPr>
              <w:pStyle w:val="6"/>
              <w:spacing w:after="0" w:line="240" w:lineRule="auto"/>
              <w:ind w:left="0" w:leftChars="0"/>
              <w:jc w:val="center"/>
              <w:rPr>
                <w:b/>
                <w:sz w:val="18"/>
                <w:szCs w:val="18"/>
              </w:rPr>
            </w:pPr>
            <w:r>
              <w:rPr>
                <w:b/>
                <w:sz w:val="18"/>
                <w:szCs w:val="18"/>
              </w:rPr>
              <w:t>0</w:t>
            </w:r>
          </w:p>
        </w:tc>
        <w:tc>
          <w:tcPr>
            <w:tcW w:w="738" w:type="dxa"/>
            <w:tcBorders>
              <w:left w:val="single" w:color="auto" w:sz="8" w:space="0"/>
              <w:right w:val="single" w:color="auto" w:sz="2" w:space="0"/>
            </w:tcBorders>
            <w:noWrap w:val="0"/>
            <w:vAlign w:val="center"/>
          </w:tcPr>
          <w:p>
            <w:pPr>
              <w:pStyle w:val="6"/>
              <w:spacing w:after="0" w:line="240" w:lineRule="auto"/>
              <w:ind w:left="0" w:leftChars="0"/>
              <w:jc w:val="center"/>
              <w:rPr>
                <w:b/>
                <w:sz w:val="18"/>
                <w:szCs w:val="18"/>
              </w:rPr>
            </w:pPr>
            <w:r>
              <w:rPr>
                <w:b/>
                <w:sz w:val="18"/>
                <w:szCs w:val="18"/>
              </w:rPr>
              <w:t>09</w:t>
            </w:r>
          </w:p>
        </w:tc>
        <w:tc>
          <w:tcPr>
            <w:tcW w:w="738" w:type="dxa"/>
            <w:tcBorders>
              <w:left w:val="single" w:color="auto" w:sz="2" w:space="0"/>
            </w:tcBorders>
            <w:noWrap w:val="0"/>
            <w:vAlign w:val="center"/>
          </w:tcPr>
          <w:p>
            <w:pPr>
              <w:pStyle w:val="6"/>
              <w:spacing w:after="0" w:line="240" w:lineRule="auto"/>
              <w:ind w:left="0" w:leftChars="0"/>
              <w:jc w:val="center"/>
              <w:rPr>
                <w:b/>
                <w:sz w:val="18"/>
                <w:szCs w:val="18"/>
              </w:rPr>
            </w:pPr>
            <w:r>
              <w:rPr>
                <w:b/>
                <w:sz w:val="18"/>
                <w:szCs w:val="18"/>
              </w:rPr>
              <w:t>0D</w:t>
            </w:r>
          </w:p>
        </w:tc>
        <w:tc>
          <w:tcPr>
            <w:tcW w:w="738" w:type="dxa"/>
            <w:tcBorders>
              <w:right w:val="single" w:color="auto" w:sz="8" w:space="0"/>
            </w:tcBorders>
            <w:noWrap w:val="0"/>
            <w:vAlign w:val="center"/>
          </w:tcPr>
          <w:p>
            <w:pPr>
              <w:pStyle w:val="6"/>
              <w:spacing w:after="0" w:line="240" w:lineRule="auto"/>
              <w:ind w:left="0" w:leftChars="0"/>
              <w:jc w:val="center"/>
              <w:rPr>
                <w:b/>
                <w:sz w:val="18"/>
                <w:szCs w:val="18"/>
              </w:rPr>
            </w:pPr>
            <w:r>
              <w:rPr>
                <w:b/>
                <w:sz w:val="18"/>
                <w:szCs w:val="18"/>
              </w:rPr>
              <w:t>1</w:t>
            </w:r>
          </w:p>
        </w:tc>
        <w:tc>
          <w:tcPr>
            <w:tcW w:w="738" w:type="dxa"/>
            <w:tcBorders>
              <w:left w:val="single" w:color="auto" w:sz="8" w:space="0"/>
            </w:tcBorders>
            <w:noWrap w:val="0"/>
            <w:vAlign w:val="center"/>
          </w:tcPr>
          <w:p>
            <w:pPr>
              <w:pStyle w:val="6"/>
              <w:spacing w:after="0" w:line="240" w:lineRule="auto"/>
              <w:ind w:left="0" w:leftChars="0"/>
              <w:jc w:val="center"/>
              <w:rPr>
                <w:b/>
                <w:sz w:val="18"/>
                <w:szCs w:val="18"/>
              </w:rPr>
            </w:pPr>
            <w:r>
              <w:rPr>
                <w:b/>
                <w:sz w:val="18"/>
                <w:szCs w:val="18"/>
              </w:rPr>
              <w:t>00</w:t>
            </w:r>
          </w:p>
        </w:tc>
        <w:tc>
          <w:tcPr>
            <w:tcW w:w="738" w:type="dxa"/>
            <w:tcBorders>
              <w:right w:val="single" w:color="auto" w:sz="2" w:space="0"/>
            </w:tcBorders>
            <w:noWrap w:val="0"/>
            <w:vAlign w:val="center"/>
          </w:tcPr>
          <w:p>
            <w:pPr>
              <w:pStyle w:val="6"/>
              <w:spacing w:after="0" w:line="240" w:lineRule="auto"/>
              <w:ind w:left="0" w:leftChars="0"/>
              <w:jc w:val="center"/>
              <w:rPr>
                <w:b/>
                <w:sz w:val="18"/>
                <w:szCs w:val="18"/>
              </w:rPr>
            </w:pPr>
            <w:r>
              <w:rPr>
                <w:b/>
                <w:sz w:val="18"/>
                <w:szCs w:val="18"/>
              </w:rPr>
              <w:t>–</w:t>
            </w:r>
          </w:p>
        </w:tc>
        <w:tc>
          <w:tcPr>
            <w:tcW w:w="738" w:type="dxa"/>
            <w:tcBorders>
              <w:left w:val="single" w:color="auto" w:sz="2" w:space="0"/>
              <w:right w:val="single" w:color="auto" w:sz="8" w:space="0"/>
            </w:tcBorders>
            <w:noWrap w:val="0"/>
            <w:vAlign w:val="center"/>
          </w:tcPr>
          <w:p>
            <w:pPr>
              <w:pStyle w:val="6"/>
              <w:spacing w:after="0" w:line="240" w:lineRule="auto"/>
              <w:ind w:left="0" w:leftChars="0"/>
              <w:jc w:val="center"/>
              <w:rPr>
                <w:b/>
                <w:sz w:val="18"/>
                <w:szCs w:val="18"/>
              </w:rPr>
            </w:pPr>
            <w:r>
              <w:rPr>
                <w:b/>
                <w:sz w:val="18"/>
                <w:szCs w:val="18"/>
              </w:rPr>
              <w:t>0</w:t>
            </w:r>
          </w:p>
        </w:tc>
        <w:tc>
          <w:tcPr>
            <w:tcW w:w="738" w:type="dxa"/>
            <w:tcBorders>
              <w:left w:val="single" w:color="auto" w:sz="8" w:space="0"/>
            </w:tcBorders>
            <w:noWrap w:val="0"/>
            <w:vAlign w:val="center"/>
          </w:tcPr>
          <w:p>
            <w:pPr>
              <w:pStyle w:val="6"/>
              <w:spacing w:after="0" w:line="240" w:lineRule="auto"/>
              <w:ind w:left="0" w:leftChars="0"/>
              <w:jc w:val="center"/>
              <w:rPr>
                <w:b/>
                <w:sz w:val="18"/>
                <w:szCs w:val="18"/>
              </w:rPr>
            </w:pPr>
            <w:r>
              <w:rPr>
                <w:b/>
                <w:sz w:val="18"/>
                <w:szCs w:val="18"/>
              </w:rPr>
              <w:t>07</w:t>
            </w:r>
          </w:p>
        </w:tc>
        <w:tc>
          <w:tcPr>
            <w:tcW w:w="738" w:type="dxa"/>
            <w:noWrap w:val="0"/>
            <w:vAlign w:val="center"/>
          </w:tcPr>
          <w:p>
            <w:pPr>
              <w:pStyle w:val="6"/>
              <w:spacing w:after="0" w:line="240" w:lineRule="auto"/>
              <w:ind w:left="0" w:leftChars="0"/>
              <w:jc w:val="center"/>
              <w:rPr>
                <w:b/>
                <w:sz w:val="18"/>
                <w:szCs w:val="18"/>
              </w:rPr>
            </w:pPr>
            <w:r>
              <w:rPr>
                <w:b/>
                <w:sz w:val="18"/>
                <w:szCs w:val="18"/>
              </w:rPr>
              <w:t>02</w:t>
            </w:r>
          </w:p>
        </w:tc>
        <w:tc>
          <w:tcPr>
            <w:tcW w:w="738" w:type="dxa"/>
            <w:noWrap w:val="0"/>
            <w:vAlign w:val="center"/>
          </w:tcPr>
          <w:p>
            <w:pPr>
              <w:pStyle w:val="6"/>
              <w:spacing w:after="0" w:line="240" w:lineRule="auto"/>
              <w:ind w:left="0" w:leftChars="0"/>
              <w:jc w:val="center"/>
              <w:rPr>
                <w:b/>
                <w:sz w:val="18"/>
                <w:szCs w:val="18"/>
              </w:rPr>
            </w:pPr>
            <w:r>
              <w:rPr>
                <w:b/>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60" w:type="dxa"/>
            <w:tcBorders>
              <w:top w:val="nil"/>
              <w:left w:val="nil"/>
              <w:bottom w:val="nil"/>
            </w:tcBorders>
            <w:noWrap w:val="0"/>
            <w:vAlign w:val="top"/>
          </w:tcPr>
          <w:p>
            <w:pPr>
              <w:pStyle w:val="6"/>
              <w:spacing w:after="0" w:line="240" w:lineRule="auto"/>
              <w:ind w:left="0" w:leftChars="0"/>
              <w:jc w:val="center"/>
              <w:rPr>
                <w:b/>
                <w:sz w:val="18"/>
                <w:szCs w:val="18"/>
              </w:rPr>
            </w:pPr>
            <w:r>
              <w:rPr>
                <w:b/>
                <w:sz w:val="18"/>
                <w:szCs w:val="18"/>
              </w:rPr>
              <w:t>1</w:t>
            </w:r>
          </w:p>
        </w:tc>
        <w:tc>
          <w:tcPr>
            <w:tcW w:w="737" w:type="dxa"/>
            <w:noWrap w:val="0"/>
            <w:vAlign w:val="center"/>
          </w:tcPr>
          <w:p>
            <w:pPr>
              <w:pStyle w:val="6"/>
              <w:spacing w:after="0" w:line="240" w:lineRule="auto"/>
              <w:ind w:left="0" w:leftChars="0"/>
              <w:jc w:val="center"/>
              <w:rPr>
                <w:b/>
                <w:sz w:val="18"/>
                <w:szCs w:val="18"/>
              </w:rPr>
            </w:pPr>
            <w:r>
              <w:rPr>
                <w:b/>
                <w:sz w:val="18"/>
                <w:szCs w:val="18"/>
              </w:rPr>
              <w:t>03</w:t>
            </w:r>
          </w:p>
        </w:tc>
        <w:tc>
          <w:tcPr>
            <w:tcW w:w="738" w:type="dxa"/>
            <w:noWrap w:val="0"/>
            <w:vAlign w:val="center"/>
          </w:tcPr>
          <w:p>
            <w:pPr>
              <w:pStyle w:val="6"/>
              <w:spacing w:after="0" w:line="240" w:lineRule="auto"/>
              <w:ind w:left="0" w:leftChars="0"/>
              <w:jc w:val="center"/>
              <w:rPr>
                <w:b/>
                <w:sz w:val="18"/>
                <w:szCs w:val="18"/>
              </w:rPr>
            </w:pPr>
            <w:r>
              <w:rPr>
                <w:b/>
                <w:sz w:val="18"/>
                <w:szCs w:val="18"/>
              </w:rPr>
              <w:t>2D</w:t>
            </w:r>
          </w:p>
        </w:tc>
        <w:tc>
          <w:tcPr>
            <w:tcW w:w="738" w:type="dxa"/>
            <w:tcBorders>
              <w:right w:val="single" w:color="auto" w:sz="8" w:space="0"/>
            </w:tcBorders>
            <w:noWrap w:val="0"/>
            <w:vAlign w:val="center"/>
          </w:tcPr>
          <w:p>
            <w:pPr>
              <w:pStyle w:val="6"/>
              <w:spacing w:after="0" w:line="240" w:lineRule="auto"/>
              <w:ind w:left="0" w:leftChars="0"/>
              <w:jc w:val="center"/>
              <w:rPr>
                <w:b/>
                <w:sz w:val="18"/>
                <w:szCs w:val="18"/>
              </w:rPr>
            </w:pPr>
            <w:r>
              <w:rPr>
                <w:b/>
                <w:sz w:val="18"/>
                <w:szCs w:val="18"/>
              </w:rPr>
              <w:t>1</w:t>
            </w:r>
          </w:p>
        </w:tc>
        <w:tc>
          <w:tcPr>
            <w:tcW w:w="738" w:type="dxa"/>
            <w:tcBorders>
              <w:left w:val="single" w:color="auto" w:sz="8" w:space="0"/>
              <w:right w:val="single" w:color="auto" w:sz="2" w:space="0"/>
            </w:tcBorders>
            <w:noWrap w:val="0"/>
            <w:vAlign w:val="center"/>
          </w:tcPr>
          <w:p>
            <w:pPr>
              <w:pStyle w:val="6"/>
              <w:spacing w:after="0" w:line="240" w:lineRule="auto"/>
              <w:ind w:left="0" w:leftChars="0"/>
              <w:jc w:val="center"/>
              <w:rPr>
                <w:b/>
                <w:sz w:val="18"/>
                <w:szCs w:val="18"/>
              </w:rPr>
            </w:pPr>
            <w:r>
              <w:rPr>
                <w:b/>
                <w:sz w:val="18"/>
                <w:szCs w:val="18"/>
              </w:rPr>
              <w:t>02</w:t>
            </w:r>
          </w:p>
        </w:tc>
        <w:tc>
          <w:tcPr>
            <w:tcW w:w="738" w:type="dxa"/>
            <w:tcBorders>
              <w:left w:val="single" w:color="auto" w:sz="2" w:space="0"/>
            </w:tcBorders>
            <w:noWrap w:val="0"/>
            <w:vAlign w:val="center"/>
          </w:tcPr>
          <w:p>
            <w:pPr>
              <w:pStyle w:val="6"/>
              <w:spacing w:after="0" w:line="240" w:lineRule="auto"/>
              <w:ind w:left="0" w:leftChars="0"/>
              <w:jc w:val="center"/>
              <w:rPr>
                <w:b/>
                <w:sz w:val="18"/>
                <w:szCs w:val="18"/>
              </w:rPr>
            </w:pPr>
            <w:r>
              <w:rPr>
                <w:b/>
                <w:sz w:val="18"/>
                <w:szCs w:val="18"/>
              </w:rPr>
              <w:t>–</w:t>
            </w:r>
          </w:p>
        </w:tc>
        <w:tc>
          <w:tcPr>
            <w:tcW w:w="738" w:type="dxa"/>
            <w:tcBorders>
              <w:right w:val="single" w:color="auto" w:sz="8" w:space="0"/>
            </w:tcBorders>
            <w:noWrap w:val="0"/>
            <w:vAlign w:val="center"/>
          </w:tcPr>
          <w:p>
            <w:pPr>
              <w:pStyle w:val="6"/>
              <w:spacing w:after="0" w:line="240" w:lineRule="auto"/>
              <w:ind w:left="0" w:leftChars="0"/>
              <w:jc w:val="center"/>
              <w:rPr>
                <w:b/>
                <w:sz w:val="18"/>
                <w:szCs w:val="18"/>
              </w:rPr>
            </w:pPr>
            <w:r>
              <w:rPr>
                <w:b/>
                <w:sz w:val="18"/>
                <w:szCs w:val="18"/>
              </w:rPr>
              <w:t>0</w:t>
            </w:r>
          </w:p>
        </w:tc>
        <w:tc>
          <w:tcPr>
            <w:tcW w:w="738" w:type="dxa"/>
            <w:tcBorders>
              <w:left w:val="single" w:color="auto" w:sz="8" w:space="0"/>
            </w:tcBorders>
            <w:noWrap w:val="0"/>
            <w:vAlign w:val="center"/>
          </w:tcPr>
          <w:p>
            <w:pPr>
              <w:pStyle w:val="6"/>
              <w:spacing w:after="0" w:line="240" w:lineRule="auto"/>
              <w:ind w:left="0" w:leftChars="0"/>
              <w:jc w:val="center"/>
              <w:rPr>
                <w:b/>
                <w:sz w:val="18"/>
                <w:szCs w:val="18"/>
              </w:rPr>
            </w:pPr>
            <w:r>
              <w:rPr>
                <w:b/>
                <w:sz w:val="18"/>
                <w:szCs w:val="18"/>
              </w:rPr>
              <w:t>04</w:t>
            </w:r>
          </w:p>
        </w:tc>
        <w:tc>
          <w:tcPr>
            <w:tcW w:w="738" w:type="dxa"/>
            <w:tcBorders>
              <w:right w:val="single" w:color="auto" w:sz="2" w:space="0"/>
            </w:tcBorders>
            <w:noWrap w:val="0"/>
            <w:vAlign w:val="center"/>
          </w:tcPr>
          <w:p>
            <w:pPr>
              <w:pStyle w:val="6"/>
              <w:spacing w:after="0" w:line="240" w:lineRule="auto"/>
              <w:ind w:left="0" w:leftChars="0"/>
              <w:jc w:val="center"/>
              <w:rPr>
                <w:b/>
                <w:sz w:val="18"/>
                <w:szCs w:val="18"/>
              </w:rPr>
            </w:pPr>
            <w:r>
              <w:rPr>
                <w:b/>
                <w:sz w:val="18"/>
                <w:szCs w:val="18"/>
              </w:rPr>
              <w:t>–</w:t>
            </w:r>
          </w:p>
        </w:tc>
        <w:tc>
          <w:tcPr>
            <w:tcW w:w="738" w:type="dxa"/>
            <w:tcBorders>
              <w:left w:val="single" w:color="auto" w:sz="2" w:space="0"/>
              <w:right w:val="single" w:color="auto" w:sz="8" w:space="0"/>
            </w:tcBorders>
            <w:noWrap w:val="0"/>
            <w:vAlign w:val="center"/>
          </w:tcPr>
          <w:p>
            <w:pPr>
              <w:pStyle w:val="6"/>
              <w:spacing w:after="0" w:line="240" w:lineRule="auto"/>
              <w:ind w:left="0" w:leftChars="0"/>
              <w:jc w:val="center"/>
              <w:rPr>
                <w:b/>
                <w:sz w:val="18"/>
                <w:szCs w:val="18"/>
              </w:rPr>
            </w:pPr>
            <w:r>
              <w:rPr>
                <w:b/>
                <w:sz w:val="18"/>
                <w:szCs w:val="18"/>
              </w:rPr>
              <w:t>0</w:t>
            </w:r>
          </w:p>
        </w:tc>
        <w:tc>
          <w:tcPr>
            <w:tcW w:w="738" w:type="dxa"/>
            <w:tcBorders>
              <w:left w:val="single" w:color="auto" w:sz="8" w:space="0"/>
            </w:tcBorders>
            <w:noWrap w:val="0"/>
            <w:vAlign w:val="center"/>
          </w:tcPr>
          <w:p>
            <w:pPr>
              <w:pStyle w:val="6"/>
              <w:spacing w:after="0" w:line="240" w:lineRule="auto"/>
              <w:ind w:left="0" w:leftChars="0"/>
              <w:jc w:val="center"/>
              <w:rPr>
                <w:b/>
                <w:sz w:val="18"/>
                <w:szCs w:val="18"/>
              </w:rPr>
            </w:pPr>
            <w:r>
              <w:rPr>
                <w:b/>
                <w:sz w:val="18"/>
                <w:szCs w:val="18"/>
              </w:rPr>
              <w:t>0A</w:t>
            </w:r>
          </w:p>
        </w:tc>
        <w:tc>
          <w:tcPr>
            <w:tcW w:w="738" w:type="dxa"/>
            <w:noWrap w:val="0"/>
            <w:vAlign w:val="center"/>
          </w:tcPr>
          <w:p>
            <w:pPr>
              <w:pStyle w:val="6"/>
              <w:spacing w:after="0" w:line="240" w:lineRule="auto"/>
              <w:ind w:left="0" w:leftChars="0"/>
              <w:jc w:val="center"/>
              <w:rPr>
                <w:b/>
                <w:sz w:val="18"/>
                <w:szCs w:val="18"/>
              </w:rPr>
            </w:pPr>
            <w:r>
              <w:rPr>
                <w:b/>
                <w:sz w:val="18"/>
                <w:szCs w:val="18"/>
              </w:rPr>
              <w:t>–</w:t>
            </w:r>
          </w:p>
        </w:tc>
        <w:tc>
          <w:tcPr>
            <w:tcW w:w="738" w:type="dxa"/>
            <w:noWrap w:val="0"/>
            <w:vAlign w:val="center"/>
          </w:tcPr>
          <w:p>
            <w:pPr>
              <w:pStyle w:val="6"/>
              <w:spacing w:after="0" w:line="240" w:lineRule="auto"/>
              <w:ind w:left="0" w:leftChars="0"/>
              <w:jc w:val="center"/>
              <w:rPr>
                <w:b/>
                <w:sz w:val="18"/>
                <w:szCs w:val="18"/>
              </w:rPr>
            </w:pPr>
            <w:r>
              <w:rPr>
                <w:b/>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60" w:type="dxa"/>
            <w:tcBorders>
              <w:top w:val="nil"/>
              <w:left w:val="nil"/>
              <w:bottom w:val="nil"/>
            </w:tcBorders>
            <w:noWrap w:val="0"/>
            <w:vAlign w:val="top"/>
          </w:tcPr>
          <w:p>
            <w:pPr>
              <w:pStyle w:val="6"/>
              <w:spacing w:after="0" w:line="240" w:lineRule="auto"/>
              <w:ind w:left="0" w:leftChars="0"/>
              <w:jc w:val="center"/>
              <w:rPr>
                <w:b/>
                <w:sz w:val="18"/>
                <w:szCs w:val="18"/>
              </w:rPr>
            </w:pPr>
            <w:r>
              <w:rPr>
                <w:b/>
                <w:sz w:val="18"/>
                <w:szCs w:val="18"/>
              </w:rPr>
              <w:t>2</w:t>
            </w:r>
          </w:p>
        </w:tc>
        <w:tc>
          <w:tcPr>
            <w:tcW w:w="737" w:type="dxa"/>
            <w:noWrap w:val="0"/>
            <w:vAlign w:val="center"/>
          </w:tcPr>
          <w:p>
            <w:pPr>
              <w:pStyle w:val="6"/>
              <w:spacing w:after="0" w:line="240" w:lineRule="auto"/>
              <w:ind w:left="0" w:leftChars="0"/>
              <w:jc w:val="center"/>
              <w:rPr>
                <w:b/>
                <w:sz w:val="18"/>
                <w:szCs w:val="18"/>
              </w:rPr>
            </w:pPr>
            <w:r>
              <w:rPr>
                <w:b/>
                <w:sz w:val="18"/>
                <w:szCs w:val="18"/>
              </w:rPr>
              <w:t>02</w:t>
            </w:r>
          </w:p>
        </w:tc>
        <w:tc>
          <w:tcPr>
            <w:tcW w:w="738" w:type="dxa"/>
            <w:noWrap w:val="0"/>
            <w:vAlign w:val="center"/>
          </w:tcPr>
          <w:p>
            <w:pPr>
              <w:pStyle w:val="6"/>
              <w:spacing w:after="0" w:line="240" w:lineRule="auto"/>
              <w:ind w:left="0" w:leftChars="0"/>
              <w:jc w:val="center"/>
              <w:rPr>
                <w:b/>
                <w:sz w:val="18"/>
                <w:szCs w:val="18"/>
              </w:rPr>
            </w:pPr>
            <w:r>
              <w:rPr>
                <w:b/>
                <w:sz w:val="18"/>
                <w:szCs w:val="18"/>
              </w:rPr>
              <w:t>–</w:t>
            </w:r>
          </w:p>
        </w:tc>
        <w:tc>
          <w:tcPr>
            <w:tcW w:w="738" w:type="dxa"/>
            <w:tcBorders>
              <w:right w:val="single" w:color="auto" w:sz="8" w:space="0"/>
            </w:tcBorders>
            <w:noWrap w:val="0"/>
            <w:vAlign w:val="center"/>
          </w:tcPr>
          <w:p>
            <w:pPr>
              <w:pStyle w:val="6"/>
              <w:spacing w:after="0" w:line="240" w:lineRule="auto"/>
              <w:ind w:left="0" w:leftChars="0"/>
              <w:jc w:val="center"/>
              <w:rPr>
                <w:b/>
                <w:sz w:val="18"/>
                <w:szCs w:val="18"/>
              </w:rPr>
            </w:pPr>
            <w:r>
              <w:rPr>
                <w:b/>
                <w:sz w:val="18"/>
                <w:szCs w:val="18"/>
              </w:rPr>
              <w:t>0</w:t>
            </w:r>
          </w:p>
        </w:tc>
        <w:tc>
          <w:tcPr>
            <w:tcW w:w="738" w:type="dxa"/>
            <w:tcBorders>
              <w:left w:val="single" w:color="auto" w:sz="8" w:space="0"/>
              <w:right w:val="single" w:color="auto" w:sz="2" w:space="0"/>
            </w:tcBorders>
            <w:noWrap w:val="0"/>
            <w:vAlign w:val="center"/>
          </w:tcPr>
          <w:p>
            <w:pPr>
              <w:pStyle w:val="6"/>
              <w:spacing w:after="0" w:line="240" w:lineRule="auto"/>
              <w:ind w:left="0" w:leftChars="0"/>
              <w:jc w:val="center"/>
              <w:rPr>
                <w:b/>
                <w:sz w:val="18"/>
                <w:szCs w:val="18"/>
              </w:rPr>
            </w:pPr>
            <w:r>
              <w:rPr>
                <w:b/>
                <w:sz w:val="18"/>
                <w:szCs w:val="18"/>
              </w:rPr>
              <w:t>08</w:t>
            </w:r>
          </w:p>
        </w:tc>
        <w:tc>
          <w:tcPr>
            <w:tcW w:w="738" w:type="dxa"/>
            <w:tcBorders>
              <w:left w:val="single" w:color="auto" w:sz="2" w:space="0"/>
            </w:tcBorders>
            <w:noWrap w:val="0"/>
            <w:vAlign w:val="center"/>
          </w:tcPr>
          <w:p>
            <w:pPr>
              <w:pStyle w:val="6"/>
              <w:spacing w:after="0" w:line="240" w:lineRule="auto"/>
              <w:ind w:left="0" w:leftChars="0"/>
              <w:jc w:val="center"/>
              <w:rPr>
                <w:b/>
                <w:sz w:val="18"/>
                <w:szCs w:val="18"/>
              </w:rPr>
            </w:pPr>
            <w:r>
              <w:rPr>
                <w:b/>
                <w:sz w:val="18"/>
                <w:szCs w:val="18"/>
              </w:rPr>
              <w:t>–</w:t>
            </w:r>
          </w:p>
        </w:tc>
        <w:tc>
          <w:tcPr>
            <w:tcW w:w="738" w:type="dxa"/>
            <w:tcBorders>
              <w:right w:val="single" w:color="auto" w:sz="8" w:space="0"/>
            </w:tcBorders>
            <w:noWrap w:val="0"/>
            <w:vAlign w:val="center"/>
          </w:tcPr>
          <w:p>
            <w:pPr>
              <w:pStyle w:val="6"/>
              <w:spacing w:after="0" w:line="240" w:lineRule="auto"/>
              <w:ind w:left="0" w:leftChars="0"/>
              <w:jc w:val="center"/>
              <w:rPr>
                <w:b/>
                <w:sz w:val="18"/>
                <w:szCs w:val="18"/>
              </w:rPr>
            </w:pPr>
            <w:r>
              <w:rPr>
                <w:b/>
                <w:sz w:val="18"/>
                <w:szCs w:val="18"/>
              </w:rPr>
              <w:t>0</w:t>
            </w:r>
          </w:p>
        </w:tc>
        <w:tc>
          <w:tcPr>
            <w:tcW w:w="738" w:type="dxa"/>
            <w:tcBorders>
              <w:left w:val="single" w:color="auto" w:sz="8" w:space="0"/>
            </w:tcBorders>
            <w:noWrap w:val="0"/>
            <w:vAlign w:val="center"/>
          </w:tcPr>
          <w:p>
            <w:pPr>
              <w:pStyle w:val="6"/>
              <w:spacing w:after="0" w:line="240" w:lineRule="auto"/>
              <w:ind w:left="0" w:leftChars="0"/>
              <w:jc w:val="center"/>
              <w:rPr>
                <w:b/>
                <w:sz w:val="18"/>
                <w:szCs w:val="18"/>
              </w:rPr>
            </w:pPr>
            <w:r>
              <w:rPr>
                <w:b/>
                <w:sz w:val="18"/>
                <w:szCs w:val="18"/>
              </w:rPr>
              <w:t>06</w:t>
            </w:r>
          </w:p>
        </w:tc>
        <w:tc>
          <w:tcPr>
            <w:tcW w:w="738" w:type="dxa"/>
            <w:tcBorders>
              <w:right w:val="single" w:color="auto" w:sz="2" w:space="0"/>
            </w:tcBorders>
            <w:noWrap w:val="0"/>
            <w:vAlign w:val="center"/>
          </w:tcPr>
          <w:p>
            <w:pPr>
              <w:pStyle w:val="6"/>
              <w:spacing w:after="0" w:line="240" w:lineRule="auto"/>
              <w:ind w:left="0" w:leftChars="0"/>
              <w:jc w:val="center"/>
              <w:rPr>
                <w:b/>
                <w:sz w:val="18"/>
                <w:szCs w:val="18"/>
              </w:rPr>
            </w:pPr>
            <w:r>
              <w:rPr>
                <w:b/>
                <w:sz w:val="18"/>
                <w:szCs w:val="18"/>
              </w:rPr>
              <w:t>–</w:t>
            </w:r>
          </w:p>
        </w:tc>
        <w:tc>
          <w:tcPr>
            <w:tcW w:w="738" w:type="dxa"/>
            <w:tcBorders>
              <w:left w:val="single" w:color="auto" w:sz="2" w:space="0"/>
              <w:right w:val="single" w:color="auto" w:sz="8" w:space="0"/>
            </w:tcBorders>
            <w:noWrap w:val="0"/>
            <w:vAlign w:val="center"/>
          </w:tcPr>
          <w:p>
            <w:pPr>
              <w:pStyle w:val="6"/>
              <w:spacing w:after="0" w:line="240" w:lineRule="auto"/>
              <w:ind w:left="0" w:leftChars="0"/>
              <w:jc w:val="center"/>
              <w:rPr>
                <w:b/>
                <w:sz w:val="18"/>
                <w:szCs w:val="18"/>
              </w:rPr>
            </w:pPr>
            <w:r>
              <w:rPr>
                <w:b/>
                <w:sz w:val="18"/>
                <w:szCs w:val="18"/>
              </w:rPr>
              <w:t>0</w:t>
            </w:r>
          </w:p>
        </w:tc>
        <w:tc>
          <w:tcPr>
            <w:tcW w:w="738" w:type="dxa"/>
            <w:tcBorders>
              <w:left w:val="single" w:color="auto" w:sz="8" w:space="0"/>
            </w:tcBorders>
            <w:noWrap w:val="0"/>
            <w:vAlign w:val="center"/>
          </w:tcPr>
          <w:p>
            <w:pPr>
              <w:pStyle w:val="6"/>
              <w:spacing w:after="0" w:line="240" w:lineRule="auto"/>
              <w:ind w:left="0" w:leftChars="0"/>
              <w:jc w:val="center"/>
              <w:rPr>
                <w:b/>
                <w:sz w:val="18"/>
                <w:szCs w:val="18"/>
              </w:rPr>
            </w:pPr>
            <w:r>
              <w:rPr>
                <w:b/>
                <w:sz w:val="18"/>
                <w:szCs w:val="18"/>
              </w:rPr>
              <w:t>03</w:t>
            </w:r>
          </w:p>
        </w:tc>
        <w:tc>
          <w:tcPr>
            <w:tcW w:w="738" w:type="dxa"/>
            <w:noWrap w:val="0"/>
            <w:vAlign w:val="center"/>
          </w:tcPr>
          <w:p>
            <w:pPr>
              <w:pStyle w:val="6"/>
              <w:spacing w:after="0" w:line="240" w:lineRule="auto"/>
              <w:ind w:left="0" w:leftChars="0"/>
              <w:jc w:val="center"/>
              <w:rPr>
                <w:b/>
                <w:sz w:val="18"/>
                <w:szCs w:val="18"/>
              </w:rPr>
            </w:pPr>
            <w:r>
              <w:rPr>
                <w:b/>
                <w:sz w:val="18"/>
                <w:szCs w:val="18"/>
              </w:rPr>
              <w:t>–</w:t>
            </w:r>
          </w:p>
        </w:tc>
        <w:tc>
          <w:tcPr>
            <w:tcW w:w="738" w:type="dxa"/>
            <w:noWrap w:val="0"/>
            <w:vAlign w:val="center"/>
          </w:tcPr>
          <w:p>
            <w:pPr>
              <w:pStyle w:val="6"/>
              <w:spacing w:after="0" w:line="240" w:lineRule="auto"/>
              <w:ind w:left="0" w:leftChars="0"/>
              <w:jc w:val="center"/>
              <w:rPr>
                <w:b/>
                <w:sz w:val="18"/>
                <w:szCs w:val="18"/>
              </w:rPr>
            </w:pPr>
            <w:r>
              <w:rPr>
                <w:b/>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60" w:type="dxa"/>
            <w:tcBorders>
              <w:top w:val="nil"/>
              <w:left w:val="nil"/>
              <w:bottom w:val="nil"/>
            </w:tcBorders>
            <w:noWrap w:val="0"/>
            <w:vAlign w:val="top"/>
          </w:tcPr>
          <w:p>
            <w:pPr>
              <w:pStyle w:val="6"/>
              <w:spacing w:after="0" w:line="240" w:lineRule="auto"/>
              <w:ind w:left="0" w:leftChars="0"/>
              <w:jc w:val="center"/>
              <w:rPr>
                <w:b/>
                <w:sz w:val="18"/>
                <w:szCs w:val="18"/>
              </w:rPr>
            </w:pPr>
            <w:r>
              <w:rPr>
                <w:b/>
                <w:sz w:val="18"/>
                <w:szCs w:val="18"/>
              </w:rPr>
              <w:t>3</w:t>
            </w:r>
          </w:p>
        </w:tc>
        <w:tc>
          <w:tcPr>
            <w:tcW w:w="737" w:type="dxa"/>
            <w:noWrap w:val="0"/>
            <w:vAlign w:val="center"/>
          </w:tcPr>
          <w:p>
            <w:pPr>
              <w:pStyle w:val="6"/>
              <w:spacing w:after="0" w:line="240" w:lineRule="auto"/>
              <w:ind w:left="0" w:leftChars="0"/>
              <w:jc w:val="center"/>
              <w:rPr>
                <w:b/>
                <w:sz w:val="18"/>
                <w:szCs w:val="18"/>
              </w:rPr>
            </w:pPr>
            <w:r>
              <w:rPr>
                <w:b/>
                <w:sz w:val="18"/>
                <w:szCs w:val="18"/>
              </w:rPr>
              <w:t>07</w:t>
            </w:r>
          </w:p>
        </w:tc>
        <w:tc>
          <w:tcPr>
            <w:tcW w:w="738" w:type="dxa"/>
            <w:noWrap w:val="0"/>
            <w:vAlign w:val="center"/>
          </w:tcPr>
          <w:p>
            <w:pPr>
              <w:pStyle w:val="6"/>
              <w:spacing w:after="0" w:line="240" w:lineRule="auto"/>
              <w:ind w:left="0" w:leftChars="0"/>
              <w:jc w:val="center"/>
              <w:rPr>
                <w:b/>
                <w:sz w:val="18"/>
                <w:szCs w:val="18"/>
              </w:rPr>
            </w:pPr>
            <w:r>
              <w:rPr>
                <w:b/>
                <w:sz w:val="18"/>
                <w:szCs w:val="18"/>
              </w:rPr>
              <w:t>–</w:t>
            </w:r>
          </w:p>
        </w:tc>
        <w:tc>
          <w:tcPr>
            <w:tcW w:w="738" w:type="dxa"/>
            <w:tcBorders>
              <w:right w:val="single" w:color="auto" w:sz="8" w:space="0"/>
            </w:tcBorders>
            <w:noWrap w:val="0"/>
            <w:vAlign w:val="center"/>
          </w:tcPr>
          <w:p>
            <w:pPr>
              <w:pStyle w:val="6"/>
              <w:spacing w:after="0" w:line="240" w:lineRule="auto"/>
              <w:ind w:left="0" w:leftChars="0"/>
              <w:jc w:val="center"/>
              <w:rPr>
                <w:b/>
                <w:sz w:val="18"/>
                <w:szCs w:val="18"/>
              </w:rPr>
            </w:pPr>
            <w:r>
              <w:rPr>
                <w:b/>
                <w:sz w:val="18"/>
                <w:szCs w:val="18"/>
              </w:rPr>
              <w:t>0</w:t>
            </w:r>
          </w:p>
        </w:tc>
        <w:tc>
          <w:tcPr>
            <w:tcW w:w="738" w:type="dxa"/>
            <w:tcBorders>
              <w:left w:val="single" w:color="auto" w:sz="8" w:space="0"/>
              <w:right w:val="single" w:color="auto" w:sz="2" w:space="0"/>
            </w:tcBorders>
            <w:noWrap w:val="0"/>
            <w:vAlign w:val="center"/>
          </w:tcPr>
          <w:p>
            <w:pPr>
              <w:pStyle w:val="6"/>
              <w:spacing w:after="0" w:line="240" w:lineRule="auto"/>
              <w:ind w:left="0" w:leftChars="0"/>
              <w:jc w:val="center"/>
              <w:rPr>
                <w:b/>
                <w:sz w:val="18"/>
                <w:szCs w:val="18"/>
              </w:rPr>
            </w:pPr>
            <w:r>
              <w:rPr>
                <w:b/>
                <w:sz w:val="18"/>
                <w:szCs w:val="18"/>
              </w:rPr>
              <w:t>63</w:t>
            </w:r>
          </w:p>
        </w:tc>
        <w:tc>
          <w:tcPr>
            <w:tcW w:w="738" w:type="dxa"/>
            <w:tcBorders>
              <w:left w:val="single" w:color="auto" w:sz="2" w:space="0"/>
            </w:tcBorders>
            <w:noWrap w:val="0"/>
            <w:vAlign w:val="center"/>
          </w:tcPr>
          <w:p>
            <w:pPr>
              <w:pStyle w:val="6"/>
              <w:spacing w:after="0" w:line="240" w:lineRule="auto"/>
              <w:ind w:left="0" w:leftChars="0"/>
              <w:jc w:val="center"/>
              <w:rPr>
                <w:b/>
                <w:sz w:val="18"/>
                <w:szCs w:val="18"/>
              </w:rPr>
            </w:pPr>
            <w:r>
              <w:rPr>
                <w:b/>
                <w:sz w:val="18"/>
                <w:szCs w:val="18"/>
              </w:rPr>
              <w:t>0D</w:t>
            </w:r>
          </w:p>
        </w:tc>
        <w:tc>
          <w:tcPr>
            <w:tcW w:w="738" w:type="dxa"/>
            <w:tcBorders>
              <w:right w:val="single" w:color="auto" w:sz="8" w:space="0"/>
            </w:tcBorders>
            <w:noWrap w:val="0"/>
            <w:vAlign w:val="center"/>
          </w:tcPr>
          <w:p>
            <w:pPr>
              <w:pStyle w:val="6"/>
              <w:spacing w:after="0" w:line="240" w:lineRule="auto"/>
              <w:ind w:left="0" w:leftChars="0"/>
              <w:jc w:val="center"/>
              <w:rPr>
                <w:b/>
                <w:sz w:val="18"/>
                <w:szCs w:val="18"/>
              </w:rPr>
            </w:pPr>
            <w:r>
              <w:rPr>
                <w:b/>
                <w:sz w:val="18"/>
                <w:szCs w:val="18"/>
              </w:rPr>
              <w:t>1</w:t>
            </w:r>
          </w:p>
        </w:tc>
        <w:tc>
          <w:tcPr>
            <w:tcW w:w="738" w:type="dxa"/>
            <w:tcBorders>
              <w:left w:val="single" w:color="auto" w:sz="8" w:space="0"/>
            </w:tcBorders>
            <w:noWrap w:val="0"/>
            <w:vAlign w:val="center"/>
          </w:tcPr>
          <w:p>
            <w:pPr>
              <w:pStyle w:val="6"/>
              <w:spacing w:after="0" w:line="240" w:lineRule="auto"/>
              <w:ind w:left="0" w:leftChars="0"/>
              <w:jc w:val="center"/>
              <w:rPr>
                <w:b/>
                <w:sz w:val="18"/>
                <w:szCs w:val="18"/>
              </w:rPr>
            </w:pPr>
            <w:r>
              <w:rPr>
                <w:b/>
                <w:sz w:val="18"/>
                <w:szCs w:val="18"/>
              </w:rPr>
              <w:t>0A</w:t>
            </w:r>
          </w:p>
        </w:tc>
        <w:tc>
          <w:tcPr>
            <w:tcW w:w="738" w:type="dxa"/>
            <w:tcBorders>
              <w:right w:val="single" w:color="auto" w:sz="2" w:space="0"/>
            </w:tcBorders>
            <w:noWrap w:val="0"/>
            <w:vAlign w:val="center"/>
          </w:tcPr>
          <w:p>
            <w:pPr>
              <w:pStyle w:val="6"/>
              <w:spacing w:after="0" w:line="240" w:lineRule="auto"/>
              <w:ind w:left="0" w:leftChars="0"/>
              <w:jc w:val="center"/>
              <w:rPr>
                <w:b/>
                <w:sz w:val="18"/>
                <w:szCs w:val="18"/>
              </w:rPr>
            </w:pPr>
            <w:r>
              <w:rPr>
                <w:b/>
                <w:sz w:val="18"/>
                <w:szCs w:val="18"/>
              </w:rPr>
              <w:t>34</w:t>
            </w:r>
          </w:p>
        </w:tc>
        <w:tc>
          <w:tcPr>
            <w:tcW w:w="738" w:type="dxa"/>
            <w:tcBorders>
              <w:left w:val="single" w:color="auto" w:sz="2" w:space="0"/>
              <w:right w:val="single" w:color="auto" w:sz="8" w:space="0"/>
            </w:tcBorders>
            <w:noWrap w:val="0"/>
            <w:vAlign w:val="center"/>
          </w:tcPr>
          <w:p>
            <w:pPr>
              <w:pStyle w:val="6"/>
              <w:spacing w:after="0" w:line="240" w:lineRule="auto"/>
              <w:ind w:left="0" w:leftChars="0"/>
              <w:jc w:val="center"/>
              <w:rPr>
                <w:b/>
                <w:sz w:val="18"/>
                <w:szCs w:val="18"/>
              </w:rPr>
            </w:pPr>
            <w:r>
              <w:rPr>
                <w:b/>
                <w:sz w:val="18"/>
                <w:szCs w:val="18"/>
              </w:rPr>
              <w:t>1</w:t>
            </w:r>
          </w:p>
        </w:tc>
        <w:tc>
          <w:tcPr>
            <w:tcW w:w="738" w:type="dxa"/>
            <w:tcBorders>
              <w:left w:val="single" w:color="auto" w:sz="8" w:space="0"/>
            </w:tcBorders>
            <w:noWrap w:val="0"/>
            <w:vAlign w:val="center"/>
          </w:tcPr>
          <w:p>
            <w:pPr>
              <w:pStyle w:val="6"/>
              <w:spacing w:after="0" w:line="240" w:lineRule="auto"/>
              <w:ind w:left="0" w:leftChars="0"/>
              <w:jc w:val="center"/>
              <w:rPr>
                <w:b/>
                <w:sz w:val="18"/>
                <w:szCs w:val="18"/>
              </w:rPr>
            </w:pPr>
            <w:r>
              <w:rPr>
                <w:b/>
                <w:sz w:val="18"/>
                <w:szCs w:val="18"/>
              </w:rPr>
              <w:t>72</w:t>
            </w:r>
          </w:p>
        </w:tc>
        <w:tc>
          <w:tcPr>
            <w:tcW w:w="738" w:type="dxa"/>
            <w:noWrap w:val="0"/>
            <w:vAlign w:val="center"/>
          </w:tcPr>
          <w:p>
            <w:pPr>
              <w:pStyle w:val="6"/>
              <w:spacing w:after="0" w:line="240" w:lineRule="auto"/>
              <w:ind w:left="0" w:leftChars="0"/>
              <w:jc w:val="center"/>
              <w:rPr>
                <w:b/>
                <w:sz w:val="18"/>
                <w:szCs w:val="18"/>
              </w:rPr>
            </w:pPr>
            <w:r>
              <w:rPr>
                <w:b/>
                <w:sz w:val="18"/>
                <w:szCs w:val="18"/>
              </w:rPr>
              <w:t>–</w:t>
            </w:r>
          </w:p>
        </w:tc>
        <w:tc>
          <w:tcPr>
            <w:tcW w:w="738" w:type="dxa"/>
            <w:noWrap w:val="0"/>
            <w:vAlign w:val="center"/>
          </w:tcPr>
          <w:p>
            <w:pPr>
              <w:pStyle w:val="6"/>
              <w:spacing w:after="0" w:line="240" w:lineRule="auto"/>
              <w:ind w:left="0" w:leftChars="0"/>
              <w:jc w:val="center"/>
              <w:rPr>
                <w:b/>
                <w:sz w:val="18"/>
                <w:szCs w:val="18"/>
              </w:rPr>
            </w:pPr>
            <w:r>
              <w:rPr>
                <w:b/>
                <w:sz w:val="18"/>
                <w:szCs w:val="18"/>
              </w:rPr>
              <w:t>0</w:t>
            </w:r>
          </w:p>
        </w:tc>
      </w:tr>
    </w:tbl>
    <w:p>
      <w:pPr>
        <w:pStyle w:val="6"/>
        <w:numPr>
          <w:ilvl w:val="1"/>
          <w:numId w:val="20"/>
        </w:numPr>
        <w:spacing w:after="0" w:line="240" w:lineRule="auto"/>
        <w:ind w:leftChars="0"/>
        <w:jc w:val="center"/>
        <w:rPr>
          <w:b/>
          <w:sz w:val="18"/>
          <w:szCs w:val="18"/>
        </w:rPr>
      </w:pPr>
      <w:r>
        <w:rPr>
          <w:b/>
          <w:sz w:val="18"/>
          <w:szCs w:val="18"/>
        </w:rPr>
        <w:t>TLB（四路组相联）：四组、16个页表项</w:t>
      </w:r>
    </w:p>
    <w:p>
      <w:pPr>
        <w:pStyle w:val="6"/>
        <w:spacing w:after="0" w:line="240" w:lineRule="auto"/>
        <w:ind w:left="0" w:leftChars="0"/>
        <w:rPr>
          <w:b/>
          <w:sz w:val="18"/>
          <w:szCs w:val="18"/>
        </w:rPr>
      </w:pPr>
    </w:p>
    <w:p>
      <w:pPr>
        <w:pStyle w:val="6"/>
        <w:spacing w:after="0" w:line="240" w:lineRule="auto"/>
        <w:ind w:left="0" w:leftChars="0" w:firstLine="354" w:firstLineChars="196"/>
        <w:rPr>
          <w:b/>
          <w:sz w:val="18"/>
          <w:szCs w:val="18"/>
        </w:rPr>
      </w:pPr>
      <w:r>
        <w:rPr>
          <w:b/>
          <w:sz w:val="18"/>
          <w:szCs w:val="18"/>
        </w:rPr>
        <w:t>虚页号   页框号   有效位       行索引    标记      有效位    字节3     字节2     字节1     字节0</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952"/>
        <w:gridCol w:w="942"/>
        <w:gridCol w:w="942"/>
        <w:gridCol w:w="942"/>
        <w:gridCol w:w="943"/>
        <w:gridCol w:w="943"/>
        <w:gridCol w:w="943"/>
        <w:gridCol w:w="943"/>
        <w:gridCol w:w="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00</w:t>
            </w:r>
          </w:p>
        </w:tc>
        <w:tc>
          <w:tcPr>
            <w:tcW w:w="952" w:type="dxa"/>
            <w:noWrap w:val="0"/>
            <w:vAlign w:val="top"/>
          </w:tcPr>
          <w:p>
            <w:pPr>
              <w:pStyle w:val="6"/>
              <w:spacing w:after="0" w:line="240" w:lineRule="auto"/>
              <w:ind w:left="0" w:leftChars="0"/>
              <w:jc w:val="center"/>
              <w:rPr>
                <w:b/>
                <w:sz w:val="18"/>
                <w:szCs w:val="18"/>
              </w:rPr>
            </w:pPr>
            <w:r>
              <w:rPr>
                <w:b/>
                <w:sz w:val="18"/>
                <w:szCs w:val="18"/>
              </w:rPr>
              <w:t>08</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0</w:t>
            </w:r>
          </w:p>
        </w:tc>
        <w:tc>
          <w:tcPr>
            <w:tcW w:w="942" w:type="dxa"/>
            <w:noWrap w:val="0"/>
            <w:vAlign w:val="top"/>
          </w:tcPr>
          <w:p>
            <w:pPr>
              <w:pStyle w:val="6"/>
              <w:spacing w:after="0" w:line="240" w:lineRule="auto"/>
              <w:ind w:left="0" w:leftChars="0"/>
              <w:jc w:val="center"/>
              <w:rPr>
                <w:b/>
                <w:sz w:val="18"/>
                <w:szCs w:val="18"/>
              </w:rPr>
            </w:pPr>
            <w:r>
              <w:rPr>
                <w:b/>
                <w:sz w:val="18"/>
                <w:szCs w:val="18"/>
              </w:rPr>
              <w:t>19</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12</w:t>
            </w:r>
          </w:p>
        </w:tc>
        <w:tc>
          <w:tcPr>
            <w:tcW w:w="943" w:type="dxa"/>
            <w:noWrap w:val="0"/>
            <w:vAlign w:val="top"/>
          </w:tcPr>
          <w:p>
            <w:pPr>
              <w:pStyle w:val="6"/>
              <w:spacing w:after="0" w:line="240" w:lineRule="auto"/>
              <w:ind w:left="0" w:leftChars="0"/>
              <w:jc w:val="center"/>
              <w:rPr>
                <w:b/>
                <w:sz w:val="18"/>
                <w:szCs w:val="18"/>
              </w:rPr>
            </w:pPr>
            <w:r>
              <w:rPr>
                <w:b/>
                <w:sz w:val="18"/>
                <w:szCs w:val="18"/>
              </w:rPr>
              <w:t>56</w:t>
            </w:r>
          </w:p>
        </w:tc>
        <w:tc>
          <w:tcPr>
            <w:tcW w:w="943" w:type="dxa"/>
            <w:noWrap w:val="0"/>
            <w:vAlign w:val="top"/>
          </w:tcPr>
          <w:p>
            <w:pPr>
              <w:pStyle w:val="6"/>
              <w:spacing w:after="0" w:line="240" w:lineRule="auto"/>
              <w:ind w:left="0" w:leftChars="0"/>
              <w:jc w:val="center"/>
              <w:rPr>
                <w:b/>
                <w:sz w:val="18"/>
                <w:szCs w:val="18"/>
              </w:rPr>
            </w:pPr>
            <w:r>
              <w:rPr>
                <w:b/>
                <w:sz w:val="18"/>
                <w:szCs w:val="18"/>
              </w:rPr>
              <w:t>C9</w:t>
            </w:r>
          </w:p>
        </w:tc>
        <w:tc>
          <w:tcPr>
            <w:tcW w:w="943" w:type="dxa"/>
            <w:noWrap w:val="0"/>
            <w:vAlign w:val="top"/>
          </w:tcPr>
          <w:p>
            <w:pPr>
              <w:pStyle w:val="6"/>
              <w:spacing w:after="0" w:line="240" w:lineRule="auto"/>
              <w:ind w:left="0" w:leftChars="0"/>
              <w:jc w:val="center"/>
              <w:rPr>
                <w:b/>
                <w:sz w:val="18"/>
                <w:szCs w:val="18"/>
              </w:rPr>
            </w:pPr>
            <w:r>
              <w:rPr>
                <w:b/>
                <w:sz w:val="18"/>
                <w:szCs w:val="18"/>
              </w:rPr>
              <w:t>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01</w:t>
            </w:r>
          </w:p>
        </w:tc>
        <w:tc>
          <w:tcPr>
            <w:tcW w:w="952" w:type="dxa"/>
            <w:noWrap w:val="0"/>
            <w:vAlign w:val="top"/>
          </w:tcPr>
          <w:p>
            <w:pPr>
              <w:pStyle w:val="6"/>
              <w:spacing w:after="0" w:line="240" w:lineRule="auto"/>
              <w:ind w:left="0" w:leftChars="0"/>
              <w:jc w:val="center"/>
              <w:rPr>
                <w:b/>
                <w:sz w:val="18"/>
                <w:szCs w:val="18"/>
              </w:rPr>
            </w:pPr>
            <w:r>
              <w:rPr>
                <w:b/>
                <w:sz w:val="18"/>
                <w:szCs w:val="18"/>
              </w:rPr>
              <w:t>03</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1</w:t>
            </w:r>
          </w:p>
        </w:tc>
        <w:tc>
          <w:tcPr>
            <w:tcW w:w="942" w:type="dxa"/>
            <w:noWrap w:val="0"/>
            <w:vAlign w:val="top"/>
          </w:tcPr>
          <w:p>
            <w:pPr>
              <w:pStyle w:val="6"/>
              <w:spacing w:after="0" w:line="240" w:lineRule="auto"/>
              <w:ind w:left="0" w:leftChars="0"/>
              <w:jc w:val="center"/>
              <w:rPr>
                <w:b/>
                <w:sz w:val="18"/>
                <w:szCs w:val="18"/>
              </w:rPr>
            </w:pPr>
            <w:r>
              <w:rPr>
                <w:b/>
                <w:sz w:val="18"/>
                <w:szCs w:val="18"/>
              </w:rPr>
              <w:t>15</w:t>
            </w:r>
          </w:p>
        </w:tc>
        <w:tc>
          <w:tcPr>
            <w:tcW w:w="943" w:type="dxa"/>
            <w:noWrap w:val="0"/>
            <w:vAlign w:val="top"/>
          </w:tcPr>
          <w:p>
            <w:pPr>
              <w:pStyle w:val="6"/>
              <w:spacing w:after="0" w:line="240" w:lineRule="auto"/>
              <w:ind w:left="0" w:leftChars="0"/>
              <w:jc w:val="center"/>
              <w:rPr>
                <w:b/>
                <w:sz w:val="18"/>
                <w:szCs w:val="18"/>
              </w:rPr>
            </w:pPr>
            <w:r>
              <w:rPr>
                <w:b/>
                <w:sz w:val="18"/>
                <w:szCs w:val="18"/>
              </w:rPr>
              <w:t>0</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02</w:t>
            </w:r>
          </w:p>
        </w:tc>
        <w:tc>
          <w:tcPr>
            <w:tcW w:w="952" w:type="dxa"/>
            <w:noWrap w:val="0"/>
            <w:vAlign w:val="top"/>
          </w:tcPr>
          <w:p>
            <w:pPr>
              <w:pStyle w:val="6"/>
              <w:spacing w:after="0" w:line="240" w:lineRule="auto"/>
              <w:ind w:left="0" w:leftChars="0"/>
              <w:jc w:val="center"/>
              <w:rPr>
                <w:b/>
                <w:sz w:val="18"/>
                <w:szCs w:val="18"/>
              </w:rPr>
            </w:pPr>
            <w:r>
              <w:rPr>
                <w:b/>
                <w:sz w:val="18"/>
                <w:szCs w:val="18"/>
              </w:rPr>
              <w:t>14</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2</w:t>
            </w:r>
          </w:p>
        </w:tc>
        <w:tc>
          <w:tcPr>
            <w:tcW w:w="942" w:type="dxa"/>
            <w:noWrap w:val="0"/>
            <w:vAlign w:val="top"/>
          </w:tcPr>
          <w:p>
            <w:pPr>
              <w:pStyle w:val="6"/>
              <w:spacing w:after="0" w:line="240" w:lineRule="auto"/>
              <w:ind w:left="0" w:leftChars="0"/>
              <w:jc w:val="center"/>
              <w:rPr>
                <w:b/>
                <w:sz w:val="18"/>
                <w:szCs w:val="18"/>
              </w:rPr>
            </w:pPr>
            <w:r>
              <w:rPr>
                <w:b/>
                <w:sz w:val="18"/>
                <w:szCs w:val="18"/>
              </w:rPr>
              <w:t>1B</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03</w:t>
            </w:r>
          </w:p>
        </w:tc>
        <w:tc>
          <w:tcPr>
            <w:tcW w:w="943" w:type="dxa"/>
            <w:noWrap w:val="0"/>
            <w:vAlign w:val="top"/>
          </w:tcPr>
          <w:p>
            <w:pPr>
              <w:pStyle w:val="6"/>
              <w:spacing w:after="0" w:line="240" w:lineRule="auto"/>
              <w:ind w:left="0" w:leftChars="0"/>
              <w:jc w:val="center"/>
              <w:rPr>
                <w:b/>
                <w:sz w:val="18"/>
                <w:szCs w:val="18"/>
              </w:rPr>
            </w:pPr>
            <w:r>
              <w:rPr>
                <w:b/>
                <w:sz w:val="18"/>
                <w:szCs w:val="18"/>
              </w:rPr>
              <w:t>45</w:t>
            </w:r>
          </w:p>
        </w:tc>
        <w:tc>
          <w:tcPr>
            <w:tcW w:w="943" w:type="dxa"/>
            <w:noWrap w:val="0"/>
            <w:vAlign w:val="top"/>
          </w:tcPr>
          <w:p>
            <w:pPr>
              <w:pStyle w:val="6"/>
              <w:spacing w:after="0" w:line="240" w:lineRule="auto"/>
              <w:ind w:left="0" w:leftChars="0"/>
              <w:jc w:val="center"/>
              <w:rPr>
                <w:b/>
                <w:sz w:val="18"/>
                <w:szCs w:val="18"/>
              </w:rPr>
            </w:pPr>
            <w:r>
              <w:rPr>
                <w:b/>
                <w:sz w:val="18"/>
                <w:szCs w:val="18"/>
              </w:rPr>
              <w:t>12</w:t>
            </w:r>
          </w:p>
        </w:tc>
        <w:tc>
          <w:tcPr>
            <w:tcW w:w="943" w:type="dxa"/>
            <w:noWrap w:val="0"/>
            <w:vAlign w:val="top"/>
          </w:tcPr>
          <w:p>
            <w:pPr>
              <w:pStyle w:val="6"/>
              <w:spacing w:after="0" w:line="240" w:lineRule="auto"/>
              <w:ind w:left="0" w:leftChars="0"/>
              <w:jc w:val="center"/>
              <w:rPr>
                <w:b/>
                <w:sz w:val="18"/>
                <w:szCs w:val="18"/>
              </w:rPr>
            </w:pPr>
            <w:r>
              <w:rPr>
                <w:b/>
                <w:sz w:val="18"/>
                <w:szCs w:val="18"/>
              </w:rPr>
              <w:t>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03</w:t>
            </w:r>
          </w:p>
        </w:tc>
        <w:tc>
          <w:tcPr>
            <w:tcW w:w="952" w:type="dxa"/>
            <w:noWrap w:val="0"/>
            <w:vAlign w:val="top"/>
          </w:tcPr>
          <w:p>
            <w:pPr>
              <w:pStyle w:val="6"/>
              <w:spacing w:after="0" w:line="240" w:lineRule="auto"/>
              <w:ind w:left="0" w:leftChars="0"/>
              <w:jc w:val="center"/>
              <w:rPr>
                <w:b/>
                <w:sz w:val="18"/>
                <w:szCs w:val="18"/>
              </w:rPr>
            </w:pPr>
            <w:r>
              <w:rPr>
                <w:b/>
                <w:sz w:val="18"/>
                <w:szCs w:val="18"/>
              </w:rPr>
              <w:t>02</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3</w:t>
            </w:r>
          </w:p>
        </w:tc>
        <w:tc>
          <w:tcPr>
            <w:tcW w:w="942" w:type="dxa"/>
            <w:noWrap w:val="0"/>
            <w:vAlign w:val="top"/>
          </w:tcPr>
          <w:p>
            <w:pPr>
              <w:pStyle w:val="6"/>
              <w:spacing w:after="0" w:line="240" w:lineRule="auto"/>
              <w:ind w:left="0" w:leftChars="0"/>
              <w:jc w:val="center"/>
              <w:rPr>
                <w:b/>
                <w:sz w:val="18"/>
                <w:szCs w:val="18"/>
              </w:rPr>
            </w:pPr>
            <w:r>
              <w:rPr>
                <w:b/>
                <w:sz w:val="18"/>
                <w:szCs w:val="18"/>
              </w:rPr>
              <w:t>36</w:t>
            </w:r>
          </w:p>
        </w:tc>
        <w:tc>
          <w:tcPr>
            <w:tcW w:w="943" w:type="dxa"/>
            <w:noWrap w:val="0"/>
            <w:vAlign w:val="top"/>
          </w:tcPr>
          <w:p>
            <w:pPr>
              <w:pStyle w:val="6"/>
              <w:spacing w:after="0" w:line="240" w:lineRule="auto"/>
              <w:ind w:left="0" w:leftChars="0"/>
              <w:jc w:val="center"/>
              <w:rPr>
                <w:b/>
                <w:sz w:val="18"/>
                <w:szCs w:val="18"/>
              </w:rPr>
            </w:pPr>
            <w:r>
              <w:rPr>
                <w:b/>
                <w:sz w:val="18"/>
                <w:szCs w:val="18"/>
              </w:rPr>
              <w:t>0</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04</w:t>
            </w:r>
          </w:p>
        </w:tc>
        <w:tc>
          <w:tcPr>
            <w:tcW w:w="952" w:type="dxa"/>
            <w:noWrap w:val="0"/>
            <w:vAlign w:val="top"/>
          </w:tcPr>
          <w:p>
            <w:pPr>
              <w:pStyle w:val="6"/>
              <w:spacing w:after="0" w:line="240" w:lineRule="auto"/>
              <w:ind w:left="0" w:leftChars="0"/>
              <w:jc w:val="center"/>
              <w:rPr>
                <w:b/>
                <w:sz w:val="18"/>
                <w:szCs w:val="18"/>
              </w:rPr>
            </w:pPr>
            <w:r>
              <w:rPr>
                <w:b/>
                <w:sz w:val="18"/>
                <w:szCs w:val="18"/>
              </w:rPr>
              <w:t>–</w:t>
            </w:r>
          </w:p>
        </w:tc>
        <w:tc>
          <w:tcPr>
            <w:tcW w:w="942" w:type="dxa"/>
            <w:noWrap w:val="0"/>
            <w:vAlign w:val="top"/>
          </w:tcPr>
          <w:p>
            <w:pPr>
              <w:pStyle w:val="6"/>
              <w:spacing w:after="0" w:line="240" w:lineRule="auto"/>
              <w:ind w:left="0" w:leftChars="0"/>
              <w:jc w:val="center"/>
              <w:rPr>
                <w:b/>
                <w:sz w:val="18"/>
                <w:szCs w:val="18"/>
              </w:rPr>
            </w:pPr>
            <w:r>
              <w:rPr>
                <w:b/>
                <w:sz w:val="18"/>
                <w:szCs w:val="18"/>
              </w:rPr>
              <w:t>0</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4</w:t>
            </w:r>
          </w:p>
        </w:tc>
        <w:tc>
          <w:tcPr>
            <w:tcW w:w="942" w:type="dxa"/>
            <w:noWrap w:val="0"/>
            <w:vAlign w:val="top"/>
          </w:tcPr>
          <w:p>
            <w:pPr>
              <w:pStyle w:val="6"/>
              <w:spacing w:after="0" w:line="240" w:lineRule="auto"/>
              <w:ind w:left="0" w:leftChars="0"/>
              <w:jc w:val="center"/>
              <w:rPr>
                <w:b/>
                <w:sz w:val="18"/>
                <w:szCs w:val="18"/>
              </w:rPr>
            </w:pPr>
            <w:r>
              <w:rPr>
                <w:b/>
                <w:sz w:val="18"/>
                <w:szCs w:val="18"/>
              </w:rPr>
              <w:t>32</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23</w:t>
            </w:r>
          </w:p>
        </w:tc>
        <w:tc>
          <w:tcPr>
            <w:tcW w:w="943" w:type="dxa"/>
            <w:noWrap w:val="0"/>
            <w:vAlign w:val="top"/>
          </w:tcPr>
          <w:p>
            <w:pPr>
              <w:pStyle w:val="6"/>
              <w:spacing w:after="0" w:line="240" w:lineRule="auto"/>
              <w:ind w:left="0" w:leftChars="0"/>
              <w:jc w:val="center"/>
              <w:rPr>
                <w:b/>
                <w:sz w:val="18"/>
                <w:szCs w:val="18"/>
              </w:rPr>
            </w:pPr>
            <w:r>
              <w:rPr>
                <w:b/>
                <w:sz w:val="18"/>
                <w:szCs w:val="18"/>
              </w:rPr>
              <w:t>34</w:t>
            </w:r>
          </w:p>
        </w:tc>
        <w:tc>
          <w:tcPr>
            <w:tcW w:w="943" w:type="dxa"/>
            <w:noWrap w:val="0"/>
            <w:vAlign w:val="top"/>
          </w:tcPr>
          <w:p>
            <w:pPr>
              <w:pStyle w:val="6"/>
              <w:spacing w:after="0" w:line="240" w:lineRule="auto"/>
              <w:ind w:left="0" w:leftChars="0"/>
              <w:jc w:val="center"/>
              <w:rPr>
                <w:b/>
                <w:sz w:val="18"/>
                <w:szCs w:val="18"/>
              </w:rPr>
            </w:pPr>
            <w:r>
              <w:rPr>
                <w:b/>
                <w:sz w:val="18"/>
                <w:szCs w:val="18"/>
              </w:rPr>
              <w:t>C2</w:t>
            </w:r>
          </w:p>
        </w:tc>
        <w:tc>
          <w:tcPr>
            <w:tcW w:w="943" w:type="dxa"/>
            <w:noWrap w:val="0"/>
            <w:vAlign w:val="top"/>
          </w:tcPr>
          <w:p>
            <w:pPr>
              <w:pStyle w:val="6"/>
              <w:spacing w:after="0" w:line="240" w:lineRule="auto"/>
              <w:ind w:left="0" w:leftChars="0"/>
              <w:jc w:val="center"/>
              <w:rPr>
                <w:b/>
                <w:sz w:val="18"/>
                <w:szCs w:val="18"/>
              </w:rPr>
            </w:pPr>
            <w:r>
              <w:rPr>
                <w:b/>
                <w:sz w:val="18"/>
                <w:szCs w:val="18"/>
              </w:rPr>
              <w:t>2A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05</w:t>
            </w:r>
          </w:p>
        </w:tc>
        <w:tc>
          <w:tcPr>
            <w:tcW w:w="952" w:type="dxa"/>
            <w:noWrap w:val="0"/>
            <w:vAlign w:val="top"/>
          </w:tcPr>
          <w:p>
            <w:pPr>
              <w:pStyle w:val="6"/>
              <w:spacing w:after="0" w:line="240" w:lineRule="auto"/>
              <w:ind w:left="0" w:leftChars="0"/>
              <w:jc w:val="center"/>
              <w:rPr>
                <w:b/>
                <w:sz w:val="18"/>
                <w:szCs w:val="18"/>
              </w:rPr>
            </w:pPr>
            <w:r>
              <w:rPr>
                <w:b/>
                <w:sz w:val="18"/>
                <w:szCs w:val="18"/>
              </w:rPr>
              <w:t>16</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5</w:t>
            </w:r>
          </w:p>
        </w:tc>
        <w:tc>
          <w:tcPr>
            <w:tcW w:w="942" w:type="dxa"/>
            <w:noWrap w:val="0"/>
            <w:vAlign w:val="top"/>
          </w:tcPr>
          <w:p>
            <w:pPr>
              <w:pStyle w:val="6"/>
              <w:spacing w:after="0" w:line="240" w:lineRule="auto"/>
              <w:ind w:left="0" w:leftChars="0"/>
              <w:jc w:val="center"/>
              <w:rPr>
                <w:b/>
                <w:sz w:val="18"/>
                <w:szCs w:val="18"/>
              </w:rPr>
            </w:pPr>
            <w:r>
              <w:rPr>
                <w:b/>
                <w:sz w:val="18"/>
                <w:szCs w:val="18"/>
              </w:rPr>
              <w:t>0D</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46</w:t>
            </w:r>
          </w:p>
        </w:tc>
        <w:tc>
          <w:tcPr>
            <w:tcW w:w="943" w:type="dxa"/>
            <w:noWrap w:val="0"/>
            <w:vAlign w:val="top"/>
          </w:tcPr>
          <w:p>
            <w:pPr>
              <w:pStyle w:val="6"/>
              <w:spacing w:after="0" w:line="240" w:lineRule="auto"/>
              <w:ind w:left="0" w:leftChars="0"/>
              <w:jc w:val="center"/>
              <w:rPr>
                <w:b/>
                <w:sz w:val="18"/>
                <w:szCs w:val="18"/>
              </w:rPr>
            </w:pPr>
            <w:r>
              <w:rPr>
                <w:b/>
                <w:sz w:val="18"/>
                <w:szCs w:val="18"/>
              </w:rPr>
              <w:t>67</w:t>
            </w:r>
          </w:p>
        </w:tc>
        <w:tc>
          <w:tcPr>
            <w:tcW w:w="943" w:type="dxa"/>
            <w:noWrap w:val="0"/>
            <w:vAlign w:val="top"/>
          </w:tcPr>
          <w:p>
            <w:pPr>
              <w:pStyle w:val="6"/>
              <w:spacing w:after="0" w:line="240" w:lineRule="auto"/>
              <w:ind w:left="0" w:leftChars="0"/>
              <w:jc w:val="center"/>
              <w:rPr>
                <w:b/>
                <w:sz w:val="18"/>
                <w:szCs w:val="18"/>
              </w:rPr>
            </w:pPr>
            <w:r>
              <w:rPr>
                <w:b/>
                <w:sz w:val="18"/>
                <w:szCs w:val="18"/>
              </w:rPr>
              <w:t>23</w:t>
            </w:r>
          </w:p>
        </w:tc>
        <w:tc>
          <w:tcPr>
            <w:tcW w:w="943" w:type="dxa"/>
            <w:noWrap w:val="0"/>
            <w:vAlign w:val="top"/>
          </w:tcPr>
          <w:p>
            <w:pPr>
              <w:pStyle w:val="6"/>
              <w:spacing w:after="0" w:line="240" w:lineRule="auto"/>
              <w:ind w:left="0" w:leftChars="0"/>
              <w:jc w:val="center"/>
              <w:rPr>
                <w:b/>
                <w:sz w:val="18"/>
                <w:szCs w:val="18"/>
              </w:rPr>
            </w:pPr>
            <w:r>
              <w:rPr>
                <w:b/>
                <w:sz w:val="18"/>
                <w:szCs w:val="18"/>
              </w:rPr>
              <w:t>3D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06</w:t>
            </w:r>
          </w:p>
        </w:tc>
        <w:tc>
          <w:tcPr>
            <w:tcW w:w="952" w:type="dxa"/>
            <w:noWrap w:val="0"/>
            <w:vAlign w:val="top"/>
          </w:tcPr>
          <w:p>
            <w:pPr>
              <w:pStyle w:val="6"/>
              <w:spacing w:after="0" w:line="240" w:lineRule="auto"/>
              <w:ind w:left="0" w:leftChars="0"/>
              <w:jc w:val="center"/>
              <w:rPr>
                <w:b/>
                <w:sz w:val="18"/>
                <w:szCs w:val="18"/>
              </w:rPr>
            </w:pPr>
            <w:r>
              <w:rPr>
                <w:b/>
                <w:sz w:val="18"/>
                <w:szCs w:val="18"/>
              </w:rPr>
              <w:t>–</w:t>
            </w:r>
          </w:p>
        </w:tc>
        <w:tc>
          <w:tcPr>
            <w:tcW w:w="942" w:type="dxa"/>
            <w:noWrap w:val="0"/>
            <w:vAlign w:val="top"/>
          </w:tcPr>
          <w:p>
            <w:pPr>
              <w:pStyle w:val="6"/>
              <w:spacing w:after="0" w:line="240" w:lineRule="auto"/>
              <w:ind w:left="0" w:leftChars="0"/>
              <w:jc w:val="center"/>
              <w:rPr>
                <w:b/>
                <w:sz w:val="18"/>
                <w:szCs w:val="18"/>
              </w:rPr>
            </w:pPr>
            <w:r>
              <w:rPr>
                <w:b/>
                <w:sz w:val="18"/>
                <w:szCs w:val="18"/>
              </w:rPr>
              <w:t>0</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6</w:t>
            </w:r>
          </w:p>
        </w:tc>
        <w:tc>
          <w:tcPr>
            <w:tcW w:w="942"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0</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07</w:t>
            </w:r>
          </w:p>
        </w:tc>
        <w:tc>
          <w:tcPr>
            <w:tcW w:w="952" w:type="dxa"/>
            <w:noWrap w:val="0"/>
            <w:vAlign w:val="top"/>
          </w:tcPr>
          <w:p>
            <w:pPr>
              <w:pStyle w:val="6"/>
              <w:spacing w:after="0" w:line="240" w:lineRule="auto"/>
              <w:ind w:left="0" w:leftChars="0"/>
              <w:jc w:val="center"/>
              <w:rPr>
                <w:b/>
                <w:sz w:val="18"/>
                <w:szCs w:val="18"/>
              </w:rPr>
            </w:pPr>
            <w:r>
              <w:rPr>
                <w:b/>
                <w:sz w:val="18"/>
                <w:szCs w:val="18"/>
              </w:rPr>
              <w:t>07</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7</w:t>
            </w:r>
          </w:p>
        </w:tc>
        <w:tc>
          <w:tcPr>
            <w:tcW w:w="942" w:type="dxa"/>
            <w:noWrap w:val="0"/>
            <w:vAlign w:val="top"/>
          </w:tcPr>
          <w:p>
            <w:pPr>
              <w:pStyle w:val="6"/>
              <w:spacing w:after="0" w:line="240" w:lineRule="auto"/>
              <w:ind w:left="0" w:leftChars="0"/>
              <w:jc w:val="center"/>
              <w:rPr>
                <w:b/>
                <w:sz w:val="18"/>
                <w:szCs w:val="18"/>
              </w:rPr>
            </w:pPr>
            <w:r>
              <w:rPr>
                <w:b/>
                <w:sz w:val="18"/>
                <w:szCs w:val="18"/>
              </w:rPr>
              <w:t>16</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12</w:t>
            </w:r>
          </w:p>
        </w:tc>
        <w:tc>
          <w:tcPr>
            <w:tcW w:w="943" w:type="dxa"/>
            <w:noWrap w:val="0"/>
            <w:vAlign w:val="top"/>
          </w:tcPr>
          <w:p>
            <w:pPr>
              <w:pStyle w:val="6"/>
              <w:spacing w:after="0" w:line="240" w:lineRule="auto"/>
              <w:ind w:left="0" w:leftChars="0"/>
              <w:jc w:val="center"/>
              <w:rPr>
                <w:b/>
                <w:sz w:val="18"/>
                <w:szCs w:val="18"/>
              </w:rPr>
            </w:pPr>
            <w:r>
              <w:rPr>
                <w:b/>
                <w:sz w:val="18"/>
                <w:szCs w:val="18"/>
              </w:rPr>
              <w:t>54</w:t>
            </w:r>
          </w:p>
        </w:tc>
        <w:tc>
          <w:tcPr>
            <w:tcW w:w="943" w:type="dxa"/>
            <w:noWrap w:val="0"/>
            <w:vAlign w:val="top"/>
          </w:tcPr>
          <w:p>
            <w:pPr>
              <w:pStyle w:val="6"/>
              <w:spacing w:after="0" w:line="240" w:lineRule="auto"/>
              <w:ind w:left="0" w:leftChars="0"/>
              <w:jc w:val="center"/>
              <w:rPr>
                <w:b/>
                <w:sz w:val="18"/>
                <w:szCs w:val="18"/>
              </w:rPr>
            </w:pPr>
            <w:r>
              <w:rPr>
                <w:b/>
                <w:sz w:val="18"/>
                <w:szCs w:val="18"/>
              </w:rPr>
              <w:t>65</w:t>
            </w:r>
          </w:p>
        </w:tc>
        <w:tc>
          <w:tcPr>
            <w:tcW w:w="943" w:type="dxa"/>
            <w:noWrap w:val="0"/>
            <w:vAlign w:val="top"/>
          </w:tcPr>
          <w:p>
            <w:pPr>
              <w:pStyle w:val="6"/>
              <w:spacing w:after="0" w:line="240" w:lineRule="auto"/>
              <w:ind w:left="0" w:leftChars="0"/>
              <w:jc w:val="center"/>
              <w:rPr>
                <w:b/>
                <w:sz w:val="18"/>
                <w:szCs w:val="18"/>
              </w:rPr>
            </w:pPr>
            <w:r>
              <w:rPr>
                <w:b/>
                <w:sz w:val="18"/>
                <w:szCs w:val="18"/>
              </w:rPr>
              <w:t>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08</w:t>
            </w:r>
          </w:p>
        </w:tc>
        <w:tc>
          <w:tcPr>
            <w:tcW w:w="952" w:type="dxa"/>
            <w:noWrap w:val="0"/>
            <w:vAlign w:val="top"/>
          </w:tcPr>
          <w:p>
            <w:pPr>
              <w:pStyle w:val="6"/>
              <w:spacing w:after="0" w:line="240" w:lineRule="auto"/>
              <w:ind w:left="0" w:leftChars="0"/>
              <w:jc w:val="center"/>
              <w:rPr>
                <w:b/>
                <w:sz w:val="18"/>
                <w:szCs w:val="18"/>
              </w:rPr>
            </w:pPr>
            <w:r>
              <w:rPr>
                <w:b/>
                <w:sz w:val="18"/>
                <w:szCs w:val="18"/>
              </w:rPr>
              <w:t>13</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8</w:t>
            </w:r>
          </w:p>
        </w:tc>
        <w:tc>
          <w:tcPr>
            <w:tcW w:w="942" w:type="dxa"/>
            <w:noWrap w:val="0"/>
            <w:vAlign w:val="top"/>
          </w:tcPr>
          <w:p>
            <w:pPr>
              <w:pStyle w:val="6"/>
              <w:spacing w:after="0" w:line="240" w:lineRule="auto"/>
              <w:ind w:left="0" w:leftChars="0"/>
              <w:jc w:val="center"/>
              <w:rPr>
                <w:b/>
                <w:sz w:val="18"/>
                <w:szCs w:val="18"/>
              </w:rPr>
            </w:pPr>
            <w:r>
              <w:rPr>
                <w:b/>
                <w:sz w:val="18"/>
                <w:szCs w:val="18"/>
              </w:rPr>
              <w:t>24</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23</w:t>
            </w:r>
          </w:p>
        </w:tc>
        <w:tc>
          <w:tcPr>
            <w:tcW w:w="943" w:type="dxa"/>
            <w:noWrap w:val="0"/>
            <w:vAlign w:val="top"/>
          </w:tcPr>
          <w:p>
            <w:pPr>
              <w:pStyle w:val="6"/>
              <w:spacing w:after="0" w:line="240" w:lineRule="auto"/>
              <w:ind w:left="0" w:leftChars="0"/>
              <w:jc w:val="center"/>
              <w:rPr>
                <w:b/>
                <w:sz w:val="18"/>
                <w:szCs w:val="18"/>
              </w:rPr>
            </w:pPr>
            <w:r>
              <w:rPr>
                <w:b/>
                <w:sz w:val="18"/>
                <w:szCs w:val="18"/>
              </w:rPr>
              <w:t>62</w:t>
            </w:r>
          </w:p>
        </w:tc>
        <w:tc>
          <w:tcPr>
            <w:tcW w:w="943" w:type="dxa"/>
            <w:noWrap w:val="0"/>
            <w:vAlign w:val="top"/>
          </w:tcPr>
          <w:p>
            <w:pPr>
              <w:pStyle w:val="6"/>
              <w:spacing w:after="0" w:line="240" w:lineRule="auto"/>
              <w:ind w:left="0" w:leftChars="0"/>
              <w:jc w:val="center"/>
              <w:rPr>
                <w:b/>
                <w:sz w:val="18"/>
                <w:szCs w:val="18"/>
              </w:rPr>
            </w:pPr>
            <w:r>
              <w:rPr>
                <w:b/>
                <w:sz w:val="18"/>
                <w:szCs w:val="18"/>
              </w:rPr>
              <w:t>12</w:t>
            </w:r>
          </w:p>
        </w:tc>
        <w:tc>
          <w:tcPr>
            <w:tcW w:w="943" w:type="dxa"/>
            <w:noWrap w:val="0"/>
            <w:vAlign w:val="top"/>
          </w:tcPr>
          <w:p>
            <w:pPr>
              <w:pStyle w:val="6"/>
              <w:spacing w:after="0" w:line="240" w:lineRule="auto"/>
              <w:ind w:left="0" w:leftChars="0"/>
              <w:jc w:val="center"/>
              <w:rPr>
                <w:b/>
                <w:sz w:val="18"/>
                <w:szCs w:val="18"/>
              </w:rPr>
            </w:pPr>
            <w:r>
              <w:rPr>
                <w:b/>
                <w:sz w:val="18"/>
                <w:szCs w:val="18"/>
              </w:rPr>
              <w:t>3A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09</w:t>
            </w:r>
          </w:p>
        </w:tc>
        <w:tc>
          <w:tcPr>
            <w:tcW w:w="952" w:type="dxa"/>
            <w:noWrap w:val="0"/>
            <w:vAlign w:val="top"/>
          </w:tcPr>
          <w:p>
            <w:pPr>
              <w:pStyle w:val="6"/>
              <w:spacing w:after="0" w:line="240" w:lineRule="auto"/>
              <w:ind w:left="0" w:leftChars="0"/>
              <w:jc w:val="center"/>
              <w:rPr>
                <w:b/>
                <w:sz w:val="18"/>
                <w:szCs w:val="18"/>
              </w:rPr>
            </w:pPr>
            <w:r>
              <w:rPr>
                <w:b/>
                <w:sz w:val="18"/>
                <w:szCs w:val="18"/>
              </w:rPr>
              <w:t>17</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9</w:t>
            </w:r>
          </w:p>
        </w:tc>
        <w:tc>
          <w:tcPr>
            <w:tcW w:w="942" w:type="dxa"/>
            <w:noWrap w:val="0"/>
            <w:vAlign w:val="top"/>
          </w:tcPr>
          <w:p>
            <w:pPr>
              <w:pStyle w:val="6"/>
              <w:spacing w:after="0" w:line="240" w:lineRule="auto"/>
              <w:ind w:left="0" w:leftChars="0"/>
              <w:jc w:val="center"/>
              <w:rPr>
                <w:b/>
                <w:sz w:val="18"/>
                <w:szCs w:val="18"/>
              </w:rPr>
            </w:pPr>
            <w:r>
              <w:rPr>
                <w:b/>
                <w:sz w:val="18"/>
                <w:szCs w:val="18"/>
              </w:rPr>
              <w:t>2D</w:t>
            </w:r>
          </w:p>
        </w:tc>
        <w:tc>
          <w:tcPr>
            <w:tcW w:w="943" w:type="dxa"/>
            <w:noWrap w:val="0"/>
            <w:vAlign w:val="top"/>
          </w:tcPr>
          <w:p>
            <w:pPr>
              <w:pStyle w:val="6"/>
              <w:spacing w:after="0" w:line="240" w:lineRule="auto"/>
              <w:ind w:left="0" w:leftChars="0"/>
              <w:jc w:val="center"/>
              <w:rPr>
                <w:b/>
                <w:sz w:val="18"/>
                <w:szCs w:val="18"/>
              </w:rPr>
            </w:pPr>
            <w:r>
              <w:rPr>
                <w:b/>
                <w:sz w:val="18"/>
                <w:szCs w:val="18"/>
              </w:rPr>
              <w:t>0</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0A</w:t>
            </w:r>
          </w:p>
        </w:tc>
        <w:tc>
          <w:tcPr>
            <w:tcW w:w="952" w:type="dxa"/>
            <w:noWrap w:val="0"/>
            <w:vAlign w:val="top"/>
          </w:tcPr>
          <w:p>
            <w:pPr>
              <w:pStyle w:val="6"/>
              <w:spacing w:after="0" w:line="240" w:lineRule="auto"/>
              <w:ind w:left="0" w:leftChars="0"/>
              <w:jc w:val="center"/>
              <w:rPr>
                <w:b/>
                <w:sz w:val="18"/>
                <w:szCs w:val="18"/>
              </w:rPr>
            </w:pPr>
            <w:r>
              <w:rPr>
                <w:b/>
                <w:sz w:val="18"/>
                <w:szCs w:val="18"/>
              </w:rPr>
              <w:t>09</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A</w:t>
            </w:r>
          </w:p>
        </w:tc>
        <w:tc>
          <w:tcPr>
            <w:tcW w:w="942" w:type="dxa"/>
            <w:noWrap w:val="0"/>
            <w:vAlign w:val="top"/>
          </w:tcPr>
          <w:p>
            <w:pPr>
              <w:pStyle w:val="6"/>
              <w:spacing w:after="0" w:line="240" w:lineRule="auto"/>
              <w:ind w:left="0" w:leftChars="0"/>
              <w:jc w:val="center"/>
              <w:rPr>
                <w:b/>
                <w:sz w:val="18"/>
                <w:szCs w:val="18"/>
              </w:rPr>
            </w:pPr>
            <w:r>
              <w:rPr>
                <w:b/>
                <w:sz w:val="18"/>
                <w:szCs w:val="18"/>
              </w:rPr>
              <w:t>2D</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43</w:t>
            </w:r>
          </w:p>
        </w:tc>
        <w:tc>
          <w:tcPr>
            <w:tcW w:w="943" w:type="dxa"/>
            <w:noWrap w:val="0"/>
            <w:vAlign w:val="top"/>
          </w:tcPr>
          <w:p>
            <w:pPr>
              <w:pStyle w:val="6"/>
              <w:spacing w:after="0" w:line="240" w:lineRule="auto"/>
              <w:ind w:left="0" w:leftChars="0"/>
              <w:jc w:val="center"/>
              <w:rPr>
                <w:b/>
                <w:sz w:val="18"/>
                <w:szCs w:val="18"/>
              </w:rPr>
            </w:pPr>
            <w:r>
              <w:rPr>
                <w:b/>
                <w:sz w:val="18"/>
                <w:szCs w:val="18"/>
              </w:rPr>
              <w:t>62</w:t>
            </w:r>
          </w:p>
        </w:tc>
        <w:tc>
          <w:tcPr>
            <w:tcW w:w="943" w:type="dxa"/>
            <w:noWrap w:val="0"/>
            <w:vAlign w:val="top"/>
          </w:tcPr>
          <w:p>
            <w:pPr>
              <w:pStyle w:val="6"/>
              <w:spacing w:after="0" w:line="240" w:lineRule="auto"/>
              <w:ind w:left="0" w:leftChars="0"/>
              <w:jc w:val="center"/>
              <w:rPr>
                <w:b/>
                <w:sz w:val="18"/>
                <w:szCs w:val="18"/>
              </w:rPr>
            </w:pPr>
            <w:r>
              <w:rPr>
                <w:b/>
                <w:sz w:val="18"/>
                <w:szCs w:val="18"/>
              </w:rPr>
              <w:t>23</w:t>
            </w:r>
          </w:p>
        </w:tc>
        <w:tc>
          <w:tcPr>
            <w:tcW w:w="943" w:type="dxa"/>
            <w:noWrap w:val="0"/>
            <w:vAlign w:val="top"/>
          </w:tcPr>
          <w:p>
            <w:pPr>
              <w:pStyle w:val="6"/>
              <w:spacing w:after="0" w:line="240" w:lineRule="auto"/>
              <w:ind w:left="0" w:leftChars="0"/>
              <w:jc w:val="center"/>
              <w:rPr>
                <w:b/>
                <w:sz w:val="18"/>
                <w:szCs w:val="18"/>
              </w:rPr>
            </w:pPr>
            <w:r>
              <w:rPr>
                <w:b/>
                <w:sz w:val="18"/>
                <w:szCs w:val="18"/>
              </w:rPr>
              <w:t>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0B</w:t>
            </w:r>
          </w:p>
        </w:tc>
        <w:tc>
          <w:tcPr>
            <w:tcW w:w="952" w:type="dxa"/>
            <w:noWrap w:val="0"/>
            <w:vAlign w:val="top"/>
          </w:tcPr>
          <w:p>
            <w:pPr>
              <w:pStyle w:val="6"/>
              <w:spacing w:after="0" w:line="240" w:lineRule="auto"/>
              <w:ind w:left="0" w:leftChars="0"/>
              <w:jc w:val="center"/>
              <w:rPr>
                <w:b/>
                <w:sz w:val="18"/>
                <w:szCs w:val="18"/>
              </w:rPr>
            </w:pPr>
            <w:r>
              <w:rPr>
                <w:b/>
                <w:sz w:val="18"/>
                <w:szCs w:val="18"/>
              </w:rPr>
              <w:t>–</w:t>
            </w:r>
          </w:p>
        </w:tc>
        <w:tc>
          <w:tcPr>
            <w:tcW w:w="942" w:type="dxa"/>
            <w:noWrap w:val="0"/>
            <w:vAlign w:val="top"/>
          </w:tcPr>
          <w:p>
            <w:pPr>
              <w:pStyle w:val="6"/>
              <w:spacing w:after="0" w:line="240" w:lineRule="auto"/>
              <w:ind w:left="0" w:leftChars="0"/>
              <w:jc w:val="center"/>
              <w:rPr>
                <w:b/>
                <w:sz w:val="18"/>
                <w:szCs w:val="18"/>
              </w:rPr>
            </w:pPr>
            <w:r>
              <w:rPr>
                <w:b/>
                <w:sz w:val="18"/>
                <w:szCs w:val="18"/>
              </w:rPr>
              <w:t>0</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B</w:t>
            </w:r>
          </w:p>
        </w:tc>
        <w:tc>
          <w:tcPr>
            <w:tcW w:w="942"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0</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0C</w:t>
            </w:r>
          </w:p>
        </w:tc>
        <w:tc>
          <w:tcPr>
            <w:tcW w:w="952" w:type="dxa"/>
            <w:noWrap w:val="0"/>
            <w:vAlign w:val="top"/>
          </w:tcPr>
          <w:p>
            <w:pPr>
              <w:pStyle w:val="6"/>
              <w:spacing w:after="0" w:line="240" w:lineRule="auto"/>
              <w:ind w:left="0" w:leftChars="0"/>
              <w:jc w:val="center"/>
              <w:rPr>
                <w:b/>
                <w:sz w:val="18"/>
                <w:szCs w:val="18"/>
              </w:rPr>
            </w:pPr>
            <w:r>
              <w:rPr>
                <w:b/>
                <w:sz w:val="18"/>
                <w:szCs w:val="18"/>
              </w:rPr>
              <w:t>19</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C</w:t>
            </w:r>
          </w:p>
        </w:tc>
        <w:tc>
          <w:tcPr>
            <w:tcW w:w="942" w:type="dxa"/>
            <w:noWrap w:val="0"/>
            <w:vAlign w:val="top"/>
          </w:tcPr>
          <w:p>
            <w:pPr>
              <w:pStyle w:val="6"/>
              <w:spacing w:after="0" w:line="240" w:lineRule="auto"/>
              <w:ind w:left="0" w:leftChars="0"/>
              <w:jc w:val="center"/>
              <w:rPr>
                <w:b/>
                <w:sz w:val="18"/>
                <w:szCs w:val="18"/>
              </w:rPr>
            </w:pPr>
            <w:r>
              <w:rPr>
                <w:b/>
                <w:sz w:val="18"/>
                <w:szCs w:val="18"/>
              </w:rPr>
              <w:t>12</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76</w:t>
            </w:r>
          </w:p>
        </w:tc>
        <w:tc>
          <w:tcPr>
            <w:tcW w:w="943" w:type="dxa"/>
            <w:noWrap w:val="0"/>
            <w:vAlign w:val="top"/>
          </w:tcPr>
          <w:p>
            <w:pPr>
              <w:pStyle w:val="6"/>
              <w:spacing w:after="0" w:line="240" w:lineRule="auto"/>
              <w:ind w:left="0" w:leftChars="0"/>
              <w:jc w:val="center"/>
              <w:rPr>
                <w:b/>
                <w:sz w:val="18"/>
                <w:szCs w:val="18"/>
              </w:rPr>
            </w:pPr>
            <w:r>
              <w:rPr>
                <w:b/>
                <w:sz w:val="18"/>
                <w:szCs w:val="18"/>
              </w:rPr>
              <w:t>83</w:t>
            </w:r>
          </w:p>
        </w:tc>
        <w:tc>
          <w:tcPr>
            <w:tcW w:w="943" w:type="dxa"/>
            <w:noWrap w:val="0"/>
            <w:vAlign w:val="top"/>
          </w:tcPr>
          <w:p>
            <w:pPr>
              <w:pStyle w:val="6"/>
              <w:spacing w:after="0" w:line="240" w:lineRule="auto"/>
              <w:ind w:left="0" w:leftChars="0"/>
              <w:jc w:val="center"/>
              <w:rPr>
                <w:b/>
                <w:sz w:val="18"/>
                <w:szCs w:val="18"/>
              </w:rPr>
            </w:pPr>
            <w:r>
              <w:rPr>
                <w:b/>
                <w:sz w:val="18"/>
                <w:szCs w:val="18"/>
              </w:rPr>
              <w:t>21</w:t>
            </w:r>
          </w:p>
        </w:tc>
        <w:tc>
          <w:tcPr>
            <w:tcW w:w="943" w:type="dxa"/>
            <w:noWrap w:val="0"/>
            <w:vAlign w:val="top"/>
          </w:tcPr>
          <w:p>
            <w:pPr>
              <w:pStyle w:val="6"/>
              <w:spacing w:after="0" w:line="240" w:lineRule="auto"/>
              <w:ind w:left="0" w:leftChars="0"/>
              <w:jc w:val="center"/>
              <w:rPr>
                <w:b/>
                <w:sz w:val="18"/>
                <w:szCs w:val="18"/>
              </w:rPr>
            </w:pPr>
            <w:r>
              <w:rPr>
                <w:b/>
                <w:sz w:val="18"/>
                <w:szCs w:val="18"/>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0D</w:t>
            </w:r>
          </w:p>
        </w:tc>
        <w:tc>
          <w:tcPr>
            <w:tcW w:w="952" w:type="dxa"/>
            <w:noWrap w:val="0"/>
            <w:vAlign w:val="top"/>
          </w:tcPr>
          <w:p>
            <w:pPr>
              <w:pStyle w:val="6"/>
              <w:spacing w:after="0" w:line="240" w:lineRule="auto"/>
              <w:ind w:left="0" w:leftChars="0"/>
              <w:jc w:val="center"/>
              <w:rPr>
                <w:b/>
                <w:sz w:val="18"/>
                <w:szCs w:val="18"/>
              </w:rPr>
            </w:pPr>
            <w:r>
              <w:rPr>
                <w:b/>
                <w:sz w:val="18"/>
                <w:szCs w:val="18"/>
              </w:rPr>
              <w:t>–</w:t>
            </w:r>
          </w:p>
        </w:tc>
        <w:tc>
          <w:tcPr>
            <w:tcW w:w="942" w:type="dxa"/>
            <w:noWrap w:val="0"/>
            <w:vAlign w:val="top"/>
          </w:tcPr>
          <w:p>
            <w:pPr>
              <w:pStyle w:val="6"/>
              <w:spacing w:after="0" w:line="240" w:lineRule="auto"/>
              <w:ind w:left="0" w:leftChars="0"/>
              <w:jc w:val="center"/>
              <w:rPr>
                <w:b/>
                <w:sz w:val="18"/>
                <w:szCs w:val="18"/>
              </w:rPr>
            </w:pPr>
            <w:r>
              <w:rPr>
                <w:b/>
                <w:sz w:val="18"/>
                <w:szCs w:val="18"/>
              </w:rPr>
              <w:t>0</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D</w:t>
            </w:r>
          </w:p>
        </w:tc>
        <w:tc>
          <w:tcPr>
            <w:tcW w:w="942" w:type="dxa"/>
            <w:noWrap w:val="0"/>
            <w:vAlign w:val="top"/>
          </w:tcPr>
          <w:p>
            <w:pPr>
              <w:pStyle w:val="6"/>
              <w:spacing w:after="0" w:line="240" w:lineRule="auto"/>
              <w:ind w:left="0" w:leftChars="0"/>
              <w:jc w:val="center"/>
              <w:rPr>
                <w:b/>
                <w:sz w:val="18"/>
                <w:szCs w:val="18"/>
              </w:rPr>
            </w:pPr>
            <w:r>
              <w:rPr>
                <w:b/>
                <w:sz w:val="18"/>
                <w:szCs w:val="18"/>
              </w:rPr>
              <w:t>16</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A3</w:t>
            </w:r>
          </w:p>
        </w:tc>
        <w:tc>
          <w:tcPr>
            <w:tcW w:w="943" w:type="dxa"/>
            <w:noWrap w:val="0"/>
            <w:vAlign w:val="top"/>
          </w:tcPr>
          <w:p>
            <w:pPr>
              <w:pStyle w:val="6"/>
              <w:spacing w:after="0" w:line="240" w:lineRule="auto"/>
              <w:ind w:left="0" w:leftChars="0"/>
              <w:jc w:val="center"/>
              <w:rPr>
                <w:b/>
                <w:sz w:val="18"/>
                <w:szCs w:val="18"/>
              </w:rPr>
            </w:pPr>
            <w:r>
              <w:rPr>
                <w:b/>
                <w:sz w:val="18"/>
                <w:szCs w:val="18"/>
              </w:rPr>
              <w:t>F4</w:t>
            </w:r>
          </w:p>
        </w:tc>
        <w:tc>
          <w:tcPr>
            <w:tcW w:w="943" w:type="dxa"/>
            <w:noWrap w:val="0"/>
            <w:vAlign w:val="top"/>
          </w:tcPr>
          <w:p>
            <w:pPr>
              <w:pStyle w:val="6"/>
              <w:spacing w:after="0" w:line="240" w:lineRule="auto"/>
              <w:ind w:left="0" w:leftChars="0"/>
              <w:jc w:val="center"/>
              <w:rPr>
                <w:b/>
                <w:sz w:val="18"/>
                <w:szCs w:val="18"/>
              </w:rPr>
            </w:pPr>
            <w:r>
              <w:rPr>
                <w:b/>
                <w:sz w:val="18"/>
                <w:szCs w:val="18"/>
              </w:rPr>
              <w:t>23</w:t>
            </w:r>
          </w:p>
        </w:tc>
        <w:tc>
          <w:tcPr>
            <w:tcW w:w="943" w:type="dxa"/>
            <w:noWrap w:val="0"/>
            <w:vAlign w:val="top"/>
          </w:tcPr>
          <w:p>
            <w:pPr>
              <w:pStyle w:val="6"/>
              <w:spacing w:after="0" w:line="240" w:lineRule="auto"/>
              <w:ind w:left="0" w:leftChars="0"/>
              <w:jc w:val="center"/>
              <w:rPr>
                <w:b/>
                <w:sz w:val="18"/>
                <w:szCs w:val="18"/>
              </w:rPr>
            </w:pPr>
            <w:r>
              <w:rPr>
                <w:b/>
                <w:sz w:val="18"/>
                <w:szCs w:val="1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0E</w:t>
            </w:r>
          </w:p>
        </w:tc>
        <w:tc>
          <w:tcPr>
            <w:tcW w:w="952" w:type="dxa"/>
            <w:noWrap w:val="0"/>
            <w:vAlign w:val="top"/>
          </w:tcPr>
          <w:p>
            <w:pPr>
              <w:pStyle w:val="6"/>
              <w:spacing w:after="0" w:line="240" w:lineRule="auto"/>
              <w:ind w:left="0" w:leftChars="0"/>
              <w:jc w:val="center"/>
              <w:rPr>
                <w:b/>
                <w:sz w:val="18"/>
                <w:szCs w:val="18"/>
              </w:rPr>
            </w:pPr>
            <w:r>
              <w:rPr>
                <w:b/>
                <w:sz w:val="18"/>
                <w:szCs w:val="18"/>
              </w:rPr>
              <w:t>11</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E</w:t>
            </w:r>
          </w:p>
        </w:tc>
        <w:tc>
          <w:tcPr>
            <w:tcW w:w="942" w:type="dxa"/>
            <w:noWrap w:val="0"/>
            <w:vAlign w:val="top"/>
          </w:tcPr>
          <w:p>
            <w:pPr>
              <w:pStyle w:val="6"/>
              <w:spacing w:after="0" w:line="240" w:lineRule="auto"/>
              <w:ind w:left="0" w:leftChars="0"/>
              <w:jc w:val="center"/>
              <w:rPr>
                <w:b/>
                <w:sz w:val="18"/>
                <w:szCs w:val="18"/>
              </w:rPr>
            </w:pPr>
            <w:r>
              <w:rPr>
                <w:b/>
                <w:sz w:val="18"/>
                <w:szCs w:val="18"/>
              </w:rPr>
              <w:t>33</w:t>
            </w:r>
          </w:p>
        </w:tc>
        <w:tc>
          <w:tcPr>
            <w:tcW w:w="943" w:type="dxa"/>
            <w:noWrap w:val="0"/>
            <w:vAlign w:val="top"/>
          </w:tcPr>
          <w:p>
            <w:pPr>
              <w:pStyle w:val="6"/>
              <w:spacing w:after="0" w:line="240" w:lineRule="auto"/>
              <w:ind w:left="0" w:leftChars="0"/>
              <w:jc w:val="center"/>
              <w:rPr>
                <w:b/>
                <w:sz w:val="18"/>
                <w:szCs w:val="18"/>
              </w:rPr>
            </w:pPr>
            <w:r>
              <w:rPr>
                <w:b/>
                <w:sz w:val="18"/>
                <w:szCs w:val="18"/>
              </w:rPr>
              <w:t>1</w:t>
            </w:r>
          </w:p>
        </w:tc>
        <w:tc>
          <w:tcPr>
            <w:tcW w:w="943" w:type="dxa"/>
            <w:noWrap w:val="0"/>
            <w:vAlign w:val="top"/>
          </w:tcPr>
          <w:p>
            <w:pPr>
              <w:pStyle w:val="6"/>
              <w:spacing w:after="0" w:line="240" w:lineRule="auto"/>
              <w:ind w:left="0" w:leftChars="0"/>
              <w:jc w:val="center"/>
              <w:rPr>
                <w:b/>
                <w:sz w:val="18"/>
                <w:szCs w:val="18"/>
              </w:rPr>
            </w:pPr>
            <w:r>
              <w:rPr>
                <w:b/>
                <w:sz w:val="18"/>
                <w:szCs w:val="18"/>
              </w:rPr>
              <w:t>2D</w:t>
            </w:r>
          </w:p>
        </w:tc>
        <w:tc>
          <w:tcPr>
            <w:tcW w:w="943" w:type="dxa"/>
            <w:noWrap w:val="0"/>
            <w:vAlign w:val="top"/>
          </w:tcPr>
          <w:p>
            <w:pPr>
              <w:pStyle w:val="6"/>
              <w:spacing w:after="0" w:line="240" w:lineRule="auto"/>
              <w:ind w:left="0" w:leftChars="0"/>
              <w:jc w:val="center"/>
              <w:rPr>
                <w:b/>
                <w:sz w:val="18"/>
                <w:szCs w:val="18"/>
              </w:rPr>
            </w:pPr>
            <w:r>
              <w:rPr>
                <w:b/>
                <w:sz w:val="18"/>
                <w:szCs w:val="18"/>
              </w:rPr>
              <w:t>4A</w:t>
            </w:r>
          </w:p>
        </w:tc>
        <w:tc>
          <w:tcPr>
            <w:tcW w:w="943" w:type="dxa"/>
            <w:noWrap w:val="0"/>
            <w:vAlign w:val="top"/>
          </w:tcPr>
          <w:p>
            <w:pPr>
              <w:pStyle w:val="6"/>
              <w:spacing w:after="0" w:line="240" w:lineRule="auto"/>
              <w:ind w:left="0" w:leftChars="0"/>
              <w:jc w:val="center"/>
              <w:rPr>
                <w:b/>
                <w:sz w:val="18"/>
                <w:szCs w:val="18"/>
              </w:rPr>
            </w:pPr>
            <w:r>
              <w:rPr>
                <w:b/>
                <w:sz w:val="18"/>
                <w:szCs w:val="18"/>
              </w:rPr>
              <w:t>45</w:t>
            </w:r>
          </w:p>
        </w:tc>
        <w:tc>
          <w:tcPr>
            <w:tcW w:w="943" w:type="dxa"/>
            <w:noWrap w:val="0"/>
            <w:vAlign w:val="top"/>
          </w:tcPr>
          <w:p>
            <w:pPr>
              <w:pStyle w:val="6"/>
              <w:spacing w:after="0" w:line="240" w:lineRule="auto"/>
              <w:ind w:left="0" w:leftChars="0"/>
              <w:jc w:val="center"/>
              <w:rPr>
                <w:b/>
                <w:sz w:val="18"/>
                <w:szCs w:val="18"/>
              </w:rPr>
            </w:pPr>
            <w:r>
              <w:rPr>
                <w:b/>
                <w:sz w:val="18"/>
                <w:szCs w:val="18"/>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Borders>
              <w:top w:val="nil"/>
              <w:left w:val="nil"/>
              <w:bottom w:val="nil"/>
            </w:tcBorders>
            <w:noWrap w:val="0"/>
            <w:vAlign w:val="top"/>
          </w:tcPr>
          <w:p>
            <w:pPr>
              <w:pStyle w:val="6"/>
              <w:spacing w:after="0" w:line="240" w:lineRule="auto"/>
              <w:ind w:left="0" w:leftChars="0"/>
              <w:jc w:val="right"/>
              <w:rPr>
                <w:b/>
                <w:sz w:val="18"/>
                <w:szCs w:val="18"/>
              </w:rPr>
            </w:pPr>
            <w:r>
              <w:rPr>
                <w:b/>
                <w:sz w:val="18"/>
                <w:szCs w:val="18"/>
              </w:rPr>
              <w:t>0F</w:t>
            </w:r>
          </w:p>
        </w:tc>
        <w:tc>
          <w:tcPr>
            <w:tcW w:w="952" w:type="dxa"/>
            <w:noWrap w:val="0"/>
            <w:vAlign w:val="top"/>
          </w:tcPr>
          <w:p>
            <w:pPr>
              <w:pStyle w:val="6"/>
              <w:spacing w:after="0" w:line="240" w:lineRule="auto"/>
              <w:ind w:left="0" w:leftChars="0"/>
              <w:jc w:val="center"/>
              <w:rPr>
                <w:b/>
                <w:sz w:val="18"/>
                <w:szCs w:val="18"/>
              </w:rPr>
            </w:pPr>
            <w:r>
              <w:rPr>
                <w:b/>
                <w:sz w:val="18"/>
                <w:szCs w:val="18"/>
              </w:rPr>
              <w:t>0D</w:t>
            </w:r>
          </w:p>
        </w:tc>
        <w:tc>
          <w:tcPr>
            <w:tcW w:w="942" w:type="dxa"/>
            <w:noWrap w:val="0"/>
            <w:vAlign w:val="top"/>
          </w:tcPr>
          <w:p>
            <w:pPr>
              <w:pStyle w:val="6"/>
              <w:spacing w:after="0" w:line="240" w:lineRule="auto"/>
              <w:ind w:left="0" w:leftChars="0"/>
              <w:jc w:val="center"/>
              <w:rPr>
                <w:b/>
                <w:sz w:val="18"/>
                <w:szCs w:val="18"/>
              </w:rPr>
            </w:pPr>
            <w:r>
              <w:rPr>
                <w:b/>
                <w:sz w:val="18"/>
                <w:szCs w:val="18"/>
              </w:rPr>
              <w:t>1</w:t>
            </w:r>
          </w:p>
        </w:tc>
        <w:tc>
          <w:tcPr>
            <w:tcW w:w="942" w:type="dxa"/>
            <w:tcBorders>
              <w:top w:val="nil"/>
              <w:bottom w:val="nil"/>
            </w:tcBorders>
            <w:noWrap w:val="0"/>
            <w:vAlign w:val="top"/>
          </w:tcPr>
          <w:p>
            <w:pPr>
              <w:pStyle w:val="6"/>
              <w:spacing w:after="0" w:line="240" w:lineRule="auto"/>
              <w:ind w:left="0" w:leftChars="0"/>
              <w:jc w:val="right"/>
              <w:rPr>
                <w:b/>
                <w:sz w:val="18"/>
                <w:szCs w:val="18"/>
              </w:rPr>
            </w:pPr>
            <w:r>
              <w:rPr>
                <w:b/>
                <w:sz w:val="18"/>
                <w:szCs w:val="18"/>
              </w:rPr>
              <w:t>F</w:t>
            </w:r>
          </w:p>
        </w:tc>
        <w:tc>
          <w:tcPr>
            <w:tcW w:w="942" w:type="dxa"/>
            <w:noWrap w:val="0"/>
            <w:vAlign w:val="top"/>
          </w:tcPr>
          <w:p>
            <w:pPr>
              <w:pStyle w:val="6"/>
              <w:spacing w:after="0" w:line="240" w:lineRule="auto"/>
              <w:ind w:left="0" w:leftChars="0"/>
              <w:jc w:val="center"/>
              <w:rPr>
                <w:b/>
                <w:sz w:val="18"/>
                <w:szCs w:val="18"/>
              </w:rPr>
            </w:pPr>
            <w:r>
              <w:rPr>
                <w:b/>
                <w:sz w:val="18"/>
                <w:szCs w:val="18"/>
              </w:rPr>
              <w:t>14</w:t>
            </w:r>
          </w:p>
        </w:tc>
        <w:tc>
          <w:tcPr>
            <w:tcW w:w="943" w:type="dxa"/>
            <w:noWrap w:val="0"/>
            <w:vAlign w:val="top"/>
          </w:tcPr>
          <w:p>
            <w:pPr>
              <w:pStyle w:val="6"/>
              <w:spacing w:after="0" w:line="240" w:lineRule="auto"/>
              <w:ind w:left="0" w:leftChars="0"/>
              <w:jc w:val="center"/>
              <w:rPr>
                <w:b/>
                <w:sz w:val="18"/>
                <w:szCs w:val="18"/>
              </w:rPr>
            </w:pPr>
            <w:r>
              <w:rPr>
                <w:b/>
                <w:sz w:val="18"/>
                <w:szCs w:val="18"/>
              </w:rPr>
              <w:t>0</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c>
          <w:tcPr>
            <w:tcW w:w="943" w:type="dxa"/>
            <w:noWrap w:val="0"/>
            <w:vAlign w:val="top"/>
          </w:tcPr>
          <w:p>
            <w:pPr>
              <w:pStyle w:val="6"/>
              <w:spacing w:after="0" w:line="240" w:lineRule="auto"/>
              <w:ind w:left="0" w:leftChars="0"/>
              <w:jc w:val="center"/>
              <w:rPr>
                <w:b/>
                <w:sz w:val="18"/>
                <w:szCs w:val="18"/>
              </w:rPr>
            </w:pPr>
            <w:r>
              <w:rPr>
                <w:b/>
                <w:sz w:val="18"/>
                <w:szCs w:val="18"/>
              </w:rPr>
              <w:t>–</w:t>
            </w:r>
          </w:p>
        </w:tc>
      </w:tr>
    </w:tbl>
    <w:p>
      <w:pPr>
        <w:pStyle w:val="6"/>
        <w:spacing w:after="0" w:line="240" w:lineRule="auto"/>
        <w:ind w:firstLine="271" w:firstLineChars="150"/>
        <w:rPr>
          <w:b/>
          <w:sz w:val="18"/>
          <w:szCs w:val="18"/>
        </w:rPr>
      </w:pPr>
      <w:r>
        <w:rPr>
          <w:b/>
          <w:sz w:val="18"/>
          <w:szCs w:val="18"/>
        </w:rPr>
        <w:t>(b) 部分页表：（开始16项）</w:t>
      </w:r>
      <w:r>
        <w:rPr>
          <w:b/>
          <w:sz w:val="18"/>
          <w:szCs w:val="18"/>
        </w:rPr>
        <w:tab/>
      </w:r>
      <w:r>
        <w:rPr>
          <w:b/>
          <w:sz w:val="18"/>
          <w:szCs w:val="18"/>
        </w:rPr>
        <w:tab/>
      </w:r>
      <w:r>
        <w:rPr>
          <w:b/>
          <w:sz w:val="18"/>
          <w:szCs w:val="18"/>
        </w:rPr>
        <w:tab/>
      </w:r>
      <w:r>
        <w:rPr>
          <w:b/>
          <w:sz w:val="18"/>
          <w:szCs w:val="18"/>
        </w:rPr>
        <w:tab/>
      </w:r>
      <w:r>
        <w:rPr>
          <w:b/>
          <w:sz w:val="18"/>
          <w:szCs w:val="18"/>
        </w:rPr>
        <w:t xml:space="preserve">(c) L1 </w:t>
      </w:r>
      <w:r>
        <w:rPr>
          <w:rFonts w:hint="eastAsia"/>
          <w:b/>
          <w:sz w:val="18"/>
          <w:szCs w:val="18"/>
        </w:rPr>
        <w:t>d</w:t>
      </w:r>
      <w:r>
        <w:rPr>
          <w:b/>
          <w:sz w:val="18"/>
          <w:szCs w:val="18"/>
        </w:rPr>
        <w:t xml:space="preserve">ata </w:t>
      </w:r>
      <w:r>
        <w:rPr>
          <w:rFonts w:hint="eastAsia"/>
          <w:b/>
          <w:sz w:val="18"/>
          <w:szCs w:val="18"/>
        </w:rPr>
        <w:t>c</w:t>
      </w:r>
      <w:r>
        <w:rPr>
          <w:b/>
          <w:sz w:val="18"/>
          <w:szCs w:val="18"/>
        </w:rPr>
        <w:t>ache：直接映射，共16行，块大小为4B</w:t>
      </w:r>
    </w:p>
    <w:p>
      <w:pPr>
        <w:pStyle w:val="6"/>
        <w:spacing w:after="0" w:line="240" w:lineRule="auto"/>
        <w:ind w:leftChars="0"/>
        <w:rPr>
          <w:b/>
          <w:szCs w:val="21"/>
        </w:rPr>
      </w:pPr>
      <w:r>
        <w:rPr>
          <w:b/>
          <w:szCs w:val="21"/>
        </w:rPr>
        <w:t>请回答下列问题：</w:t>
      </w:r>
    </w:p>
    <w:p>
      <w:pPr>
        <w:ind w:left="947" w:leftChars="200" w:hanging="527" w:hangingChars="250"/>
        <w:rPr>
          <w:b/>
          <w:szCs w:val="21"/>
        </w:rPr>
      </w:pPr>
      <w:r>
        <w:rPr>
          <w:rFonts w:hint="eastAsia"/>
          <w:b/>
          <w:szCs w:val="21"/>
        </w:rPr>
        <w:t>（1）</w:t>
      </w:r>
      <w:r>
        <w:rPr>
          <w:b/>
          <w:szCs w:val="21"/>
        </w:rPr>
        <w:t>虚拟地址中哪几位表示虚拟页号？哪几位表示页内偏移量？虚拟页号中哪几位表示TLB标记？哪几位表示TLB索引？</w:t>
      </w:r>
    </w:p>
    <w:p>
      <w:pPr>
        <w:ind w:firstLine="422" w:firstLineChars="200"/>
        <w:rPr>
          <w:b/>
          <w:szCs w:val="21"/>
        </w:rPr>
      </w:pPr>
      <w:r>
        <w:rPr>
          <w:rFonts w:hint="eastAsia"/>
          <w:b/>
          <w:szCs w:val="21"/>
        </w:rPr>
        <w:t>（2）</w:t>
      </w:r>
      <w:r>
        <w:rPr>
          <w:b/>
          <w:szCs w:val="21"/>
        </w:rPr>
        <w:t>物理地址中哪几位表示物理页号？哪几位表示页内偏移量？</w:t>
      </w:r>
    </w:p>
    <w:p>
      <w:pPr>
        <w:ind w:firstLine="422" w:firstLineChars="200"/>
        <w:rPr>
          <w:b/>
          <w:szCs w:val="21"/>
        </w:rPr>
      </w:pPr>
      <w:r>
        <w:rPr>
          <w:rFonts w:hint="eastAsia"/>
          <w:b/>
          <w:szCs w:val="21"/>
        </w:rPr>
        <w:t>（3）</w:t>
      </w:r>
      <w:r>
        <w:rPr>
          <w:b/>
          <w:szCs w:val="21"/>
        </w:rPr>
        <w:t>主存（物理）地址如何划分成标记字段、行索引字段和块内地址字段？</w:t>
      </w:r>
    </w:p>
    <w:p>
      <w:pPr>
        <w:ind w:firstLine="422" w:firstLineChars="200"/>
        <w:rPr>
          <w:b/>
          <w:szCs w:val="21"/>
        </w:rPr>
      </w:pPr>
      <w:r>
        <w:rPr>
          <w:rFonts w:hint="eastAsia"/>
          <w:b/>
          <w:szCs w:val="21"/>
        </w:rPr>
        <w:t>（4）</w:t>
      </w:r>
      <w:r>
        <w:rPr>
          <w:b/>
          <w:szCs w:val="21"/>
        </w:rPr>
        <w:t>CPU从地址067AH中取出的值为多少？说明CPU读取地址067AH中内容的过程。</w:t>
      </w:r>
    </w:p>
    <w:p>
      <w:pPr>
        <w:ind w:firstLine="422" w:firstLineChars="200"/>
        <w:rPr>
          <w:b/>
          <w:color w:val="FF0000"/>
          <w:szCs w:val="21"/>
        </w:rPr>
      </w:pPr>
      <w:r>
        <w:rPr>
          <w:b/>
          <w:color w:val="FF0000"/>
          <w:szCs w:val="21"/>
        </w:rPr>
        <w:t>参考答案：</w:t>
      </w:r>
    </w:p>
    <w:p>
      <w:pPr>
        <w:ind w:left="947" w:leftChars="200" w:hanging="527" w:hangingChars="250"/>
        <w:rPr>
          <w:b/>
          <w:color w:val="FF0000"/>
          <w:szCs w:val="21"/>
        </w:rPr>
      </w:pPr>
      <w:r>
        <w:rPr>
          <w:rFonts w:hint="eastAsia"/>
          <w:b/>
          <w:color w:val="FF0000"/>
          <w:szCs w:val="21"/>
        </w:rPr>
        <w:t>（1）</w:t>
      </w:r>
      <w:r>
        <w:rPr>
          <w:b/>
          <w:color w:val="FF0000"/>
          <w:szCs w:val="21"/>
        </w:rPr>
        <w:t>16位虚拟地址中低7位为页内偏移量，高9位为虚页号；虚页号中高7位为TLB标记，低2位为TLB组索引。</w:t>
      </w:r>
    </w:p>
    <w:p>
      <w:pPr>
        <w:ind w:left="420"/>
        <w:rPr>
          <w:b/>
          <w:color w:val="FF0000"/>
          <w:szCs w:val="21"/>
        </w:rPr>
      </w:pPr>
      <w:r>
        <w:rPr>
          <w:rFonts w:hint="eastAsia"/>
          <w:b/>
          <w:color w:val="FF0000"/>
          <w:szCs w:val="21"/>
        </w:rPr>
        <w:t>（2）</w:t>
      </w:r>
      <w:r>
        <w:rPr>
          <w:b/>
          <w:color w:val="FF0000"/>
          <w:szCs w:val="21"/>
        </w:rPr>
        <w:t>12位物理地址中低7位为页内偏移量，高5位为物理页号。</w:t>
      </w:r>
    </w:p>
    <w:p>
      <w:pPr>
        <w:ind w:left="420"/>
        <w:rPr>
          <w:b/>
          <w:color w:val="FF0000"/>
          <w:szCs w:val="21"/>
        </w:rPr>
      </w:pPr>
      <w:r>
        <w:rPr>
          <w:rFonts w:hint="eastAsia"/>
          <w:b/>
          <w:color w:val="FF0000"/>
          <w:szCs w:val="21"/>
        </w:rPr>
        <w:t>（3）</w:t>
      </w:r>
      <w:r>
        <w:rPr>
          <w:b/>
          <w:color w:val="FF0000"/>
          <w:szCs w:val="21"/>
        </w:rPr>
        <w:t>12位物理（主存）地址中，低2位为块内地址，中间4位为</w:t>
      </w:r>
      <w:r>
        <w:rPr>
          <w:rFonts w:hint="eastAsia"/>
          <w:b/>
          <w:color w:val="FF0000"/>
          <w:szCs w:val="21"/>
        </w:rPr>
        <w:t>c</w:t>
      </w:r>
      <w:r>
        <w:rPr>
          <w:b/>
          <w:color w:val="FF0000"/>
          <w:szCs w:val="21"/>
        </w:rPr>
        <w:t>ache行索引，高6位为</w:t>
      </w:r>
      <w:r>
        <w:rPr>
          <w:rFonts w:hint="eastAsia"/>
          <w:b/>
          <w:color w:val="FF0000"/>
          <w:szCs w:val="21"/>
        </w:rPr>
        <w:t>标记</w:t>
      </w:r>
      <w:r>
        <w:rPr>
          <w:b/>
          <w:color w:val="FF0000"/>
          <w:szCs w:val="21"/>
        </w:rPr>
        <w:t>。</w:t>
      </w:r>
    </w:p>
    <w:p>
      <w:pPr>
        <w:ind w:left="947" w:leftChars="200" w:hanging="527" w:hangingChars="250"/>
        <w:rPr>
          <w:b/>
          <w:color w:val="FF0000"/>
          <w:szCs w:val="21"/>
        </w:rPr>
      </w:pPr>
      <w:r>
        <w:rPr>
          <w:rFonts w:hint="eastAsia"/>
          <w:b/>
          <w:color w:val="FF0000"/>
          <w:szCs w:val="21"/>
        </w:rPr>
        <w:t>（4）</w:t>
      </w:r>
      <w:r>
        <w:rPr>
          <w:b/>
          <w:color w:val="FF0000"/>
          <w:szCs w:val="21"/>
        </w:rPr>
        <w:t>地址067AH=</w:t>
      </w:r>
      <w:r>
        <w:rPr>
          <w:b/>
          <w:color w:val="0000FF"/>
          <w:szCs w:val="21"/>
        </w:rPr>
        <w:t>0000 0110 0</w:t>
      </w:r>
      <w:r>
        <w:rPr>
          <w:b/>
          <w:color w:val="FF0000"/>
          <w:szCs w:val="21"/>
        </w:rPr>
        <w:t>111 1010B，所以，虚页号为0000011 00B，映射到TLB的第00组，将0000011B=03H与TLB第0组的四个</w:t>
      </w:r>
      <w:r>
        <w:rPr>
          <w:rFonts w:hint="eastAsia"/>
          <w:b/>
          <w:color w:val="FF0000"/>
          <w:szCs w:val="21"/>
        </w:rPr>
        <w:t>标记</w:t>
      </w:r>
      <w:r>
        <w:rPr>
          <w:b/>
          <w:color w:val="FF0000"/>
          <w:szCs w:val="21"/>
        </w:rPr>
        <w:t>比较，虽然和其中一个相等，但对应的有效位为0，其余都不等，所以TLB缺失，</w:t>
      </w:r>
      <w:r>
        <w:rPr>
          <w:rFonts w:hint="eastAsia"/>
          <w:b/>
          <w:color w:val="FF0000"/>
          <w:szCs w:val="21"/>
        </w:rPr>
        <w:t>需要</w:t>
      </w:r>
      <w:r>
        <w:rPr>
          <w:b/>
          <w:color w:val="FF0000"/>
          <w:szCs w:val="21"/>
        </w:rPr>
        <w:t>访问主存中的慢表。直接查看0000011 00B =00CH处的页表项，有效位为1，取出物理页号19H=11001B，和页内偏移111 1010B拼接成物理地址：11001 1</w:t>
      </w:r>
      <w:r>
        <w:rPr>
          <w:b/>
          <w:color w:val="0000FF"/>
          <w:szCs w:val="21"/>
        </w:rPr>
        <w:t>11 10</w:t>
      </w:r>
      <w:r>
        <w:rPr>
          <w:b/>
          <w:color w:val="FF0000"/>
          <w:szCs w:val="21"/>
        </w:rPr>
        <w:t>10B。根据中间4位1110直接找到</w:t>
      </w:r>
      <w:r>
        <w:rPr>
          <w:rFonts w:hint="eastAsia"/>
          <w:b/>
          <w:color w:val="FF0000"/>
          <w:szCs w:val="21"/>
        </w:rPr>
        <w:t>c</w:t>
      </w:r>
      <w:r>
        <w:rPr>
          <w:b/>
          <w:color w:val="FF0000"/>
          <w:szCs w:val="21"/>
        </w:rPr>
        <w:t>ache第14行(即：第E行)，有效位为1，且标记为33H=110011B，正好等于物理地址高6位，故命中。根据物理地址最低两位10，取出</w:t>
      </w:r>
      <w:r>
        <w:rPr>
          <w:rFonts w:hint="eastAsia"/>
          <w:b/>
          <w:color w:val="FF0000"/>
          <w:szCs w:val="21"/>
        </w:rPr>
        <w:t>字节2中的内容</w:t>
      </w:r>
      <w:r>
        <w:rPr>
          <w:b/>
          <w:color w:val="FF0000"/>
          <w:szCs w:val="21"/>
        </w:rPr>
        <w:t>4AH=01001010B。</w:t>
      </w:r>
    </w:p>
    <w:p>
      <w:pPr>
        <w:ind w:left="420"/>
        <w:rPr>
          <w:b/>
          <w:color w:val="FF0000"/>
          <w:szCs w:val="21"/>
        </w:rPr>
      </w:pPr>
      <w:r>
        <w:rPr>
          <w:b/>
          <w:color w:val="FF0000"/>
          <w:szCs w:val="21"/>
        </w:rPr>
        <w:t xml:space="preserve">    </w:t>
      </w:r>
    </w:p>
    <w:p>
      <w:pPr>
        <w:pStyle w:val="11"/>
        <w:numPr>
          <w:ilvl w:val="0"/>
          <w:numId w:val="17"/>
        </w:numPr>
        <w:autoSpaceDE w:val="0"/>
        <w:autoSpaceDN w:val="0"/>
        <w:spacing w:before="0" w:after="0" w:line="240" w:lineRule="auto"/>
        <w:jc w:val="both"/>
        <w:rPr>
          <w:b/>
        </w:rPr>
      </w:pPr>
      <w:r>
        <w:rPr>
          <w:b/>
        </w:rPr>
        <w:t>缓冲区溢出是指分配的某个内存区域（缓冲区）的大小比存放内容所需空间小。例如，在栈(</w:t>
      </w:r>
      <w:r>
        <w:rPr>
          <w:rFonts w:hint="eastAsia"/>
          <w:b/>
        </w:rPr>
        <w:t>s</w:t>
      </w:r>
      <w:r>
        <w:rPr>
          <w:b/>
        </w:rPr>
        <w:t>tack)中分配了一块空间用于存放某个过程</w:t>
      </w:r>
      <w:r>
        <w:rPr>
          <w:rFonts w:hint="eastAsia"/>
          <w:b/>
        </w:rPr>
        <w:t>中</w:t>
      </w:r>
      <w:r>
        <w:rPr>
          <w:b/>
        </w:rPr>
        <w:t>的一个字符串，结果字符串长度超过了分配空间的大小。黑客往往会利用缓冲区溢出来植入入侵代码。请说明可以采用什么措施来防止缓冲区溢出漏洞。</w:t>
      </w:r>
    </w:p>
    <w:p>
      <w:bookmarkStart w:id="5" w:name="_GoBack"/>
      <w:bookmarkEnd w:id="5"/>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iao jianming" w:date="2018-01-02T09:55:00Z" w:initials="">
    <w:p w14:paraId="48230029">
      <w:pPr>
        <w:pStyle w:val="4"/>
      </w:pPr>
      <w:r>
        <w:rPr>
          <w:rFonts w:hint="eastAsia"/>
        </w:rPr>
        <w:t>因为一次存储器访问花2个时钟周期，需在每个时钟周期发一次读信号，故需Read1和Read2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23002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otu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3"/>
    <w:multiLevelType w:val="multilevel"/>
    <w:tmpl w:val="00000003"/>
    <w:lvl w:ilvl="0" w:tentative="0">
      <w:start w:val="1"/>
      <w:numFmt w:val="decimal"/>
      <w:lvlText w:val="（%1）"/>
      <w:lvlJc w:val="left"/>
      <w:pPr>
        <w:tabs>
          <w:tab w:val="left" w:pos="900"/>
        </w:tabs>
        <w:ind w:left="900" w:hanging="720"/>
      </w:pPr>
      <w:rPr>
        <w:rFonts w:hint="default"/>
        <w:vertAlign w:val="baseline"/>
      </w:rPr>
    </w:lvl>
    <w:lvl w:ilvl="1" w:tentative="0">
      <w:start w:val="1"/>
      <w:numFmt w:val="lowerLetter"/>
      <w:lvlText w:val="%2)"/>
      <w:lvlJc w:val="left"/>
      <w:pPr>
        <w:tabs>
          <w:tab w:val="left" w:pos="1020"/>
        </w:tabs>
        <w:ind w:left="1020" w:hanging="420"/>
      </w:pPr>
    </w:lvl>
    <w:lvl w:ilvl="2" w:tentative="0">
      <w:start w:val="1"/>
      <w:numFmt w:val="lowerRoman"/>
      <w:lvlText w:val="%3."/>
      <w:lvlJc w:val="right"/>
      <w:pPr>
        <w:tabs>
          <w:tab w:val="left" w:pos="1440"/>
        </w:tabs>
        <w:ind w:left="1440" w:hanging="420"/>
      </w:pPr>
    </w:lvl>
    <w:lvl w:ilvl="3" w:tentative="0">
      <w:start w:val="1"/>
      <w:numFmt w:val="decimal"/>
      <w:lvlText w:val="%4."/>
      <w:lvlJc w:val="left"/>
      <w:pPr>
        <w:tabs>
          <w:tab w:val="left" w:pos="1860"/>
        </w:tabs>
        <w:ind w:left="1860" w:hanging="420"/>
      </w:pPr>
    </w:lvl>
    <w:lvl w:ilvl="4" w:tentative="0">
      <w:start w:val="1"/>
      <w:numFmt w:val="lowerLetter"/>
      <w:lvlText w:val="%5)"/>
      <w:lvlJc w:val="left"/>
      <w:pPr>
        <w:tabs>
          <w:tab w:val="left" w:pos="2280"/>
        </w:tabs>
        <w:ind w:left="2280" w:hanging="420"/>
      </w:pPr>
    </w:lvl>
    <w:lvl w:ilvl="5" w:tentative="0">
      <w:start w:val="1"/>
      <w:numFmt w:val="lowerRoman"/>
      <w:lvlText w:val="%6."/>
      <w:lvlJc w:val="right"/>
      <w:pPr>
        <w:tabs>
          <w:tab w:val="left" w:pos="2700"/>
        </w:tabs>
        <w:ind w:left="2700" w:hanging="420"/>
      </w:pPr>
    </w:lvl>
    <w:lvl w:ilvl="6" w:tentative="0">
      <w:start w:val="1"/>
      <w:numFmt w:val="decimal"/>
      <w:lvlText w:val="%7."/>
      <w:lvlJc w:val="left"/>
      <w:pPr>
        <w:tabs>
          <w:tab w:val="left" w:pos="3120"/>
        </w:tabs>
        <w:ind w:left="3120" w:hanging="420"/>
      </w:pPr>
    </w:lvl>
    <w:lvl w:ilvl="7" w:tentative="0">
      <w:start w:val="1"/>
      <w:numFmt w:val="lowerLetter"/>
      <w:lvlText w:val="%8)"/>
      <w:lvlJc w:val="left"/>
      <w:pPr>
        <w:tabs>
          <w:tab w:val="left" w:pos="3540"/>
        </w:tabs>
        <w:ind w:left="3540" w:hanging="420"/>
      </w:pPr>
    </w:lvl>
    <w:lvl w:ilvl="8" w:tentative="0">
      <w:start w:val="1"/>
      <w:numFmt w:val="lowerRoman"/>
      <w:lvlText w:val="%9."/>
      <w:lvlJc w:val="right"/>
      <w:pPr>
        <w:tabs>
          <w:tab w:val="left" w:pos="3960"/>
        </w:tabs>
        <w:ind w:left="3960" w:hanging="420"/>
      </w:pPr>
    </w:lvl>
  </w:abstractNum>
  <w:abstractNum w:abstractNumId="1">
    <w:nsid w:val="00000005"/>
    <w:multiLevelType w:val="multilevel"/>
    <w:tmpl w:val="00000005"/>
    <w:lvl w:ilvl="0" w:tentative="0">
      <w:start w:val="1"/>
      <w:numFmt w:val="decimal"/>
      <w:lvlText w:val="（%1）"/>
      <w:lvlJc w:val="left"/>
      <w:pPr>
        <w:tabs>
          <w:tab w:val="left" w:pos="1155"/>
        </w:tabs>
        <w:ind w:left="1155"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7"/>
    <w:multiLevelType w:val="singleLevel"/>
    <w:tmpl w:val="00000007"/>
    <w:lvl w:ilvl="0" w:tentative="0">
      <w:start w:val="1"/>
      <w:numFmt w:val="decimal"/>
      <w:lvlText w:val="（%1）"/>
      <w:lvlJc w:val="left"/>
      <w:pPr>
        <w:tabs>
          <w:tab w:val="left" w:pos="1056"/>
        </w:tabs>
        <w:ind w:left="1056" w:hanging="528"/>
      </w:pPr>
      <w:rPr>
        <w:rFonts w:hint="eastAsia"/>
      </w:rPr>
    </w:lvl>
  </w:abstractNum>
  <w:abstractNum w:abstractNumId="3">
    <w:nsid w:val="0000000B"/>
    <w:multiLevelType w:val="multilevel"/>
    <w:tmpl w:val="0000000B"/>
    <w:lvl w:ilvl="0" w:tentative="0">
      <w:start w:val="1"/>
      <w:numFmt w:val="decimal"/>
      <w:lvlText w:val="（%1）"/>
      <w:lvlJc w:val="left"/>
      <w:pPr>
        <w:tabs>
          <w:tab w:val="left" w:pos="930"/>
        </w:tabs>
        <w:ind w:left="930" w:hanging="720"/>
      </w:pPr>
      <w:rPr>
        <w:rFonts w:hint="default"/>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0D"/>
    <w:multiLevelType w:val="multilevel"/>
    <w:tmpl w:val="0000000D"/>
    <w:lvl w:ilvl="0" w:tentative="0">
      <w:start w:val="1"/>
      <w:numFmt w:val="decimal"/>
      <w:lvlText w:val="（%1）"/>
      <w:lvlJc w:val="left"/>
      <w:pPr>
        <w:tabs>
          <w:tab w:val="left" w:pos="1155"/>
        </w:tabs>
        <w:ind w:left="1155"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0E"/>
    <w:multiLevelType w:val="multilevel"/>
    <w:tmpl w:val="0000000E"/>
    <w:lvl w:ilvl="0" w:tentative="0">
      <w:start w:val="1"/>
      <w:numFmt w:val="decimal"/>
      <w:lvlText w:val="（%1）"/>
      <w:lvlJc w:val="left"/>
      <w:pPr>
        <w:tabs>
          <w:tab w:val="left" w:pos="930"/>
        </w:tabs>
        <w:ind w:left="930" w:hanging="720"/>
      </w:pPr>
      <w:rPr>
        <w:rFonts w:hint="default"/>
      </w:rPr>
    </w:lvl>
    <w:lvl w:ilvl="1" w:tentative="0">
      <w:start w:val="1"/>
      <w:numFmt w:val="lowerLetter"/>
      <w:lvlText w:val="%2)"/>
      <w:lvlJc w:val="left"/>
      <w:pPr>
        <w:tabs>
          <w:tab w:val="left" w:pos="1050"/>
        </w:tabs>
        <w:ind w:left="1050" w:hanging="420"/>
      </w:pPr>
    </w:lvl>
    <w:lvl w:ilvl="2" w:tentative="0">
      <w:start w:val="1"/>
      <w:numFmt w:val="lowerRoman"/>
      <w:lvlText w:val="%3."/>
      <w:lvlJc w:val="right"/>
      <w:pPr>
        <w:tabs>
          <w:tab w:val="left" w:pos="1470"/>
        </w:tabs>
        <w:ind w:left="1470" w:hanging="420"/>
      </w:pPr>
    </w:lvl>
    <w:lvl w:ilvl="3" w:tentative="0">
      <w:start w:val="1"/>
      <w:numFmt w:val="decimal"/>
      <w:lvlText w:val="%4."/>
      <w:lvlJc w:val="left"/>
      <w:pPr>
        <w:tabs>
          <w:tab w:val="left" w:pos="1890"/>
        </w:tabs>
        <w:ind w:left="1890" w:hanging="420"/>
      </w:pPr>
    </w:lvl>
    <w:lvl w:ilvl="4" w:tentative="0">
      <w:start w:val="1"/>
      <w:numFmt w:val="lowerLetter"/>
      <w:lvlText w:val="%5)"/>
      <w:lvlJc w:val="left"/>
      <w:pPr>
        <w:tabs>
          <w:tab w:val="left" w:pos="2310"/>
        </w:tabs>
        <w:ind w:left="2310" w:hanging="420"/>
      </w:pPr>
    </w:lvl>
    <w:lvl w:ilvl="5" w:tentative="0">
      <w:start w:val="1"/>
      <w:numFmt w:val="lowerRoman"/>
      <w:lvlText w:val="%6."/>
      <w:lvlJc w:val="right"/>
      <w:pPr>
        <w:tabs>
          <w:tab w:val="left" w:pos="2730"/>
        </w:tabs>
        <w:ind w:left="2730" w:hanging="420"/>
      </w:pPr>
    </w:lvl>
    <w:lvl w:ilvl="6" w:tentative="0">
      <w:start w:val="1"/>
      <w:numFmt w:val="decimal"/>
      <w:lvlText w:val="%7."/>
      <w:lvlJc w:val="left"/>
      <w:pPr>
        <w:tabs>
          <w:tab w:val="left" w:pos="3150"/>
        </w:tabs>
        <w:ind w:left="3150" w:hanging="420"/>
      </w:pPr>
    </w:lvl>
    <w:lvl w:ilvl="7" w:tentative="0">
      <w:start w:val="1"/>
      <w:numFmt w:val="lowerLetter"/>
      <w:lvlText w:val="%8)"/>
      <w:lvlJc w:val="left"/>
      <w:pPr>
        <w:tabs>
          <w:tab w:val="left" w:pos="3570"/>
        </w:tabs>
        <w:ind w:left="3570" w:hanging="420"/>
      </w:pPr>
    </w:lvl>
    <w:lvl w:ilvl="8" w:tentative="0">
      <w:start w:val="1"/>
      <w:numFmt w:val="lowerRoman"/>
      <w:lvlText w:val="%9."/>
      <w:lvlJc w:val="right"/>
      <w:pPr>
        <w:tabs>
          <w:tab w:val="left" w:pos="3990"/>
        </w:tabs>
        <w:ind w:left="3990" w:hanging="420"/>
      </w:pPr>
    </w:lvl>
  </w:abstractNum>
  <w:abstractNum w:abstractNumId="6">
    <w:nsid w:val="00000015"/>
    <w:multiLevelType w:val="multilevel"/>
    <w:tmpl w:val="00000015"/>
    <w:lvl w:ilvl="0" w:tentative="0">
      <w:start w:val="1"/>
      <w:numFmt w:val="decimal"/>
      <w:lvlText w:val="%1)"/>
      <w:lvlJc w:val="left"/>
      <w:pPr>
        <w:tabs>
          <w:tab w:val="left" w:pos="722"/>
        </w:tabs>
        <w:ind w:left="722" w:hanging="312"/>
      </w:pPr>
      <w:rPr>
        <w:rFonts w:hint="default"/>
      </w:rPr>
    </w:lvl>
    <w:lvl w:ilvl="1" w:tentative="0">
      <w:start w:val="1"/>
      <w:numFmt w:val="lowerLetter"/>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16"/>
    <w:multiLevelType w:val="multilevel"/>
    <w:tmpl w:val="00000016"/>
    <w:lvl w:ilvl="0" w:tentative="0">
      <w:start w:val="1"/>
      <w:numFmt w:val="decimal"/>
      <w:lvlText w:val="（%1）"/>
      <w:lvlJc w:val="left"/>
      <w:pPr>
        <w:tabs>
          <w:tab w:val="left" w:pos="1155"/>
        </w:tabs>
        <w:ind w:left="1155" w:hanging="720"/>
      </w:pPr>
      <w:rPr>
        <w:rFonts w:hint="default"/>
      </w:rPr>
    </w:lvl>
    <w:lvl w:ilvl="1" w:tentative="0">
      <w:start w:val="1"/>
      <w:numFmt w:val="lowerLetter"/>
      <w:lvlText w:val="%2)"/>
      <w:lvlJc w:val="left"/>
      <w:pPr>
        <w:tabs>
          <w:tab w:val="left" w:pos="1275"/>
        </w:tabs>
        <w:ind w:left="1275" w:hanging="420"/>
      </w:p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2115"/>
        </w:tabs>
        <w:ind w:left="2115" w:hanging="420"/>
      </w:p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8">
    <w:nsid w:val="00000017"/>
    <w:multiLevelType w:val="multilevel"/>
    <w:tmpl w:val="00000017"/>
    <w:lvl w:ilvl="0" w:tentative="0">
      <w:start w:val="8"/>
      <w:numFmt w:val="decimal"/>
      <w:lvlText w:val="%1．"/>
      <w:lvlJc w:val="left"/>
      <w:pPr>
        <w:tabs>
          <w:tab w:val="left" w:pos="360"/>
        </w:tabs>
        <w:ind w:left="360" w:hanging="36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
      <w:lvlText w:val="（%3）"/>
      <w:lvlJc w:val="left"/>
      <w:pPr>
        <w:tabs>
          <w:tab w:val="left" w:pos="1570"/>
        </w:tabs>
        <w:ind w:left="157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0000018"/>
    <w:multiLevelType w:val="multilevel"/>
    <w:tmpl w:val="00000018"/>
    <w:lvl w:ilvl="0" w:tentative="0">
      <w:start w:val="1"/>
      <w:numFmt w:val="decimal"/>
      <w:lvlText w:val="（%1）"/>
      <w:lvlJc w:val="left"/>
      <w:pPr>
        <w:tabs>
          <w:tab w:val="left" w:pos="1036"/>
        </w:tabs>
        <w:ind w:left="1036" w:hanging="720"/>
      </w:pPr>
      <w:rPr>
        <w:rFonts w:hint="default"/>
      </w:rPr>
    </w:lvl>
    <w:lvl w:ilvl="1" w:tentative="0">
      <w:start w:val="1"/>
      <w:numFmt w:val="lowerLetter"/>
      <w:lvlText w:val="%2)"/>
      <w:lvlJc w:val="left"/>
      <w:pPr>
        <w:tabs>
          <w:tab w:val="left" w:pos="1156"/>
        </w:tabs>
        <w:ind w:left="1156" w:hanging="420"/>
      </w:pPr>
    </w:lvl>
    <w:lvl w:ilvl="2" w:tentative="0">
      <w:start w:val="1"/>
      <w:numFmt w:val="lowerRoman"/>
      <w:lvlText w:val="%3."/>
      <w:lvlJc w:val="right"/>
      <w:pPr>
        <w:tabs>
          <w:tab w:val="left" w:pos="1576"/>
        </w:tabs>
        <w:ind w:left="1576" w:hanging="420"/>
      </w:pPr>
    </w:lvl>
    <w:lvl w:ilvl="3" w:tentative="0">
      <w:start w:val="1"/>
      <w:numFmt w:val="decimal"/>
      <w:lvlText w:val="%4."/>
      <w:lvlJc w:val="left"/>
      <w:pPr>
        <w:tabs>
          <w:tab w:val="left" w:pos="1996"/>
        </w:tabs>
        <w:ind w:left="1996" w:hanging="420"/>
      </w:pPr>
    </w:lvl>
    <w:lvl w:ilvl="4" w:tentative="0">
      <w:start w:val="1"/>
      <w:numFmt w:val="lowerLetter"/>
      <w:lvlText w:val="%5)"/>
      <w:lvlJc w:val="left"/>
      <w:pPr>
        <w:tabs>
          <w:tab w:val="left" w:pos="2416"/>
        </w:tabs>
        <w:ind w:left="2416" w:hanging="420"/>
      </w:pPr>
    </w:lvl>
    <w:lvl w:ilvl="5" w:tentative="0">
      <w:start w:val="1"/>
      <w:numFmt w:val="lowerRoman"/>
      <w:lvlText w:val="%6."/>
      <w:lvlJc w:val="right"/>
      <w:pPr>
        <w:tabs>
          <w:tab w:val="left" w:pos="2836"/>
        </w:tabs>
        <w:ind w:left="2836" w:hanging="420"/>
      </w:pPr>
    </w:lvl>
    <w:lvl w:ilvl="6" w:tentative="0">
      <w:start w:val="1"/>
      <w:numFmt w:val="decimal"/>
      <w:lvlText w:val="%7."/>
      <w:lvlJc w:val="left"/>
      <w:pPr>
        <w:tabs>
          <w:tab w:val="left" w:pos="3256"/>
        </w:tabs>
        <w:ind w:left="3256" w:hanging="420"/>
      </w:pPr>
    </w:lvl>
    <w:lvl w:ilvl="7" w:tentative="0">
      <w:start w:val="1"/>
      <w:numFmt w:val="lowerLetter"/>
      <w:lvlText w:val="%8)"/>
      <w:lvlJc w:val="left"/>
      <w:pPr>
        <w:tabs>
          <w:tab w:val="left" w:pos="3676"/>
        </w:tabs>
        <w:ind w:left="3676" w:hanging="420"/>
      </w:pPr>
    </w:lvl>
    <w:lvl w:ilvl="8" w:tentative="0">
      <w:start w:val="1"/>
      <w:numFmt w:val="lowerRoman"/>
      <w:lvlText w:val="%9."/>
      <w:lvlJc w:val="right"/>
      <w:pPr>
        <w:tabs>
          <w:tab w:val="left" w:pos="4096"/>
        </w:tabs>
        <w:ind w:left="4096" w:hanging="420"/>
      </w:pPr>
    </w:lvl>
  </w:abstractNum>
  <w:abstractNum w:abstractNumId="10">
    <w:nsid w:val="00000019"/>
    <w:multiLevelType w:val="multilevel"/>
    <w:tmpl w:val="00000019"/>
    <w:lvl w:ilvl="0" w:tentative="0">
      <w:start w:val="1"/>
      <w:numFmt w:val="lowerLetter"/>
      <w:lvlText w:val="%1)"/>
      <w:lvlJc w:val="left"/>
      <w:pPr>
        <w:tabs>
          <w:tab w:val="left" w:pos="1070"/>
        </w:tabs>
        <w:ind w:left="1070" w:hanging="360"/>
      </w:pPr>
      <w:rPr>
        <w:rFonts w:hint="default"/>
      </w:rPr>
    </w:lvl>
    <w:lvl w:ilvl="1" w:tentative="0">
      <w:start w:val="1"/>
      <w:numFmt w:val="lowerLetter"/>
      <w:lvlText w:val="%2)"/>
      <w:lvlJc w:val="left"/>
      <w:pPr>
        <w:tabs>
          <w:tab w:val="left" w:pos="1550"/>
        </w:tabs>
        <w:ind w:left="1550" w:hanging="420"/>
      </w:pPr>
    </w:lvl>
    <w:lvl w:ilvl="2" w:tentative="0">
      <w:start w:val="1"/>
      <w:numFmt w:val="lowerRoman"/>
      <w:lvlText w:val="%3."/>
      <w:lvlJc w:val="right"/>
      <w:pPr>
        <w:tabs>
          <w:tab w:val="left" w:pos="1970"/>
        </w:tabs>
        <w:ind w:left="1970" w:hanging="420"/>
      </w:pPr>
    </w:lvl>
    <w:lvl w:ilvl="3" w:tentative="0">
      <w:start w:val="1"/>
      <w:numFmt w:val="decimal"/>
      <w:lvlText w:val="%4."/>
      <w:lvlJc w:val="left"/>
      <w:pPr>
        <w:tabs>
          <w:tab w:val="left" w:pos="2390"/>
        </w:tabs>
        <w:ind w:left="2390" w:hanging="420"/>
      </w:pPr>
    </w:lvl>
    <w:lvl w:ilvl="4" w:tentative="0">
      <w:start w:val="1"/>
      <w:numFmt w:val="lowerLetter"/>
      <w:lvlText w:val="%5)"/>
      <w:lvlJc w:val="left"/>
      <w:pPr>
        <w:tabs>
          <w:tab w:val="left" w:pos="2810"/>
        </w:tabs>
        <w:ind w:left="2810" w:hanging="420"/>
      </w:pPr>
    </w:lvl>
    <w:lvl w:ilvl="5" w:tentative="0">
      <w:start w:val="1"/>
      <w:numFmt w:val="lowerRoman"/>
      <w:lvlText w:val="%6."/>
      <w:lvlJc w:val="right"/>
      <w:pPr>
        <w:tabs>
          <w:tab w:val="left" w:pos="3230"/>
        </w:tabs>
        <w:ind w:left="3230" w:hanging="420"/>
      </w:pPr>
    </w:lvl>
    <w:lvl w:ilvl="6" w:tentative="0">
      <w:start w:val="1"/>
      <w:numFmt w:val="decimal"/>
      <w:lvlText w:val="%7."/>
      <w:lvlJc w:val="left"/>
      <w:pPr>
        <w:tabs>
          <w:tab w:val="left" w:pos="3650"/>
        </w:tabs>
        <w:ind w:left="3650" w:hanging="420"/>
      </w:pPr>
    </w:lvl>
    <w:lvl w:ilvl="7" w:tentative="0">
      <w:start w:val="1"/>
      <w:numFmt w:val="lowerLetter"/>
      <w:lvlText w:val="%8)"/>
      <w:lvlJc w:val="left"/>
      <w:pPr>
        <w:tabs>
          <w:tab w:val="left" w:pos="4070"/>
        </w:tabs>
        <w:ind w:left="4070" w:hanging="420"/>
      </w:pPr>
    </w:lvl>
    <w:lvl w:ilvl="8" w:tentative="0">
      <w:start w:val="1"/>
      <w:numFmt w:val="lowerRoman"/>
      <w:lvlText w:val="%9."/>
      <w:lvlJc w:val="right"/>
      <w:pPr>
        <w:tabs>
          <w:tab w:val="left" w:pos="4490"/>
        </w:tabs>
        <w:ind w:left="4490" w:hanging="420"/>
      </w:pPr>
    </w:lvl>
  </w:abstractNum>
  <w:abstractNum w:abstractNumId="11">
    <w:nsid w:val="0000001A"/>
    <w:multiLevelType w:val="multilevel"/>
    <w:tmpl w:val="0000001A"/>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1140"/>
        </w:tabs>
        <w:ind w:left="1140" w:hanging="7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000001B"/>
    <w:multiLevelType w:val="singleLevel"/>
    <w:tmpl w:val="0000001B"/>
    <w:lvl w:ilvl="0" w:tentative="0">
      <w:start w:val="1"/>
      <w:numFmt w:val="decimal"/>
      <w:lvlText w:val="（%1）"/>
      <w:lvlJc w:val="left"/>
      <w:pPr>
        <w:tabs>
          <w:tab w:val="left" w:pos="1056"/>
        </w:tabs>
        <w:ind w:left="1056" w:hanging="528"/>
      </w:pPr>
      <w:rPr>
        <w:rFonts w:hint="eastAsia"/>
      </w:rPr>
    </w:lvl>
  </w:abstractNum>
  <w:abstractNum w:abstractNumId="13">
    <w:nsid w:val="0000001C"/>
    <w:multiLevelType w:val="multilevel"/>
    <w:tmpl w:val="0000001C"/>
    <w:lvl w:ilvl="0" w:tentative="0">
      <w:start w:val="1"/>
      <w:numFmt w:val="decimal"/>
      <w:lvlText w:val="（%1）"/>
      <w:lvlJc w:val="left"/>
      <w:pPr>
        <w:tabs>
          <w:tab w:val="left" w:pos="1074"/>
        </w:tabs>
        <w:ind w:left="1074" w:hanging="720"/>
      </w:pPr>
      <w:rPr>
        <w:rFonts w:hint="default"/>
      </w:rPr>
    </w:lvl>
    <w:lvl w:ilvl="1" w:tentative="0">
      <w:start w:val="1"/>
      <w:numFmt w:val="lowerLetter"/>
      <w:lvlText w:val="%2)"/>
      <w:lvlJc w:val="left"/>
      <w:pPr>
        <w:tabs>
          <w:tab w:val="left" w:pos="1194"/>
        </w:tabs>
        <w:ind w:left="1194" w:hanging="420"/>
      </w:pPr>
    </w:lvl>
    <w:lvl w:ilvl="2" w:tentative="0">
      <w:start w:val="1"/>
      <w:numFmt w:val="lowerRoman"/>
      <w:lvlText w:val="%3."/>
      <w:lvlJc w:val="right"/>
      <w:pPr>
        <w:tabs>
          <w:tab w:val="left" w:pos="1614"/>
        </w:tabs>
        <w:ind w:left="1614" w:hanging="420"/>
      </w:pPr>
    </w:lvl>
    <w:lvl w:ilvl="3" w:tentative="0">
      <w:start w:val="1"/>
      <w:numFmt w:val="decimal"/>
      <w:lvlText w:val="%4."/>
      <w:lvlJc w:val="left"/>
      <w:pPr>
        <w:tabs>
          <w:tab w:val="left" w:pos="2034"/>
        </w:tabs>
        <w:ind w:left="2034" w:hanging="420"/>
      </w:pPr>
    </w:lvl>
    <w:lvl w:ilvl="4" w:tentative="0">
      <w:start w:val="1"/>
      <w:numFmt w:val="lowerLetter"/>
      <w:lvlText w:val="%5)"/>
      <w:lvlJc w:val="left"/>
      <w:pPr>
        <w:tabs>
          <w:tab w:val="left" w:pos="2454"/>
        </w:tabs>
        <w:ind w:left="2454" w:hanging="420"/>
      </w:pPr>
    </w:lvl>
    <w:lvl w:ilvl="5" w:tentative="0">
      <w:start w:val="1"/>
      <w:numFmt w:val="lowerRoman"/>
      <w:lvlText w:val="%6."/>
      <w:lvlJc w:val="right"/>
      <w:pPr>
        <w:tabs>
          <w:tab w:val="left" w:pos="2874"/>
        </w:tabs>
        <w:ind w:left="2874" w:hanging="420"/>
      </w:pPr>
    </w:lvl>
    <w:lvl w:ilvl="6" w:tentative="0">
      <w:start w:val="1"/>
      <w:numFmt w:val="decimal"/>
      <w:lvlText w:val="%7."/>
      <w:lvlJc w:val="left"/>
      <w:pPr>
        <w:tabs>
          <w:tab w:val="left" w:pos="3294"/>
        </w:tabs>
        <w:ind w:left="3294" w:hanging="420"/>
      </w:pPr>
    </w:lvl>
    <w:lvl w:ilvl="7" w:tentative="0">
      <w:start w:val="1"/>
      <w:numFmt w:val="lowerLetter"/>
      <w:lvlText w:val="%8)"/>
      <w:lvlJc w:val="left"/>
      <w:pPr>
        <w:tabs>
          <w:tab w:val="left" w:pos="3714"/>
        </w:tabs>
        <w:ind w:left="3714" w:hanging="420"/>
      </w:pPr>
    </w:lvl>
    <w:lvl w:ilvl="8" w:tentative="0">
      <w:start w:val="1"/>
      <w:numFmt w:val="lowerRoman"/>
      <w:lvlText w:val="%9."/>
      <w:lvlJc w:val="right"/>
      <w:pPr>
        <w:tabs>
          <w:tab w:val="left" w:pos="4134"/>
        </w:tabs>
        <w:ind w:left="4134" w:hanging="420"/>
      </w:pPr>
    </w:lvl>
  </w:abstractNum>
  <w:abstractNum w:abstractNumId="14">
    <w:nsid w:val="0000001D"/>
    <w:multiLevelType w:val="multilevel"/>
    <w:tmpl w:val="0000001D"/>
    <w:lvl w:ilvl="0" w:tentative="0">
      <w:start w:val="1"/>
      <w:numFmt w:val="decimal"/>
      <w:lvlText w:val="（%1）"/>
      <w:lvlJc w:val="left"/>
      <w:pPr>
        <w:tabs>
          <w:tab w:val="left" w:pos="1125"/>
        </w:tabs>
        <w:ind w:left="1125" w:hanging="720"/>
      </w:pPr>
      <w:rPr>
        <w:rFonts w:hint="default"/>
      </w:rPr>
    </w:lvl>
    <w:lvl w:ilvl="1" w:tentative="0">
      <w:start w:val="1"/>
      <w:numFmt w:val="lowerLetter"/>
      <w:lvlText w:val="%2)"/>
      <w:lvlJc w:val="left"/>
      <w:pPr>
        <w:tabs>
          <w:tab w:val="left" w:pos="1245"/>
        </w:tabs>
        <w:ind w:left="1245" w:hanging="420"/>
      </w:pPr>
    </w:lvl>
    <w:lvl w:ilvl="2" w:tentative="0">
      <w:start w:val="1"/>
      <w:numFmt w:val="lowerRoman"/>
      <w:lvlText w:val="%3."/>
      <w:lvlJc w:val="right"/>
      <w:pPr>
        <w:tabs>
          <w:tab w:val="left" w:pos="1665"/>
        </w:tabs>
        <w:ind w:left="1665" w:hanging="420"/>
      </w:pPr>
    </w:lvl>
    <w:lvl w:ilvl="3" w:tentative="0">
      <w:start w:val="1"/>
      <w:numFmt w:val="decimal"/>
      <w:lvlText w:val="%4."/>
      <w:lvlJc w:val="left"/>
      <w:pPr>
        <w:tabs>
          <w:tab w:val="left" w:pos="2085"/>
        </w:tabs>
        <w:ind w:left="2085" w:hanging="420"/>
      </w:pPr>
    </w:lvl>
    <w:lvl w:ilvl="4" w:tentative="0">
      <w:start w:val="1"/>
      <w:numFmt w:val="lowerLetter"/>
      <w:lvlText w:val="%5)"/>
      <w:lvlJc w:val="left"/>
      <w:pPr>
        <w:tabs>
          <w:tab w:val="left" w:pos="2505"/>
        </w:tabs>
        <w:ind w:left="2505" w:hanging="420"/>
      </w:pPr>
    </w:lvl>
    <w:lvl w:ilvl="5" w:tentative="0">
      <w:start w:val="1"/>
      <w:numFmt w:val="lowerRoman"/>
      <w:lvlText w:val="%6."/>
      <w:lvlJc w:val="right"/>
      <w:pPr>
        <w:tabs>
          <w:tab w:val="left" w:pos="2925"/>
        </w:tabs>
        <w:ind w:left="2925" w:hanging="420"/>
      </w:pPr>
    </w:lvl>
    <w:lvl w:ilvl="6" w:tentative="0">
      <w:start w:val="1"/>
      <w:numFmt w:val="decimal"/>
      <w:lvlText w:val="%7."/>
      <w:lvlJc w:val="left"/>
      <w:pPr>
        <w:tabs>
          <w:tab w:val="left" w:pos="3345"/>
        </w:tabs>
        <w:ind w:left="3345" w:hanging="420"/>
      </w:pPr>
    </w:lvl>
    <w:lvl w:ilvl="7" w:tentative="0">
      <w:start w:val="1"/>
      <w:numFmt w:val="lowerLetter"/>
      <w:lvlText w:val="%8)"/>
      <w:lvlJc w:val="left"/>
      <w:pPr>
        <w:tabs>
          <w:tab w:val="left" w:pos="3765"/>
        </w:tabs>
        <w:ind w:left="3765" w:hanging="420"/>
      </w:pPr>
    </w:lvl>
    <w:lvl w:ilvl="8" w:tentative="0">
      <w:start w:val="1"/>
      <w:numFmt w:val="lowerRoman"/>
      <w:lvlText w:val="%9."/>
      <w:lvlJc w:val="right"/>
      <w:pPr>
        <w:tabs>
          <w:tab w:val="left" w:pos="4185"/>
        </w:tabs>
        <w:ind w:left="4185" w:hanging="420"/>
      </w:pPr>
    </w:lvl>
  </w:abstractNum>
  <w:abstractNum w:abstractNumId="15">
    <w:nsid w:val="0000001E"/>
    <w:multiLevelType w:val="multilevel"/>
    <w:tmpl w:val="0000001E"/>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1140"/>
        </w:tabs>
        <w:ind w:left="1140" w:hanging="7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0000001F"/>
    <w:multiLevelType w:val="multilevel"/>
    <w:tmpl w:val="0000001F"/>
    <w:lvl w:ilvl="0" w:tentative="0">
      <w:start w:val="6"/>
      <w:numFmt w:val="decimal"/>
      <w:lvlText w:val="%1."/>
      <w:lvlJc w:val="left"/>
      <w:pPr>
        <w:tabs>
          <w:tab w:val="left" w:pos="360"/>
        </w:tabs>
        <w:ind w:left="360" w:hanging="36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00000020"/>
    <w:multiLevelType w:val="multilevel"/>
    <w:tmpl w:val="00000020"/>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1140"/>
        </w:tabs>
        <w:ind w:left="1140" w:hanging="7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00000021"/>
    <w:multiLevelType w:val="multilevel"/>
    <w:tmpl w:val="00000021"/>
    <w:lvl w:ilvl="0" w:tentative="0">
      <w:start w:val="1"/>
      <w:numFmt w:val="lowerLetter"/>
      <w:lvlText w:val="%1)"/>
      <w:lvlJc w:val="left"/>
      <w:pPr>
        <w:tabs>
          <w:tab w:val="left" w:pos="1680"/>
        </w:tabs>
        <w:ind w:left="1680" w:hanging="420"/>
      </w:pPr>
    </w:lvl>
    <w:lvl w:ilvl="1" w:tentative="0">
      <w:start w:val="1"/>
      <w:numFmt w:val="decimal"/>
      <w:lvlText w:val="（%2）"/>
      <w:lvlJc w:val="left"/>
      <w:pPr>
        <w:tabs>
          <w:tab w:val="left" w:pos="4380"/>
        </w:tabs>
        <w:ind w:left="4380" w:hanging="720"/>
      </w:pPr>
      <w:rPr>
        <w:rFonts w:hint="default"/>
      </w:rPr>
    </w:lvl>
    <w:lvl w:ilvl="2" w:tentative="0">
      <w:start w:val="1"/>
      <w:numFmt w:val="lowerRoman"/>
      <w:lvlText w:val="%3."/>
      <w:lvlJc w:val="right"/>
      <w:pPr>
        <w:tabs>
          <w:tab w:val="left" w:pos="4500"/>
        </w:tabs>
        <w:ind w:left="4500" w:hanging="420"/>
      </w:pPr>
    </w:lvl>
    <w:lvl w:ilvl="3" w:tentative="0">
      <w:start w:val="1"/>
      <w:numFmt w:val="decimal"/>
      <w:lvlText w:val="%4."/>
      <w:lvlJc w:val="left"/>
      <w:pPr>
        <w:tabs>
          <w:tab w:val="left" w:pos="4920"/>
        </w:tabs>
        <w:ind w:left="4920" w:hanging="420"/>
      </w:pPr>
    </w:lvl>
    <w:lvl w:ilvl="4" w:tentative="0">
      <w:start w:val="1"/>
      <w:numFmt w:val="lowerLetter"/>
      <w:lvlText w:val="%5)"/>
      <w:lvlJc w:val="left"/>
      <w:pPr>
        <w:tabs>
          <w:tab w:val="left" w:pos="5340"/>
        </w:tabs>
        <w:ind w:left="5340" w:hanging="420"/>
      </w:pPr>
    </w:lvl>
    <w:lvl w:ilvl="5" w:tentative="0">
      <w:start w:val="1"/>
      <w:numFmt w:val="lowerRoman"/>
      <w:lvlText w:val="%6."/>
      <w:lvlJc w:val="right"/>
      <w:pPr>
        <w:tabs>
          <w:tab w:val="left" w:pos="5760"/>
        </w:tabs>
        <w:ind w:left="5760" w:hanging="420"/>
      </w:pPr>
    </w:lvl>
    <w:lvl w:ilvl="6" w:tentative="0">
      <w:start w:val="1"/>
      <w:numFmt w:val="decimal"/>
      <w:lvlText w:val="%7."/>
      <w:lvlJc w:val="left"/>
      <w:pPr>
        <w:tabs>
          <w:tab w:val="left" w:pos="6180"/>
        </w:tabs>
        <w:ind w:left="6180" w:hanging="420"/>
      </w:pPr>
    </w:lvl>
    <w:lvl w:ilvl="7" w:tentative="0">
      <w:start w:val="1"/>
      <w:numFmt w:val="lowerLetter"/>
      <w:lvlText w:val="%8)"/>
      <w:lvlJc w:val="left"/>
      <w:pPr>
        <w:tabs>
          <w:tab w:val="left" w:pos="6600"/>
        </w:tabs>
        <w:ind w:left="6600" w:hanging="420"/>
      </w:pPr>
    </w:lvl>
    <w:lvl w:ilvl="8" w:tentative="0">
      <w:start w:val="1"/>
      <w:numFmt w:val="lowerRoman"/>
      <w:lvlText w:val="%9."/>
      <w:lvlJc w:val="right"/>
      <w:pPr>
        <w:tabs>
          <w:tab w:val="left" w:pos="7020"/>
        </w:tabs>
        <w:ind w:left="7020" w:hanging="420"/>
      </w:pPr>
    </w:lvl>
  </w:abstractNum>
  <w:abstractNum w:abstractNumId="19">
    <w:nsid w:val="00000022"/>
    <w:multiLevelType w:val="multilevel"/>
    <w:tmpl w:val="00000022"/>
    <w:lvl w:ilvl="0" w:tentative="0">
      <w:start w:val="3"/>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5"/>
  </w:num>
  <w:num w:numId="2">
    <w:abstractNumId w:val="3"/>
  </w:num>
  <w:num w:numId="3">
    <w:abstractNumId w:val="0"/>
  </w:num>
  <w:num w:numId="4">
    <w:abstractNumId w:val="1"/>
  </w:num>
  <w:num w:numId="5">
    <w:abstractNumId w:val="7"/>
  </w:num>
  <w:num w:numId="6">
    <w:abstractNumId w:val="4"/>
  </w:num>
  <w:num w:numId="7">
    <w:abstractNumId w:val="8"/>
  </w:num>
  <w:num w:numId="8">
    <w:abstractNumId w:val="12"/>
  </w:num>
  <w:num w:numId="9">
    <w:abstractNumId w:val="2"/>
  </w:num>
  <w:num w:numId="10">
    <w:abstractNumId w:val="10"/>
  </w:num>
  <w:num w:numId="11">
    <w:abstractNumId w:val="19"/>
  </w:num>
  <w:num w:numId="12">
    <w:abstractNumId w:val="11"/>
  </w:num>
  <w:num w:numId="13">
    <w:abstractNumId w:val="15"/>
  </w:num>
  <w:num w:numId="14">
    <w:abstractNumId w:val="9"/>
  </w:num>
  <w:num w:numId="15">
    <w:abstractNumId w:val="13"/>
  </w:num>
  <w:num w:numId="16">
    <w:abstractNumId w:val="17"/>
  </w:num>
  <w:num w:numId="17">
    <w:abstractNumId w:val="16"/>
  </w:num>
  <w:num w:numId="18">
    <w:abstractNumId w:val="14"/>
  </w:num>
  <w:num w:numId="19">
    <w:abstractNumId w:val="18"/>
  </w:num>
  <w:num w:numId="2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iao jianming">
    <w15:presenceInfo w15:providerId="None" w15:userId="Liao jianm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I4YTZkYTRjNjUyNDRiZTkxZTFhMjUwOWQ2ZTI1OWMifQ=="/>
  </w:docVars>
  <w:rsids>
    <w:rsidRoot w:val="00000000"/>
    <w:rsid w:val="16512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rules v:ext="edit">
        <o:r id="V:Rule1" type="arc" idref="#Arc 619"/>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2"/>
    <w:basedOn w:val="1"/>
    <w:next w:val="1"/>
    <w:qFormat/>
    <w:uiPriority w:val="0"/>
    <w:pPr>
      <w:keepNext/>
      <w:outlineLvl w:val="1"/>
    </w:pPr>
    <w:rPr>
      <w:b/>
      <w:bCs/>
      <w:szCs w:val="24"/>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Normal Indent"/>
    <w:basedOn w:val="1"/>
    <w:qFormat/>
    <w:uiPriority w:val="0"/>
    <w:pPr>
      <w:ind w:firstLine="420"/>
    </w:pPr>
  </w:style>
  <w:style w:type="paragraph" w:styleId="4">
    <w:name w:val="annotation text"/>
    <w:basedOn w:val="1"/>
    <w:qFormat/>
    <w:uiPriority w:val="0"/>
    <w:pPr>
      <w:jc w:val="left"/>
    </w:pPr>
  </w:style>
  <w:style w:type="paragraph" w:styleId="5">
    <w:name w:val="Body Text Indent"/>
    <w:basedOn w:val="1"/>
    <w:qFormat/>
    <w:uiPriority w:val="0"/>
    <w:pPr>
      <w:ind w:firstLine="525"/>
    </w:pPr>
  </w:style>
  <w:style w:type="paragraph" w:styleId="6">
    <w:name w:val="Body Text Indent 2"/>
    <w:basedOn w:val="1"/>
    <w:qFormat/>
    <w:uiPriority w:val="0"/>
    <w:pPr>
      <w:spacing w:after="120" w:afterLines="0" w:line="480" w:lineRule="auto"/>
      <w:ind w:left="420" w:leftChars="200"/>
    </w:pPr>
  </w:style>
  <w:style w:type="paragraph" w:styleId="7">
    <w:name w:val="Normal (Web)"/>
    <w:basedOn w:val="1"/>
    <w:qFormat/>
    <w:uiPriority w:val="0"/>
    <w:pPr>
      <w:widowControl/>
      <w:spacing w:before="100" w:beforeLines="0" w:beforeAutospacing="1" w:after="100" w:afterLines="0" w:afterAutospacing="1"/>
      <w:jc w:val="left"/>
    </w:pPr>
    <w:rPr>
      <w:rFonts w:ascii="宋体" w:hAnsi="宋体"/>
      <w:kern w:val="0"/>
      <w:sz w:val="24"/>
      <w:szCs w:val="24"/>
    </w:rPr>
  </w:style>
  <w:style w:type="character" w:styleId="10">
    <w:name w:val="annotation reference"/>
    <w:qFormat/>
    <w:uiPriority w:val="0"/>
    <w:rPr>
      <w:sz w:val="21"/>
      <w:szCs w:val="21"/>
    </w:rPr>
  </w:style>
  <w:style w:type="paragraph" w:customStyle="1" w:styleId="11">
    <w:name w:val="1"/>
    <w:basedOn w:val="1"/>
    <w:next w:val="6"/>
    <w:qFormat/>
    <w:uiPriority w:val="0"/>
    <w:pPr>
      <w:adjustRightInd w:val="0"/>
      <w:spacing w:before="120" w:beforeLines="0" w:after="120" w:afterLines="0" w:line="312" w:lineRule="atLeast"/>
      <w:ind w:left="420"/>
      <w:jc w:val="left"/>
      <w:textAlignment w:val="baseline"/>
    </w:pPr>
    <w:rPr>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image" Target="media/image1.emf"/><Relationship Id="rId5" Type="http://schemas.openxmlformats.org/officeDocument/2006/relationships/theme" Target="theme/theme1.xml"/><Relationship Id="rId4" Type="http://schemas.microsoft.com/office/2011/relationships/commentsExtended" Target="commentsExtended.xml"/><Relationship Id="rId34" Type="http://schemas.microsoft.com/office/2011/relationships/people" Target="people.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comments" Target="comments.xml"/><Relationship Id="rId29" Type="http://schemas.openxmlformats.org/officeDocument/2006/relationships/image" Target="media/image20.emf"/><Relationship Id="rId28" Type="http://schemas.openxmlformats.org/officeDocument/2006/relationships/oleObject" Target="embeddings/oleObject4.bin"/><Relationship Id="rId27" Type="http://schemas.openxmlformats.org/officeDocument/2006/relationships/image" Target="media/image19.emf"/><Relationship Id="rId26" Type="http://schemas.openxmlformats.org/officeDocument/2006/relationships/oleObject" Target="embeddings/oleObject3.bin"/><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oleObject" Target="embeddings/oleObject2.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wmf"/><Relationship Id="rId11" Type="http://schemas.openxmlformats.org/officeDocument/2006/relationships/oleObject" Target="embeddings/oleObject1.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2488"/>
    <customShpInfo spid="_x0000_s2491"/>
    <customShpInfo spid="_x0000_s2492"/>
    <customShpInfo spid="_x0000_s2493"/>
    <customShpInfo spid="_x0000_s2494"/>
    <customShpInfo spid="_x0000_s2495"/>
    <customShpInfo spid="_x0000_s2496"/>
    <customShpInfo spid="_x0000_s2497"/>
    <customShpInfo spid="_x0000_s2498"/>
    <customShpInfo spid="_x0000_s2499"/>
    <customShpInfo spid="_x0000_s2500"/>
    <customShpInfo spid="_x0000_s2501"/>
    <customShpInfo spid="_x0000_s2502"/>
    <customShpInfo spid="_x0000_s2503"/>
    <customShpInfo spid="_x0000_s2504"/>
    <customShpInfo spid="_x0000_s2505"/>
    <customShpInfo spid="_x0000_s2506"/>
    <customShpInfo spid="_x0000_s2508"/>
    <customShpInfo spid="_x0000_s2509"/>
    <customShpInfo spid="_x0000_s2510"/>
    <customShpInfo spid="_x0000_s2511"/>
    <customShpInfo spid="_x0000_s2512"/>
    <customShpInfo spid="_x0000_s2513"/>
    <customShpInfo spid="_x0000_s2514"/>
    <customShpInfo spid="_x0000_s2507"/>
    <customShpInfo spid="_x0000_s2516"/>
    <customShpInfo spid="_x0000_s2517"/>
    <customShpInfo spid="_x0000_s2518"/>
    <customShpInfo spid="_x0000_s2519"/>
    <customShpInfo spid="_x0000_s2520"/>
    <customShpInfo spid="_x0000_s2521"/>
    <customShpInfo spid="_x0000_s2522"/>
    <customShpInfo spid="_x0000_s2515"/>
    <customShpInfo spid="_x0000_s2524"/>
    <customShpInfo spid="_x0000_s2525"/>
    <customShpInfo spid="_x0000_s2526"/>
    <customShpInfo spid="_x0000_s2527"/>
    <customShpInfo spid="_x0000_s2523"/>
    <customShpInfo spid="_x0000_s2528"/>
    <customShpInfo spid="_x0000_s2529"/>
    <customShpInfo spid="_x0000_s2530"/>
    <customShpInfo spid="_x0000_s2531"/>
    <customShpInfo spid="_x0000_s2532"/>
    <customShpInfo spid="_x0000_s2533"/>
    <customShpInfo spid="_x0000_s2534"/>
    <customShpInfo spid="_x0000_s2535"/>
    <customShpInfo spid="_x0000_s2536"/>
    <customShpInfo spid="_x0000_s2537"/>
    <customShpInfo spid="_x0000_s2538"/>
    <customShpInfo spid="_x0000_s2539"/>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50"/>
    <customShpInfo spid="_x0000_s2551"/>
    <customShpInfo spid="_x0000_s2549"/>
    <customShpInfo spid="_x0000_s2552"/>
    <customShpInfo spid="_x0000_s2553"/>
    <customShpInfo spid="_x0000_s2554"/>
    <customShpInfo spid="_x0000_s2555"/>
    <customShpInfo spid="_x0000_s2556"/>
    <customShpInfo spid="_x0000_s2557"/>
    <customShpInfo spid="_x0000_s2558"/>
    <customShpInfo spid="_x0000_s2559"/>
    <customShpInfo spid="_x0000_s2560"/>
    <customShpInfo spid="_x0000_s2561"/>
    <customShpInfo spid="_x0000_s2562"/>
    <customShpInfo spid="_x0000_s2563"/>
    <customShpInfo spid="_x0000_s2564"/>
    <customShpInfo spid="_x0000_s249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2023-05-31T07:36:47Z</dcterms:created>
  <dc:creator>admin</dc:creator>
  <cp:lastModifiedBy>励志成为c＋＋的祖宗</cp:lastModifiedBy>
  <dcterms:modified xsi:type="dcterms:W3CDTF">2023-05-31T07:36:55Z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6B1394F05D6A473CA552B2D80E3F37D0_12</vt:lpwstr>
  </property>
</Properties>
</file>